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E7E71" w14:textId="77777777" w:rsidR="00FF0F1C" w:rsidRDefault="00FF0F1C"/>
    <w:p w14:paraId="30659D94" w14:textId="77777777" w:rsidR="00D6088C" w:rsidRDefault="00D6088C" w:rsidP="00D6088C"/>
    <w:p w14:paraId="455AF927" w14:textId="77777777" w:rsidR="00362E84" w:rsidRDefault="00362E84" w:rsidP="00D6088C"/>
    <w:p w14:paraId="4E152475" w14:textId="77777777" w:rsidR="00BB1C45" w:rsidRDefault="00BB1C45" w:rsidP="00D6088C"/>
    <w:p w14:paraId="1C248DCC" w14:textId="77777777" w:rsidR="00BB1C45" w:rsidRDefault="00BD2A42" w:rsidP="00D6088C">
      <w:pPr>
        <w:sectPr w:rsidR="00BB1C45">
          <w:headerReference w:type="default" r:id="rId8"/>
          <w:pgSz w:w="11906" w:h="16838"/>
          <w:pgMar w:top="1440" w:right="1440" w:bottom="1440" w:left="1440" w:header="720" w:footer="720" w:gutter="0"/>
          <w:cols w:space="720"/>
          <w:docGrid w:linePitch="360"/>
        </w:sectPr>
      </w:pPr>
      <w:r>
        <w:rPr>
          <w:noProof/>
          <w:lang w:eastAsia="en-GB"/>
        </w:rPr>
        <mc:AlternateContent>
          <mc:Choice Requires="wps">
            <w:drawing>
              <wp:anchor distT="45720" distB="45720" distL="114300" distR="114300" simplePos="0" relativeHeight="251652096" behindDoc="0" locked="0" layoutInCell="1" allowOverlap="1" wp14:anchorId="08C6A777" wp14:editId="31BB5813">
                <wp:simplePos x="0" y="0"/>
                <wp:positionH relativeFrom="column">
                  <wp:posOffset>1123950</wp:posOffset>
                </wp:positionH>
                <wp:positionV relativeFrom="paragraph">
                  <wp:posOffset>2874645</wp:posOffset>
                </wp:positionV>
                <wp:extent cx="3448050" cy="15525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552575"/>
                        </a:xfrm>
                        <a:prstGeom prst="rect">
                          <a:avLst/>
                        </a:prstGeom>
                        <a:solidFill>
                          <a:srgbClr val="FFFFFF"/>
                        </a:solidFill>
                        <a:ln w="9525">
                          <a:solidFill>
                            <a:srgbClr val="000000"/>
                          </a:solidFill>
                          <a:miter lim="800000"/>
                          <a:headEnd/>
                          <a:tailEnd/>
                        </a:ln>
                      </wps:spPr>
                      <wps:txbx>
                        <w:txbxContent>
                          <w:p w14:paraId="3584B8C8" w14:textId="77777777" w:rsidR="000872F4" w:rsidRDefault="000872F4" w:rsidP="00BD2A42">
                            <w:pPr>
                              <w:jc w:val="center"/>
                              <w:rPr>
                                <w:sz w:val="32"/>
                              </w:rPr>
                            </w:pPr>
                            <w:r>
                              <w:rPr>
                                <w:sz w:val="32"/>
                              </w:rPr>
                              <w:t>Harry Clarkson</w:t>
                            </w:r>
                          </w:p>
                          <w:p w14:paraId="3FB1919F" w14:textId="77777777" w:rsidR="000872F4" w:rsidRPr="00BD2A42" w:rsidRDefault="000872F4" w:rsidP="00BD2A42">
                            <w:pPr>
                              <w:jc w:val="center"/>
                              <w:rPr>
                                <w:sz w:val="32"/>
                              </w:rPr>
                            </w:pPr>
                            <w:r>
                              <w:rPr>
                                <w:sz w:val="32"/>
                              </w:rPr>
                              <w:t>1686</w:t>
                            </w:r>
                          </w:p>
                          <w:p w14:paraId="1A2C46BF" w14:textId="77777777" w:rsidR="000872F4" w:rsidRPr="00BD2A42" w:rsidRDefault="000872F4" w:rsidP="00BD2A42">
                            <w:pPr>
                              <w:jc w:val="center"/>
                              <w:rPr>
                                <w:sz w:val="32"/>
                              </w:rPr>
                            </w:pPr>
                          </w:p>
                          <w:p w14:paraId="2FA2D9E4" w14:textId="77777777" w:rsidR="000872F4" w:rsidRPr="00BD2A42" w:rsidRDefault="000872F4" w:rsidP="00BD2A42">
                            <w:pPr>
                              <w:jc w:val="center"/>
                              <w:rPr>
                                <w:sz w:val="32"/>
                              </w:rPr>
                            </w:pPr>
                            <w:r w:rsidRPr="00BD2A42">
                              <w:rPr>
                                <w:sz w:val="32"/>
                              </w:rPr>
                              <w:t>Hartlepool 6</w:t>
                            </w:r>
                            <w:r w:rsidRPr="00BD2A42">
                              <w:rPr>
                                <w:sz w:val="32"/>
                                <w:vertAlign w:val="superscript"/>
                              </w:rPr>
                              <w:t>th</w:t>
                            </w:r>
                            <w:r w:rsidRPr="00BD2A42">
                              <w:rPr>
                                <w:sz w:val="32"/>
                              </w:rPr>
                              <w:t xml:space="preserve"> Form College</w:t>
                            </w:r>
                          </w:p>
                          <w:p w14:paraId="158DC4C4" w14:textId="77777777" w:rsidR="000872F4" w:rsidRPr="00BD2A42" w:rsidRDefault="000872F4" w:rsidP="00BD2A42">
                            <w:pPr>
                              <w:jc w:val="center"/>
                              <w:rPr>
                                <w:sz w:val="32"/>
                              </w:rPr>
                            </w:pPr>
                            <w:r w:rsidRPr="00BD2A42">
                              <w:rPr>
                                <w:sz w:val="32"/>
                              </w:rPr>
                              <w:t>41115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C6A777" id="_x0000_t202" coordsize="21600,21600" o:spt="202" path="m,l,21600r21600,l21600,xe">
                <v:stroke joinstyle="miter"/>
                <v:path gradientshapeok="t" o:connecttype="rect"/>
              </v:shapetype>
              <v:shape id="Text Box 2" o:spid="_x0000_s1026" type="#_x0000_t202" style="position:absolute;left:0;text-align:left;margin-left:88.5pt;margin-top:226.35pt;width:271.5pt;height:122.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">
                <v:textbox>
                  <w:txbxContent>
                    <w:p w14:paraId="3584B8C8" w14:textId="77777777" w:rsidR="000872F4" w:rsidRDefault="000872F4" w:rsidP="00BD2A42">
                      <w:pPr>
                        <w:jc w:val="center"/>
                        <w:rPr>
                          <w:sz w:val="32"/>
                        </w:rPr>
                      </w:pPr>
                      <w:r>
                        <w:rPr>
                          <w:sz w:val="32"/>
                        </w:rPr>
                        <w:t>Harry Clarkson</w:t>
                      </w:r>
                    </w:p>
                    <w:p w14:paraId="3FB1919F" w14:textId="77777777" w:rsidR="000872F4" w:rsidRPr="00BD2A42" w:rsidRDefault="000872F4" w:rsidP="00BD2A42">
                      <w:pPr>
                        <w:jc w:val="center"/>
                        <w:rPr>
                          <w:sz w:val="32"/>
                        </w:rPr>
                      </w:pPr>
                      <w:r>
                        <w:rPr>
                          <w:sz w:val="32"/>
                        </w:rPr>
                        <w:t>1686</w:t>
                      </w:r>
                    </w:p>
                    <w:p w14:paraId="1A2C46BF" w14:textId="77777777" w:rsidR="000872F4" w:rsidRPr="00BD2A42" w:rsidRDefault="000872F4" w:rsidP="00BD2A42">
                      <w:pPr>
                        <w:jc w:val="center"/>
                        <w:rPr>
                          <w:sz w:val="32"/>
                        </w:rPr>
                      </w:pPr>
                    </w:p>
                    <w:p w14:paraId="2FA2D9E4" w14:textId="77777777" w:rsidR="000872F4" w:rsidRPr="00BD2A42" w:rsidRDefault="000872F4" w:rsidP="00BD2A42">
                      <w:pPr>
                        <w:jc w:val="center"/>
                        <w:rPr>
                          <w:sz w:val="32"/>
                        </w:rPr>
                      </w:pPr>
                      <w:r w:rsidRPr="00BD2A42">
                        <w:rPr>
                          <w:sz w:val="32"/>
                        </w:rPr>
                        <w:t>Hartlepool 6</w:t>
                      </w:r>
                      <w:r w:rsidRPr="00BD2A42">
                        <w:rPr>
                          <w:sz w:val="32"/>
                          <w:vertAlign w:val="superscript"/>
                        </w:rPr>
                        <w:t>th</w:t>
                      </w:r>
                      <w:r w:rsidRPr="00BD2A42">
                        <w:rPr>
                          <w:sz w:val="32"/>
                        </w:rPr>
                        <w:t xml:space="preserve"> Form College</w:t>
                      </w:r>
                    </w:p>
                    <w:p w14:paraId="158DC4C4" w14:textId="77777777" w:rsidR="000872F4" w:rsidRPr="00BD2A42" w:rsidRDefault="000872F4" w:rsidP="00BD2A42">
                      <w:pPr>
                        <w:jc w:val="center"/>
                        <w:rPr>
                          <w:sz w:val="32"/>
                        </w:rPr>
                      </w:pPr>
                      <w:r w:rsidRPr="00BD2A42">
                        <w:rPr>
                          <w:sz w:val="32"/>
                        </w:rPr>
                        <w:t>41115</w:t>
                      </w:r>
                    </w:p>
                  </w:txbxContent>
                </v:textbox>
                <w10:wrap type="square"/>
              </v:shape>
            </w:pict>
          </mc:Fallback>
        </mc:AlternateContent>
      </w:r>
      <w:r w:rsidR="00BB1C45">
        <w:tab/>
      </w:r>
    </w:p>
    <w:sdt>
      <w:sdtPr>
        <w:rPr>
          <w:rFonts w:asciiTheme="minorHAnsi" w:eastAsiaTheme="minorHAnsi" w:hAnsiTheme="minorHAnsi" w:cstheme="minorBidi"/>
          <w:b w:val="0"/>
          <w:bCs w:val="0"/>
          <w:color w:val="auto"/>
          <w:sz w:val="24"/>
          <w:szCs w:val="22"/>
          <w:lang w:val="en-GB" w:eastAsia="en-US"/>
        </w:rPr>
        <w:id w:val="261964540"/>
        <w:docPartObj>
          <w:docPartGallery w:val="Table of Contents"/>
          <w:docPartUnique/>
        </w:docPartObj>
      </w:sdtPr>
      <w:sdtEndPr>
        <w:rPr>
          <w:noProof/>
        </w:rPr>
      </w:sdtEndPr>
      <w:sdtContent>
        <w:p w14:paraId="41609729" w14:textId="77777777" w:rsidR="00362E84" w:rsidRPr="00362E84" w:rsidRDefault="00362E84" w:rsidP="00171242">
          <w:pPr>
            <w:pStyle w:val="TOCHeading"/>
            <w:spacing w:before="0"/>
            <w:rPr>
              <w:rFonts w:asciiTheme="minorHAnsi" w:hAnsiTheme="minorHAnsi" w:cstheme="minorHAnsi"/>
              <w:color w:val="auto"/>
            </w:rPr>
          </w:pPr>
          <w:r w:rsidRPr="00362E84">
            <w:rPr>
              <w:rFonts w:asciiTheme="minorHAnsi" w:hAnsiTheme="minorHAnsi" w:cstheme="minorHAnsi"/>
              <w:color w:val="auto"/>
            </w:rPr>
            <w:t>Contents</w:t>
          </w:r>
        </w:p>
        <w:p w14:paraId="4B9D6568" w14:textId="56EE1AE1" w:rsidR="00064C9C" w:rsidRDefault="00362E84">
          <w:pPr>
            <w:pStyle w:val="TOC1"/>
            <w:tabs>
              <w:tab w:val="left" w:pos="480"/>
              <w:tab w:val="right" w:leader="dot" w:pos="10456"/>
            </w:tabs>
            <w:rPr>
              <w:rFonts w:eastAsiaTheme="minorEastAsia"/>
              <w:noProof/>
              <w:sz w:val="22"/>
              <w:lang w:eastAsia="en-GB"/>
            </w:rPr>
          </w:pPr>
          <w:r>
            <w:fldChar w:fldCharType="begin"/>
          </w:r>
          <w:r>
            <w:instrText xml:space="preserve"> TOC \o "1-3" \h \z \u </w:instrText>
          </w:r>
          <w:r>
            <w:fldChar w:fldCharType="separate"/>
          </w:r>
          <w:hyperlink w:anchor="_Toc482779988" w:history="1">
            <w:r w:rsidR="00064C9C" w:rsidRPr="007E73CD">
              <w:rPr>
                <w:rStyle w:val="Hyperlink"/>
                <w:noProof/>
              </w:rPr>
              <w:t>1</w:t>
            </w:r>
            <w:r w:rsidR="00064C9C">
              <w:rPr>
                <w:rFonts w:eastAsiaTheme="minorEastAsia"/>
                <w:noProof/>
                <w:sz w:val="22"/>
                <w:lang w:eastAsia="en-GB"/>
              </w:rPr>
              <w:tab/>
            </w:r>
            <w:r w:rsidR="00064C9C" w:rsidRPr="007E73CD">
              <w:rPr>
                <w:rStyle w:val="Hyperlink"/>
                <w:noProof/>
              </w:rPr>
              <w:t>Analysis Section</w:t>
            </w:r>
            <w:r w:rsidR="00064C9C">
              <w:rPr>
                <w:noProof/>
                <w:webHidden/>
              </w:rPr>
              <w:tab/>
            </w:r>
            <w:r w:rsidR="00064C9C">
              <w:rPr>
                <w:noProof/>
                <w:webHidden/>
              </w:rPr>
              <w:fldChar w:fldCharType="begin"/>
            </w:r>
            <w:r w:rsidR="00064C9C">
              <w:rPr>
                <w:noProof/>
                <w:webHidden/>
              </w:rPr>
              <w:instrText xml:space="preserve"> PAGEREF _Toc482779988 \h </w:instrText>
            </w:r>
            <w:r w:rsidR="00064C9C">
              <w:rPr>
                <w:noProof/>
                <w:webHidden/>
              </w:rPr>
            </w:r>
            <w:r w:rsidR="00064C9C">
              <w:rPr>
                <w:noProof/>
                <w:webHidden/>
              </w:rPr>
              <w:fldChar w:fldCharType="separate"/>
            </w:r>
            <w:r w:rsidR="00064C9C">
              <w:rPr>
                <w:noProof/>
                <w:webHidden/>
              </w:rPr>
              <w:t>4</w:t>
            </w:r>
            <w:r w:rsidR="00064C9C">
              <w:rPr>
                <w:noProof/>
                <w:webHidden/>
              </w:rPr>
              <w:fldChar w:fldCharType="end"/>
            </w:r>
          </w:hyperlink>
        </w:p>
        <w:p w14:paraId="7048118F" w14:textId="12179A3B" w:rsidR="00064C9C" w:rsidRDefault="000872F4">
          <w:pPr>
            <w:pStyle w:val="TOC2"/>
            <w:tabs>
              <w:tab w:val="left" w:pos="880"/>
              <w:tab w:val="right" w:leader="dot" w:pos="10456"/>
            </w:tabs>
            <w:rPr>
              <w:rFonts w:eastAsiaTheme="minorEastAsia"/>
              <w:noProof/>
              <w:sz w:val="22"/>
              <w:lang w:eastAsia="en-GB"/>
            </w:rPr>
          </w:pPr>
          <w:hyperlink w:anchor="_Toc482779989" w:history="1">
            <w:r w:rsidR="00064C9C" w:rsidRPr="007E73CD">
              <w:rPr>
                <w:rStyle w:val="Hyperlink"/>
                <w:noProof/>
              </w:rPr>
              <w:t>1.1</w:t>
            </w:r>
            <w:r w:rsidR="00064C9C">
              <w:rPr>
                <w:rFonts w:eastAsiaTheme="minorEastAsia"/>
                <w:noProof/>
                <w:sz w:val="22"/>
                <w:lang w:eastAsia="en-GB"/>
              </w:rPr>
              <w:tab/>
            </w:r>
            <w:r w:rsidR="00064C9C" w:rsidRPr="007E73CD">
              <w:rPr>
                <w:rStyle w:val="Hyperlink"/>
                <w:noProof/>
              </w:rPr>
              <w:t>Introduction</w:t>
            </w:r>
            <w:r w:rsidR="00064C9C">
              <w:rPr>
                <w:noProof/>
                <w:webHidden/>
              </w:rPr>
              <w:tab/>
            </w:r>
            <w:r w:rsidR="00064C9C">
              <w:rPr>
                <w:noProof/>
                <w:webHidden/>
              </w:rPr>
              <w:fldChar w:fldCharType="begin"/>
            </w:r>
            <w:r w:rsidR="00064C9C">
              <w:rPr>
                <w:noProof/>
                <w:webHidden/>
              </w:rPr>
              <w:instrText xml:space="preserve"> PAGEREF _Toc482779989 \h </w:instrText>
            </w:r>
            <w:r w:rsidR="00064C9C">
              <w:rPr>
                <w:noProof/>
                <w:webHidden/>
              </w:rPr>
            </w:r>
            <w:r w:rsidR="00064C9C">
              <w:rPr>
                <w:noProof/>
                <w:webHidden/>
              </w:rPr>
              <w:fldChar w:fldCharType="separate"/>
            </w:r>
            <w:r w:rsidR="00064C9C">
              <w:rPr>
                <w:noProof/>
                <w:webHidden/>
              </w:rPr>
              <w:t>4</w:t>
            </w:r>
            <w:r w:rsidR="00064C9C">
              <w:rPr>
                <w:noProof/>
                <w:webHidden/>
              </w:rPr>
              <w:fldChar w:fldCharType="end"/>
            </w:r>
          </w:hyperlink>
        </w:p>
        <w:p w14:paraId="17D67F6E" w14:textId="01A78250" w:rsidR="00064C9C" w:rsidRDefault="000872F4">
          <w:pPr>
            <w:pStyle w:val="TOC2"/>
            <w:tabs>
              <w:tab w:val="left" w:pos="880"/>
              <w:tab w:val="right" w:leader="dot" w:pos="10456"/>
            </w:tabs>
            <w:rPr>
              <w:rFonts w:eastAsiaTheme="minorEastAsia"/>
              <w:noProof/>
              <w:sz w:val="22"/>
              <w:lang w:eastAsia="en-GB"/>
            </w:rPr>
          </w:pPr>
          <w:hyperlink w:anchor="_Toc482779990" w:history="1">
            <w:r w:rsidR="00064C9C" w:rsidRPr="007E73CD">
              <w:rPr>
                <w:rStyle w:val="Hyperlink"/>
                <w:noProof/>
              </w:rPr>
              <w:t>1.2</w:t>
            </w:r>
            <w:r w:rsidR="00064C9C">
              <w:rPr>
                <w:rFonts w:eastAsiaTheme="minorEastAsia"/>
                <w:noProof/>
                <w:sz w:val="22"/>
                <w:lang w:eastAsia="en-GB"/>
              </w:rPr>
              <w:tab/>
            </w:r>
            <w:r w:rsidR="00064C9C" w:rsidRPr="007E73CD">
              <w:rPr>
                <w:rStyle w:val="Hyperlink"/>
                <w:noProof/>
              </w:rPr>
              <w:t>Research</w:t>
            </w:r>
            <w:r w:rsidR="00064C9C">
              <w:rPr>
                <w:noProof/>
                <w:webHidden/>
              </w:rPr>
              <w:tab/>
            </w:r>
            <w:r w:rsidR="00064C9C">
              <w:rPr>
                <w:noProof/>
                <w:webHidden/>
              </w:rPr>
              <w:fldChar w:fldCharType="begin"/>
            </w:r>
            <w:r w:rsidR="00064C9C">
              <w:rPr>
                <w:noProof/>
                <w:webHidden/>
              </w:rPr>
              <w:instrText xml:space="preserve"> PAGEREF _Toc482779990 \h </w:instrText>
            </w:r>
            <w:r w:rsidR="00064C9C">
              <w:rPr>
                <w:noProof/>
                <w:webHidden/>
              </w:rPr>
            </w:r>
            <w:r w:rsidR="00064C9C">
              <w:rPr>
                <w:noProof/>
                <w:webHidden/>
              </w:rPr>
              <w:fldChar w:fldCharType="separate"/>
            </w:r>
            <w:r w:rsidR="00064C9C">
              <w:rPr>
                <w:noProof/>
                <w:webHidden/>
              </w:rPr>
              <w:t>4</w:t>
            </w:r>
            <w:r w:rsidR="00064C9C">
              <w:rPr>
                <w:noProof/>
                <w:webHidden/>
              </w:rPr>
              <w:fldChar w:fldCharType="end"/>
            </w:r>
          </w:hyperlink>
        </w:p>
        <w:p w14:paraId="1AE368C5" w14:textId="56906719" w:rsidR="00064C9C" w:rsidRDefault="000872F4">
          <w:pPr>
            <w:pStyle w:val="TOC3"/>
            <w:tabs>
              <w:tab w:val="left" w:pos="1320"/>
              <w:tab w:val="right" w:leader="dot" w:pos="10456"/>
            </w:tabs>
            <w:rPr>
              <w:rFonts w:eastAsiaTheme="minorEastAsia"/>
              <w:noProof/>
              <w:sz w:val="22"/>
              <w:lang w:eastAsia="en-GB"/>
            </w:rPr>
          </w:pPr>
          <w:hyperlink w:anchor="_Toc482779991" w:history="1">
            <w:r w:rsidR="00064C9C" w:rsidRPr="007E73CD">
              <w:rPr>
                <w:rStyle w:val="Hyperlink"/>
                <w:noProof/>
              </w:rPr>
              <w:t>1.2.1</w:t>
            </w:r>
            <w:r w:rsidR="00064C9C">
              <w:rPr>
                <w:rFonts w:eastAsiaTheme="minorEastAsia"/>
                <w:noProof/>
                <w:sz w:val="22"/>
                <w:lang w:eastAsia="en-GB"/>
              </w:rPr>
              <w:tab/>
            </w:r>
            <w:r w:rsidR="00064C9C" w:rsidRPr="007E73CD">
              <w:rPr>
                <w:rStyle w:val="Hyperlink"/>
                <w:noProof/>
              </w:rPr>
              <w:t>Breadth First Search</w:t>
            </w:r>
            <w:r w:rsidR="00064C9C">
              <w:rPr>
                <w:noProof/>
                <w:webHidden/>
              </w:rPr>
              <w:tab/>
            </w:r>
            <w:r w:rsidR="00064C9C">
              <w:rPr>
                <w:noProof/>
                <w:webHidden/>
              </w:rPr>
              <w:fldChar w:fldCharType="begin"/>
            </w:r>
            <w:r w:rsidR="00064C9C">
              <w:rPr>
                <w:noProof/>
                <w:webHidden/>
              </w:rPr>
              <w:instrText xml:space="preserve"> PAGEREF _Toc482779991 \h </w:instrText>
            </w:r>
            <w:r w:rsidR="00064C9C">
              <w:rPr>
                <w:noProof/>
                <w:webHidden/>
              </w:rPr>
            </w:r>
            <w:r w:rsidR="00064C9C">
              <w:rPr>
                <w:noProof/>
                <w:webHidden/>
              </w:rPr>
              <w:fldChar w:fldCharType="separate"/>
            </w:r>
            <w:r w:rsidR="00064C9C">
              <w:rPr>
                <w:noProof/>
                <w:webHidden/>
              </w:rPr>
              <w:t>4</w:t>
            </w:r>
            <w:r w:rsidR="00064C9C">
              <w:rPr>
                <w:noProof/>
                <w:webHidden/>
              </w:rPr>
              <w:fldChar w:fldCharType="end"/>
            </w:r>
          </w:hyperlink>
        </w:p>
        <w:p w14:paraId="2136FDD3" w14:textId="3C0DB8AA" w:rsidR="00064C9C" w:rsidRDefault="000872F4">
          <w:pPr>
            <w:pStyle w:val="TOC3"/>
            <w:tabs>
              <w:tab w:val="left" w:pos="1320"/>
              <w:tab w:val="right" w:leader="dot" w:pos="10456"/>
            </w:tabs>
            <w:rPr>
              <w:rFonts w:eastAsiaTheme="minorEastAsia"/>
              <w:noProof/>
              <w:sz w:val="22"/>
              <w:lang w:eastAsia="en-GB"/>
            </w:rPr>
          </w:pPr>
          <w:hyperlink w:anchor="_Toc482779992" w:history="1">
            <w:r w:rsidR="00064C9C" w:rsidRPr="007E73CD">
              <w:rPr>
                <w:rStyle w:val="Hyperlink"/>
                <w:noProof/>
              </w:rPr>
              <w:t>1.2.2</w:t>
            </w:r>
            <w:r w:rsidR="00064C9C">
              <w:rPr>
                <w:rFonts w:eastAsiaTheme="minorEastAsia"/>
                <w:noProof/>
                <w:sz w:val="22"/>
                <w:lang w:eastAsia="en-GB"/>
              </w:rPr>
              <w:tab/>
            </w:r>
            <w:r w:rsidR="00064C9C" w:rsidRPr="007E73CD">
              <w:rPr>
                <w:rStyle w:val="Hyperlink"/>
                <w:noProof/>
              </w:rPr>
              <w:t>Depth First Search</w:t>
            </w:r>
            <w:r w:rsidR="00064C9C">
              <w:rPr>
                <w:noProof/>
                <w:webHidden/>
              </w:rPr>
              <w:tab/>
            </w:r>
            <w:r w:rsidR="00064C9C">
              <w:rPr>
                <w:noProof/>
                <w:webHidden/>
              </w:rPr>
              <w:fldChar w:fldCharType="begin"/>
            </w:r>
            <w:r w:rsidR="00064C9C">
              <w:rPr>
                <w:noProof/>
                <w:webHidden/>
              </w:rPr>
              <w:instrText xml:space="preserve"> PAGEREF _Toc482779992 \h </w:instrText>
            </w:r>
            <w:r w:rsidR="00064C9C">
              <w:rPr>
                <w:noProof/>
                <w:webHidden/>
              </w:rPr>
            </w:r>
            <w:r w:rsidR="00064C9C">
              <w:rPr>
                <w:noProof/>
                <w:webHidden/>
              </w:rPr>
              <w:fldChar w:fldCharType="separate"/>
            </w:r>
            <w:r w:rsidR="00064C9C">
              <w:rPr>
                <w:noProof/>
                <w:webHidden/>
              </w:rPr>
              <w:t>6</w:t>
            </w:r>
            <w:r w:rsidR="00064C9C">
              <w:rPr>
                <w:noProof/>
                <w:webHidden/>
              </w:rPr>
              <w:fldChar w:fldCharType="end"/>
            </w:r>
          </w:hyperlink>
        </w:p>
        <w:p w14:paraId="55B43A3A" w14:textId="62552BC8" w:rsidR="00064C9C" w:rsidRDefault="000872F4">
          <w:pPr>
            <w:pStyle w:val="TOC3"/>
            <w:tabs>
              <w:tab w:val="left" w:pos="1320"/>
              <w:tab w:val="right" w:leader="dot" w:pos="10456"/>
            </w:tabs>
            <w:rPr>
              <w:rFonts w:eastAsiaTheme="minorEastAsia"/>
              <w:noProof/>
              <w:sz w:val="22"/>
              <w:lang w:eastAsia="en-GB"/>
            </w:rPr>
          </w:pPr>
          <w:hyperlink w:anchor="_Toc482779993" w:history="1">
            <w:r w:rsidR="00064C9C" w:rsidRPr="007E73CD">
              <w:rPr>
                <w:rStyle w:val="Hyperlink"/>
                <w:noProof/>
              </w:rPr>
              <w:t>1.2.3</w:t>
            </w:r>
            <w:r w:rsidR="00064C9C">
              <w:rPr>
                <w:rFonts w:eastAsiaTheme="minorEastAsia"/>
                <w:noProof/>
                <w:sz w:val="22"/>
                <w:lang w:eastAsia="en-GB"/>
              </w:rPr>
              <w:tab/>
            </w:r>
            <w:r w:rsidR="00064C9C" w:rsidRPr="007E73CD">
              <w:rPr>
                <w:rStyle w:val="Hyperlink"/>
                <w:noProof/>
              </w:rPr>
              <w:t>A* Search – More Complex Algorithm</w:t>
            </w:r>
            <w:r w:rsidR="00064C9C">
              <w:rPr>
                <w:noProof/>
                <w:webHidden/>
              </w:rPr>
              <w:tab/>
            </w:r>
            <w:r w:rsidR="00064C9C">
              <w:rPr>
                <w:noProof/>
                <w:webHidden/>
              </w:rPr>
              <w:fldChar w:fldCharType="begin"/>
            </w:r>
            <w:r w:rsidR="00064C9C">
              <w:rPr>
                <w:noProof/>
                <w:webHidden/>
              </w:rPr>
              <w:instrText xml:space="preserve"> PAGEREF _Toc482779993 \h </w:instrText>
            </w:r>
            <w:r w:rsidR="00064C9C">
              <w:rPr>
                <w:noProof/>
                <w:webHidden/>
              </w:rPr>
            </w:r>
            <w:r w:rsidR="00064C9C">
              <w:rPr>
                <w:noProof/>
                <w:webHidden/>
              </w:rPr>
              <w:fldChar w:fldCharType="separate"/>
            </w:r>
            <w:r w:rsidR="00064C9C">
              <w:rPr>
                <w:noProof/>
                <w:webHidden/>
              </w:rPr>
              <w:t>8</w:t>
            </w:r>
            <w:r w:rsidR="00064C9C">
              <w:rPr>
                <w:noProof/>
                <w:webHidden/>
              </w:rPr>
              <w:fldChar w:fldCharType="end"/>
            </w:r>
          </w:hyperlink>
        </w:p>
        <w:p w14:paraId="7E2AB435" w14:textId="42A4D97A" w:rsidR="00064C9C" w:rsidRDefault="000872F4">
          <w:pPr>
            <w:pStyle w:val="TOC2"/>
            <w:tabs>
              <w:tab w:val="left" w:pos="880"/>
              <w:tab w:val="right" w:leader="dot" w:pos="10456"/>
            </w:tabs>
            <w:rPr>
              <w:rFonts w:eastAsiaTheme="minorEastAsia"/>
              <w:noProof/>
              <w:sz w:val="22"/>
              <w:lang w:eastAsia="en-GB"/>
            </w:rPr>
          </w:pPr>
          <w:hyperlink w:anchor="_Toc482779994" w:history="1">
            <w:r w:rsidR="00064C9C" w:rsidRPr="007E73CD">
              <w:rPr>
                <w:rStyle w:val="Hyperlink"/>
                <w:noProof/>
              </w:rPr>
              <w:t>1.3</w:t>
            </w:r>
            <w:r w:rsidR="00064C9C">
              <w:rPr>
                <w:rFonts w:eastAsiaTheme="minorEastAsia"/>
                <w:noProof/>
                <w:sz w:val="22"/>
                <w:lang w:eastAsia="en-GB"/>
              </w:rPr>
              <w:tab/>
            </w:r>
            <w:r w:rsidR="00064C9C" w:rsidRPr="007E73CD">
              <w:rPr>
                <w:rStyle w:val="Hyperlink"/>
                <w:noProof/>
              </w:rPr>
              <w:t>Mapping the Algorithms onto a Grid</w:t>
            </w:r>
            <w:r w:rsidR="00064C9C">
              <w:rPr>
                <w:noProof/>
                <w:webHidden/>
              </w:rPr>
              <w:tab/>
            </w:r>
            <w:r w:rsidR="00064C9C">
              <w:rPr>
                <w:noProof/>
                <w:webHidden/>
              </w:rPr>
              <w:fldChar w:fldCharType="begin"/>
            </w:r>
            <w:r w:rsidR="00064C9C">
              <w:rPr>
                <w:noProof/>
                <w:webHidden/>
              </w:rPr>
              <w:instrText xml:space="preserve"> PAGEREF _Toc482779994 \h </w:instrText>
            </w:r>
            <w:r w:rsidR="00064C9C">
              <w:rPr>
                <w:noProof/>
                <w:webHidden/>
              </w:rPr>
            </w:r>
            <w:r w:rsidR="00064C9C">
              <w:rPr>
                <w:noProof/>
                <w:webHidden/>
              </w:rPr>
              <w:fldChar w:fldCharType="separate"/>
            </w:r>
            <w:r w:rsidR="00064C9C">
              <w:rPr>
                <w:noProof/>
                <w:webHidden/>
              </w:rPr>
              <w:t>9</w:t>
            </w:r>
            <w:r w:rsidR="00064C9C">
              <w:rPr>
                <w:noProof/>
                <w:webHidden/>
              </w:rPr>
              <w:fldChar w:fldCharType="end"/>
            </w:r>
          </w:hyperlink>
        </w:p>
        <w:p w14:paraId="47506019" w14:textId="6C3A2700" w:rsidR="00064C9C" w:rsidRDefault="000872F4">
          <w:pPr>
            <w:pStyle w:val="TOC2"/>
            <w:tabs>
              <w:tab w:val="left" w:pos="880"/>
              <w:tab w:val="right" w:leader="dot" w:pos="10456"/>
            </w:tabs>
            <w:rPr>
              <w:rFonts w:eastAsiaTheme="minorEastAsia"/>
              <w:noProof/>
              <w:sz w:val="22"/>
              <w:lang w:eastAsia="en-GB"/>
            </w:rPr>
          </w:pPr>
          <w:hyperlink w:anchor="_Toc482779995" w:history="1">
            <w:r w:rsidR="00064C9C" w:rsidRPr="007E73CD">
              <w:rPr>
                <w:rStyle w:val="Hyperlink"/>
                <w:noProof/>
              </w:rPr>
              <w:t>1.4</w:t>
            </w:r>
            <w:r w:rsidR="00064C9C">
              <w:rPr>
                <w:rFonts w:eastAsiaTheme="minorEastAsia"/>
                <w:noProof/>
                <w:sz w:val="22"/>
                <w:lang w:eastAsia="en-GB"/>
              </w:rPr>
              <w:tab/>
            </w:r>
            <w:r w:rsidR="00064C9C" w:rsidRPr="007E73CD">
              <w:rPr>
                <w:rStyle w:val="Hyperlink"/>
                <w:noProof/>
              </w:rPr>
              <w:t>Analysis Data Dictionary</w:t>
            </w:r>
            <w:r w:rsidR="00064C9C">
              <w:rPr>
                <w:noProof/>
                <w:webHidden/>
              </w:rPr>
              <w:tab/>
            </w:r>
            <w:r w:rsidR="00064C9C">
              <w:rPr>
                <w:noProof/>
                <w:webHidden/>
              </w:rPr>
              <w:fldChar w:fldCharType="begin"/>
            </w:r>
            <w:r w:rsidR="00064C9C">
              <w:rPr>
                <w:noProof/>
                <w:webHidden/>
              </w:rPr>
              <w:instrText xml:space="preserve"> PAGEREF _Toc482779995 \h </w:instrText>
            </w:r>
            <w:r w:rsidR="00064C9C">
              <w:rPr>
                <w:noProof/>
                <w:webHidden/>
              </w:rPr>
            </w:r>
            <w:r w:rsidR="00064C9C">
              <w:rPr>
                <w:noProof/>
                <w:webHidden/>
              </w:rPr>
              <w:fldChar w:fldCharType="separate"/>
            </w:r>
            <w:r w:rsidR="00064C9C">
              <w:rPr>
                <w:noProof/>
                <w:webHidden/>
              </w:rPr>
              <w:t>10</w:t>
            </w:r>
            <w:r w:rsidR="00064C9C">
              <w:rPr>
                <w:noProof/>
                <w:webHidden/>
              </w:rPr>
              <w:fldChar w:fldCharType="end"/>
            </w:r>
          </w:hyperlink>
        </w:p>
        <w:p w14:paraId="718368E2" w14:textId="026D1829" w:rsidR="00064C9C" w:rsidRDefault="000872F4">
          <w:pPr>
            <w:pStyle w:val="TOC2"/>
            <w:tabs>
              <w:tab w:val="left" w:pos="880"/>
              <w:tab w:val="right" w:leader="dot" w:pos="10456"/>
            </w:tabs>
            <w:rPr>
              <w:rFonts w:eastAsiaTheme="minorEastAsia"/>
              <w:noProof/>
              <w:sz w:val="22"/>
              <w:lang w:eastAsia="en-GB"/>
            </w:rPr>
          </w:pPr>
          <w:hyperlink w:anchor="_Toc482779996" w:history="1">
            <w:r w:rsidR="00064C9C" w:rsidRPr="007E73CD">
              <w:rPr>
                <w:rStyle w:val="Hyperlink"/>
                <w:noProof/>
              </w:rPr>
              <w:t>1.5</w:t>
            </w:r>
            <w:r w:rsidR="00064C9C">
              <w:rPr>
                <w:rFonts w:eastAsiaTheme="minorEastAsia"/>
                <w:noProof/>
                <w:sz w:val="22"/>
                <w:lang w:eastAsia="en-GB"/>
              </w:rPr>
              <w:tab/>
            </w:r>
            <w:r w:rsidR="00064C9C" w:rsidRPr="007E73CD">
              <w:rPr>
                <w:rStyle w:val="Hyperlink"/>
                <w:noProof/>
              </w:rPr>
              <w:t>Object Oriented Planning</w:t>
            </w:r>
            <w:r w:rsidR="00064C9C">
              <w:rPr>
                <w:noProof/>
                <w:webHidden/>
              </w:rPr>
              <w:tab/>
            </w:r>
            <w:r w:rsidR="00064C9C">
              <w:rPr>
                <w:noProof/>
                <w:webHidden/>
              </w:rPr>
              <w:fldChar w:fldCharType="begin"/>
            </w:r>
            <w:r w:rsidR="00064C9C">
              <w:rPr>
                <w:noProof/>
                <w:webHidden/>
              </w:rPr>
              <w:instrText xml:space="preserve"> PAGEREF _Toc482779996 \h </w:instrText>
            </w:r>
            <w:r w:rsidR="00064C9C">
              <w:rPr>
                <w:noProof/>
                <w:webHidden/>
              </w:rPr>
            </w:r>
            <w:r w:rsidR="00064C9C">
              <w:rPr>
                <w:noProof/>
                <w:webHidden/>
              </w:rPr>
              <w:fldChar w:fldCharType="separate"/>
            </w:r>
            <w:r w:rsidR="00064C9C">
              <w:rPr>
                <w:noProof/>
                <w:webHidden/>
              </w:rPr>
              <w:t>11</w:t>
            </w:r>
            <w:r w:rsidR="00064C9C">
              <w:rPr>
                <w:noProof/>
                <w:webHidden/>
              </w:rPr>
              <w:fldChar w:fldCharType="end"/>
            </w:r>
          </w:hyperlink>
        </w:p>
        <w:p w14:paraId="595BA315" w14:textId="06DC04B6" w:rsidR="00064C9C" w:rsidRDefault="000872F4">
          <w:pPr>
            <w:pStyle w:val="TOC3"/>
            <w:tabs>
              <w:tab w:val="left" w:pos="1320"/>
              <w:tab w:val="right" w:leader="dot" w:pos="10456"/>
            </w:tabs>
            <w:rPr>
              <w:rFonts w:eastAsiaTheme="minorEastAsia"/>
              <w:noProof/>
              <w:sz w:val="22"/>
              <w:lang w:eastAsia="en-GB"/>
            </w:rPr>
          </w:pPr>
          <w:hyperlink w:anchor="_Toc482779997" w:history="1">
            <w:r w:rsidR="00064C9C" w:rsidRPr="007E73CD">
              <w:rPr>
                <w:rStyle w:val="Hyperlink"/>
                <w:noProof/>
              </w:rPr>
              <w:t>1.5.1</w:t>
            </w:r>
            <w:r w:rsidR="00064C9C">
              <w:rPr>
                <w:rFonts w:eastAsiaTheme="minorEastAsia"/>
                <w:noProof/>
                <w:sz w:val="22"/>
                <w:lang w:eastAsia="en-GB"/>
              </w:rPr>
              <w:tab/>
            </w:r>
            <w:r w:rsidR="00064C9C" w:rsidRPr="007E73CD">
              <w:rPr>
                <w:rStyle w:val="Hyperlink"/>
                <w:noProof/>
              </w:rPr>
              <w:t>Class Diagrams</w:t>
            </w:r>
            <w:r w:rsidR="00064C9C">
              <w:rPr>
                <w:noProof/>
                <w:webHidden/>
              </w:rPr>
              <w:tab/>
            </w:r>
            <w:r w:rsidR="00064C9C">
              <w:rPr>
                <w:noProof/>
                <w:webHidden/>
              </w:rPr>
              <w:fldChar w:fldCharType="begin"/>
            </w:r>
            <w:r w:rsidR="00064C9C">
              <w:rPr>
                <w:noProof/>
                <w:webHidden/>
              </w:rPr>
              <w:instrText xml:space="preserve"> PAGEREF _Toc482779997 \h </w:instrText>
            </w:r>
            <w:r w:rsidR="00064C9C">
              <w:rPr>
                <w:noProof/>
                <w:webHidden/>
              </w:rPr>
            </w:r>
            <w:r w:rsidR="00064C9C">
              <w:rPr>
                <w:noProof/>
                <w:webHidden/>
              </w:rPr>
              <w:fldChar w:fldCharType="separate"/>
            </w:r>
            <w:r w:rsidR="00064C9C">
              <w:rPr>
                <w:noProof/>
                <w:webHidden/>
              </w:rPr>
              <w:t>11</w:t>
            </w:r>
            <w:r w:rsidR="00064C9C">
              <w:rPr>
                <w:noProof/>
                <w:webHidden/>
              </w:rPr>
              <w:fldChar w:fldCharType="end"/>
            </w:r>
          </w:hyperlink>
        </w:p>
        <w:p w14:paraId="2B8C3592" w14:textId="38320C75" w:rsidR="00064C9C" w:rsidRDefault="000872F4">
          <w:pPr>
            <w:pStyle w:val="TOC3"/>
            <w:tabs>
              <w:tab w:val="left" w:pos="1320"/>
              <w:tab w:val="right" w:leader="dot" w:pos="10456"/>
            </w:tabs>
            <w:rPr>
              <w:rFonts w:eastAsiaTheme="minorEastAsia"/>
              <w:noProof/>
              <w:sz w:val="22"/>
              <w:lang w:eastAsia="en-GB"/>
            </w:rPr>
          </w:pPr>
          <w:hyperlink w:anchor="_Toc482779998" w:history="1">
            <w:r w:rsidR="00064C9C" w:rsidRPr="007E73CD">
              <w:rPr>
                <w:rStyle w:val="Hyperlink"/>
                <w:noProof/>
              </w:rPr>
              <w:t>1.5.2</w:t>
            </w:r>
            <w:r w:rsidR="00064C9C">
              <w:rPr>
                <w:rFonts w:eastAsiaTheme="minorEastAsia"/>
                <w:noProof/>
                <w:sz w:val="22"/>
                <w:lang w:eastAsia="en-GB"/>
              </w:rPr>
              <w:tab/>
            </w:r>
            <w:r w:rsidR="00064C9C" w:rsidRPr="007E73CD">
              <w:rPr>
                <w:rStyle w:val="Hyperlink"/>
                <w:noProof/>
              </w:rPr>
              <w:t>TGridItem Class</w:t>
            </w:r>
            <w:r w:rsidR="00064C9C">
              <w:rPr>
                <w:noProof/>
                <w:webHidden/>
              </w:rPr>
              <w:tab/>
            </w:r>
            <w:r w:rsidR="00064C9C">
              <w:rPr>
                <w:noProof/>
                <w:webHidden/>
              </w:rPr>
              <w:fldChar w:fldCharType="begin"/>
            </w:r>
            <w:r w:rsidR="00064C9C">
              <w:rPr>
                <w:noProof/>
                <w:webHidden/>
              </w:rPr>
              <w:instrText xml:space="preserve"> PAGEREF _Toc482779998 \h </w:instrText>
            </w:r>
            <w:r w:rsidR="00064C9C">
              <w:rPr>
                <w:noProof/>
                <w:webHidden/>
              </w:rPr>
            </w:r>
            <w:r w:rsidR="00064C9C">
              <w:rPr>
                <w:noProof/>
                <w:webHidden/>
              </w:rPr>
              <w:fldChar w:fldCharType="separate"/>
            </w:r>
            <w:r w:rsidR="00064C9C">
              <w:rPr>
                <w:noProof/>
                <w:webHidden/>
              </w:rPr>
              <w:t>11</w:t>
            </w:r>
            <w:r w:rsidR="00064C9C">
              <w:rPr>
                <w:noProof/>
                <w:webHidden/>
              </w:rPr>
              <w:fldChar w:fldCharType="end"/>
            </w:r>
          </w:hyperlink>
        </w:p>
        <w:p w14:paraId="3CEFECD1" w14:textId="3EC51C47" w:rsidR="00064C9C" w:rsidRDefault="000872F4">
          <w:pPr>
            <w:pStyle w:val="TOC3"/>
            <w:tabs>
              <w:tab w:val="left" w:pos="1320"/>
              <w:tab w:val="right" w:leader="dot" w:pos="10456"/>
            </w:tabs>
            <w:rPr>
              <w:rFonts w:eastAsiaTheme="minorEastAsia"/>
              <w:noProof/>
              <w:sz w:val="22"/>
              <w:lang w:eastAsia="en-GB"/>
            </w:rPr>
          </w:pPr>
          <w:hyperlink w:anchor="_Toc482779999" w:history="1">
            <w:r w:rsidR="00064C9C" w:rsidRPr="007E73CD">
              <w:rPr>
                <w:rStyle w:val="Hyperlink"/>
                <w:noProof/>
              </w:rPr>
              <w:t>1.5.3</w:t>
            </w:r>
            <w:r w:rsidR="00064C9C">
              <w:rPr>
                <w:rFonts w:eastAsiaTheme="minorEastAsia"/>
                <w:noProof/>
                <w:sz w:val="22"/>
                <w:lang w:eastAsia="en-GB"/>
              </w:rPr>
              <w:tab/>
            </w:r>
            <w:r w:rsidR="00064C9C" w:rsidRPr="007E73CD">
              <w:rPr>
                <w:rStyle w:val="Hyperlink"/>
                <w:noProof/>
              </w:rPr>
              <w:t>TSearch Class</w:t>
            </w:r>
            <w:r w:rsidR="00064C9C">
              <w:rPr>
                <w:noProof/>
                <w:webHidden/>
              </w:rPr>
              <w:tab/>
            </w:r>
            <w:r w:rsidR="00064C9C">
              <w:rPr>
                <w:noProof/>
                <w:webHidden/>
              </w:rPr>
              <w:fldChar w:fldCharType="begin"/>
            </w:r>
            <w:r w:rsidR="00064C9C">
              <w:rPr>
                <w:noProof/>
                <w:webHidden/>
              </w:rPr>
              <w:instrText xml:space="preserve"> PAGEREF _Toc482779999 \h </w:instrText>
            </w:r>
            <w:r w:rsidR="00064C9C">
              <w:rPr>
                <w:noProof/>
                <w:webHidden/>
              </w:rPr>
            </w:r>
            <w:r w:rsidR="00064C9C">
              <w:rPr>
                <w:noProof/>
                <w:webHidden/>
              </w:rPr>
              <w:fldChar w:fldCharType="separate"/>
            </w:r>
            <w:r w:rsidR="00064C9C">
              <w:rPr>
                <w:noProof/>
                <w:webHidden/>
              </w:rPr>
              <w:t>11</w:t>
            </w:r>
            <w:r w:rsidR="00064C9C">
              <w:rPr>
                <w:noProof/>
                <w:webHidden/>
              </w:rPr>
              <w:fldChar w:fldCharType="end"/>
            </w:r>
          </w:hyperlink>
        </w:p>
        <w:p w14:paraId="5B5CF267" w14:textId="7A013BC0" w:rsidR="00064C9C" w:rsidRDefault="000872F4">
          <w:pPr>
            <w:pStyle w:val="TOC2"/>
            <w:tabs>
              <w:tab w:val="left" w:pos="880"/>
              <w:tab w:val="right" w:leader="dot" w:pos="10456"/>
            </w:tabs>
            <w:rPr>
              <w:rFonts w:eastAsiaTheme="minorEastAsia"/>
              <w:noProof/>
              <w:sz w:val="22"/>
              <w:lang w:eastAsia="en-GB"/>
            </w:rPr>
          </w:pPr>
          <w:hyperlink w:anchor="_Toc482780000" w:history="1">
            <w:r w:rsidR="00064C9C" w:rsidRPr="007E73CD">
              <w:rPr>
                <w:rStyle w:val="Hyperlink"/>
                <w:noProof/>
              </w:rPr>
              <w:t>1.6</w:t>
            </w:r>
            <w:r w:rsidR="00064C9C">
              <w:rPr>
                <w:rFonts w:eastAsiaTheme="minorEastAsia"/>
                <w:noProof/>
                <w:sz w:val="22"/>
                <w:lang w:eastAsia="en-GB"/>
              </w:rPr>
              <w:tab/>
            </w:r>
            <w:r w:rsidR="00064C9C" w:rsidRPr="007E73CD">
              <w:rPr>
                <w:rStyle w:val="Hyperlink"/>
                <w:noProof/>
              </w:rPr>
              <w:t>Users and User Needs</w:t>
            </w:r>
            <w:r w:rsidR="00064C9C">
              <w:rPr>
                <w:noProof/>
                <w:webHidden/>
              </w:rPr>
              <w:tab/>
            </w:r>
            <w:r w:rsidR="00064C9C">
              <w:rPr>
                <w:noProof/>
                <w:webHidden/>
              </w:rPr>
              <w:fldChar w:fldCharType="begin"/>
            </w:r>
            <w:r w:rsidR="00064C9C">
              <w:rPr>
                <w:noProof/>
                <w:webHidden/>
              </w:rPr>
              <w:instrText xml:space="preserve"> PAGEREF _Toc482780000 \h </w:instrText>
            </w:r>
            <w:r w:rsidR="00064C9C">
              <w:rPr>
                <w:noProof/>
                <w:webHidden/>
              </w:rPr>
            </w:r>
            <w:r w:rsidR="00064C9C">
              <w:rPr>
                <w:noProof/>
                <w:webHidden/>
              </w:rPr>
              <w:fldChar w:fldCharType="separate"/>
            </w:r>
            <w:r w:rsidR="00064C9C">
              <w:rPr>
                <w:noProof/>
                <w:webHidden/>
              </w:rPr>
              <w:t>12</w:t>
            </w:r>
            <w:r w:rsidR="00064C9C">
              <w:rPr>
                <w:noProof/>
                <w:webHidden/>
              </w:rPr>
              <w:fldChar w:fldCharType="end"/>
            </w:r>
          </w:hyperlink>
        </w:p>
        <w:p w14:paraId="17CC4983" w14:textId="12B63F6F" w:rsidR="00064C9C" w:rsidRDefault="000872F4">
          <w:pPr>
            <w:pStyle w:val="TOC2"/>
            <w:tabs>
              <w:tab w:val="left" w:pos="880"/>
              <w:tab w:val="right" w:leader="dot" w:pos="10456"/>
            </w:tabs>
            <w:rPr>
              <w:rFonts w:eastAsiaTheme="minorEastAsia"/>
              <w:noProof/>
              <w:sz w:val="22"/>
              <w:lang w:eastAsia="en-GB"/>
            </w:rPr>
          </w:pPr>
          <w:hyperlink w:anchor="_Toc482780001" w:history="1">
            <w:r w:rsidR="00064C9C" w:rsidRPr="007E73CD">
              <w:rPr>
                <w:rStyle w:val="Hyperlink"/>
                <w:noProof/>
              </w:rPr>
              <w:t>1.7</w:t>
            </w:r>
            <w:r w:rsidR="00064C9C">
              <w:rPr>
                <w:rFonts w:eastAsiaTheme="minorEastAsia"/>
                <w:noProof/>
                <w:sz w:val="22"/>
                <w:lang w:eastAsia="en-GB"/>
              </w:rPr>
              <w:tab/>
            </w:r>
            <w:r w:rsidR="00064C9C" w:rsidRPr="007E73CD">
              <w:rPr>
                <w:rStyle w:val="Hyperlink"/>
                <w:noProof/>
              </w:rPr>
              <w:t>Objectives of New System</w:t>
            </w:r>
            <w:r w:rsidR="00064C9C">
              <w:rPr>
                <w:noProof/>
                <w:webHidden/>
              </w:rPr>
              <w:tab/>
            </w:r>
            <w:r w:rsidR="00064C9C">
              <w:rPr>
                <w:noProof/>
                <w:webHidden/>
              </w:rPr>
              <w:fldChar w:fldCharType="begin"/>
            </w:r>
            <w:r w:rsidR="00064C9C">
              <w:rPr>
                <w:noProof/>
                <w:webHidden/>
              </w:rPr>
              <w:instrText xml:space="preserve"> PAGEREF _Toc482780001 \h </w:instrText>
            </w:r>
            <w:r w:rsidR="00064C9C">
              <w:rPr>
                <w:noProof/>
                <w:webHidden/>
              </w:rPr>
            </w:r>
            <w:r w:rsidR="00064C9C">
              <w:rPr>
                <w:noProof/>
                <w:webHidden/>
              </w:rPr>
              <w:fldChar w:fldCharType="separate"/>
            </w:r>
            <w:r w:rsidR="00064C9C">
              <w:rPr>
                <w:noProof/>
                <w:webHidden/>
              </w:rPr>
              <w:t>12</w:t>
            </w:r>
            <w:r w:rsidR="00064C9C">
              <w:rPr>
                <w:noProof/>
                <w:webHidden/>
              </w:rPr>
              <w:fldChar w:fldCharType="end"/>
            </w:r>
          </w:hyperlink>
        </w:p>
        <w:p w14:paraId="132CF63E" w14:textId="6E1E3EA4" w:rsidR="00064C9C" w:rsidRDefault="000872F4">
          <w:pPr>
            <w:pStyle w:val="TOC3"/>
            <w:tabs>
              <w:tab w:val="left" w:pos="1320"/>
              <w:tab w:val="right" w:leader="dot" w:pos="10456"/>
            </w:tabs>
            <w:rPr>
              <w:rFonts w:eastAsiaTheme="minorEastAsia"/>
              <w:noProof/>
              <w:sz w:val="22"/>
              <w:lang w:eastAsia="en-GB"/>
            </w:rPr>
          </w:pPr>
          <w:hyperlink w:anchor="_Toc482780002" w:history="1">
            <w:r w:rsidR="00064C9C" w:rsidRPr="007E73CD">
              <w:rPr>
                <w:rStyle w:val="Hyperlink"/>
                <w:noProof/>
              </w:rPr>
              <w:t>1.7.1</w:t>
            </w:r>
            <w:r w:rsidR="00064C9C">
              <w:rPr>
                <w:rFonts w:eastAsiaTheme="minorEastAsia"/>
                <w:noProof/>
                <w:sz w:val="22"/>
                <w:lang w:eastAsia="en-GB"/>
              </w:rPr>
              <w:tab/>
            </w:r>
            <w:r w:rsidR="00064C9C" w:rsidRPr="007E73CD">
              <w:rPr>
                <w:rStyle w:val="Hyperlink"/>
                <w:noProof/>
              </w:rPr>
              <w:t>System Start up</w:t>
            </w:r>
            <w:r w:rsidR="00064C9C">
              <w:rPr>
                <w:noProof/>
                <w:webHidden/>
              </w:rPr>
              <w:tab/>
            </w:r>
            <w:r w:rsidR="00064C9C">
              <w:rPr>
                <w:noProof/>
                <w:webHidden/>
              </w:rPr>
              <w:fldChar w:fldCharType="begin"/>
            </w:r>
            <w:r w:rsidR="00064C9C">
              <w:rPr>
                <w:noProof/>
                <w:webHidden/>
              </w:rPr>
              <w:instrText xml:space="preserve"> PAGEREF _Toc482780002 \h </w:instrText>
            </w:r>
            <w:r w:rsidR="00064C9C">
              <w:rPr>
                <w:noProof/>
                <w:webHidden/>
              </w:rPr>
            </w:r>
            <w:r w:rsidR="00064C9C">
              <w:rPr>
                <w:noProof/>
                <w:webHidden/>
              </w:rPr>
              <w:fldChar w:fldCharType="separate"/>
            </w:r>
            <w:r w:rsidR="00064C9C">
              <w:rPr>
                <w:noProof/>
                <w:webHidden/>
              </w:rPr>
              <w:t>12</w:t>
            </w:r>
            <w:r w:rsidR="00064C9C">
              <w:rPr>
                <w:noProof/>
                <w:webHidden/>
              </w:rPr>
              <w:fldChar w:fldCharType="end"/>
            </w:r>
          </w:hyperlink>
        </w:p>
        <w:p w14:paraId="3EEF5F39" w14:textId="3155E1B5" w:rsidR="00064C9C" w:rsidRDefault="000872F4">
          <w:pPr>
            <w:pStyle w:val="TOC3"/>
            <w:tabs>
              <w:tab w:val="left" w:pos="1320"/>
              <w:tab w:val="right" w:leader="dot" w:pos="10456"/>
            </w:tabs>
            <w:rPr>
              <w:rFonts w:eastAsiaTheme="minorEastAsia"/>
              <w:noProof/>
              <w:sz w:val="22"/>
              <w:lang w:eastAsia="en-GB"/>
            </w:rPr>
          </w:pPr>
          <w:hyperlink w:anchor="_Toc482780003" w:history="1">
            <w:r w:rsidR="00064C9C" w:rsidRPr="007E73CD">
              <w:rPr>
                <w:rStyle w:val="Hyperlink"/>
                <w:noProof/>
              </w:rPr>
              <w:t>1.7.2</w:t>
            </w:r>
            <w:r w:rsidR="00064C9C">
              <w:rPr>
                <w:rFonts w:eastAsiaTheme="minorEastAsia"/>
                <w:noProof/>
                <w:sz w:val="22"/>
                <w:lang w:eastAsia="en-GB"/>
              </w:rPr>
              <w:tab/>
            </w:r>
            <w:r w:rsidR="00064C9C" w:rsidRPr="007E73CD">
              <w:rPr>
                <w:rStyle w:val="Hyperlink"/>
                <w:noProof/>
              </w:rPr>
              <w:t>Create the Grid</w:t>
            </w:r>
            <w:r w:rsidR="00064C9C">
              <w:rPr>
                <w:noProof/>
                <w:webHidden/>
              </w:rPr>
              <w:tab/>
            </w:r>
            <w:r w:rsidR="00064C9C">
              <w:rPr>
                <w:noProof/>
                <w:webHidden/>
              </w:rPr>
              <w:fldChar w:fldCharType="begin"/>
            </w:r>
            <w:r w:rsidR="00064C9C">
              <w:rPr>
                <w:noProof/>
                <w:webHidden/>
              </w:rPr>
              <w:instrText xml:space="preserve"> PAGEREF _Toc482780003 \h </w:instrText>
            </w:r>
            <w:r w:rsidR="00064C9C">
              <w:rPr>
                <w:noProof/>
                <w:webHidden/>
              </w:rPr>
            </w:r>
            <w:r w:rsidR="00064C9C">
              <w:rPr>
                <w:noProof/>
                <w:webHidden/>
              </w:rPr>
              <w:fldChar w:fldCharType="separate"/>
            </w:r>
            <w:r w:rsidR="00064C9C">
              <w:rPr>
                <w:noProof/>
                <w:webHidden/>
              </w:rPr>
              <w:t>12</w:t>
            </w:r>
            <w:r w:rsidR="00064C9C">
              <w:rPr>
                <w:noProof/>
                <w:webHidden/>
              </w:rPr>
              <w:fldChar w:fldCharType="end"/>
            </w:r>
          </w:hyperlink>
        </w:p>
        <w:p w14:paraId="0024D81D" w14:textId="543CA3BA" w:rsidR="00064C9C" w:rsidRDefault="000872F4">
          <w:pPr>
            <w:pStyle w:val="TOC3"/>
            <w:tabs>
              <w:tab w:val="left" w:pos="1320"/>
              <w:tab w:val="right" w:leader="dot" w:pos="10456"/>
            </w:tabs>
            <w:rPr>
              <w:rFonts w:eastAsiaTheme="minorEastAsia"/>
              <w:noProof/>
              <w:sz w:val="22"/>
              <w:lang w:eastAsia="en-GB"/>
            </w:rPr>
          </w:pPr>
          <w:hyperlink w:anchor="_Toc482780004" w:history="1">
            <w:r w:rsidR="00064C9C" w:rsidRPr="007E73CD">
              <w:rPr>
                <w:rStyle w:val="Hyperlink"/>
                <w:noProof/>
              </w:rPr>
              <w:t>1.7.3</w:t>
            </w:r>
            <w:r w:rsidR="00064C9C">
              <w:rPr>
                <w:rFonts w:eastAsiaTheme="minorEastAsia"/>
                <w:noProof/>
                <w:sz w:val="22"/>
                <w:lang w:eastAsia="en-GB"/>
              </w:rPr>
              <w:tab/>
            </w:r>
            <w:r w:rsidR="00064C9C" w:rsidRPr="007E73CD">
              <w:rPr>
                <w:rStyle w:val="Hyperlink"/>
                <w:noProof/>
              </w:rPr>
              <w:t>Saving the Grid Locations</w:t>
            </w:r>
            <w:r w:rsidR="00064C9C">
              <w:rPr>
                <w:noProof/>
                <w:webHidden/>
              </w:rPr>
              <w:tab/>
            </w:r>
            <w:r w:rsidR="00064C9C">
              <w:rPr>
                <w:noProof/>
                <w:webHidden/>
              </w:rPr>
              <w:fldChar w:fldCharType="begin"/>
            </w:r>
            <w:r w:rsidR="00064C9C">
              <w:rPr>
                <w:noProof/>
                <w:webHidden/>
              </w:rPr>
              <w:instrText xml:space="preserve"> PAGEREF _Toc482780004 \h </w:instrText>
            </w:r>
            <w:r w:rsidR="00064C9C">
              <w:rPr>
                <w:noProof/>
                <w:webHidden/>
              </w:rPr>
            </w:r>
            <w:r w:rsidR="00064C9C">
              <w:rPr>
                <w:noProof/>
                <w:webHidden/>
              </w:rPr>
              <w:fldChar w:fldCharType="separate"/>
            </w:r>
            <w:r w:rsidR="00064C9C">
              <w:rPr>
                <w:noProof/>
                <w:webHidden/>
              </w:rPr>
              <w:t>13</w:t>
            </w:r>
            <w:r w:rsidR="00064C9C">
              <w:rPr>
                <w:noProof/>
                <w:webHidden/>
              </w:rPr>
              <w:fldChar w:fldCharType="end"/>
            </w:r>
          </w:hyperlink>
        </w:p>
        <w:p w14:paraId="2083922D" w14:textId="68DCE899" w:rsidR="00064C9C" w:rsidRDefault="000872F4">
          <w:pPr>
            <w:pStyle w:val="TOC3"/>
            <w:tabs>
              <w:tab w:val="left" w:pos="1320"/>
              <w:tab w:val="right" w:leader="dot" w:pos="10456"/>
            </w:tabs>
            <w:rPr>
              <w:rFonts w:eastAsiaTheme="minorEastAsia"/>
              <w:noProof/>
              <w:sz w:val="22"/>
              <w:lang w:eastAsia="en-GB"/>
            </w:rPr>
          </w:pPr>
          <w:hyperlink w:anchor="_Toc482780005" w:history="1">
            <w:r w:rsidR="00064C9C" w:rsidRPr="007E73CD">
              <w:rPr>
                <w:rStyle w:val="Hyperlink"/>
                <w:noProof/>
              </w:rPr>
              <w:t>1.7.4</w:t>
            </w:r>
            <w:r w:rsidR="00064C9C">
              <w:rPr>
                <w:rFonts w:eastAsiaTheme="minorEastAsia"/>
                <w:noProof/>
                <w:sz w:val="22"/>
                <w:lang w:eastAsia="en-GB"/>
              </w:rPr>
              <w:tab/>
            </w:r>
            <w:r w:rsidR="00064C9C" w:rsidRPr="007E73CD">
              <w:rPr>
                <w:rStyle w:val="Hyperlink"/>
                <w:noProof/>
              </w:rPr>
              <w:t>Running a Search</w:t>
            </w:r>
            <w:r w:rsidR="00064C9C">
              <w:rPr>
                <w:noProof/>
                <w:webHidden/>
              </w:rPr>
              <w:tab/>
            </w:r>
            <w:r w:rsidR="00064C9C">
              <w:rPr>
                <w:noProof/>
                <w:webHidden/>
              </w:rPr>
              <w:fldChar w:fldCharType="begin"/>
            </w:r>
            <w:r w:rsidR="00064C9C">
              <w:rPr>
                <w:noProof/>
                <w:webHidden/>
              </w:rPr>
              <w:instrText xml:space="preserve"> PAGEREF _Toc482780005 \h </w:instrText>
            </w:r>
            <w:r w:rsidR="00064C9C">
              <w:rPr>
                <w:noProof/>
                <w:webHidden/>
              </w:rPr>
            </w:r>
            <w:r w:rsidR="00064C9C">
              <w:rPr>
                <w:noProof/>
                <w:webHidden/>
              </w:rPr>
              <w:fldChar w:fldCharType="separate"/>
            </w:r>
            <w:r w:rsidR="00064C9C">
              <w:rPr>
                <w:noProof/>
                <w:webHidden/>
              </w:rPr>
              <w:t>13</w:t>
            </w:r>
            <w:r w:rsidR="00064C9C">
              <w:rPr>
                <w:noProof/>
                <w:webHidden/>
              </w:rPr>
              <w:fldChar w:fldCharType="end"/>
            </w:r>
          </w:hyperlink>
        </w:p>
        <w:p w14:paraId="728B8051" w14:textId="291C326E" w:rsidR="00064C9C" w:rsidRDefault="000872F4">
          <w:pPr>
            <w:pStyle w:val="TOC3"/>
            <w:tabs>
              <w:tab w:val="left" w:pos="1320"/>
              <w:tab w:val="right" w:leader="dot" w:pos="10456"/>
            </w:tabs>
            <w:rPr>
              <w:rFonts w:eastAsiaTheme="minorEastAsia"/>
              <w:noProof/>
              <w:sz w:val="22"/>
              <w:lang w:eastAsia="en-GB"/>
            </w:rPr>
          </w:pPr>
          <w:hyperlink w:anchor="_Toc482780006" w:history="1">
            <w:r w:rsidR="00064C9C" w:rsidRPr="007E73CD">
              <w:rPr>
                <w:rStyle w:val="Hyperlink"/>
                <w:noProof/>
              </w:rPr>
              <w:t>1.7.5</w:t>
            </w:r>
            <w:r w:rsidR="00064C9C">
              <w:rPr>
                <w:rFonts w:eastAsiaTheme="minorEastAsia"/>
                <w:noProof/>
                <w:sz w:val="22"/>
                <w:lang w:eastAsia="en-GB"/>
              </w:rPr>
              <w:tab/>
            </w:r>
            <w:r w:rsidR="00064C9C" w:rsidRPr="007E73CD">
              <w:rPr>
                <w:rStyle w:val="Hyperlink"/>
                <w:noProof/>
              </w:rPr>
              <w:t>Reset</w:t>
            </w:r>
            <w:r w:rsidR="00064C9C">
              <w:rPr>
                <w:noProof/>
                <w:webHidden/>
              </w:rPr>
              <w:tab/>
            </w:r>
            <w:r w:rsidR="00064C9C">
              <w:rPr>
                <w:noProof/>
                <w:webHidden/>
              </w:rPr>
              <w:fldChar w:fldCharType="begin"/>
            </w:r>
            <w:r w:rsidR="00064C9C">
              <w:rPr>
                <w:noProof/>
                <w:webHidden/>
              </w:rPr>
              <w:instrText xml:space="preserve"> PAGEREF _Toc482780006 \h </w:instrText>
            </w:r>
            <w:r w:rsidR="00064C9C">
              <w:rPr>
                <w:noProof/>
                <w:webHidden/>
              </w:rPr>
            </w:r>
            <w:r w:rsidR="00064C9C">
              <w:rPr>
                <w:noProof/>
                <w:webHidden/>
              </w:rPr>
              <w:fldChar w:fldCharType="separate"/>
            </w:r>
            <w:r w:rsidR="00064C9C">
              <w:rPr>
                <w:noProof/>
                <w:webHidden/>
              </w:rPr>
              <w:t>14</w:t>
            </w:r>
            <w:r w:rsidR="00064C9C">
              <w:rPr>
                <w:noProof/>
                <w:webHidden/>
              </w:rPr>
              <w:fldChar w:fldCharType="end"/>
            </w:r>
          </w:hyperlink>
        </w:p>
        <w:p w14:paraId="6CC6A5F3" w14:textId="2328C0DC" w:rsidR="00064C9C" w:rsidRDefault="000872F4">
          <w:pPr>
            <w:pStyle w:val="TOC2"/>
            <w:tabs>
              <w:tab w:val="left" w:pos="880"/>
              <w:tab w:val="right" w:leader="dot" w:pos="10456"/>
            </w:tabs>
            <w:rPr>
              <w:rFonts w:eastAsiaTheme="minorEastAsia"/>
              <w:noProof/>
              <w:sz w:val="22"/>
              <w:lang w:eastAsia="en-GB"/>
            </w:rPr>
          </w:pPr>
          <w:hyperlink w:anchor="_Toc482780007" w:history="1">
            <w:r w:rsidR="00064C9C" w:rsidRPr="007E73CD">
              <w:rPr>
                <w:rStyle w:val="Hyperlink"/>
                <w:noProof/>
              </w:rPr>
              <w:t>1.8</w:t>
            </w:r>
            <w:r w:rsidR="00064C9C">
              <w:rPr>
                <w:rFonts w:eastAsiaTheme="minorEastAsia"/>
                <w:noProof/>
                <w:sz w:val="22"/>
                <w:lang w:eastAsia="en-GB"/>
              </w:rPr>
              <w:tab/>
            </w:r>
            <w:r w:rsidR="00064C9C" w:rsidRPr="007E73CD">
              <w:rPr>
                <w:rStyle w:val="Hyperlink"/>
                <w:noProof/>
              </w:rPr>
              <w:t>Research Methods used</w:t>
            </w:r>
            <w:r w:rsidR="00064C9C">
              <w:rPr>
                <w:noProof/>
                <w:webHidden/>
              </w:rPr>
              <w:tab/>
            </w:r>
            <w:r w:rsidR="00064C9C">
              <w:rPr>
                <w:noProof/>
                <w:webHidden/>
              </w:rPr>
              <w:fldChar w:fldCharType="begin"/>
            </w:r>
            <w:r w:rsidR="00064C9C">
              <w:rPr>
                <w:noProof/>
                <w:webHidden/>
              </w:rPr>
              <w:instrText xml:space="preserve"> PAGEREF _Toc482780007 \h </w:instrText>
            </w:r>
            <w:r w:rsidR="00064C9C">
              <w:rPr>
                <w:noProof/>
                <w:webHidden/>
              </w:rPr>
            </w:r>
            <w:r w:rsidR="00064C9C">
              <w:rPr>
                <w:noProof/>
                <w:webHidden/>
              </w:rPr>
              <w:fldChar w:fldCharType="separate"/>
            </w:r>
            <w:r w:rsidR="00064C9C">
              <w:rPr>
                <w:noProof/>
                <w:webHidden/>
              </w:rPr>
              <w:t>14</w:t>
            </w:r>
            <w:r w:rsidR="00064C9C">
              <w:rPr>
                <w:noProof/>
                <w:webHidden/>
              </w:rPr>
              <w:fldChar w:fldCharType="end"/>
            </w:r>
          </w:hyperlink>
        </w:p>
        <w:p w14:paraId="1BD9454E" w14:textId="7FE60436" w:rsidR="00064C9C" w:rsidRDefault="000872F4">
          <w:pPr>
            <w:pStyle w:val="TOC1"/>
            <w:tabs>
              <w:tab w:val="left" w:pos="480"/>
              <w:tab w:val="right" w:leader="dot" w:pos="10456"/>
            </w:tabs>
            <w:rPr>
              <w:rFonts w:eastAsiaTheme="minorEastAsia"/>
              <w:noProof/>
              <w:sz w:val="22"/>
              <w:lang w:eastAsia="en-GB"/>
            </w:rPr>
          </w:pPr>
          <w:hyperlink w:anchor="_Toc482780008" w:history="1">
            <w:r w:rsidR="00064C9C" w:rsidRPr="007E73CD">
              <w:rPr>
                <w:rStyle w:val="Hyperlink"/>
                <w:noProof/>
              </w:rPr>
              <w:t>2</w:t>
            </w:r>
            <w:r w:rsidR="00064C9C">
              <w:rPr>
                <w:rFonts w:eastAsiaTheme="minorEastAsia"/>
                <w:noProof/>
                <w:sz w:val="22"/>
                <w:lang w:eastAsia="en-GB"/>
              </w:rPr>
              <w:tab/>
            </w:r>
            <w:r w:rsidR="00064C9C" w:rsidRPr="007E73CD">
              <w:rPr>
                <w:rStyle w:val="Hyperlink"/>
                <w:noProof/>
              </w:rPr>
              <w:t>Design Section</w:t>
            </w:r>
            <w:r w:rsidR="00064C9C">
              <w:rPr>
                <w:noProof/>
                <w:webHidden/>
              </w:rPr>
              <w:tab/>
            </w:r>
            <w:r w:rsidR="00064C9C">
              <w:rPr>
                <w:noProof/>
                <w:webHidden/>
              </w:rPr>
              <w:fldChar w:fldCharType="begin"/>
            </w:r>
            <w:r w:rsidR="00064C9C">
              <w:rPr>
                <w:noProof/>
                <w:webHidden/>
              </w:rPr>
              <w:instrText xml:space="preserve"> PAGEREF _Toc482780008 \h </w:instrText>
            </w:r>
            <w:r w:rsidR="00064C9C">
              <w:rPr>
                <w:noProof/>
                <w:webHidden/>
              </w:rPr>
            </w:r>
            <w:r w:rsidR="00064C9C">
              <w:rPr>
                <w:noProof/>
                <w:webHidden/>
              </w:rPr>
              <w:fldChar w:fldCharType="separate"/>
            </w:r>
            <w:r w:rsidR="00064C9C">
              <w:rPr>
                <w:noProof/>
                <w:webHidden/>
              </w:rPr>
              <w:t>15</w:t>
            </w:r>
            <w:r w:rsidR="00064C9C">
              <w:rPr>
                <w:noProof/>
                <w:webHidden/>
              </w:rPr>
              <w:fldChar w:fldCharType="end"/>
            </w:r>
          </w:hyperlink>
        </w:p>
        <w:p w14:paraId="794475B5" w14:textId="0D094334" w:rsidR="00064C9C" w:rsidRDefault="000872F4">
          <w:pPr>
            <w:pStyle w:val="TOC2"/>
            <w:tabs>
              <w:tab w:val="left" w:pos="880"/>
              <w:tab w:val="right" w:leader="dot" w:pos="10456"/>
            </w:tabs>
            <w:rPr>
              <w:rFonts w:eastAsiaTheme="minorEastAsia"/>
              <w:noProof/>
              <w:sz w:val="22"/>
              <w:lang w:eastAsia="en-GB"/>
            </w:rPr>
          </w:pPr>
          <w:hyperlink w:anchor="_Toc482780009" w:history="1">
            <w:r w:rsidR="00064C9C" w:rsidRPr="007E73CD">
              <w:rPr>
                <w:rStyle w:val="Hyperlink"/>
                <w:noProof/>
              </w:rPr>
              <w:t>2.1</w:t>
            </w:r>
            <w:r w:rsidR="00064C9C">
              <w:rPr>
                <w:rFonts w:eastAsiaTheme="minorEastAsia"/>
                <w:noProof/>
                <w:sz w:val="22"/>
                <w:lang w:eastAsia="en-GB"/>
              </w:rPr>
              <w:tab/>
            </w:r>
            <w:r w:rsidR="00064C9C" w:rsidRPr="007E73CD">
              <w:rPr>
                <w:rStyle w:val="Hyperlink"/>
                <w:noProof/>
              </w:rPr>
              <w:t>Overall System Design</w:t>
            </w:r>
            <w:r w:rsidR="00064C9C">
              <w:rPr>
                <w:noProof/>
                <w:webHidden/>
              </w:rPr>
              <w:tab/>
            </w:r>
            <w:r w:rsidR="00064C9C">
              <w:rPr>
                <w:noProof/>
                <w:webHidden/>
              </w:rPr>
              <w:fldChar w:fldCharType="begin"/>
            </w:r>
            <w:r w:rsidR="00064C9C">
              <w:rPr>
                <w:noProof/>
                <w:webHidden/>
              </w:rPr>
              <w:instrText xml:space="preserve"> PAGEREF _Toc482780009 \h </w:instrText>
            </w:r>
            <w:r w:rsidR="00064C9C">
              <w:rPr>
                <w:noProof/>
                <w:webHidden/>
              </w:rPr>
            </w:r>
            <w:r w:rsidR="00064C9C">
              <w:rPr>
                <w:noProof/>
                <w:webHidden/>
              </w:rPr>
              <w:fldChar w:fldCharType="separate"/>
            </w:r>
            <w:r w:rsidR="00064C9C">
              <w:rPr>
                <w:noProof/>
                <w:webHidden/>
              </w:rPr>
              <w:t>15</w:t>
            </w:r>
            <w:r w:rsidR="00064C9C">
              <w:rPr>
                <w:noProof/>
                <w:webHidden/>
              </w:rPr>
              <w:fldChar w:fldCharType="end"/>
            </w:r>
          </w:hyperlink>
        </w:p>
        <w:p w14:paraId="52649FAF" w14:textId="06387AD4" w:rsidR="00064C9C" w:rsidRDefault="000872F4">
          <w:pPr>
            <w:pStyle w:val="TOC3"/>
            <w:tabs>
              <w:tab w:val="left" w:pos="1320"/>
              <w:tab w:val="right" w:leader="dot" w:pos="10456"/>
            </w:tabs>
            <w:rPr>
              <w:rFonts w:eastAsiaTheme="minorEastAsia"/>
              <w:noProof/>
              <w:sz w:val="22"/>
              <w:lang w:eastAsia="en-GB"/>
            </w:rPr>
          </w:pPr>
          <w:hyperlink w:anchor="_Toc482780010" w:history="1">
            <w:r w:rsidR="00064C9C" w:rsidRPr="007E73CD">
              <w:rPr>
                <w:rStyle w:val="Hyperlink"/>
                <w:noProof/>
              </w:rPr>
              <w:t>2.1.1</w:t>
            </w:r>
            <w:r w:rsidR="00064C9C">
              <w:rPr>
                <w:rFonts w:eastAsiaTheme="minorEastAsia"/>
                <w:noProof/>
                <w:sz w:val="22"/>
                <w:lang w:eastAsia="en-GB"/>
              </w:rPr>
              <w:tab/>
            </w:r>
            <w:r w:rsidR="00064C9C" w:rsidRPr="007E73CD">
              <w:rPr>
                <w:rStyle w:val="Hyperlink"/>
                <w:noProof/>
              </w:rPr>
              <w:t>Hierarchy Diagram</w:t>
            </w:r>
            <w:r w:rsidR="00064C9C">
              <w:rPr>
                <w:noProof/>
                <w:webHidden/>
              </w:rPr>
              <w:tab/>
            </w:r>
            <w:r w:rsidR="00064C9C">
              <w:rPr>
                <w:noProof/>
                <w:webHidden/>
              </w:rPr>
              <w:fldChar w:fldCharType="begin"/>
            </w:r>
            <w:r w:rsidR="00064C9C">
              <w:rPr>
                <w:noProof/>
                <w:webHidden/>
              </w:rPr>
              <w:instrText xml:space="preserve"> PAGEREF _Toc482780010 \h </w:instrText>
            </w:r>
            <w:r w:rsidR="00064C9C">
              <w:rPr>
                <w:noProof/>
                <w:webHidden/>
              </w:rPr>
            </w:r>
            <w:r w:rsidR="00064C9C">
              <w:rPr>
                <w:noProof/>
                <w:webHidden/>
              </w:rPr>
              <w:fldChar w:fldCharType="separate"/>
            </w:r>
            <w:r w:rsidR="00064C9C">
              <w:rPr>
                <w:noProof/>
                <w:webHidden/>
              </w:rPr>
              <w:t>15</w:t>
            </w:r>
            <w:r w:rsidR="00064C9C">
              <w:rPr>
                <w:noProof/>
                <w:webHidden/>
              </w:rPr>
              <w:fldChar w:fldCharType="end"/>
            </w:r>
          </w:hyperlink>
        </w:p>
        <w:p w14:paraId="794ECB05" w14:textId="29243526" w:rsidR="00064C9C" w:rsidRDefault="000872F4">
          <w:pPr>
            <w:pStyle w:val="TOC2"/>
            <w:tabs>
              <w:tab w:val="left" w:pos="880"/>
              <w:tab w:val="right" w:leader="dot" w:pos="10456"/>
            </w:tabs>
            <w:rPr>
              <w:rFonts w:eastAsiaTheme="minorEastAsia"/>
              <w:noProof/>
              <w:sz w:val="22"/>
              <w:lang w:eastAsia="en-GB"/>
            </w:rPr>
          </w:pPr>
          <w:hyperlink w:anchor="_Toc482780011" w:history="1">
            <w:r w:rsidR="00064C9C" w:rsidRPr="007E73CD">
              <w:rPr>
                <w:rStyle w:val="Hyperlink"/>
                <w:noProof/>
              </w:rPr>
              <w:t>2.2</w:t>
            </w:r>
            <w:r w:rsidR="00064C9C">
              <w:rPr>
                <w:rFonts w:eastAsiaTheme="minorEastAsia"/>
                <w:noProof/>
                <w:sz w:val="22"/>
                <w:lang w:eastAsia="en-GB"/>
              </w:rPr>
              <w:tab/>
            </w:r>
            <w:r w:rsidR="00064C9C" w:rsidRPr="007E73CD">
              <w:rPr>
                <w:rStyle w:val="Hyperlink"/>
                <w:noProof/>
              </w:rPr>
              <w:t>Mapping the Algorithms onto a Grid</w:t>
            </w:r>
            <w:r w:rsidR="00064C9C">
              <w:rPr>
                <w:noProof/>
                <w:webHidden/>
              </w:rPr>
              <w:tab/>
            </w:r>
            <w:r w:rsidR="00064C9C">
              <w:rPr>
                <w:noProof/>
                <w:webHidden/>
              </w:rPr>
              <w:fldChar w:fldCharType="begin"/>
            </w:r>
            <w:r w:rsidR="00064C9C">
              <w:rPr>
                <w:noProof/>
                <w:webHidden/>
              </w:rPr>
              <w:instrText xml:space="preserve"> PAGEREF _Toc482780011 \h </w:instrText>
            </w:r>
            <w:r w:rsidR="00064C9C">
              <w:rPr>
                <w:noProof/>
                <w:webHidden/>
              </w:rPr>
            </w:r>
            <w:r w:rsidR="00064C9C">
              <w:rPr>
                <w:noProof/>
                <w:webHidden/>
              </w:rPr>
              <w:fldChar w:fldCharType="separate"/>
            </w:r>
            <w:r w:rsidR="00064C9C">
              <w:rPr>
                <w:noProof/>
                <w:webHidden/>
              </w:rPr>
              <w:t>16</w:t>
            </w:r>
            <w:r w:rsidR="00064C9C">
              <w:rPr>
                <w:noProof/>
                <w:webHidden/>
              </w:rPr>
              <w:fldChar w:fldCharType="end"/>
            </w:r>
          </w:hyperlink>
        </w:p>
        <w:p w14:paraId="5ECF85D6" w14:textId="72131E0B" w:rsidR="00064C9C" w:rsidRDefault="000872F4">
          <w:pPr>
            <w:pStyle w:val="TOC2"/>
            <w:tabs>
              <w:tab w:val="left" w:pos="880"/>
              <w:tab w:val="right" w:leader="dot" w:pos="10456"/>
            </w:tabs>
            <w:rPr>
              <w:rFonts w:eastAsiaTheme="minorEastAsia"/>
              <w:noProof/>
              <w:sz w:val="22"/>
              <w:lang w:eastAsia="en-GB"/>
            </w:rPr>
          </w:pPr>
          <w:hyperlink w:anchor="_Toc482780012" w:history="1">
            <w:r w:rsidR="00064C9C" w:rsidRPr="007E73CD">
              <w:rPr>
                <w:rStyle w:val="Hyperlink"/>
                <w:noProof/>
              </w:rPr>
              <w:t>2.3</w:t>
            </w:r>
            <w:r w:rsidR="00064C9C">
              <w:rPr>
                <w:rFonts w:eastAsiaTheme="minorEastAsia"/>
                <w:noProof/>
                <w:sz w:val="22"/>
                <w:lang w:eastAsia="en-GB"/>
              </w:rPr>
              <w:tab/>
            </w:r>
            <w:r w:rsidR="00064C9C" w:rsidRPr="007E73CD">
              <w:rPr>
                <w:rStyle w:val="Hyperlink"/>
                <w:noProof/>
              </w:rPr>
              <w:t>User Interface Design</w:t>
            </w:r>
            <w:r w:rsidR="00064C9C">
              <w:rPr>
                <w:noProof/>
                <w:webHidden/>
              </w:rPr>
              <w:tab/>
            </w:r>
            <w:r w:rsidR="00064C9C">
              <w:rPr>
                <w:noProof/>
                <w:webHidden/>
              </w:rPr>
              <w:fldChar w:fldCharType="begin"/>
            </w:r>
            <w:r w:rsidR="00064C9C">
              <w:rPr>
                <w:noProof/>
                <w:webHidden/>
              </w:rPr>
              <w:instrText xml:space="preserve"> PAGEREF _Toc482780012 \h </w:instrText>
            </w:r>
            <w:r w:rsidR="00064C9C">
              <w:rPr>
                <w:noProof/>
                <w:webHidden/>
              </w:rPr>
            </w:r>
            <w:r w:rsidR="00064C9C">
              <w:rPr>
                <w:noProof/>
                <w:webHidden/>
              </w:rPr>
              <w:fldChar w:fldCharType="separate"/>
            </w:r>
            <w:r w:rsidR="00064C9C">
              <w:rPr>
                <w:noProof/>
                <w:webHidden/>
              </w:rPr>
              <w:t>17</w:t>
            </w:r>
            <w:r w:rsidR="00064C9C">
              <w:rPr>
                <w:noProof/>
                <w:webHidden/>
              </w:rPr>
              <w:fldChar w:fldCharType="end"/>
            </w:r>
          </w:hyperlink>
        </w:p>
        <w:p w14:paraId="5A4E48DE" w14:textId="46B1A690" w:rsidR="00064C9C" w:rsidRDefault="000872F4">
          <w:pPr>
            <w:pStyle w:val="TOC3"/>
            <w:tabs>
              <w:tab w:val="left" w:pos="1320"/>
              <w:tab w:val="right" w:leader="dot" w:pos="10456"/>
            </w:tabs>
            <w:rPr>
              <w:rFonts w:eastAsiaTheme="minorEastAsia"/>
              <w:noProof/>
              <w:sz w:val="22"/>
              <w:lang w:eastAsia="en-GB"/>
            </w:rPr>
          </w:pPr>
          <w:hyperlink w:anchor="_Toc482780013" w:history="1">
            <w:r w:rsidR="00064C9C" w:rsidRPr="007E73CD">
              <w:rPr>
                <w:rStyle w:val="Hyperlink"/>
                <w:noProof/>
              </w:rPr>
              <w:t>2.3.1</w:t>
            </w:r>
            <w:r w:rsidR="00064C9C">
              <w:rPr>
                <w:rFonts w:eastAsiaTheme="minorEastAsia"/>
                <w:noProof/>
                <w:sz w:val="22"/>
                <w:lang w:eastAsia="en-GB"/>
              </w:rPr>
              <w:tab/>
            </w:r>
            <w:r w:rsidR="00064C9C" w:rsidRPr="007E73CD">
              <w:rPr>
                <w:rStyle w:val="Hyperlink"/>
                <w:noProof/>
              </w:rPr>
              <w:t>Stage 1 – Form Create</w:t>
            </w:r>
            <w:r w:rsidR="00064C9C">
              <w:rPr>
                <w:noProof/>
                <w:webHidden/>
              </w:rPr>
              <w:tab/>
            </w:r>
            <w:r w:rsidR="00064C9C">
              <w:rPr>
                <w:noProof/>
                <w:webHidden/>
              </w:rPr>
              <w:fldChar w:fldCharType="begin"/>
            </w:r>
            <w:r w:rsidR="00064C9C">
              <w:rPr>
                <w:noProof/>
                <w:webHidden/>
              </w:rPr>
              <w:instrText xml:space="preserve"> PAGEREF _Toc482780013 \h </w:instrText>
            </w:r>
            <w:r w:rsidR="00064C9C">
              <w:rPr>
                <w:noProof/>
                <w:webHidden/>
              </w:rPr>
            </w:r>
            <w:r w:rsidR="00064C9C">
              <w:rPr>
                <w:noProof/>
                <w:webHidden/>
              </w:rPr>
              <w:fldChar w:fldCharType="separate"/>
            </w:r>
            <w:r w:rsidR="00064C9C">
              <w:rPr>
                <w:noProof/>
                <w:webHidden/>
              </w:rPr>
              <w:t>17</w:t>
            </w:r>
            <w:r w:rsidR="00064C9C">
              <w:rPr>
                <w:noProof/>
                <w:webHidden/>
              </w:rPr>
              <w:fldChar w:fldCharType="end"/>
            </w:r>
          </w:hyperlink>
        </w:p>
        <w:p w14:paraId="084E5C98" w14:textId="380DF188" w:rsidR="00064C9C" w:rsidRDefault="000872F4">
          <w:pPr>
            <w:pStyle w:val="TOC3"/>
            <w:tabs>
              <w:tab w:val="left" w:pos="1320"/>
              <w:tab w:val="right" w:leader="dot" w:pos="10456"/>
            </w:tabs>
            <w:rPr>
              <w:rFonts w:eastAsiaTheme="minorEastAsia"/>
              <w:noProof/>
              <w:sz w:val="22"/>
              <w:lang w:eastAsia="en-GB"/>
            </w:rPr>
          </w:pPr>
          <w:hyperlink w:anchor="_Toc482780014" w:history="1">
            <w:r w:rsidR="00064C9C" w:rsidRPr="007E73CD">
              <w:rPr>
                <w:rStyle w:val="Hyperlink"/>
                <w:noProof/>
              </w:rPr>
              <w:t>2.3.2</w:t>
            </w:r>
            <w:r w:rsidR="00064C9C">
              <w:rPr>
                <w:rFonts w:eastAsiaTheme="minorEastAsia"/>
                <w:noProof/>
                <w:sz w:val="22"/>
                <w:lang w:eastAsia="en-GB"/>
              </w:rPr>
              <w:tab/>
            </w:r>
            <w:r w:rsidR="00064C9C" w:rsidRPr="007E73CD">
              <w:rPr>
                <w:rStyle w:val="Hyperlink"/>
                <w:noProof/>
              </w:rPr>
              <w:t>Stage 2 - Create Grid</w:t>
            </w:r>
            <w:r w:rsidR="00064C9C">
              <w:rPr>
                <w:noProof/>
                <w:webHidden/>
              </w:rPr>
              <w:tab/>
            </w:r>
            <w:r w:rsidR="00064C9C">
              <w:rPr>
                <w:noProof/>
                <w:webHidden/>
              </w:rPr>
              <w:fldChar w:fldCharType="begin"/>
            </w:r>
            <w:r w:rsidR="00064C9C">
              <w:rPr>
                <w:noProof/>
                <w:webHidden/>
              </w:rPr>
              <w:instrText xml:space="preserve"> PAGEREF _Toc482780014 \h </w:instrText>
            </w:r>
            <w:r w:rsidR="00064C9C">
              <w:rPr>
                <w:noProof/>
                <w:webHidden/>
              </w:rPr>
            </w:r>
            <w:r w:rsidR="00064C9C">
              <w:rPr>
                <w:noProof/>
                <w:webHidden/>
              </w:rPr>
              <w:fldChar w:fldCharType="separate"/>
            </w:r>
            <w:r w:rsidR="00064C9C">
              <w:rPr>
                <w:noProof/>
                <w:webHidden/>
              </w:rPr>
              <w:t>17</w:t>
            </w:r>
            <w:r w:rsidR="00064C9C">
              <w:rPr>
                <w:noProof/>
                <w:webHidden/>
              </w:rPr>
              <w:fldChar w:fldCharType="end"/>
            </w:r>
          </w:hyperlink>
        </w:p>
        <w:p w14:paraId="4142F4EE" w14:textId="259342D4" w:rsidR="00064C9C" w:rsidRDefault="000872F4">
          <w:pPr>
            <w:pStyle w:val="TOC3"/>
            <w:tabs>
              <w:tab w:val="left" w:pos="1320"/>
              <w:tab w:val="right" w:leader="dot" w:pos="10456"/>
            </w:tabs>
            <w:rPr>
              <w:rFonts w:eastAsiaTheme="minorEastAsia"/>
              <w:noProof/>
              <w:sz w:val="22"/>
              <w:lang w:eastAsia="en-GB"/>
            </w:rPr>
          </w:pPr>
          <w:hyperlink w:anchor="_Toc482780015" w:history="1">
            <w:r w:rsidR="00064C9C" w:rsidRPr="007E73CD">
              <w:rPr>
                <w:rStyle w:val="Hyperlink"/>
                <w:noProof/>
              </w:rPr>
              <w:t>2.3.3</w:t>
            </w:r>
            <w:r w:rsidR="00064C9C">
              <w:rPr>
                <w:rFonts w:eastAsiaTheme="minorEastAsia"/>
                <w:noProof/>
                <w:sz w:val="22"/>
                <w:lang w:eastAsia="en-GB"/>
              </w:rPr>
              <w:tab/>
            </w:r>
            <w:r w:rsidR="00064C9C" w:rsidRPr="007E73CD">
              <w:rPr>
                <w:rStyle w:val="Hyperlink"/>
                <w:noProof/>
              </w:rPr>
              <w:t>Change state of Grid Items</w:t>
            </w:r>
            <w:r w:rsidR="00064C9C">
              <w:rPr>
                <w:noProof/>
                <w:webHidden/>
              </w:rPr>
              <w:tab/>
            </w:r>
            <w:r w:rsidR="00064C9C">
              <w:rPr>
                <w:noProof/>
                <w:webHidden/>
              </w:rPr>
              <w:fldChar w:fldCharType="begin"/>
            </w:r>
            <w:r w:rsidR="00064C9C">
              <w:rPr>
                <w:noProof/>
                <w:webHidden/>
              </w:rPr>
              <w:instrText xml:space="preserve"> PAGEREF _Toc482780015 \h </w:instrText>
            </w:r>
            <w:r w:rsidR="00064C9C">
              <w:rPr>
                <w:noProof/>
                <w:webHidden/>
              </w:rPr>
            </w:r>
            <w:r w:rsidR="00064C9C">
              <w:rPr>
                <w:noProof/>
                <w:webHidden/>
              </w:rPr>
              <w:fldChar w:fldCharType="separate"/>
            </w:r>
            <w:r w:rsidR="00064C9C">
              <w:rPr>
                <w:noProof/>
                <w:webHidden/>
              </w:rPr>
              <w:t>18</w:t>
            </w:r>
            <w:r w:rsidR="00064C9C">
              <w:rPr>
                <w:noProof/>
                <w:webHidden/>
              </w:rPr>
              <w:fldChar w:fldCharType="end"/>
            </w:r>
          </w:hyperlink>
        </w:p>
        <w:p w14:paraId="40BB33C4" w14:textId="62077311" w:rsidR="00064C9C" w:rsidRDefault="000872F4">
          <w:pPr>
            <w:pStyle w:val="TOC3"/>
            <w:tabs>
              <w:tab w:val="left" w:pos="1320"/>
              <w:tab w:val="right" w:leader="dot" w:pos="10456"/>
            </w:tabs>
            <w:rPr>
              <w:rFonts w:eastAsiaTheme="minorEastAsia"/>
              <w:noProof/>
              <w:sz w:val="22"/>
              <w:lang w:eastAsia="en-GB"/>
            </w:rPr>
          </w:pPr>
          <w:hyperlink w:anchor="_Toc482780016" w:history="1">
            <w:r w:rsidR="00064C9C" w:rsidRPr="007E73CD">
              <w:rPr>
                <w:rStyle w:val="Hyperlink"/>
                <w:noProof/>
              </w:rPr>
              <w:t>2.3.4</w:t>
            </w:r>
            <w:r w:rsidR="00064C9C">
              <w:rPr>
                <w:rFonts w:eastAsiaTheme="minorEastAsia"/>
                <w:noProof/>
                <w:sz w:val="22"/>
                <w:lang w:eastAsia="en-GB"/>
              </w:rPr>
              <w:tab/>
            </w:r>
            <w:r w:rsidR="00064C9C" w:rsidRPr="007E73CD">
              <w:rPr>
                <w:rStyle w:val="Hyperlink"/>
                <w:noProof/>
              </w:rPr>
              <w:t>Save Grid</w:t>
            </w:r>
            <w:r w:rsidR="00064C9C">
              <w:rPr>
                <w:noProof/>
                <w:webHidden/>
              </w:rPr>
              <w:tab/>
            </w:r>
            <w:r w:rsidR="00064C9C">
              <w:rPr>
                <w:noProof/>
                <w:webHidden/>
              </w:rPr>
              <w:fldChar w:fldCharType="begin"/>
            </w:r>
            <w:r w:rsidR="00064C9C">
              <w:rPr>
                <w:noProof/>
                <w:webHidden/>
              </w:rPr>
              <w:instrText xml:space="preserve"> PAGEREF _Toc482780016 \h </w:instrText>
            </w:r>
            <w:r w:rsidR="00064C9C">
              <w:rPr>
                <w:noProof/>
                <w:webHidden/>
              </w:rPr>
            </w:r>
            <w:r w:rsidR="00064C9C">
              <w:rPr>
                <w:noProof/>
                <w:webHidden/>
              </w:rPr>
              <w:fldChar w:fldCharType="separate"/>
            </w:r>
            <w:r w:rsidR="00064C9C">
              <w:rPr>
                <w:noProof/>
                <w:webHidden/>
              </w:rPr>
              <w:t>19</w:t>
            </w:r>
            <w:r w:rsidR="00064C9C">
              <w:rPr>
                <w:noProof/>
                <w:webHidden/>
              </w:rPr>
              <w:fldChar w:fldCharType="end"/>
            </w:r>
          </w:hyperlink>
        </w:p>
        <w:p w14:paraId="68BDAFDB" w14:textId="1A8251F9" w:rsidR="00064C9C" w:rsidRDefault="000872F4">
          <w:pPr>
            <w:pStyle w:val="TOC3"/>
            <w:tabs>
              <w:tab w:val="left" w:pos="1320"/>
              <w:tab w:val="right" w:leader="dot" w:pos="10456"/>
            </w:tabs>
            <w:rPr>
              <w:rFonts w:eastAsiaTheme="minorEastAsia"/>
              <w:noProof/>
              <w:sz w:val="22"/>
              <w:lang w:eastAsia="en-GB"/>
            </w:rPr>
          </w:pPr>
          <w:hyperlink w:anchor="_Toc482780017" w:history="1">
            <w:r w:rsidR="00064C9C" w:rsidRPr="007E73CD">
              <w:rPr>
                <w:rStyle w:val="Hyperlink"/>
                <w:noProof/>
              </w:rPr>
              <w:t>2.3.5</w:t>
            </w:r>
            <w:r w:rsidR="00064C9C">
              <w:rPr>
                <w:rFonts w:eastAsiaTheme="minorEastAsia"/>
                <w:noProof/>
                <w:sz w:val="22"/>
                <w:lang w:eastAsia="en-GB"/>
              </w:rPr>
              <w:tab/>
            </w:r>
            <w:r w:rsidR="00064C9C" w:rsidRPr="007E73CD">
              <w:rPr>
                <w:rStyle w:val="Hyperlink"/>
                <w:noProof/>
              </w:rPr>
              <w:t>Specify Algorithm</w:t>
            </w:r>
            <w:r w:rsidR="00064C9C">
              <w:rPr>
                <w:noProof/>
                <w:webHidden/>
              </w:rPr>
              <w:tab/>
            </w:r>
            <w:r w:rsidR="00064C9C">
              <w:rPr>
                <w:noProof/>
                <w:webHidden/>
              </w:rPr>
              <w:fldChar w:fldCharType="begin"/>
            </w:r>
            <w:r w:rsidR="00064C9C">
              <w:rPr>
                <w:noProof/>
                <w:webHidden/>
              </w:rPr>
              <w:instrText xml:space="preserve"> PAGEREF _Toc482780017 \h </w:instrText>
            </w:r>
            <w:r w:rsidR="00064C9C">
              <w:rPr>
                <w:noProof/>
                <w:webHidden/>
              </w:rPr>
            </w:r>
            <w:r w:rsidR="00064C9C">
              <w:rPr>
                <w:noProof/>
                <w:webHidden/>
              </w:rPr>
              <w:fldChar w:fldCharType="separate"/>
            </w:r>
            <w:r w:rsidR="00064C9C">
              <w:rPr>
                <w:noProof/>
                <w:webHidden/>
              </w:rPr>
              <w:t>19</w:t>
            </w:r>
            <w:r w:rsidR="00064C9C">
              <w:rPr>
                <w:noProof/>
                <w:webHidden/>
              </w:rPr>
              <w:fldChar w:fldCharType="end"/>
            </w:r>
          </w:hyperlink>
        </w:p>
        <w:p w14:paraId="5010539A" w14:textId="4F07F498" w:rsidR="00064C9C" w:rsidRDefault="000872F4">
          <w:pPr>
            <w:pStyle w:val="TOC3"/>
            <w:tabs>
              <w:tab w:val="left" w:pos="1320"/>
              <w:tab w:val="right" w:leader="dot" w:pos="10456"/>
            </w:tabs>
            <w:rPr>
              <w:rFonts w:eastAsiaTheme="minorEastAsia"/>
              <w:noProof/>
              <w:sz w:val="22"/>
              <w:lang w:eastAsia="en-GB"/>
            </w:rPr>
          </w:pPr>
          <w:hyperlink w:anchor="_Toc482780018" w:history="1">
            <w:r w:rsidR="00064C9C" w:rsidRPr="007E73CD">
              <w:rPr>
                <w:rStyle w:val="Hyperlink"/>
                <w:noProof/>
              </w:rPr>
              <w:t>2.3.6</w:t>
            </w:r>
            <w:r w:rsidR="00064C9C">
              <w:rPr>
                <w:rFonts w:eastAsiaTheme="minorEastAsia"/>
                <w:noProof/>
                <w:sz w:val="22"/>
                <w:lang w:eastAsia="en-GB"/>
              </w:rPr>
              <w:tab/>
            </w:r>
            <w:r w:rsidR="00064C9C" w:rsidRPr="007E73CD">
              <w:rPr>
                <w:rStyle w:val="Hyperlink"/>
                <w:noProof/>
              </w:rPr>
              <w:t>Search</w:t>
            </w:r>
            <w:r w:rsidR="00064C9C">
              <w:rPr>
                <w:noProof/>
                <w:webHidden/>
              </w:rPr>
              <w:tab/>
            </w:r>
            <w:r w:rsidR="00064C9C">
              <w:rPr>
                <w:noProof/>
                <w:webHidden/>
              </w:rPr>
              <w:fldChar w:fldCharType="begin"/>
            </w:r>
            <w:r w:rsidR="00064C9C">
              <w:rPr>
                <w:noProof/>
                <w:webHidden/>
              </w:rPr>
              <w:instrText xml:space="preserve"> PAGEREF _Toc482780018 \h </w:instrText>
            </w:r>
            <w:r w:rsidR="00064C9C">
              <w:rPr>
                <w:noProof/>
                <w:webHidden/>
              </w:rPr>
            </w:r>
            <w:r w:rsidR="00064C9C">
              <w:rPr>
                <w:noProof/>
                <w:webHidden/>
              </w:rPr>
              <w:fldChar w:fldCharType="separate"/>
            </w:r>
            <w:r w:rsidR="00064C9C">
              <w:rPr>
                <w:noProof/>
                <w:webHidden/>
              </w:rPr>
              <w:t>20</w:t>
            </w:r>
            <w:r w:rsidR="00064C9C">
              <w:rPr>
                <w:noProof/>
                <w:webHidden/>
              </w:rPr>
              <w:fldChar w:fldCharType="end"/>
            </w:r>
          </w:hyperlink>
        </w:p>
        <w:p w14:paraId="1D641C21" w14:textId="47193048" w:rsidR="00064C9C" w:rsidRDefault="000872F4">
          <w:pPr>
            <w:pStyle w:val="TOC3"/>
            <w:tabs>
              <w:tab w:val="left" w:pos="1320"/>
              <w:tab w:val="right" w:leader="dot" w:pos="10456"/>
            </w:tabs>
            <w:rPr>
              <w:rFonts w:eastAsiaTheme="minorEastAsia"/>
              <w:noProof/>
              <w:sz w:val="22"/>
              <w:lang w:eastAsia="en-GB"/>
            </w:rPr>
          </w:pPr>
          <w:hyperlink w:anchor="_Toc482780019" w:history="1">
            <w:r w:rsidR="00064C9C" w:rsidRPr="007E73CD">
              <w:rPr>
                <w:rStyle w:val="Hyperlink"/>
                <w:noProof/>
              </w:rPr>
              <w:t>2.3.7</w:t>
            </w:r>
            <w:r w:rsidR="00064C9C">
              <w:rPr>
                <w:rFonts w:eastAsiaTheme="minorEastAsia"/>
                <w:noProof/>
                <w:sz w:val="22"/>
                <w:lang w:eastAsia="en-GB"/>
              </w:rPr>
              <w:tab/>
            </w:r>
            <w:r w:rsidR="00064C9C" w:rsidRPr="007E73CD">
              <w:rPr>
                <w:rStyle w:val="Hyperlink"/>
                <w:noProof/>
              </w:rPr>
              <w:t>Reset</w:t>
            </w:r>
            <w:r w:rsidR="00064C9C">
              <w:rPr>
                <w:noProof/>
                <w:webHidden/>
              </w:rPr>
              <w:tab/>
            </w:r>
            <w:r w:rsidR="00064C9C">
              <w:rPr>
                <w:noProof/>
                <w:webHidden/>
              </w:rPr>
              <w:fldChar w:fldCharType="begin"/>
            </w:r>
            <w:r w:rsidR="00064C9C">
              <w:rPr>
                <w:noProof/>
                <w:webHidden/>
              </w:rPr>
              <w:instrText xml:space="preserve"> PAGEREF _Toc482780019 \h </w:instrText>
            </w:r>
            <w:r w:rsidR="00064C9C">
              <w:rPr>
                <w:noProof/>
                <w:webHidden/>
              </w:rPr>
            </w:r>
            <w:r w:rsidR="00064C9C">
              <w:rPr>
                <w:noProof/>
                <w:webHidden/>
              </w:rPr>
              <w:fldChar w:fldCharType="separate"/>
            </w:r>
            <w:r w:rsidR="00064C9C">
              <w:rPr>
                <w:noProof/>
                <w:webHidden/>
              </w:rPr>
              <w:t>20</w:t>
            </w:r>
            <w:r w:rsidR="00064C9C">
              <w:rPr>
                <w:noProof/>
                <w:webHidden/>
              </w:rPr>
              <w:fldChar w:fldCharType="end"/>
            </w:r>
          </w:hyperlink>
        </w:p>
        <w:p w14:paraId="2497E805" w14:textId="311834C8" w:rsidR="00064C9C" w:rsidRDefault="000872F4">
          <w:pPr>
            <w:pStyle w:val="TOC3"/>
            <w:tabs>
              <w:tab w:val="left" w:pos="1320"/>
              <w:tab w:val="right" w:leader="dot" w:pos="10456"/>
            </w:tabs>
            <w:rPr>
              <w:rFonts w:eastAsiaTheme="minorEastAsia"/>
              <w:noProof/>
              <w:sz w:val="22"/>
              <w:lang w:eastAsia="en-GB"/>
            </w:rPr>
          </w:pPr>
          <w:hyperlink w:anchor="_Toc482780020" w:history="1">
            <w:r w:rsidR="00064C9C" w:rsidRPr="007E73CD">
              <w:rPr>
                <w:rStyle w:val="Hyperlink"/>
                <w:noProof/>
              </w:rPr>
              <w:t>2.3.8</w:t>
            </w:r>
            <w:r w:rsidR="00064C9C">
              <w:rPr>
                <w:rFonts w:eastAsiaTheme="minorEastAsia"/>
                <w:noProof/>
                <w:sz w:val="22"/>
                <w:lang w:eastAsia="en-GB"/>
              </w:rPr>
              <w:tab/>
            </w:r>
            <w:r w:rsidR="00064C9C" w:rsidRPr="007E73CD">
              <w:rPr>
                <w:rStyle w:val="Hyperlink"/>
                <w:noProof/>
              </w:rPr>
              <w:t>Data Dictionary for Form Controls</w:t>
            </w:r>
            <w:r w:rsidR="00064C9C">
              <w:rPr>
                <w:noProof/>
                <w:webHidden/>
              </w:rPr>
              <w:tab/>
            </w:r>
            <w:r w:rsidR="00064C9C">
              <w:rPr>
                <w:noProof/>
                <w:webHidden/>
              </w:rPr>
              <w:fldChar w:fldCharType="begin"/>
            </w:r>
            <w:r w:rsidR="00064C9C">
              <w:rPr>
                <w:noProof/>
                <w:webHidden/>
              </w:rPr>
              <w:instrText xml:space="preserve"> PAGEREF _Toc482780020 \h </w:instrText>
            </w:r>
            <w:r w:rsidR="00064C9C">
              <w:rPr>
                <w:noProof/>
                <w:webHidden/>
              </w:rPr>
            </w:r>
            <w:r w:rsidR="00064C9C">
              <w:rPr>
                <w:noProof/>
                <w:webHidden/>
              </w:rPr>
              <w:fldChar w:fldCharType="separate"/>
            </w:r>
            <w:r w:rsidR="00064C9C">
              <w:rPr>
                <w:noProof/>
                <w:webHidden/>
              </w:rPr>
              <w:t>20</w:t>
            </w:r>
            <w:r w:rsidR="00064C9C">
              <w:rPr>
                <w:noProof/>
                <w:webHidden/>
              </w:rPr>
              <w:fldChar w:fldCharType="end"/>
            </w:r>
          </w:hyperlink>
        </w:p>
        <w:p w14:paraId="72ACCCF9" w14:textId="070E9105" w:rsidR="00064C9C" w:rsidRDefault="000872F4">
          <w:pPr>
            <w:pStyle w:val="TOC2"/>
            <w:tabs>
              <w:tab w:val="left" w:pos="880"/>
              <w:tab w:val="right" w:leader="dot" w:pos="10456"/>
            </w:tabs>
            <w:rPr>
              <w:rFonts w:eastAsiaTheme="minorEastAsia"/>
              <w:noProof/>
              <w:sz w:val="22"/>
              <w:lang w:eastAsia="en-GB"/>
            </w:rPr>
          </w:pPr>
          <w:hyperlink w:anchor="_Toc482780021" w:history="1">
            <w:r w:rsidR="00064C9C" w:rsidRPr="007E73CD">
              <w:rPr>
                <w:rStyle w:val="Hyperlink"/>
                <w:noProof/>
              </w:rPr>
              <w:t>2.4</w:t>
            </w:r>
            <w:r w:rsidR="00064C9C">
              <w:rPr>
                <w:rFonts w:eastAsiaTheme="minorEastAsia"/>
                <w:noProof/>
                <w:sz w:val="22"/>
                <w:lang w:eastAsia="en-GB"/>
              </w:rPr>
              <w:tab/>
            </w:r>
            <w:r w:rsidR="00064C9C" w:rsidRPr="007E73CD">
              <w:rPr>
                <w:rStyle w:val="Hyperlink"/>
                <w:noProof/>
              </w:rPr>
              <w:t>Classes</w:t>
            </w:r>
            <w:r w:rsidR="00064C9C">
              <w:rPr>
                <w:noProof/>
                <w:webHidden/>
              </w:rPr>
              <w:tab/>
            </w:r>
            <w:r w:rsidR="00064C9C">
              <w:rPr>
                <w:noProof/>
                <w:webHidden/>
              </w:rPr>
              <w:fldChar w:fldCharType="begin"/>
            </w:r>
            <w:r w:rsidR="00064C9C">
              <w:rPr>
                <w:noProof/>
                <w:webHidden/>
              </w:rPr>
              <w:instrText xml:space="preserve"> PAGEREF _Toc482780021 \h </w:instrText>
            </w:r>
            <w:r w:rsidR="00064C9C">
              <w:rPr>
                <w:noProof/>
                <w:webHidden/>
              </w:rPr>
            </w:r>
            <w:r w:rsidR="00064C9C">
              <w:rPr>
                <w:noProof/>
                <w:webHidden/>
              </w:rPr>
              <w:fldChar w:fldCharType="separate"/>
            </w:r>
            <w:r w:rsidR="00064C9C">
              <w:rPr>
                <w:noProof/>
                <w:webHidden/>
              </w:rPr>
              <w:t>21</w:t>
            </w:r>
            <w:r w:rsidR="00064C9C">
              <w:rPr>
                <w:noProof/>
                <w:webHidden/>
              </w:rPr>
              <w:fldChar w:fldCharType="end"/>
            </w:r>
          </w:hyperlink>
        </w:p>
        <w:p w14:paraId="6A405F65" w14:textId="73779760" w:rsidR="00064C9C" w:rsidRDefault="000872F4">
          <w:pPr>
            <w:pStyle w:val="TOC3"/>
            <w:tabs>
              <w:tab w:val="left" w:pos="1320"/>
              <w:tab w:val="right" w:leader="dot" w:pos="10456"/>
            </w:tabs>
            <w:rPr>
              <w:rFonts w:eastAsiaTheme="minorEastAsia"/>
              <w:noProof/>
              <w:sz w:val="22"/>
              <w:lang w:eastAsia="en-GB"/>
            </w:rPr>
          </w:pPr>
          <w:hyperlink w:anchor="_Toc482780022" w:history="1">
            <w:r w:rsidR="00064C9C" w:rsidRPr="007E73CD">
              <w:rPr>
                <w:rStyle w:val="Hyperlink"/>
                <w:noProof/>
              </w:rPr>
              <w:t>2.4.1</w:t>
            </w:r>
            <w:r w:rsidR="00064C9C">
              <w:rPr>
                <w:rFonts w:eastAsiaTheme="minorEastAsia"/>
                <w:noProof/>
                <w:sz w:val="22"/>
                <w:lang w:eastAsia="en-GB"/>
              </w:rPr>
              <w:tab/>
            </w:r>
            <w:r w:rsidR="00064C9C" w:rsidRPr="007E73CD">
              <w:rPr>
                <w:rStyle w:val="Hyperlink"/>
                <w:noProof/>
              </w:rPr>
              <w:t>TGridItem Class</w:t>
            </w:r>
            <w:r w:rsidR="00064C9C">
              <w:rPr>
                <w:noProof/>
                <w:webHidden/>
              </w:rPr>
              <w:tab/>
            </w:r>
            <w:r w:rsidR="00064C9C">
              <w:rPr>
                <w:noProof/>
                <w:webHidden/>
              </w:rPr>
              <w:fldChar w:fldCharType="begin"/>
            </w:r>
            <w:r w:rsidR="00064C9C">
              <w:rPr>
                <w:noProof/>
                <w:webHidden/>
              </w:rPr>
              <w:instrText xml:space="preserve"> PAGEREF _Toc482780022 \h </w:instrText>
            </w:r>
            <w:r w:rsidR="00064C9C">
              <w:rPr>
                <w:noProof/>
                <w:webHidden/>
              </w:rPr>
            </w:r>
            <w:r w:rsidR="00064C9C">
              <w:rPr>
                <w:noProof/>
                <w:webHidden/>
              </w:rPr>
              <w:fldChar w:fldCharType="separate"/>
            </w:r>
            <w:r w:rsidR="00064C9C">
              <w:rPr>
                <w:noProof/>
                <w:webHidden/>
              </w:rPr>
              <w:t>21</w:t>
            </w:r>
            <w:r w:rsidR="00064C9C">
              <w:rPr>
                <w:noProof/>
                <w:webHidden/>
              </w:rPr>
              <w:fldChar w:fldCharType="end"/>
            </w:r>
          </w:hyperlink>
        </w:p>
        <w:p w14:paraId="4298981B" w14:textId="1C528C08" w:rsidR="00064C9C" w:rsidRDefault="000872F4">
          <w:pPr>
            <w:pStyle w:val="TOC3"/>
            <w:tabs>
              <w:tab w:val="left" w:pos="1320"/>
              <w:tab w:val="right" w:leader="dot" w:pos="10456"/>
            </w:tabs>
            <w:rPr>
              <w:rFonts w:eastAsiaTheme="minorEastAsia"/>
              <w:noProof/>
              <w:sz w:val="22"/>
              <w:lang w:eastAsia="en-GB"/>
            </w:rPr>
          </w:pPr>
          <w:hyperlink w:anchor="_Toc482780023" w:history="1">
            <w:r w:rsidR="00064C9C" w:rsidRPr="007E73CD">
              <w:rPr>
                <w:rStyle w:val="Hyperlink"/>
                <w:noProof/>
              </w:rPr>
              <w:t>2.4.2</w:t>
            </w:r>
            <w:r w:rsidR="00064C9C">
              <w:rPr>
                <w:rFonts w:eastAsiaTheme="minorEastAsia"/>
                <w:noProof/>
                <w:sz w:val="22"/>
                <w:lang w:eastAsia="en-GB"/>
              </w:rPr>
              <w:tab/>
            </w:r>
            <w:r w:rsidR="00064C9C" w:rsidRPr="007E73CD">
              <w:rPr>
                <w:rStyle w:val="Hyperlink"/>
                <w:noProof/>
              </w:rPr>
              <w:t>TSearch Class</w:t>
            </w:r>
            <w:r w:rsidR="00064C9C">
              <w:rPr>
                <w:noProof/>
                <w:webHidden/>
              </w:rPr>
              <w:tab/>
            </w:r>
            <w:r w:rsidR="00064C9C">
              <w:rPr>
                <w:noProof/>
                <w:webHidden/>
              </w:rPr>
              <w:fldChar w:fldCharType="begin"/>
            </w:r>
            <w:r w:rsidR="00064C9C">
              <w:rPr>
                <w:noProof/>
                <w:webHidden/>
              </w:rPr>
              <w:instrText xml:space="preserve"> PAGEREF _Toc482780023 \h </w:instrText>
            </w:r>
            <w:r w:rsidR="00064C9C">
              <w:rPr>
                <w:noProof/>
                <w:webHidden/>
              </w:rPr>
            </w:r>
            <w:r w:rsidR="00064C9C">
              <w:rPr>
                <w:noProof/>
                <w:webHidden/>
              </w:rPr>
              <w:fldChar w:fldCharType="separate"/>
            </w:r>
            <w:r w:rsidR="00064C9C">
              <w:rPr>
                <w:noProof/>
                <w:webHidden/>
              </w:rPr>
              <w:t>23</w:t>
            </w:r>
            <w:r w:rsidR="00064C9C">
              <w:rPr>
                <w:noProof/>
                <w:webHidden/>
              </w:rPr>
              <w:fldChar w:fldCharType="end"/>
            </w:r>
          </w:hyperlink>
        </w:p>
        <w:p w14:paraId="73102BA8" w14:textId="19EE9F90" w:rsidR="00064C9C" w:rsidRDefault="000872F4">
          <w:pPr>
            <w:pStyle w:val="TOC3"/>
            <w:tabs>
              <w:tab w:val="left" w:pos="1320"/>
              <w:tab w:val="right" w:leader="dot" w:pos="10456"/>
            </w:tabs>
            <w:rPr>
              <w:rFonts w:eastAsiaTheme="minorEastAsia"/>
              <w:noProof/>
              <w:sz w:val="22"/>
              <w:lang w:eastAsia="en-GB"/>
            </w:rPr>
          </w:pPr>
          <w:hyperlink w:anchor="_Toc482780024" w:history="1">
            <w:r w:rsidR="00064C9C" w:rsidRPr="007E73CD">
              <w:rPr>
                <w:rStyle w:val="Hyperlink"/>
                <w:noProof/>
              </w:rPr>
              <w:t>2.4.3</w:t>
            </w:r>
            <w:r w:rsidR="00064C9C">
              <w:rPr>
                <w:rFonts w:eastAsiaTheme="minorEastAsia"/>
                <w:noProof/>
                <w:sz w:val="22"/>
                <w:lang w:eastAsia="en-GB"/>
              </w:rPr>
              <w:tab/>
            </w:r>
            <w:r w:rsidR="00064C9C" w:rsidRPr="007E73CD">
              <w:rPr>
                <w:rStyle w:val="Hyperlink"/>
                <w:noProof/>
              </w:rPr>
              <w:t>ShortestPath Unit</w:t>
            </w:r>
            <w:r w:rsidR="00064C9C">
              <w:rPr>
                <w:noProof/>
                <w:webHidden/>
              </w:rPr>
              <w:tab/>
            </w:r>
            <w:r w:rsidR="00064C9C">
              <w:rPr>
                <w:noProof/>
                <w:webHidden/>
              </w:rPr>
              <w:fldChar w:fldCharType="begin"/>
            </w:r>
            <w:r w:rsidR="00064C9C">
              <w:rPr>
                <w:noProof/>
                <w:webHidden/>
              </w:rPr>
              <w:instrText xml:space="preserve"> PAGEREF _Toc482780024 \h </w:instrText>
            </w:r>
            <w:r w:rsidR="00064C9C">
              <w:rPr>
                <w:noProof/>
                <w:webHidden/>
              </w:rPr>
            </w:r>
            <w:r w:rsidR="00064C9C">
              <w:rPr>
                <w:noProof/>
                <w:webHidden/>
              </w:rPr>
              <w:fldChar w:fldCharType="separate"/>
            </w:r>
            <w:r w:rsidR="00064C9C">
              <w:rPr>
                <w:noProof/>
                <w:webHidden/>
              </w:rPr>
              <w:t>30</w:t>
            </w:r>
            <w:r w:rsidR="00064C9C">
              <w:rPr>
                <w:noProof/>
                <w:webHidden/>
              </w:rPr>
              <w:fldChar w:fldCharType="end"/>
            </w:r>
          </w:hyperlink>
        </w:p>
        <w:p w14:paraId="4E67C2CB" w14:textId="0A0903D5" w:rsidR="00064C9C" w:rsidRDefault="000872F4">
          <w:pPr>
            <w:pStyle w:val="TOC1"/>
            <w:tabs>
              <w:tab w:val="left" w:pos="480"/>
              <w:tab w:val="right" w:leader="dot" w:pos="10456"/>
            </w:tabs>
            <w:rPr>
              <w:rFonts w:eastAsiaTheme="minorEastAsia"/>
              <w:noProof/>
              <w:sz w:val="22"/>
              <w:lang w:eastAsia="en-GB"/>
            </w:rPr>
          </w:pPr>
          <w:hyperlink w:anchor="_Toc482780025" w:history="1">
            <w:r w:rsidR="00064C9C" w:rsidRPr="007E73CD">
              <w:rPr>
                <w:rStyle w:val="Hyperlink"/>
                <w:noProof/>
              </w:rPr>
              <w:t>3</w:t>
            </w:r>
            <w:r w:rsidR="00064C9C">
              <w:rPr>
                <w:rFonts w:eastAsiaTheme="minorEastAsia"/>
                <w:noProof/>
                <w:sz w:val="22"/>
                <w:lang w:eastAsia="en-GB"/>
              </w:rPr>
              <w:tab/>
            </w:r>
            <w:r w:rsidR="00064C9C" w:rsidRPr="007E73CD">
              <w:rPr>
                <w:rStyle w:val="Hyperlink"/>
                <w:noProof/>
              </w:rPr>
              <w:t>System Testing</w:t>
            </w:r>
            <w:r w:rsidR="00064C9C">
              <w:rPr>
                <w:noProof/>
                <w:webHidden/>
              </w:rPr>
              <w:tab/>
            </w:r>
            <w:r w:rsidR="00064C9C">
              <w:rPr>
                <w:noProof/>
                <w:webHidden/>
              </w:rPr>
              <w:fldChar w:fldCharType="begin"/>
            </w:r>
            <w:r w:rsidR="00064C9C">
              <w:rPr>
                <w:noProof/>
                <w:webHidden/>
              </w:rPr>
              <w:instrText xml:space="preserve"> PAGEREF _Toc482780025 \h </w:instrText>
            </w:r>
            <w:r w:rsidR="00064C9C">
              <w:rPr>
                <w:noProof/>
                <w:webHidden/>
              </w:rPr>
            </w:r>
            <w:r w:rsidR="00064C9C">
              <w:rPr>
                <w:noProof/>
                <w:webHidden/>
              </w:rPr>
              <w:fldChar w:fldCharType="separate"/>
            </w:r>
            <w:r w:rsidR="00064C9C">
              <w:rPr>
                <w:noProof/>
                <w:webHidden/>
              </w:rPr>
              <w:t>40</w:t>
            </w:r>
            <w:r w:rsidR="00064C9C">
              <w:rPr>
                <w:noProof/>
                <w:webHidden/>
              </w:rPr>
              <w:fldChar w:fldCharType="end"/>
            </w:r>
          </w:hyperlink>
        </w:p>
        <w:p w14:paraId="7DA8BBD6" w14:textId="2C5C2051" w:rsidR="00064C9C" w:rsidRDefault="000872F4">
          <w:pPr>
            <w:pStyle w:val="TOC2"/>
            <w:tabs>
              <w:tab w:val="left" w:pos="880"/>
              <w:tab w:val="right" w:leader="dot" w:pos="10456"/>
            </w:tabs>
            <w:rPr>
              <w:rFonts w:eastAsiaTheme="minorEastAsia"/>
              <w:noProof/>
              <w:sz w:val="22"/>
              <w:lang w:eastAsia="en-GB"/>
            </w:rPr>
          </w:pPr>
          <w:hyperlink w:anchor="_Toc482780026" w:history="1">
            <w:r w:rsidR="00064C9C" w:rsidRPr="007E73CD">
              <w:rPr>
                <w:rStyle w:val="Hyperlink"/>
                <w:noProof/>
              </w:rPr>
              <w:t>3.1</w:t>
            </w:r>
            <w:r w:rsidR="00064C9C">
              <w:rPr>
                <w:rFonts w:eastAsiaTheme="minorEastAsia"/>
                <w:noProof/>
                <w:sz w:val="22"/>
                <w:lang w:eastAsia="en-GB"/>
              </w:rPr>
              <w:tab/>
            </w:r>
            <w:r w:rsidR="00064C9C" w:rsidRPr="007E73CD">
              <w:rPr>
                <w:rStyle w:val="Hyperlink"/>
                <w:noProof/>
              </w:rPr>
              <w:t>Typical Data Testing</w:t>
            </w:r>
            <w:r w:rsidR="00064C9C">
              <w:rPr>
                <w:noProof/>
                <w:webHidden/>
              </w:rPr>
              <w:tab/>
            </w:r>
            <w:r w:rsidR="00064C9C">
              <w:rPr>
                <w:noProof/>
                <w:webHidden/>
              </w:rPr>
              <w:fldChar w:fldCharType="begin"/>
            </w:r>
            <w:r w:rsidR="00064C9C">
              <w:rPr>
                <w:noProof/>
                <w:webHidden/>
              </w:rPr>
              <w:instrText xml:space="preserve"> PAGEREF _Toc482780026 \h </w:instrText>
            </w:r>
            <w:r w:rsidR="00064C9C">
              <w:rPr>
                <w:noProof/>
                <w:webHidden/>
              </w:rPr>
            </w:r>
            <w:r w:rsidR="00064C9C">
              <w:rPr>
                <w:noProof/>
                <w:webHidden/>
              </w:rPr>
              <w:fldChar w:fldCharType="separate"/>
            </w:r>
            <w:r w:rsidR="00064C9C">
              <w:rPr>
                <w:noProof/>
                <w:webHidden/>
              </w:rPr>
              <w:t>40</w:t>
            </w:r>
            <w:r w:rsidR="00064C9C">
              <w:rPr>
                <w:noProof/>
                <w:webHidden/>
              </w:rPr>
              <w:fldChar w:fldCharType="end"/>
            </w:r>
          </w:hyperlink>
        </w:p>
        <w:p w14:paraId="4D3AF5A1" w14:textId="0018CCED" w:rsidR="00064C9C" w:rsidRDefault="000872F4">
          <w:pPr>
            <w:pStyle w:val="TOC2"/>
            <w:tabs>
              <w:tab w:val="left" w:pos="880"/>
              <w:tab w:val="right" w:leader="dot" w:pos="10456"/>
            </w:tabs>
            <w:rPr>
              <w:rFonts w:eastAsiaTheme="minorEastAsia"/>
              <w:noProof/>
              <w:sz w:val="22"/>
              <w:lang w:eastAsia="en-GB"/>
            </w:rPr>
          </w:pPr>
          <w:hyperlink w:anchor="_Toc482780027" w:history="1">
            <w:r w:rsidR="00064C9C" w:rsidRPr="007E73CD">
              <w:rPr>
                <w:rStyle w:val="Hyperlink"/>
                <w:noProof/>
              </w:rPr>
              <w:t>3.2</w:t>
            </w:r>
            <w:r w:rsidR="00064C9C">
              <w:rPr>
                <w:rFonts w:eastAsiaTheme="minorEastAsia"/>
                <w:noProof/>
                <w:sz w:val="22"/>
                <w:lang w:eastAsia="en-GB"/>
              </w:rPr>
              <w:tab/>
            </w:r>
            <w:r w:rsidR="00064C9C" w:rsidRPr="007E73CD">
              <w:rPr>
                <w:rStyle w:val="Hyperlink"/>
                <w:noProof/>
              </w:rPr>
              <w:t>Erroneous Data Testing</w:t>
            </w:r>
            <w:r w:rsidR="00064C9C">
              <w:rPr>
                <w:noProof/>
                <w:webHidden/>
              </w:rPr>
              <w:tab/>
            </w:r>
            <w:r w:rsidR="00064C9C">
              <w:rPr>
                <w:noProof/>
                <w:webHidden/>
              </w:rPr>
              <w:fldChar w:fldCharType="begin"/>
            </w:r>
            <w:r w:rsidR="00064C9C">
              <w:rPr>
                <w:noProof/>
                <w:webHidden/>
              </w:rPr>
              <w:instrText xml:space="preserve"> PAGEREF _Toc482780027 \h </w:instrText>
            </w:r>
            <w:r w:rsidR="00064C9C">
              <w:rPr>
                <w:noProof/>
                <w:webHidden/>
              </w:rPr>
            </w:r>
            <w:r w:rsidR="00064C9C">
              <w:rPr>
                <w:noProof/>
                <w:webHidden/>
              </w:rPr>
              <w:fldChar w:fldCharType="separate"/>
            </w:r>
            <w:r w:rsidR="00064C9C">
              <w:rPr>
                <w:noProof/>
                <w:webHidden/>
              </w:rPr>
              <w:t>42</w:t>
            </w:r>
            <w:r w:rsidR="00064C9C">
              <w:rPr>
                <w:noProof/>
                <w:webHidden/>
              </w:rPr>
              <w:fldChar w:fldCharType="end"/>
            </w:r>
          </w:hyperlink>
        </w:p>
        <w:p w14:paraId="69EE091D" w14:textId="18F06413" w:rsidR="00064C9C" w:rsidRDefault="000872F4">
          <w:pPr>
            <w:pStyle w:val="TOC2"/>
            <w:tabs>
              <w:tab w:val="left" w:pos="880"/>
              <w:tab w:val="right" w:leader="dot" w:pos="10456"/>
            </w:tabs>
            <w:rPr>
              <w:rFonts w:eastAsiaTheme="minorEastAsia"/>
              <w:noProof/>
              <w:sz w:val="22"/>
              <w:lang w:eastAsia="en-GB"/>
            </w:rPr>
          </w:pPr>
          <w:hyperlink w:anchor="_Toc482780028" w:history="1">
            <w:r w:rsidR="00064C9C" w:rsidRPr="007E73CD">
              <w:rPr>
                <w:rStyle w:val="Hyperlink"/>
                <w:noProof/>
              </w:rPr>
              <w:t>3.3</w:t>
            </w:r>
            <w:r w:rsidR="00064C9C">
              <w:rPr>
                <w:rFonts w:eastAsiaTheme="minorEastAsia"/>
                <w:noProof/>
                <w:sz w:val="22"/>
                <w:lang w:eastAsia="en-GB"/>
              </w:rPr>
              <w:tab/>
            </w:r>
            <w:r w:rsidR="00064C9C" w:rsidRPr="007E73CD">
              <w:rPr>
                <w:rStyle w:val="Hyperlink"/>
                <w:noProof/>
              </w:rPr>
              <w:t>Extreme Data Testing</w:t>
            </w:r>
            <w:r w:rsidR="00064C9C">
              <w:rPr>
                <w:noProof/>
                <w:webHidden/>
              </w:rPr>
              <w:tab/>
            </w:r>
            <w:r w:rsidR="00064C9C">
              <w:rPr>
                <w:noProof/>
                <w:webHidden/>
              </w:rPr>
              <w:fldChar w:fldCharType="begin"/>
            </w:r>
            <w:r w:rsidR="00064C9C">
              <w:rPr>
                <w:noProof/>
                <w:webHidden/>
              </w:rPr>
              <w:instrText xml:space="preserve"> PAGEREF _Toc482780028 \h </w:instrText>
            </w:r>
            <w:r w:rsidR="00064C9C">
              <w:rPr>
                <w:noProof/>
                <w:webHidden/>
              </w:rPr>
            </w:r>
            <w:r w:rsidR="00064C9C">
              <w:rPr>
                <w:noProof/>
                <w:webHidden/>
              </w:rPr>
              <w:fldChar w:fldCharType="separate"/>
            </w:r>
            <w:r w:rsidR="00064C9C">
              <w:rPr>
                <w:noProof/>
                <w:webHidden/>
              </w:rPr>
              <w:t>43</w:t>
            </w:r>
            <w:r w:rsidR="00064C9C">
              <w:rPr>
                <w:noProof/>
                <w:webHidden/>
              </w:rPr>
              <w:fldChar w:fldCharType="end"/>
            </w:r>
          </w:hyperlink>
        </w:p>
        <w:p w14:paraId="6BE07F64" w14:textId="52ABCA2F" w:rsidR="00064C9C" w:rsidRDefault="000872F4">
          <w:pPr>
            <w:pStyle w:val="TOC2"/>
            <w:tabs>
              <w:tab w:val="left" w:pos="880"/>
              <w:tab w:val="right" w:leader="dot" w:pos="10456"/>
            </w:tabs>
            <w:rPr>
              <w:rFonts w:eastAsiaTheme="minorEastAsia"/>
              <w:noProof/>
              <w:sz w:val="22"/>
              <w:lang w:eastAsia="en-GB"/>
            </w:rPr>
          </w:pPr>
          <w:hyperlink w:anchor="_Toc482780029" w:history="1">
            <w:r w:rsidR="00064C9C" w:rsidRPr="007E73CD">
              <w:rPr>
                <w:rStyle w:val="Hyperlink"/>
                <w:noProof/>
              </w:rPr>
              <w:t>3.4</w:t>
            </w:r>
            <w:r w:rsidR="00064C9C">
              <w:rPr>
                <w:rFonts w:eastAsiaTheme="minorEastAsia"/>
                <w:noProof/>
                <w:sz w:val="22"/>
                <w:lang w:eastAsia="en-GB"/>
              </w:rPr>
              <w:tab/>
            </w:r>
            <w:r w:rsidR="00064C9C" w:rsidRPr="007E73CD">
              <w:rPr>
                <w:rStyle w:val="Hyperlink"/>
                <w:noProof/>
              </w:rPr>
              <w:t>Boundary Testing</w:t>
            </w:r>
            <w:r w:rsidR="00064C9C">
              <w:rPr>
                <w:noProof/>
                <w:webHidden/>
              </w:rPr>
              <w:tab/>
            </w:r>
            <w:r w:rsidR="00064C9C">
              <w:rPr>
                <w:noProof/>
                <w:webHidden/>
              </w:rPr>
              <w:fldChar w:fldCharType="begin"/>
            </w:r>
            <w:r w:rsidR="00064C9C">
              <w:rPr>
                <w:noProof/>
                <w:webHidden/>
              </w:rPr>
              <w:instrText xml:space="preserve"> PAGEREF _Toc482780029 \h </w:instrText>
            </w:r>
            <w:r w:rsidR="00064C9C">
              <w:rPr>
                <w:noProof/>
                <w:webHidden/>
              </w:rPr>
            </w:r>
            <w:r w:rsidR="00064C9C">
              <w:rPr>
                <w:noProof/>
                <w:webHidden/>
              </w:rPr>
              <w:fldChar w:fldCharType="separate"/>
            </w:r>
            <w:r w:rsidR="00064C9C">
              <w:rPr>
                <w:noProof/>
                <w:webHidden/>
              </w:rPr>
              <w:t>43</w:t>
            </w:r>
            <w:r w:rsidR="00064C9C">
              <w:rPr>
                <w:noProof/>
                <w:webHidden/>
              </w:rPr>
              <w:fldChar w:fldCharType="end"/>
            </w:r>
          </w:hyperlink>
        </w:p>
        <w:p w14:paraId="1E8401B6" w14:textId="07B86A57" w:rsidR="00064C9C" w:rsidRDefault="000872F4">
          <w:pPr>
            <w:pStyle w:val="TOC2"/>
            <w:tabs>
              <w:tab w:val="left" w:pos="880"/>
              <w:tab w:val="right" w:leader="dot" w:pos="10456"/>
            </w:tabs>
            <w:rPr>
              <w:rFonts w:eastAsiaTheme="minorEastAsia"/>
              <w:noProof/>
              <w:sz w:val="22"/>
              <w:lang w:eastAsia="en-GB"/>
            </w:rPr>
          </w:pPr>
          <w:hyperlink w:anchor="_Toc482780030" w:history="1">
            <w:r w:rsidR="00064C9C" w:rsidRPr="007E73CD">
              <w:rPr>
                <w:rStyle w:val="Hyperlink"/>
                <w:noProof/>
              </w:rPr>
              <w:t>3.5</w:t>
            </w:r>
            <w:r w:rsidR="00064C9C">
              <w:rPr>
                <w:rFonts w:eastAsiaTheme="minorEastAsia"/>
                <w:noProof/>
                <w:sz w:val="22"/>
                <w:lang w:eastAsia="en-GB"/>
              </w:rPr>
              <w:tab/>
            </w:r>
            <w:r w:rsidR="00064C9C" w:rsidRPr="007E73CD">
              <w:rPr>
                <w:rStyle w:val="Hyperlink"/>
                <w:noProof/>
              </w:rPr>
              <w:t>Post Testing</w:t>
            </w:r>
            <w:r w:rsidR="00064C9C">
              <w:rPr>
                <w:noProof/>
                <w:webHidden/>
              </w:rPr>
              <w:tab/>
            </w:r>
            <w:r w:rsidR="00064C9C">
              <w:rPr>
                <w:noProof/>
                <w:webHidden/>
              </w:rPr>
              <w:fldChar w:fldCharType="begin"/>
            </w:r>
            <w:r w:rsidR="00064C9C">
              <w:rPr>
                <w:noProof/>
                <w:webHidden/>
              </w:rPr>
              <w:instrText xml:space="preserve"> PAGEREF _Toc482780030 \h </w:instrText>
            </w:r>
            <w:r w:rsidR="00064C9C">
              <w:rPr>
                <w:noProof/>
                <w:webHidden/>
              </w:rPr>
            </w:r>
            <w:r w:rsidR="00064C9C">
              <w:rPr>
                <w:noProof/>
                <w:webHidden/>
              </w:rPr>
              <w:fldChar w:fldCharType="separate"/>
            </w:r>
            <w:r w:rsidR="00064C9C">
              <w:rPr>
                <w:noProof/>
                <w:webHidden/>
              </w:rPr>
              <w:t>43</w:t>
            </w:r>
            <w:r w:rsidR="00064C9C">
              <w:rPr>
                <w:noProof/>
                <w:webHidden/>
              </w:rPr>
              <w:fldChar w:fldCharType="end"/>
            </w:r>
          </w:hyperlink>
        </w:p>
        <w:p w14:paraId="494269A0" w14:textId="513C5A97" w:rsidR="00064C9C" w:rsidRDefault="000872F4">
          <w:pPr>
            <w:pStyle w:val="TOC1"/>
            <w:tabs>
              <w:tab w:val="left" w:pos="480"/>
              <w:tab w:val="right" w:leader="dot" w:pos="10456"/>
            </w:tabs>
            <w:rPr>
              <w:rFonts w:eastAsiaTheme="minorEastAsia"/>
              <w:noProof/>
              <w:sz w:val="22"/>
              <w:lang w:eastAsia="en-GB"/>
            </w:rPr>
          </w:pPr>
          <w:hyperlink w:anchor="_Toc482780031" w:history="1">
            <w:r w:rsidR="00064C9C" w:rsidRPr="007E73CD">
              <w:rPr>
                <w:rStyle w:val="Hyperlink"/>
                <w:noProof/>
              </w:rPr>
              <w:t>4</w:t>
            </w:r>
            <w:r w:rsidR="00064C9C">
              <w:rPr>
                <w:rFonts w:eastAsiaTheme="minorEastAsia"/>
                <w:noProof/>
                <w:sz w:val="22"/>
                <w:lang w:eastAsia="en-GB"/>
              </w:rPr>
              <w:tab/>
            </w:r>
            <w:r w:rsidR="00064C9C" w:rsidRPr="007E73CD">
              <w:rPr>
                <w:rStyle w:val="Hyperlink"/>
                <w:noProof/>
              </w:rPr>
              <w:t>Technical Solution</w:t>
            </w:r>
            <w:r w:rsidR="00064C9C">
              <w:rPr>
                <w:noProof/>
                <w:webHidden/>
              </w:rPr>
              <w:tab/>
            </w:r>
            <w:r w:rsidR="00064C9C">
              <w:rPr>
                <w:noProof/>
                <w:webHidden/>
              </w:rPr>
              <w:fldChar w:fldCharType="begin"/>
            </w:r>
            <w:r w:rsidR="00064C9C">
              <w:rPr>
                <w:noProof/>
                <w:webHidden/>
              </w:rPr>
              <w:instrText xml:space="preserve"> PAGEREF _Toc482780031 \h </w:instrText>
            </w:r>
            <w:r w:rsidR="00064C9C">
              <w:rPr>
                <w:noProof/>
                <w:webHidden/>
              </w:rPr>
            </w:r>
            <w:r w:rsidR="00064C9C">
              <w:rPr>
                <w:noProof/>
                <w:webHidden/>
              </w:rPr>
              <w:fldChar w:fldCharType="separate"/>
            </w:r>
            <w:r w:rsidR="00064C9C">
              <w:rPr>
                <w:noProof/>
                <w:webHidden/>
              </w:rPr>
              <w:t>45</w:t>
            </w:r>
            <w:r w:rsidR="00064C9C">
              <w:rPr>
                <w:noProof/>
                <w:webHidden/>
              </w:rPr>
              <w:fldChar w:fldCharType="end"/>
            </w:r>
          </w:hyperlink>
        </w:p>
        <w:p w14:paraId="13DAF60B" w14:textId="3FA7C47E" w:rsidR="00064C9C" w:rsidRDefault="000872F4">
          <w:pPr>
            <w:pStyle w:val="TOC2"/>
            <w:tabs>
              <w:tab w:val="left" w:pos="880"/>
              <w:tab w:val="right" w:leader="dot" w:pos="10456"/>
            </w:tabs>
            <w:rPr>
              <w:rFonts w:eastAsiaTheme="minorEastAsia"/>
              <w:noProof/>
              <w:sz w:val="22"/>
              <w:lang w:eastAsia="en-GB"/>
            </w:rPr>
          </w:pPr>
          <w:hyperlink w:anchor="_Toc482780032" w:history="1">
            <w:r w:rsidR="00064C9C" w:rsidRPr="007E73CD">
              <w:rPr>
                <w:rStyle w:val="Hyperlink"/>
                <w:noProof/>
              </w:rPr>
              <w:t>4.1</w:t>
            </w:r>
            <w:r w:rsidR="00064C9C">
              <w:rPr>
                <w:rFonts w:eastAsiaTheme="minorEastAsia"/>
                <w:noProof/>
                <w:sz w:val="22"/>
                <w:lang w:eastAsia="en-GB"/>
              </w:rPr>
              <w:tab/>
            </w:r>
            <w:r w:rsidR="00064C9C" w:rsidRPr="007E73CD">
              <w:rPr>
                <w:rStyle w:val="Hyperlink"/>
                <w:noProof/>
              </w:rPr>
              <w:t>Commented Code</w:t>
            </w:r>
            <w:r w:rsidR="00064C9C">
              <w:rPr>
                <w:noProof/>
                <w:webHidden/>
              </w:rPr>
              <w:tab/>
            </w:r>
            <w:r w:rsidR="00064C9C">
              <w:rPr>
                <w:noProof/>
                <w:webHidden/>
              </w:rPr>
              <w:fldChar w:fldCharType="begin"/>
            </w:r>
            <w:r w:rsidR="00064C9C">
              <w:rPr>
                <w:noProof/>
                <w:webHidden/>
              </w:rPr>
              <w:instrText xml:space="preserve"> PAGEREF _Toc482780032 \h </w:instrText>
            </w:r>
            <w:r w:rsidR="00064C9C">
              <w:rPr>
                <w:noProof/>
                <w:webHidden/>
              </w:rPr>
            </w:r>
            <w:r w:rsidR="00064C9C">
              <w:rPr>
                <w:noProof/>
                <w:webHidden/>
              </w:rPr>
              <w:fldChar w:fldCharType="separate"/>
            </w:r>
            <w:r w:rsidR="00064C9C">
              <w:rPr>
                <w:noProof/>
                <w:webHidden/>
              </w:rPr>
              <w:t>46</w:t>
            </w:r>
            <w:r w:rsidR="00064C9C">
              <w:rPr>
                <w:noProof/>
                <w:webHidden/>
              </w:rPr>
              <w:fldChar w:fldCharType="end"/>
            </w:r>
          </w:hyperlink>
        </w:p>
        <w:p w14:paraId="521DD272" w14:textId="09FE2D12" w:rsidR="00064C9C" w:rsidRDefault="000872F4">
          <w:pPr>
            <w:pStyle w:val="TOC1"/>
            <w:tabs>
              <w:tab w:val="left" w:pos="480"/>
              <w:tab w:val="right" w:leader="dot" w:pos="10456"/>
            </w:tabs>
            <w:rPr>
              <w:rFonts w:eastAsiaTheme="minorEastAsia"/>
              <w:noProof/>
              <w:sz w:val="22"/>
              <w:lang w:eastAsia="en-GB"/>
            </w:rPr>
          </w:pPr>
          <w:hyperlink w:anchor="_Toc482780033" w:history="1">
            <w:r w:rsidR="00064C9C" w:rsidRPr="007E73CD">
              <w:rPr>
                <w:rStyle w:val="Hyperlink"/>
                <w:noProof/>
              </w:rPr>
              <w:t>5</w:t>
            </w:r>
            <w:r w:rsidR="00064C9C">
              <w:rPr>
                <w:rFonts w:eastAsiaTheme="minorEastAsia"/>
                <w:noProof/>
                <w:sz w:val="22"/>
                <w:lang w:eastAsia="en-GB"/>
              </w:rPr>
              <w:tab/>
            </w:r>
            <w:r w:rsidR="00064C9C" w:rsidRPr="007E73CD">
              <w:rPr>
                <w:rStyle w:val="Hyperlink"/>
                <w:noProof/>
              </w:rPr>
              <w:t>Evaluation</w:t>
            </w:r>
            <w:r w:rsidR="00064C9C">
              <w:rPr>
                <w:noProof/>
                <w:webHidden/>
              </w:rPr>
              <w:tab/>
            </w:r>
            <w:r w:rsidR="00064C9C">
              <w:rPr>
                <w:noProof/>
                <w:webHidden/>
              </w:rPr>
              <w:fldChar w:fldCharType="begin"/>
            </w:r>
            <w:r w:rsidR="00064C9C">
              <w:rPr>
                <w:noProof/>
                <w:webHidden/>
              </w:rPr>
              <w:instrText xml:space="preserve"> PAGEREF _Toc482780033 \h </w:instrText>
            </w:r>
            <w:r w:rsidR="00064C9C">
              <w:rPr>
                <w:noProof/>
                <w:webHidden/>
              </w:rPr>
            </w:r>
            <w:r w:rsidR="00064C9C">
              <w:rPr>
                <w:noProof/>
                <w:webHidden/>
              </w:rPr>
              <w:fldChar w:fldCharType="separate"/>
            </w:r>
            <w:r w:rsidR="00064C9C">
              <w:rPr>
                <w:noProof/>
                <w:webHidden/>
              </w:rPr>
              <w:t>47</w:t>
            </w:r>
            <w:r w:rsidR="00064C9C">
              <w:rPr>
                <w:noProof/>
                <w:webHidden/>
              </w:rPr>
              <w:fldChar w:fldCharType="end"/>
            </w:r>
          </w:hyperlink>
        </w:p>
        <w:p w14:paraId="5D1F4012" w14:textId="2C296704" w:rsidR="00064C9C" w:rsidRDefault="000872F4">
          <w:pPr>
            <w:pStyle w:val="TOC2"/>
            <w:tabs>
              <w:tab w:val="left" w:pos="880"/>
              <w:tab w:val="right" w:leader="dot" w:pos="10456"/>
            </w:tabs>
            <w:rPr>
              <w:rFonts w:eastAsiaTheme="minorEastAsia"/>
              <w:noProof/>
              <w:sz w:val="22"/>
              <w:lang w:eastAsia="en-GB"/>
            </w:rPr>
          </w:pPr>
          <w:hyperlink w:anchor="_Toc482780034" w:history="1">
            <w:r w:rsidR="00064C9C" w:rsidRPr="007E73CD">
              <w:rPr>
                <w:rStyle w:val="Hyperlink"/>
                <w:noProof/>
              </w:rPr>
              <w:t>5.1</w:t>
            </w:r>
            <w:r w:rsidR="00064C9C">
              <w:rPr>
                <w:rFonts w:eastAsiaTheme="minorEastAsia"/>
                <w:noProof/>
                <w:sz w:val="22"/>
                <w:lang w:eastAsia="en-GB"/>
              </w:rPr>
              <w:tab/>
            </w:r>
            <w:r w:rsidR="00064C9C" w:rsidRPr="007E73CD">
              <w:rPr>
                <w:rStyle w:val="Hyperlink"/>
                <w:noProof/>
              </w:rPr>
              <w:t>Original Objective Evaluation Based On Client Feedback</w:t>
            </w:r>
            <w:r w:rsidR="00064C9C">
              <w:rPr>
                <w:noProof/>
                <w:webHidden/>
              </w:rPr>
              <w:tab/>
            </w:r>
            <w:r w:rsidR="00064C9C">
              <w:rPr>
                <w:noProof/>
                <w:webHidden/>
              </w:rPr>
              <w:fldChar w:fldCharType="begin"/>
            </w:r>
            <w:r w:rsidR="00064C9C">
              <w:rPr>
                <w:noProof/>
                <w:webHidden/>
              </w:rPr>
              <w:instrText xml:space="preserve"> PAGEREF _Toc482780034 \h </w:instrText>
            </w:r>
            <w:r w:rsidR="00064C9C">
              <w:rPr>
                <w:noProof/>
                <w:webHidden/>
              </w:rPr>
            </w:r>
            <w:r w:rsidR="00064C9C">
              <w:rPr>
                <w:noProof/>
                <w:webHidden/>
              </w:rPr>
              <w:fldChar w:fldCharType="separate"/>
            </w:r>
            <w:r w:rsidR="00064C9C">
              <w:rPr>
                <w:noProof/>
                <w:webHidden/>
              </w:rPr>
              <w:t>47</w:t>
            </w:r>
            <w:r w:rsidR="00064C9C">
              <w:rPr>
                <w:noProof/>
                <w:webHidden/>
              </w:rPr>
              <w:fldChar w:fldCharType="end"/>
            </w:r>
          </w:hyperlink>
        </w:p>
        <w:p w14:paraId="12E9D885" w14:textId="3BFE9BBE" w:rsidR="00064C9C" w:rsidRDefault="000872F4">
          <w:pPr>
            <w:pStyle w:val="TOC3"/>
            <w:tabs>
              <w:tab w:val="left" w:pos="1320"/>
              <w:tab w:val="right" w:leader="dot" w:pos="10456"/>
            </w:tabs>
            <w:rPr>
              <w:rFonts w:eastAsiaTheme="minorEastAsia"/>
              <w:noProof/>
              <w:sz w:val="22"/>
              <w:lang w:eastAsia="en-GB"/>
            </w:rPr>
          </w:pPr>
          <w:hyperlink w:anchor="_Toc482780035" w:history="1">
            <w:r w:rsidR="00064C9C" w:rsidRPr="007E73CD">
              <w:rPr>
                <w:rStyle w:val="Hyperlink"/>
                <w:noProof/>
              </w:rPr>
              <w:t>5.1.1</w:t>
            </w:r>
            <w:r w:rsidR="00064C9C">
              <w:rPr>
                <w:rFonts w:eastAsiaTheme="minorEastAsia"/>
                <w:noProof/>
                <w:sz w:val="22"/>
                <w:lang w:eastAsia="en-GB"/>
              </w:rPr>
              <w:tab/>
            </w:r>
            <w:r w:rsidR="00064C9C" w:rsidRPr="007E73CD">
              <w:rPr>
                <w:rStyle w:val="Hyperlink"/>
                <w:noProof/>
              </w:rPr>
              <w:t>System Start up</w:t>
            </w:r>
            <w:r w:rsidR="00064C9C">
              <w:rPr>
                <w:noProof/>
                <w:webHidden/>
              </w:rPr>
              <w:tab/>
            </w:r>
            <w:r w:rsidR="00064C9C">
              <w:rPr>
                <w:noProof/>
                <w:webHidden/>
              </w:rPr>
              <w:fldChar w:fldCharType="begin"/>
            </w:r>
            <w:r w:rsidR="00064C9C">
              <w:rPr>
                <w:noProof/>
                <w:webHidden/>
              </w:rPr>
              <w:instrText xml:space="preserve"> PAGEREF _Toc482780035 \h </w:instrText>
            </w:r>
            <w:r w:rsidR="00064C9C">
              <w:rPr>
                <w:noProof/>
                <w:webHidden/>
              </w:rPr>
            </w:r>
            <w:r w:rsidR="00064C9C">
              <w:rPr>
                <w:noProof/>
                <w:webHidden/>
              </w:rPr>
              <w:fldChar w:fldCharType="separate"/>
            </w:r>
            <w:r w:rsidR="00064C9C">
              <w:rPr>
                <w:noProof/>
                <w:webHidden/>
              </w:rPr>
              <w:t>47</w:t>
            </w:r>
            <w:r w:rsidR="00064C9C">
              <w:rPr>
                <w:noProof/>
                <w:webHidden/>
              </w:rPr>
              <w:fldChar w:fldCharType="end"/>
            </w:r>
          </w:hyperlink>
        </w:p>
        <w:p w14:paraId="302421F6" w14:textId="1B1AA82A" w:rsidR="00064C9C" w:rsidRDefault="000872F4">
          <w:pPr>
            <w:pStyle w:val="TOC3"/>
            <w:tabs>
              <w:tab w:val="left" w:pos="1320"/>
              <w:tab w:val="right" w:leader="dot" w:pos="10456"/>
            </w:tabs>
            <w:rPr>
              <w:rFonts w:eastAsiaTheme="minorEastAsia"/>
              <w:noProof/>
              <w:sz w:val="22"/>
              <w:lang w:eastAsia="en-GB"/>
            </w:rPr>
          </w:pPr>
          <w:hyperlink w:anchor="_Toc482780036" w:history="1">
            <w:r w:rsidR="00064C9C" w:rsidRPr="007E73CD">
              <w:rPr>
                <w:rStyle w:val="Hyperlink"/>
                <w:noProof/>
              </w:rPr>
              <w:t>5.1.2</w:t>
            </w:r>
            <w:r w:rsidR="00064C9C">
              <w:rPr>
                <w:rFonts w:eastAsiaTheme="minorEastAsia"/>
                <w:noProof/>
                <w:sz w:val="22"/>
                <w:lang w:eastAsia="en-GB"/>
              </w:rPr>
              <w:tab/>
            </w:r>
            <w:r w:rsidR="00064C9C" w:rsidRPr="007E73CD">
              <w:rPr>
                <w:rStyle w:val="Hyperlink"/>
                <w:noProof/>
              </w:rPr>
              <w:t>Create the Grid</w:t>
            </w:r>
            <w:r w:rsidR="00064C9C">
              <w:rPr>
                <w:noProof/>
                <w:webHidden/>
              </w:rPr>
              <w:tab/>
            </w:r>
            <w:r w:rsidR="00064C9C">
              <w:rPr>
                <w:noProof/>
                <w:webHidden/>
              </w:rPr>
              <w:fldChar w:fldCharType="begin"/>
            </w:r>
            <w:r w:rsidR="00064C9C">
              <w:rPr>
                <w:noProof/>
                <w:webHidden/>
              </w:rPr>
              <w:instrText xml:space="preserve"> PAGEREF _Toc482780036 \h </w:instrText>
            </w:r>
            <w:r w:rsidR="00064C9C">
              <w:rPr>
                <w:noProof/>
                <w:webHidden/>
              </w:rPr>
            </w:r>
            <w:r w:rsidR="00064C9C">
              <w:rPr>
                <w:noProof/>
                <w:webHidden/>
              </w:rPr>
              <w:fldChar w:fldCharType="separate"/>
            </w:r>
            <w:r w:rsidR="00064C9C">
              <w:rPr>
                <w:noProof/>
                <w:webHidden/>
              </w:rPr>
              <w:t>47</w:t>
            </w:r>
            <w:r w:rsidR="00064C9C">
              <w:rPr>
                <w:noProof/>
                <w:webHidden/>
              </w:rPr>
              <w:fldChar w:fldCharType="end"/>
            </w:r>
          </w:hyperlink>
        </w:p>
        <w:p w14:paraId="7537A452" w14:textId="6D1E04BF" w:rsidR="00064C9C" w:rsidRDefault="000872F4">
          <w:pPr>
            <w:pStyle w:val="TOC3"/>
            <w:tabs>
              <w:tab w:val="left" w:pos="1320"/>
              <w:tab w:val="right" w:leader="dot" w:pos="10456"/>
            </w:tabs>
            <w:rPr>
              <w:rFonts w:eastAsiaTheme="minorEastAsia"/>
              <w:noProof/>
              <w:sz w:val="22"/>
              <w:lang w:eastAsia="en-GB"/>
            </w:rPr>
          </w:pPr>
          <w:hyperlink w:anchor="_Toc482780037" w:history="1">
            <w:r w:rsidR="00064C9C" w:rsidRPr="007E73CD">
              <w:rPr>
                <w:rStyle w:val="Hyperlink"/>
                <w:noProof/>
              </w:rPr>
              <w:t>5.1.3</w:t>
            </w:r>
            <w:r w:rsidR="00064C9C">
              <w:rPr>
                <w:rFonts w:eastAsiaTheme="minorEastAsia"/>
                <w:noProof/>
                <w:sz w:val="22"/>
                <w:lang w:eastAsia="en-GB"/>
              </w:rPr>
              <w:tab/>
            </w:r>
            <w:r w:rsidR="00064C9C" w:rsidRPr="007E73CD">
              <w:rPr>
                <w:rStyle w:val="Hyperlink"/>
                <w:noProof/>
              </w:rPr>
              <w:t>Saving the Grid Locations</w:t>
            </w:r>
            <w:r w:rsidR="00064C9C">
              <w:rPr>
                <w:noProof/>
                <w:webHidden/>
              </w:rPr>
              <w:tab/>
            </w:r>
            <w:r w:rsidR="00064C9C">
              <w:rPr>
                <w:noProof/>
                <w:webHidden/>
              </w:rPr>
              <w:fldChar w:fldCharType="begin"/>
            </w:r>
            <w:r w:rsidR="00064C9C">
              <w:rPr>
                <w:noProof/>
                <w:webHidden/>
              </w:rPr>
              <w:instrText xml:space="preserve"> PAGEREF _Toc482780037 \h </w:instrText>
            </w:r>
            <w:r w:rsidR="00064C9C">
              <w:rPr>
                <w:noProof/>
                <w:webHidden/>
              </w:rPr>
            </w:r>
            <w:r w:rsidR="00064C9C">
              <w:rPr>
                <w:noProof/>
                <w:webHidden/>
              </w:rPr>
              <w:fldChar w:fldCharType="separate"/>
            </w:r>
            <w:r w:rsidR="00064C9C">
              <w:rPr>
                <w:noProof/>
                <w:webHidden/>
              </w:rPr>
              <w:t>47</w:t>
            </w:r>
            <w:r w:rsidR="00064C9C">
              <w:rPr>
                <w:noProof/>
                <w:webHidden/>
              </w:rPr>
              <w:fldChar w:fldCharType="end"/>
            </w:r>
          </w:hyperlink>
        </w:p>
        <w:p w14:paraId="72A7C257" w14:textId="508F20EC" w:rsidR="00064C9C" w:rsidRDefault="000872F4">
          <w:pPr>
            <w:pStyle w:val="TOC3"/>
            <w:tabs>
              <w:tab w:val="left" w:pos="1320"/>
              <w:tab w:val="right" w:leader="dot" w:pos="10456"/>
            </w:tabs>
            <w:rPr>
              <w:rFonts w:eastAsiaTheme="minorEastAsia"/>
              <w:noProof/>
              <w:sz w:val="22"/>
              <w:lang w:eastAsia="en-GB"/>
            </w:rPr>
          </w:pPr>
          <w:hyperlink w:anchor="_Toc482780038" w:history="1">
            <w:r w:rsidR="00064C9C" w:rsidRPr="007E73CD">
              <w:rPr>
                <w:rStyle w:val="Hyperlink"/>
                <w:noProof/>
              </w:rPr>
              <w:t>5.1.4</w:t>
            </w:r>
            <w:r w:rsidR="00064C9C">
              <w:rPr>
                <w:rFonts w:eastAsiaTheme="minorEastAsia"/>
                <w:noProof/>
                <w:sz w:val="22"/>
                <w:lang w:eastAsia="en-GB"/>
              </w:rPr>
              <w:tab/>
            </w:r>
            <w:r w:rsidR="00064C9C" w:rsidRPr="007E73CD">
              <w:rPr>
                <w:rStyle w:val="Hyperlink"/>
                <w:noProof/>
              </w:rPr>
              <w:t>Running a Search</w:t>
            </w:r>
            <w:r w:rsidR="00064C9C">
              <w:rPr>
                <w:noProof/>
                <w:webHidden/>
              </w:rPr>
              <w:tab/>
            </w:r>
            <w:r w:rsidR="00064C9C">
              <w:rPr>
                <w:noProof/>
                <w:webHidden/>
              </w:rPr>
              <w:fldChar w:fldCharType="begin"/>
            </w:r>
            <w:r w:rsidR="00064C9C">
              <w:rPr>
                <w:noProof/>
                <w:webHidden/>
              </w:rPr>
              <w:instrText xml:space="preserve"> PAGEREF _Toc482780038 \h </w:instrText>
            </w:r>
            <w:r w:rsidR="00064C9C">
              <w:rPr>
                <w:noProof/>
                <w:webHidden/>
              </w:rPr>
            </w:r>
            <w:r w:rsidR="00064C9C">
              <w:rPr>
                <w:noProof/>
                <w:webHidden/>
              </w:rPr>
              <w:fldChar w:fldCharType="separate"/>
            </w:r>
            <w:r w:rsidR="00064C9C">
              <w:rPr>
                <w:noProof/>
                <w:webHidden/>
              </w:rPr>
              <w:t>48</w:t>
            </w:r>
            <w:r w:rsidR="00064C9C">
              <w:rPr>
                <w:noProof/>
                <w:webHidden/>
              </w:rPr>
              <w:fldChar w:fldCharType="end"/>
            </w:r>
          </w:hyperlink>
        </w:p>
        <w:p w14:paraId="28D77AD1" w14:textId="00BC8824" w:rsidR="00064C9C" w:rsidRDefault="000872F4">
          <w:pPr>
            <w:pStyle w:val="TOC3"/>
            <w:tabs>
              <w:tab w:val="left" w:pos="1320"/>
              <w:tab w:val="right" w:leader="dot" w:pos="10456"/>
            </w:tabs>
            <w:rPr>
              <w:rFonts w:eastAsiaTheme="minorEastAsia"/>
              <w:noProof/>
              <w:sz w:val="22"/>
              <w:lang w:eastAsia="en-GB"/>
            </w:rPr>
          </w:pPr>
          <w:hyperlink w:anchor="_Toc482780039" w:history="1">
            <w:r w:rsidR="00064C9C" w:rsidRPr="007E73CD">
              <w:rPr>
                <w:rStyle w:val="Hyperlink"/>
                <w:noProof/>
              </w:rPr>
              <w:t>5.1.5</w:t>
            </w:r>
            <w:r w:rsidR="00064C9C">
              <w:rPr>
                <w:rFonts w:eastAsiaTheme="minorEastAsia"/>
                <w:noProof/>
                <w:sz w:val="22"/>
                <w:lang w:eastAsia="en-GB"/>
              </w:rPr>
              <w:tab/>
            </w:r>
            <w:r w:rsidR="00064C9C" w:rsidRPr="007E73CD">
              <w:rPr>
                <w:rStyle w:val="Hyperlink"/>
                <w:noProof/>
              </w:rPr>
              <w:t>Reset</w:t>
            </w:r>
            <w:r w:rsidR="00064C9C">
              <w:rPr>
                <w:noProof/>
                <w:webHidden/>
              </w:rPr>
              <w:tab/>
            </w:r>
            <w:r w:rsidR="00064C9C">
              <w:rPr>
                <w:noProof/>
                <w:webHidden/>
              </w:rPr>
              <w:fldChar w:fldCharType="begin"/>
            </w:r>
            <w:r w:rsidR="00064C9C">
              <w:rPr>
                <w:noProof/>
                <w:webHidden/>
              </w:rPr>
              <w:instrText xml:space="preserve"> PAGEREF _Toc482780039 \h </w:instrText>
            </w:r>
            <w:r w:rsidR="00064C9C">
              <w:rPr>
                <w:noProof/>
                <w:webHidden/>
              </w:rPr>
            </w:r>
            <w:r w:rsidR="00064C9C">
              <w:rPr>
                <w:noProof/>
                <w:webHidden/>
              </w:rPr>
              <w:fldChar w:fldCharType="separate"/>
            </w:r>
            <w:r w:rsidR="00064C9C">
              <w:rPr>
                <w:noProof/>
                <w:webHidden/>
              </w:rPr>
              <w:t>48</w:t>
            </w:r>
            <w:r w:rsidR="00064C9C">
              <w:rPr>
                <w:noProof/>
                <w:webHidden/>
              </w:rPr>
              <w:fldChar w:fldCharType="end"/>
            </w:r>
          </w:hyperlink>
        </w:p>
        <w:p w14:paraId="6D8F7D76" w14:textId="545E3344" w:rsidR="00064C9C" w:rsidRDefault="000872F4">
          <w:pPr>
            <w:pStyle w:val="TOC2"/>
            <w:tabs>
              <w:tab w:val="left" w:pos="880"/>
              <w:tab w:val="right" w:leader="dot" w:pos="10456"/>
            </w:tabs>
            <w:rPr>
              <w:rFonts w:eastAsiaTheme="minorEastAsia"/>
              <w:noProof/>
              <w:sz w:val="22"/>
              <w:lang w:eastAsia="en-GB"/>
            </w:rPr>
          </w:pPr>
          <w:hyperlink w:anchor="_Toc482780040" w:history="1">
            <w:r w:rsidR="00064C9C" w:rsidRPr="007E73CD">
              <w:rPr>
                <w:rStyle w:val="Hyperlink"/>
                <w:noProof/>
              </w:rPr>
              <w:t>5.2</w:t>
            </w:r>
            <w:r w:rsidR="00064C9C">
              <w:rPr>
                <w:rFonts w:eastAsiaTheme="minorEastAsia"/>
                <w:noProof/>
                <w:sz w:val="22"/>
                <w:lang w:eastAsia="en-GB"/>
              </w:rPr>
              <w:tab/>
            </w:r>
            <w:r w:rsidR="00064C9C" w:rsidRPr="007E73CD">
              <w:rPr>
                <w:rStyle w:val="Hyperlink"/>
                <w:noProof/>
              </w:rPr>
              <w:t>Further Development</w:t>
            </w:r>
            <w:r w:rsidR="00064C9C">
              <w:rPr>
                <w:noProof/>
                <w:webHidden/>
              </w:rPr>
              <w:tab/>
            </w:r>
            <w:r w:rsidR="00064C9C">
              <w:rPr>
                <w:noProof/>
                <w:webHidden/>
              </w:rPr>
              <w:fldChar w:fldCharType="begin"/>
            </w:r>
            <w:r w:rsidR="00064C9C">
              <w:rPr>
                <w:noProof/>
                <w:webHidden/>
              </w:rPr>
              <w:instrText xml:space="preserve"> PAGEREF _Toc482780040 \h </w:instrText>
            </w:r>
            <w:r w:rsidR="00064C9C">
              <w:rPr>
                <w:noProof/>
                <w:webHidden/>
              </w:rPr>
            </w:r>
            <w:r w:rsidR="00064C9C">
              <w:rPr>
                <w:noProof/>
                <w:webHidden/>
              </w:rPr>
              <w:fldChar w:fldCharType="separate"/>
            </w:r>
            <w:r w:rsidR="00064C9C">
              <w:rPr>
                <w:noProof/>
                <w:webHidden/>
              </w:rPr>
              <w:t>48</w:t>
            </w:r>
            <w:r w:rsidR="00064C9C">
              <w:rPr>
                <w:noProof/>
                <w:webHidden/>
              </w:rPr>
              <w:fldChar w:fldCharType="end"/>
            </w:r>
          </w:hyperlink>
        </w:p>
        <w:p w14:paraId="34CD1A65" w14:textId="197BE190" w:rsidR="00064C9C" w:rsidRDefault="000872F4">
          <w:pPr>
            <w:pStyle w:val="TOC3"/>
            <w:tabs>
              <w:tab w:val="left" w:pos="1320"/>
              <w:tab w:val="right" w:leader="dot" w:pos="10456"/>
            </w:tabs>
            <w:rPr>
              <w:rFonts w:eastAsiaTheme="minorEastAsia"/>
              <w:noProof/>
              <w:sz w:val="22"/>
              <w:lang w:eastAsia="en-GB"/>
            </w:rPr>
          </w:pPr>
          <w:hyperlink w:anchor="_Toc482780041" w:history="1">
            <w:r w:rsidR="00064C9C" w:rsidRPr="007E73CD">
              <w:rPr>
                <w:rStyle w:val="Hyperlink"/>
                <w:noProof/>
              </w:rPr>
              <w:t>5.2.1</w:t>
            </w:r>
            <w:r w:rsidR="00064C9C">
              <w:rPr>
                <w:rFonts w:eastAsiaTheme="minorEastAsia"/>
                <w:noProof/>
                <w:sz w:val="22"/>
                <w:lang w:eastAsia="en-GB"/>
              </w:rPr>
              <w:tab/>
            </w:r>
            <w:r w:rsidR="00064C9C" w:rsidRPr="007E73CD">
              <w:rPr>
                <w:rStyle w:val="Hyperlink"/>
                <w:noProof/>
              </w:rPr>
              <w:t>Current Problems</w:t>
            </w:r>
            <w:r w:rsidR="00064C9C">
              <w:rPr>
                <w:noProof/>
                <w:webHidden/>
              </w:rPr>
              <w:tab/>
            </w:r>
            <w:r w:rsidR="00064C9C">
              <w:rPr>
                <w:noProof/>
                <w:webHidden/>
              </w:rPr>
              <w:fldChar w:fldCharType="begin"/>
            </w:r>
            <w:r w:rsidR="00064C9C">
              <w:rPr>
                <w:noProof/>
                <w:webHidden/>
              </w:rPr>
              <w:instrText xml:space="preserve"> PAGEREF _Toc482780041 \h </w:instrText>
            </w:r>
            <w:r w:rsidR="00064C9C">
              <w:rPr>
                <w:noProof/>
                <w:webHidden/>
              </w:rPr>
            </w:r>
            <w:r w:rsidR="00064C9C">
              <w:rPr>
                <w:noProof/>
                <w:webHidden/>
              </w:rPr>
              <w:fldChar w:fldCharType="separate"/>
            </w:r>
            <w:r w:rsidR="00064C9C">
              <w:rPr>
                <w:noProof/>
                <w:webHidden/>
              </w:rPr>
              <w:t>48</w:t>
            </w:r>
            <w:r w:rsidR="00064C9C">
              <w:rPr>
                <w:noProof/>
                <w:webHidden/>
              </w:rPr>
              <w:fldChar w:fldCharType="end"/>
            </w:r>
          </w:hyperlink>
        </w:p>
        <w:p w14:paraId="3B7A585A" w14:textId="06B2BE6E" w:rsidR="00064C9C" w:rsidRDefault="000872F4">
          <w:pPr>
            <w:pStyle w:val="TOC3"/>
            <w:tabs>
              <w:tab w:val="left" w:pos="1320"/>
              <w:tab w:val="right" w:leader="dot" w:pos="10456"/>
            </w:tabs>
            <w:rPr>
              <w:rFonts w:eastAsiaTheme="minorEastAsia"/>
              <w:noProof/>
              <w:sz w:val="22"/>
              <w:lang w:eastAsia="en-GB"/>
            </w:rPr>
          </w:pPr>
          <w:hyperlink w:anchor="_Toc482780042" w:history="1">
            <w:r w:rsidR="00064C9C" w:rsidRPr="007E73CD">
              <w:rPr>
                <w:rStyle w:val="Hyperlink"/>
                <w:noProof/>
              </w:rPr>
              <w:t>5.2.2</w:t>
            </w:r>
            <w:r w:rsidR="00064C9C">
              <w:rPr>
                <w:rFonts w:eastAsiaTheme="minorEastAsia"/>
                <w:noProof/>
                <w:sz w:val="22"/>
                <w:lang w:eastAsia="en-GB"/>
              </w:rPr>
              <w:tab/>
            </w:r>
            <w:r w:rsidR="00064C9C" w:rsidRPr="007E73CD">
              <w:rPr>
                <w:rStyle w:val="Hyperlink"/>
                <w:noProof/>
              </w:rPr>
              <w:t>Improvements</w:t>
            </w:r>
            <w:r w:rsidR="00064C9C">
              <w:rPr>
                <w:noProof/>
                <w:webHidden/>
              </w:rPr>
              <w:tab/>
            </w:r>
            <w:r w:rsidR="00064C9C">
              <w:rPr>
                <w:noProof/>
                <w:webHidden/>
              </w:rPr>
              <w:fldChar w:fldCharType="begin"/>
            </w:r>
            <w:r w:rsidR="00064C9C">
              <w:rPr>
                <w:noProof/>
                <w:webHidden/>
              </w:rPr>
              <w:instrText xml:space="preserve"> PAGEREF _Toc482780042 \h </w:instrText>
            </w:r>
            <w:r w:rsidR="00064C9C">
              <w:rPr>
                <w:noProof/>
                <w:webHidden/>
              </w:rPr>
            </w:r>
            <w:r w:rsidR="00064C9C">
              <w:rPr>
                <w:noProof/>
                <w:webHidden/>
              </w:rPr>
              <w:fldChar w:fldCharType="separate"/>
            </w:r>
            <w:r w:rsidR="00064C9C">
              <w:rPr>
                <w:noProof/>
                <w:webHidden/>
              </w:rPr>
              <w:t>48</w:t>
            </w:r>
            <w:r w:rsidR="00064C9C">
              <w:rPr>
                <w:noProof/>
                <w:webHidden/>
              </w:rPr>
              <w:fldChar w:fldCharType="end"/>
            </w:r>
          </w:hyperlink>
        </w:p>
        <w:p w14:paraId="70C875B6" w14:textId="27784D09" w:rsidR="00C33ED8" w:rsidRDefault="00362E84">
          <w:pPr>
            <w:rPr>
              <w:b/>
              <w:bCs/>
              <w:noProof/>
            </w:rPr>
            <w:sectPr w:rsidR="00C33ED8" w:rsidSect="00A833AA">
              <w:headerReference w:type="default" r:id="rId9"/>
              <w:footerReference w:type="default" r:id="rId10"/>
              <w:pgSz w:w="11906" w:h="16838"/>
              <w:pgMar w:top="720" w:right="720" w:bottom="720" w:left="720" w:header="708" w:footer="708" w:gutter="0"/>
              <w:cols w:space="708"/>
              <w:docGrid w:linePitch="360"/>
            </w:sectPr>
          </w:pPr>
          <w:r>
            <w:rPr>
              <w:b/>
              <w:bCs/>
              <w:noProof/>
            </w:rPr>
            <w:fldChar w:fldCharType="end"/>
          </w:r>
        </w:p>
        <w:p w14:paraId="5558C30C" w14:textId="77777777" w:rsidR="00362E84" w:rsidRDefault="000872F4"/>
      </w:sdtContent>
    </w:sdt>
    <w:p w14:paraId="493F8DFB" w14:textId="77777777" w:rsidR="00D6088C" w:rsidRPr="00362E84" w:rsidRDefault="00D6088C" w:rsidP="00D6088C">
      <w:pPr>
        <w:rPr>
          <w:sz w:val="2"/>
        </w:rPr>
      </w:pPr>
    </w:p>
    <w:p w14:paraId="74B81C96" w14:textId="77777777" w:rsidR="004D28BD" w:rsidRDefault="004D28BD" w:rsidP="004D28BD">
      <w:pPr>
        <w:pStyle w:val="Heading1"/>
      </w:pPr>
      <w:bookmarkStart w:id="0" w:name="_Toc474254136"/>
      <w:bookmarkStart w:id="1" w:name="_Toc482779988"/>
      <w:r>
        <w:t>Analysis Section</w:t>
      </w:r>
      <w:bookmarkEnd w:id="0"/>
      <w:bookmarkEnd w:id="1"/>
    </w:p>
    <w:p w14:paraId="562D9B87" w14:textId="77777777" w:rsidR="004D28BD" w:rsidRDefault="004D28BD" w:rsidP="004D28BD">
      <w:pPr>
        <w:pStyle w:val="Heading2"/>
      </w:pPr>
      <w:bookmarkStart w:id="2" w:name="_Toc474254137"/>
      <w:bookmarkStart w:id="3" w:name="_Toc482779989"/>
      <w:r>
        <w:t>Introduction</w:t>
      </w:r>
      <w:bookmarkEnd w:id="2"/>
      <w:bookmarkEnd w:id="3"/>
    </w:p>
    <w:p w14:paraId="2EB47FC2" w14:textId="1D1FF9E2" w:rsidR="004D28BD" w:rsidRDefault="004D28BD" w:rsidP="004D28BD">
      <w:r>
        <w:t>Michael Bates is a PHD student at Sunderland University who also owns a business called All Programming Limited.  Michael aims to become a computer science university lecturer after he has completed his PHD.  He will also maintain his business. Michael would like a range of educational tools to use as part of his future teaching and foresees teaching the topic of ‘shortest path’ as part of his duties. He wants his future students to appreciate that there are many searching algorithms already in existence, some are dedicated shortest path algorithms whilst others are not but can be tailored to show the shortest path.  Michael would like a program to demonstrate three of the existing searching algorithms including one that is a dedicated shortest path</w:t>
      </w:r>
      <w:r w:rsidR="00A138E2">
        <w:t xml:space="preserve"> algorithm</w:t>
      </w:r>
      <w:r>
        <w:t xml:space="preserve">. He would like the user to be able to specify a target, seeker and closed nodes and for the program to then show the nodes that have been visited </w:t>
      </w:r>
      <w:r w:rsidR="00A138E2">
        <w:t>in</w:t>
      </w:r>
      <w:r>
        <w:t xml:space="preserve"> each search. This will allow them to determine which is the most efficient under particular circumstances by the amount of nodes visited to find the target. An acceptable limitation will be actually showing the shortest path. I will need to research different algorithms in order to select the three that the program will demonstrate.   </w:t>
      </w:r>
    </w:p>
    <w:p w14:paraId="5D95F6AA" w14:textId="77777777" w:rsidR="004D28BD" w:rsidRDefault="004D28BD" w:rsidP="004D28BD"/>
    <w:p w14:paraId="5D24B2A5" w14:textId="77777777" w:rsidR="004D28BD" w:rsidRDefault="004D28BD" w:rsidP="004D28BD">
      <w:r>
        <w:t>I foresee the system using a grid, whereby the user can place targets and seekers in particular co-ordinates and add closed sections where traversal cannot take place. The system will show all nodes visited in order to arrive at the target.  From this, the user can see which is the most efficient under those conditions. There is no current system in place as in Michael does not have a program that does this.  In terms of algorithms, though there are many and three of these will be utilised in the new program. I will need to research these.</w:t>
      </w:r>
    </w:p>
    <w:p w14:paraId="63E64A71" w14:textId="77777777" w:rsidR="004D28BD" w:rsidRPr="007E4756" w:rsidRDefault="004D28BD" w:rsidP="004D28BD">
      <w:pPr>
        <w:rPr>
          <w:sz w:val="16"/>
        </w:rPr>
      </w:pPr>
    </w:p>
    <w:p w14:paraId="14C2BD7A" w14:textId="77777777" w:rsidR="004D28BD" w:rsidRPr="00C36F8F" w:rsidRDefault="004D28BD" w:rsidP="004D28BD">
      <w:pPr>
        <w:rPr>
          <w:sz w:val="2"/>
        </w:rPr>
      </w:pPr>
    </w:p>
    <w:p w14:paraId="0DEB9E6E" w14:textId="77777777" w:rsidR="004D28BD" w:rsidRDefault="004D28BD" w:rsidP="004D28BD">
      <w:pPr>
        <w:pStyle w:val="Heading2"/>
      </w:pPr>
      <w:bookmarkStart w:id="4" w:name="_Toc474254138"/>
      <w:bookmarkStart w:id="5" w:name="_Toc482779990"/>
      <w:r>
        <w:t>Research</w:t>
      </w:r>
      <w:bookmarkEnd w:id="4"/>
      <w:bookmarkEnd w:id="5"/>
    </w:p>
    <w:p w14:paraId="2329A2C7" w14:textId="77777777" w:rsidR="004D28BD" w:rsidRDefault="004D28BD" w:rsidP="004D28BD">
      <w:r>
        <w:t>As part of my A Level Computer Science course, I have already studied breadth-first and depth-first algorithms.  From research I have found another which is known A*. These are the three, which I have decided to include.  I did initially think of including Dijkstras but I think A* is a more efficient and interesting algorithm. My client agreed with my choices. So therefore, the different algorithms I am going to use are A* search, Breadth First Search and Depth First Search. I think these are the best algorithms for me to use compared to others as it will give me the ability to program them and find the shortest path more fast and efficiently and my client agrees with the use of them.</w:t>
      </w:r>
    </w:p>
    <w:p w14:paraId="0F566458" w14:textId="77777777" w:rsidR="004D28BD" w:rsidRPr="007E4756" w:rsidRDefault="004D28BD" w:rsidP="004D28BD">
      <w:pPr>
        <w:rPr>
          <w:sz w:val="16"/>
        </w:rPr>
      </w:pPr>
    </w:p>
    <w:p w14:paraId="0054325B" w14:textId="77777777" w:rsidR="004D28BD" w:rsidRDefault="004D28BD" w:rsidP="004D28BD">
      <w:pPr>
        <w:pStyle w:val="Heading3"/>
      </w:pPr>
      <w:bookmarkStart w:id="6" w:name="_Toc474254139"/>
      <w:bookmarkStart w:id="7" w:name="_Toc482779991"/>
      <w:r>
        <w:t>Breadth First Search</w:t>
      </w:r>
      <w:bookmarkEnd w:id="6"/>
      <w:bookmarkEnd w:id="7"/>
    </w:p>
    <w:p w14:paraId="391C6AE1" w14:textId="77777777" w:rsidR="004D28BD" w:rsidRDefault="004D28BD" w:rsidP="004D28BD">
      <w:r>
        <w:t>A Breadth first search</w:t>
      </w:r>
      <w:r>
        <w:rPr>
          <w:rStyle w:val="FootnoteReference"/>
        </w:rPr>
        <w:footnoteReference w:id="1"/>
      </w:r>
      <w:r>
        <w:t xml:space="preserve"> works by starting at the Root node then moving from left to right whilst working down the graph. A standard algorithm for this is:</w:t>
      </w:r>
    </w:p>
    <w:p w14:paraId="123D1ED2" w14:textId="77777777" w:rsidR="004D28BD" w:rsidRDefault="004D28BD" w:rsidP="004D28BD"/>
    <w:tbl>
      <w:tblPr>
        <w:tblStyle w:val="TableGrid"/>
        <w:tblW w:w="0" w:type="auto"/>
        <w:tblLook w:val="04A0" w:firstRow="1" w:lastRow="0" w:firstColumn="1" w:lastColumn="0" w:noHBand="0" w:noVBand="1"/>
      </w:tblPr>
      <w:tblGrid>
        <w:gridCol w:w="5949"/>
        <w:gridCol w:w="4507"/>
      </w:tblGrid>
      <w:tr w:rsidR="004D28BD" w14:paraId="1F5EE536" w14:textId="77777777" w:rsidTr="00D56BC7">
        <w:tc>
          <w:tcPr>
            <w:tcW w:w="5949" w:type="dxa"/>
          </w:tcPr>
          <w:p w14:paraId="4DD4216D" w14:textId="77777777" w:rsidR="004D28BD" w:rsidRPr="00F56CA7" w:rsidRDefault="004D28BD" w:rsidP="00D56BC7">
            <w:r>
              <w:rPr>
                <w:b/>
              </w:rPr>
              <w:t>FUNCTION</w:t>
            </w:r>
            <w:r w:rsidRPr="00F56CA7">
              <w:t xml:space="preserve"> bfs(graph, vertex)</w:t>
            </w:r>
          </w:p>
          <w:p w14:paraId="5E1322D8" w14:textId="77777777" w:rsidR="004D28BD" w:rsidRPr="00FE129B" w:rsidRDefault="004D28BD" w:rsidP="00D56BC7">
            <w:pPr>
              <w:rPr>
                <w:b/>
              </w:rPr>
            </w:pPr>
            <w:r w:rsidRPr="00FE129B">
              <w:rPr>
                <w:b/>
              </w:rPr>
              <w:t>BEGIN</w:t>
            </w:r>
          </w:p>
          <w:p w14:paraId="1F2CA6EA" w14:textId="77777777" w:rsidR="004D28BD" w:rsidRPr="00F56CA7" w:rsidRDefault="004D28BD" w:rsidP="00D56BC7">
            <w:r>
              <w:t xml:space="preserve">     </w:t>
            </w:r>
            <w:r w:rsidRPr="00F56CA7">
              <w:t>queue ← []</w:t>
            </w:r>
          </w:p>
          <w:p w14:paraId="0F0C2ECF" w14:textId="77777777" w:rsidR="004D28BD" w:rsidRPr="00F56CA7" w:rsidRDefault="004D28BD" w:rsidP="00D56BC7">
            <w:r>
              <w:t xml:space="preserve">     </w:t>
            </w:r>
            <w:r w:rsidRPr="00F56CA7">
              <w:t>visited ← []</w:t>
            </w:r>
          </w:p>
          <w:p w14:paraId="616C7FD5" w14:textId="77777777" w:rsidR="004D28BD" w:rsidRDefault="004D28BD" w:rsidP="00D56BC7">
            <w:r>
              <w:t xml:space="preserve">     </w:t>
            </w:r>
            <w:r w:rsidRPr="00F56CA7">
              <w:t>enqueue vertex</w:t>
            </w:r>
          </w:p>
          <w:p w14:paraId="1A70F6E8" w14:textId="77777777" w:rsidR="004D28BD" w:rsidRPr="00F56CA7" w:rsidRDefault="004D28BD" w:rsidP="00D56BC7">
            <w:r>
              <w:t xml:space="preserve">     </w:t>
            </w:r>
            <w:r w:rsidRPr="00FE129B">
              <w:rPr>
                <w:b/>
              </w:rPr>
              <w:t>WHILE</w:t>
            </w:r>
            <w:r w:rsidRPr="00F56CA7">
              <w:t xml:space="preserve"> queue NOT EMPTY DO</w:t>
            </w:r>
          </w:p>
          <w:p w14:paraId="7ABCE4AA" w14:textId="77777777" w:rsidR="004D28BD" w:rsidRPr="00F56CA7" w:rsidRDefault="004D28BD" w:rsidP="00D56BC7">
            <w:r>
              <w:tab/>
            </w:r>
            <w:r w:rsidRPr="00F56CA7">
              <w:t>dequeue item and put in currentNode</w:t>
            </w:r>
          </w:p>
          <w:p w14:paraId="3B9D4B6A" w14:textId="77777777" w:rsidR="004D28BD" w:rsidRPr="00F56CA7" w:rsidRDefault="004D28BD" w:rsidP="00D56BC7">
            <w:r>
              <w:tab/>
            </w:r>
            <w:r w:rsidRPr="00F56CA7">
              <w:t>set colour of currentNode to “dark blue”</w:t>
            </w:r>
          </w:p>
          <w:p w14:paraId="1C62EC83" w14:textId="77777777" w:rsidR="004D28BD" w:rsidRPr="00F56CA7" w:rsidRDefault="004D28BD" w:rsidP="00D56BC7">
            <w:r>
              <w:tab/>
            </w:r>
            <w:r w:rsidRPr="00F56CA7">
              <w:t>append currentNode to visited</w:t>
            </w:r>
          </w:p>
          <w:p w14:paraId="1A18309D" w14:textId="77777777" w:rsidR="004D28BD" w:rsidRPr="00F56CA7" w:rsidRDefault="004D28BD" w:rsidP="00D56BC7">
            <w:r>
              <w:t xml:space="preserve">        </w:t>
            </w:r>
            <w:r w:rsidRPr="00FE129B">
              <w:rPr>
                <w:b/>
              </w:rPr>
              <w:t>FOR</w:t>
            </w:r>
            <w:r w:rsidRPr="00F56CA7">
              <w:t xml:space="preserve"> each neighbour of currentNode DO</w:t>
            </w:r>
          </w:p>
          <w:p w14:paraId="2D0DB467" w14:textId="77777777" w:rsidR="004D28BD" w:rsidRPr="00F56CA7" w:rsidRDefault="004D28BD" w:rsidP="00D56BC7">
            <w:r w:rsidRPr="00F56CA7">
              <w:tab/>
            </w:r>
            <w:r w:rsidRPr="00FE129B">
              <w:rPr>
                <w:b/>
              </w:rPr>
              <w:t>IF</w:t>
            </w:r>
            <w:r w:rsidRPr="00F56CA7">
              <w:t xml:space="preserve"> colour of neighbour = “white” </w:t>
            </w:r>
            <w:r w:rsidRPr="00FE129B">
              <w:rPr>
                <w:b/>
              </w:rPr>
              <w:t>THEN</w:t>
            </w:r>
          </w:p>
          <w:p w14:paraId="01CEA432" w14:textId="77777777" w:rsidR="004D28BD" w:rsidRPr="00F56CA7" w:rsidRDefault="004D28BD" w:rsidP="00D56BC7">
            <w:r w:rsidRPr="00F56CA7">
              <w:tab/>
            </w:r>
            <w:r w:rsidRPr="00F56CA7">
              <w:tab/>
              <w:t>enqueue neighbour</w:t>
            </w:r>
          </w:p>
          <w:p w14:paraId="6F7DBE4B" w14:textId="77777777" w:rsidR="004D28BD" w:rsidRPr="00F56CA7" w:rsidRDefault="004D28BD" w:rsidP="00D56BC7">
            <w:r w:rsidRPr="00F56CA7">
              <w:tab/>
            </w:r>
            <w:r w:rsidRPr="00F56CA7">
              <w:tab/>
              <w:t>set colour of neighbour to “pale blue”</w:t>
            </w:r>
          </w:p>
          <w:p w14:paraId="45FA42ED" w14:textId="77777777" w:rsidR="004D28BD" w:rsidRPr="00FE129B" w:rsidRDefault="004D28BD" w:rsidP="00D56BC7">
            <w:pPr>
              <w:rPr>
                <w:b/>
              </w:rPr>
            </w:pPr>
            <w:r w:rsidRPr="00F56CA7">
              <w:lastRenderedPageBreak/>
              <w:tab/>
            </w:r>
            <w:r w:rsidRPr="00FE129B">
              <w:rPr>
                <w:b/>
              </w:rPr>
              <w:t>END IF</w:t>
            </w:r>
          </w:p>
          <w:p w14:paraId="2CE65C6F" w14:textId="77777777" w:rsidR="004D28BD" w:rsidRPr="00FE129B" w:rsidRDefault="004D28BD" w:rsidP="00D56BC7">
            <w:pPr>
              <w:rPr>
                <w:b/>
              </w:rPr>
            </w:pPr>
            <w:r>
              <w:t xml:space="preserve">        </w:t>
            </w:r>
            <w:r w:rsidRPr="00FE129B">
              <w:rPr>
                <w:b/>
              </w:rPr>
              <w:t>END FOR</w:t>
            </w:r>
          </w:p>
          <w:p w14:paraId="1C74DC1A" w14:textId="77777777" w:rsidR="004D28BD" w:rsidRPr="00FE129B" w:rsidRDefault="004D28BD" w:rsidP="00D56BC7">
            <w:pPr>
              <w:rPr>
                <w:b/>
              </w:rPr>
            </w:pPr>
            <w:r w:rsidRPr="00FE129B">
              <w:rPr>
                <w:b/>
              </w:rPr>
              <w:t xml:space="preserve">     END WHILE</w:t>
            </w:r>
          </w:p>
          <w:p w14:paraId="4A2C99C0" w14:textId="77777777" w:rsidR="004D28BD" w:rsidRDefault="004D28BD" w:rsidP="00D56BC7">
            <w:r>
              <w:t xml:space="preserve">  </w:t>
            </w:r>
            <w:r w:rsidRPr="00F56CA7">
              <w:t>RETURN visited</w:t>
            </w:r>
          </w:p>
          <w:p w14:paraId="2C133F75" w14:textId="77777777" w:rsidR="004D28BD" w:rsidRPr="00E86ADA" w:rsidRDefault="004D28BD" w:rsidP="00D56BC7">
            <w:pPr>
              <w:rPr>
                <w:b/>
              </w:rPr>
            </w:pPr>
            <w:r>
              <w:rPr>
                <w:b/>
              </w:rPr>
              <w:t>END FUNCTION</w:t>
            </w:r>
          </w:p>
        </w:tc>
        <w:tc>
          <w:tcPr>
            <w:tcW w:w="4507" w:type="dxa"/>
          </w:tcPr>
          <w:p w14:paraId="797623C6" w14:textId="77777777" w:rsidR="004D28BD" w:rsidRDefault="004D28BD" w:rsidP="00D56BC7">
            <w:r>
              <w:lastRenderedPageBreak/>
              <w:t>Explanation</w:t>
            </w:r>
          </w:p>
          <w:p w14:paraId="44474C94" w14:textId="77777777" w:rsidR="004D28BD" w:rsidRDefault="004D28BD" w:rsidP="00D56BC7"/>
          <w:p w14:paraId="7E51A819" w14:textId="77777777" w:rsidR="004D28BD" w:rsidRDefault="004D28BD" w:rsidP="004D28BD">
            <w:pPr>
              <w:pStyle w:val="ListParagraph"/>
              <w:numPr>
                <w:ilvl w:val="0"/>
                <w:numId w:val="2"/>
              </w:numPr>
            </w:pPr>
            <w:r>
              <w:t>Set the Queue and Visited as empty.</w:t>
            </w:r>
          </w:p>
          <w:p w14:paraId="1DAABB39" w14:textId="77777777" w:rsidR="004D28BD" w:rsidRDefault="004D28BD" w:rsidP="004D28BD">
            <w:pPr>
              <w:pStyle w:val="ListParagraph"/>
              <w:numPr>
                <w:ilvl w:val="0"/>
                <w:numId w:val="2"/>
              </w:numPr>
            </w:pPr>
            <w:r>
              <w:t>Put the current vertex in the queue.</w:t>
            </w:r>
          </w:p>
          <w:p w14:paraId="39DD422A" w14:textId="77777777" w:rsidR="004D28BD" w:rsidRDefault="004D28BD" w:rsidP="004D28BD">
            <w:pPr>
              <w:pStyle w:val="ListParagraph"/>
              <w:numPr>
                <w:ilvl w:val="0"/>
                <w:numId w:val="2"/>
              </w:numPr>
            </w:pPr>
            <w:r>
              <w:t>While the queue is not empty keep doing this.</w:t>
            </w:r>
          </w:p>
          <w:p w14:paraId="78401188" w14:textId="77777777" w:rsidR="004D28BD" w:rsidRDefault="004D28BD" w:rsidP="004D28BD">
            <w:pPr>
              <w:pStyle w:val="ListParagraph"/>
              <w:numPr>
                <w:ilvl w:val="0"/>
                <w:numId w:val="2"/>
              </w:numPr>
            </w:pPr>
            <w:r>
              <w:t>Take the Next vertex in line in the queue and put it in the CurrentNode set the current node to a certain colour.</w:t>
            </w:r>
          </w:p>
          <w:p w14:paraId="4CED8B29" w14:textId="77777777" w:rsidR="004D28BD" w:rsidRDefault="004D28BD" w:rsidP="004D28BD">
            <w:pPr>
              <w:pStyle w:val="ListParagraph"/>
              <w:numPr>
                <w:ilvl w:val="0"/>
                <w:numId w:val="2"/>
              </w:numPr>
            </w:pPr>
            <w:r>
              <w:t>Set current node as visited.</w:t>
            </w:r>
          </w:p>
          <w:p w14:paraId="50008E5E" w14:textId="77777777" w:rsidR="004D28BD" w:rsidRDefault="004D28BD" w:rsidP="004D28BD">
            <w:pPr>
              <w:pStyle w:val="ListParagraph"/>
              <w:numPr>
                <w:ilvl w:val="0"/>
                <w:numId w:val="2"/>
              </w:numPr>
            </w:pPr>
            <w:r>
              <w:t>For each neighbour do if the neighbour is white then put it on the queue and change colour to pale blue</w:t>
            </w:r>
          </w:p>
          <w:p w14:paraId="40628A42" w14:textId="77777777" w:rsidR="004D28BD" w:rsidRDefault="004D28BD" w:rsidP="004D28BD">
            <w:pPr>
              <w:pStyle w:val="ListParagraph"/>
              <w:numPr>
                <w:ilvl w:val="0"/>
                <w:numId w:val="2"/>
              </w:numPr>
            </w:pPr>
            <w:r>
              <w:lastRenderedPageBreak/>
              <w:t>End all statements and after end of while statement return visited list.</w:t>
            </w:r>
          </w:p>
        </w:tc>
      </w:tr>
    </w:tbl>
    <w:p w14:paraId="168C1D4A" w14:textId="77777777" w:rsidR="004D28BD" w:rsidRDefault="004D28BD" w:rsidP="004D28BD"/>
    <w:p w14:paraId="184C5D1A" w14:textId="5F72BEF8" w:rsidR="004D28BD" w:rsidRDefault="004D28BD" w:rsidP="004D28BD">
      <w:pPr>
        <w:spacing w:after="200" w:line="276" w:lineRule="auto"/>
        <w:jc w:val="left"/>
      </w:pPr>
      <w:r>
        <w:t>I have made these diagrams to demonstrate the first level search.  Yellow is used as the node visited.</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228"/>
        <w:gridCol w:w="5228"/>
      </w:tblGrid>
      <w:tr w:rsidR="004D28BD" w14:paraId="225F76C2" w14:textId="77777777" w:rsidTr="00D56BC7">
        <w:tc>
          <w:tcPr>
            <w:tcW w:w="5228" w:type="dxa"/>
            <w:shd w:val="clear" w:color="auto" w:fill="D9D9D9" w:themeFill="background1" w:themeFillShade="D9"/>
          </w:tcPr>
          <w:p w14:paraId="449C7148" w14:textId="77777777" w:rsidR="004D28BD" w:rsidRPr="00691D9A" w:rsidRDefault="004D28BD" w:rsidP="00D56BC7">
            <w:pPr>
              <w:jc w:val="center"/>
              <w:rPr>
                <w:b/>
                <w:noProof/>
                <w:lang w:eastAsia="en-GB"/>
              </w:rPr>
            </w:pPr>
            <w:r w:rsidRPr="00691D9A">
              <w:rPr>
                <w:b/>
                <w:noProof/>
                <w:lang w:eastAsia="en-GB"/>
              </w:rPr>
              <w:t>Step 1</w:t>
            </w:r>
          </w:p>
        </w:tc>
        <w:tc>
          <w:tcPr>
            <w:tcW w:w="5228" w:type="dxa"/>
            <w:shd w:val="clear" w:color="auto" w:fill="D9D9D9" w:themeFill="background1" w:themeFillShade="D9"/>
          </w:tcPr>
          <w:p w14:paraId="40B2B1E5" w14:textId="77777777" w:rsidR="004D28BD" w:rsidRPr="00691D9A" w:rsidRDefault="004D28BD" w:rsidP="00D56BC7">
            <w:pPr>
              <w:jc w:val="center"/>
              <w:rPr>
                <w:b/>
                <w:noProof/>
                <w:lang w:eastAsia="en-GB"/>
              </w:rPr>
            </w:pPr>
            <w:r w:rsidRPr="00691D9A">
              <w:rPr>
                <w:b/>
                <w:noProof/>
                <w:lang w:eastAsia="en-GB"/>
              </w:rPr>
              <w:t>Step 2</w:t>
            </w:r>
          </w:p>
        </w:tc>
      </w:tr>
      <w:tr w:rsidR="004D28BD" w14:paraId="71C7E23D" w14:textId="77777777" w:rsidTr="00D56BC7">
        <w:tc>
          <w:tcPr>
            <w:tcW w:w="5228" w:type="dxa"/>
          </w:tcPr>
          <w:p w14:paraId="435BBEC7" w14:textId="77777777" w:rsidR="004D28BD" w:rsidRDefault="004D28BD" w:rsidP="00D56BC7">
            <w:pPr>
              <w:keepNext/>
              <w:jc w:val="center"/>
            </w:pPr>
            <w:r>
              <w:rPr>
                <w:noProof/>
                <w:lang w:eastAsia="en-GB"/>
              </w:rPr>
              <w:drawing>
                <wp:inline distT="0" distB="0" distL="0" distR="0" wp14:anchorId="2ADB7027" wp14:editId="7B2E9143">
                  <wp:extent cx="2876550" cy="129075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FS (1).png"/>
                          <pic:cNvPicPr/>
                        </pic:nvPicPr>
                        <pic:blipFill>
                          <a:blip r:embed="rId11">
                            <a:extLst>
                              <a:ext uri="{28A0092B-C50C-407E-A947-70E740481C1C}">
                                <a14:useLocalDpi xmlns:a14="http://schemas.microsoft.com/office/drawing/2010/main" val="0"/>
                              </a:ext>
                            </a:extLst>
                          </a:blip>
                          <a:stretch>
                            <a:fillRect/>
                          </a:stretch>
                        </pic:blipFill>
                        <pic:spPr>
                          <a:xfrm>
                            <a:off x="0" y="0"/>
                            <a:ext cx="2887476" cy="1295662"/>
                          </a:xfrm>
                          <a:prstGeom prst="rect">
                            <a:avLst/>
                          </a:prstGeom>
                        </pic:spPr>
                      </pic:pic>
                    </a:graphicData>
                  </a:graphic>
                </wp:inline>
              </w:drawing>
            </w:r>
          </w:p>
          <w:p w14:paraId="31B2AB04" w14:textId="23DE32B0" w:rsidR="004D28BD" w:rsidRDefault="004D28BD" w:rsidP="00D56BC7">
            <w:pPr>
              <w:pStyle w:val="Caption"/>
              <w:jc w:val="center"/>
            </w:pPr>
            <w:r>
              <w:t xml:space="preserve">Figure </w:t>
            </w:r>
            <w:r w:rsidR="00DF7077">
              <w:fldChar w:fldCharType="begin"/>
            </w:r>
            <w:r w:rsidR="00DF7077">
              <w:instrText xml:space="preserve"> SEQ Figure \* ARABIC </w:instrText>
            </w:r>
            <w:r w:rsidR="00DF7077">
              <w:fldChar w:fldCharType="separate"/>
            </w:r>
            <w:r w:rsidR="00064C9C">
              <w:rPr>
                <w:noProof/>
              </w:rPr>
              <w:t>1</w:t>
            </w:r>
            <w:r w:rsidR="00DF7077">
              <w:rPr>
                <w:noProof/>
              </w:rPr>
              <w:fldChar w:fldCharType="end"/>
            </w:r>
            <w:r>
              <w:t>:1st Step</w:t>
            </w:r>
          </w:p>
          <w:p w14:paraId="2E578050" w14:textId="77777777" w:rsidR="004D28BD" w:rsidRDefault="004D28BD" w:rsidP="00D56BC7">
            <w:pPr>
              <w:jc w:val="center"/>
            </w:pPr>
            <w:r>
              <w:t>This would be the first step.  Nothing has been traversed as of yet but (A) is the root node.</w:t>
            </w:r>
          </w:p>
        </w:tc>
        <w:tc>
          <w:tcPr>
            <w:tcW w:w="5228" w:type="dxa"/>
          </w:tcPr>
          <w:p w14:paraId="6DE237F4" w14:textId="77777777" w:rsidR="004D28BD" w:rsidRDefault="004D28BD" w:rsidP="00D56BC7">
            <w:pPr>
              <w:keepNext/>
              <w:jc w:val="center"/>
            </w:pPr>
            <w:r>
              <w:rPr>
                <w:noProof/>
                <w:lang w:eastAsia="en-GB"/>
              </w:rPr>
              <w:drawing>
                <wp:inline distT="0" distB="0" distL="0" distR="0" wp14:anchorId="6BE8FECE" wp14:editId="4487B8AB">
                  <wp:extent cx="2876550" cy="130919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S (2).png"/>
                          <pic:cNvPicPr/>
                        </pic:nvPicPr>
                        <pic:blipFill>
                          <a:blip r:embed="rId12">
                            <a:extLst>
                              <a:ext uri="{28A0092B-C50C-407E-A947-70E740481C1C}">
                                <a14:useLocalDpi xmlns:a14="http://schemas.microsoft.com/office/drawing/2010/main" val="0"/>
                              </a:ext>
                            </a:extLst>
                          </a:blip>
                          <a:stretch>
                            <a:fillRect/>
                          </a:stretch>
                        </pic:blipFill>
                        <pic:spPr>
                          <a:xfrm>
                            <a:off x="0" y="0"/>
                            <a:ext cx="2895406" cy="1317781"/>
                          </a:xfrm>
                          <a:prstGeom prst="rect">
                            <a:avLst/>
                          </a:prstGeom>
                        </pic:spPr>
                      </pic:pic>
                    </a:graphicData>
                  </a:graphic>
                </wp:inline>
              </w:drawing>
            </w:r>
          </w:p>
          <w:p w14:paraId="1A898301" w14:textId="17D97356" w:rsidR="004D28BD" w:rsidRDefault="004D28BD" w:rsidP="00D56BC7">
            <w:pPr>
              <w:pStyle w:val="Caption"/>
              <w:jc w:val="center"/>
            </w:pPr>
            <w:r>
              <w:t xml:space="preserve">Figure </w:t>
            </w:r>
            <w:r w:rsidR="00DF7077">
              <w:fldChar w:fldCharType="begin"/>
            </w:r>
            <w:r w:rsidR="00DF7077">
              <w:instrText xml:space="preserve"> SEQ Figure \* ARABIC </w:instrText>
            </w:r>
            <w:r w:rsidR="00DF7077">
              <w:fldChar w:fldCharType="separate"/>
            </w:r>
            <w:r w:rsidR="00064C9C">
              <w:rPr>
                <w:noProof/>
              </w:rPr>
              <w:t>2</w:t>
            </w:r>
            <w:r w:rsidR="00DF7077">
              <w:rPr>
                <w:noProof/>
              </w:rPr>
              <w:fldChar w:fldCharType="end"/>
            </w:r>
            <w:r>
              <w:t>: Second Step</w:t>
            </w:r>
          </w:p>
          <w:p w14:paraId="28737E7A" w14:textId="77777777" w:rsidR="004D28BD" w:rsidRDefault="004D28BD" w:rsidP="00D56BC7">
            <w:pPr>
              <w:jc w:val="center"/>
            </w:pPr>
            <w:r>
              <w:t>The root node has now been traversed.</w:t>
            </w:r>
          </w:p>
        </w:tc>
      </w:tr>
      <w:tr w:rsidR="004D28BD" w14:paraId="7DB5EC40" w14:textId="77777777" w:rsidTr="00D56BC7">
        <w:tc>
          <w:tcPr>
            <w:tcW w:w="5228" w:type="dxa"/>
            <w:shd w:val="clear" w:color="auto" w:fill="D9D9D9" w:themeFill="background1" w:themeFillShade="D9"/>
          </w:tcPr>
          <w:p w14:paraId="1C3F28C9" w14:textId="77777777" w:rsidR="004D28BD" w:rsidRPr="00691D9A" w:rsidRDefault="004D28BD" w:rsidP="00D56BC7">
            <w:pPr>
              <w:jc w:val="center"/>
              <w:rPr>
                <w:b/>
                <w:noProof/>
                <w:lang w:eastAsia="en-GB"/>
              </w:rPr>
            </w:pPr>
            <w:r w:rsidRPr="00691D9A">
              <w:rPr>
                <w:b/>
                <w:noProof/>
                <w:lang w:eastAsia="en-GB"/>
              </w:rPr>
              <w:t>Step 3</w:t>
            </w:r>
          </w:p>
        </w:tc>
        <w:tc>
          <w:tcPr>
            <w:tcW w:w="5228" w:type="dxa"/>
            <w:shd w:val="clear" w:color="auto" w:fill="D9D9D9" w:themeFill="background1" w:themeFillShade="D9"/>
          </w:tcPr>
          <w:p w14:paraId="3E0C6CC7" w14:textId="77777777" w:rsidR="004D28BD" w:rsidRPr="00691D9A" w:rsidRDefault="004D28BD" w:rsidP="00D56BC7">
            <w:pPr>
              <w:jc w:val="center"/>
              <w:rPr>
                <w:b/>
                <w:noProof/>
                <w:lang w:eastAsia="en-GB"/>
              </w:rPr>
            </w:pPr>
            <w:r w:rsidRPr="00691D9A">
              <w:rPr>
                <w:b/>
                <w:noProof/>
                <w:lang w:eastAsia="en-GB"/>
              </w:rPr>
              <w:t>Step 4</w:t>
            </w:r>
          </w:p>
        </w:tc>
      </w:tr>
      <w:tr w:rsidR="004D28BD" w14:paraId="38431FDF" w14:textId="77777777" w:rsidTr="00D56BC7">
        <w:tc>
          <w:tcPr>
            <w:tcW w:w="5228" w:type="dxa"/>
          </w:tcPr>
          <w:p w14:paraId="47354AE9" w14:textId="77777777" w:rsidR="004D28BD" w:rsidRDefault="004D28BD" w:rsidP="00D56BC7">
            <w:pPr>
              <w:keepNext/>
              <w:jc w:val="center"/>
            </w:pPr>
            <w:r>
              <w:rPr>
                <w:noProof/>
                <w:lang w:eastAsia="en-GB"/>
              </w:rPr>
              <w:drawing>
                <wp:inline distT="0" distB="0" distL="0" distR="0" wp14:anchorId="3BEFA96B" wp14:editId="25C43F61">
                  <wp:extent cx="2849276" cy="1285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S (3).png"/>
                          <pic:cNvPicPr/>
                        </pic:nvPicPr>
                        <pic:blipFill>
                          <a:blip r:embed="rId13">
                            <a:extLst>
                              <a:ext uri="{28A0092B-C50C-407E-A947-70E740481C1C}">
                                <a14:useLocalDpi xmlns:a14="http://schemas.microsoft.com/office/drawing/2010/main" val="0"/>
                              </a:ext>
                            </a:extLst>
                          </a:blip>
                          <a:stretch>
                            <a:fillRect/>
                          </a:stretch>
                        </pic:blipFill>
                        <pic:spPr>
                          <a:xfrm>
                            <a:off x="0" y="0"/>
                            <a:ext cx="2858835" cy="1290189"/>
                          </a:xfrm>
                          <a:prstGeom prst="rect">
                            <a:avLst/>
                          </a:prstGeom>
                        </pic:spPr>
                      </pic:pic>
                    </a:graphicData>
                  </a:graphic>
                </wp:inline>
              </w:drawing>
            </w:r>
          </w:p>
          <w:p w14:paraId="6287A9A1" w14:textId="7EC4C688" w:rsidR="004D28BD" w:rsidRDefault="004D28BD" w:rsidP="00D56BC7">
            <w:pPr>
              <w:pStyle w:val="Caption"/>
              <w:jc w:val="center"/>
            </w:pPr>
            <w:r>
              <w:t xml:space="preserve">Figure </w:t>
            </w:r>
            <w:r w:rsidR="00DF7077">
              <w:fldChar w:fldCharType="begin"/>
            </w:r>
            <w:r w:rsidR="00DF7077">
              <w:instrText xml:space="preserve"> SEQ Figure \* ARABIC </w:instrText>
            </w:r>
            <w:r w:rsidR="00DF7077">
              <w:fldChar w:fldCharType="separate"/>
            </w:r>
            <w:r w:rsidR="00064C9C">
              <w:rPr>
                <w:noProof/>
              </w:rPr>
              <w:t>3</w:t>
            </w:r>
            <w:r w:rsidR="00DF7077">
              <w:rPr>
                <w:noProof/>
              </w:rPr>
              <w:fldChar w:fldCharType="end"/>
            </w:r>
            <w:r>
              <w:t>: 3rd Step</w:t>
            </w:r>
          </w:p>
          <w:p w14:paraId="09836F4A" w14:textId="77777777" w:rsidR="004D28BD" w:rsidRDefault="004D28BD" w:rsidP="00D56BC7">
            <w:pPr>
              <w:jc w:val="center"/>
            </w:pPr>
            <w:r>
              <w:t>The next node in the left sub-tree is traversed</w:t>
            </w:r>
          </w:p>
        </w:tc>
        <w:tc>
          <w:tcPr>
            <w:tcW w:w="5228" w:type="dxa"/>
          </w:tcPr>
          <w:p w14:paraId="12512FA5" w14:textId="77777777" w:rsidR="004D28BD" w:rsidRDefault="004D28BD" w:rsidP="00D56BC7">
            <w:pPr>
              <w:keepNext/>
              <w:jc w:val="center"/>
            </w:pPr>
            <w:r>
              <w:rPr>
                <w:noProof/>
                <w:lang w:eastAsia="en-GB"/>
              </w:rPr>
              <w:drawing>
                <wp:inline distT="0" distB="0" distL="0" distR="0" wp14:anchorId="538A89A4" wp14:editId="74C03C1C">
                  <wp:extent cx="2849245" cy="1249991"/>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S (4).png"/>
                          <pic:cNvPicPr/>
                        </pic:nvPicPr>
                        <pic:blipFill>
                          <a:blip r:embed="rId14">
                            <a:extLst>
                              <a:ext uri="{28A0092B-C50C-407E-A947-70E740481C1C}">
                                <a14:useLocalDpi xmlns:a14="http://schemas.microsoft.com/office/drawing/2010/main" val="0"/>
                              </a:ext>
                            </a:extLst>
                          </a:blip>
                          <a:stretch>
                            <a:fillRect/>
                          </a:stretch>
                        </pic:blipFill>
                        <pic:spPr>
                          <a:xfrm>
                            <a:off x="0" y="0"/>
                            <a:ext cx="2870843" cy="1259466"/>
                          </a:xfrm>
                          <a:prstGeom prst="rect">
                            <a:avLst/>
                          </a:prstGeom>
                        </pic:spPr>
                      </pic:pic>
                    </a:graphicData>
                  </a:graphic>
                </wp:inline>
              </w:drawing>
            </w:r>
          </w:p>
          <w:p w14:paraId="4F9D848A" w14:textId="430516EF" w:rsidR="004D28BD" w:rsidRDefault="004D28BD" w:rsidP="00D56BC7">
            <w:pPr>
              <w:pStyle w:val="Caption"/>
              <w:jc w:val="center"/>
            </w:pPr>
            <w:r>
              <w:t xml:space="preserve">Figure </w:t>
            </w:r>
            <w:r w:rsidR="00DF7077">
              <w:fldChar w:fldCharType="begin"/>
            </w:r>
            <w:r w:rsidR="00DF7077">
              <w:instrText xml:space="preserve"> SEQ Figure \* ARABIC </w:instrText>
            </w:r>
            <w:r w:rsidR="00DF7077">
              <w:fldChar w:fldCharType="separate"/>
            </w:r>
            <w:r w:rsidR="00064C9C">
              <w:rPr>
                <w:noProof/>
              </w:rPr>
              <w:t>4</w:t>
            </w:r>
            <w:r w:rsidR="00DF7077">
              <w:rPr>
                <w:noProof/>
              </w:rPr>
              <w:fldChar w:fldCharType="end"/>
            </w:r>
            <w:r>
              <w:t>: 4th Step</w:t>
            </w:r>
          </w:p>
          <w:p w14:paraId="68F2736E" w14:textId="77777777" w:rsidR="004D28BD" w:rsidRDefault="004D28BD" w:rsidP="00D56BC7">
            <w:pPr>
              <w:jc w:val="center"/>
            </w:pPr>
            <w:r>
              <w:t xml:space="preserve">And then it moves to the next node in the </w:t>
            </w:r>
            <w:r>
              <w:br/>
              <w:t>right sub-tree and so on.</w:t>
            </w:r>
          </w:p>
        </w:tc>
      </w:tr>
    </w:tbl>
    <w:p w14:paraId="022A90D9" w14:textId="77777777" w:rsidR="004D28BD" w:rsidRDefault="004D28BD" w:rsidP="004D28BD"/>
    <w:p w14:paraId="36037859" w14:textId="5B7400DD" w:rsidR="004D28BD" w:rsidRDefault="004D28BD" w:rsidP="004D28BD">
      <w:r>
        <w:t>Once the ent</w:t>
      </w:r>
      <w:r w:rsidR="00A138E2">
        <w:t>i</w:t>
      </w:r>
      <w:r>
        <w:t>re traversal has taken place the order in which they would have been visited is: (A,B,C,D,E,F,G,H,I,J,K,L,M,N,O).</w:t>
      </w:r>
    </w:p>
    <w:p w14:paraId="3E2CCBEC" w14:textId="77777777" w:rsidR="004D28BD" w:rsidRDefault="004D28BD" w:rsidP="004D28BD"/>
    <w:p w14:paraId="5797E231" w14:textId="77777777" w:rsidR="004D28BD" w:rsidRDefault="004D28BD" w:rsidP="004D28BD">
      <w:r>
        <w:t>On a grid, it would look like a diamond spreading out from the seeker, as it will work across from the left first then up then bottom then right and repeat whilst moving in this order. I have created a spreadsheet to demonstrate this:</w:t>
      </w:r>
    </w:p>
    <w:p w14:paraId="78CD5A3F" w14:textId="77777777" w:rsidR="004D28BD" w:rsidRDefault="004D28BD" w:rsidP="004D28BD"/>
    <w:tbl>
      <w:tblPr>
        <w:tblStyle w:val="TableGrid"/>
        <w:tblW w:w="0" w:type="auto"/>
        <w:tblLook w:val="04A0" w:firstRow="1" w:lastRow="0" w:firstColumn="1" w:lastColumn="0" w:noHBand="0" w:noVBand="1"/>
      </w:tblPr>
      <w:tblGrid>
        <w:gridCol w:w="5228"/>
        <w:gridCol w:w="5228"/>
      </w:tblGrid>
      <w:tr w:rsidR="004D28BD" w:rsidRPr="002E269F" w14:paraId="2097CD4A" w14:textId="77777777" w:rsidTr="00D56BC7">
        <w:tc>
          <w:tcPr>
            <w:tcW w:w="5228" w:type="dxa"/>
            <w:shd w:val="clear" w:color="auto" w:fill="D9D9D9" w:themeFill="background1" w:themeFillShade="D9"/>
          </w:tcPr>
          <w:p w14:paraId="790C2B07" w14:textId="77777777" w:rsidR="004D28BD" w:rsidRPr="002E269F" w:rsidRDefault="004D28BD" w:rsidP="00D56BC7">
            <w:pPr>
              <w:jc w:val="center"/>
              <w:rPr>
                <w:b/>
              </w:rPr>
            </w:pPr>
            <w:r w:rsidRPr="002E269F">
              <w:rPr>
                <w:b/>
              </w:rPr>
              <w:t>Step 1</w:t>
            </w:r>
          </w:p>
        </w:tc>
        <w:tc>
          <w:tcPr>
            <w:tcW w:w="5228" w:type="dxa"/>
            <w:shd w:val="clear" w:color="auto" w:fill="D9D9D9" w:themeFill="background1" w:themeFillShade="D9"/>
          </w:tcPr>
          <w:p w14:paraId="62DBAD64" w14:textId="77777777" w:rsidR="004D28BD" w:rsidRPr="002E269F" w:rsidRDefault="004D28BD" w:rsidP="00D56BC7">
            <w:pPr>
              <w:jc w:val="center"/>
              <w:rPr>
                <w:b/>
              </w:rPr>
            </w:pPr>
            <w:r w:rsidRPr="002E269F">
              <w:rPr>
                <w:b/>
              </w:rPr>
              <w:t>Step 2</w:t>
            </w:r>
          </w:p>
        </w:tc>
      </w:tr>
      <w:tr w:rsidR="004D28BD" w14:paraId="07822E19" w14:textId="77777777" w:rsidTr="00D56BC7">
        <w:tc>
          <w:tcPr>
            <w:tcW w:w="5228" w:type="dxa"/>
          </w:tcPr>
          <w:p w14:paraId="7AAB624D" w14:textId="77777777" w:rsidR="004D28BD" w:rsidRDefault="004D28BD" w:rsidP="00D56BC7">
            <w:r>
              <w:rPr>
                <w:noProof/>
                <w:lang w:eastAsia="en-GB"/>
              </w:rPr>
              <w:drawing>
                <wp:inline distT="0" distB="0" distL="0" distR="0" wp14:anchorId="1FBC1748" wp14:editId="0DCEF024">
                  <wp:extent cx="2859206" cy="60732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8935" t="33591" r="19423" b="41259"/>
                          <a:stretch/>
                        </pic:blipFill>
                        <pic:spPr bwMode="auto">
                          <a:xfrm>
                            <a:off x="0" y="0"/>
                            <a:ext cx="2868903" cy="609386"/>
                          </a:xfrm>
                          <a:prstGeom prst="rect">
                            <a:avLst/>
                          </a:prstGeom>
                          <a:noFill/>
                          <a:ln>
                            <a:noFill/>
                          </a:ln>
                          <a:extLst>
                            <a:ext uri="{53640926-AAD7-44D8-BBD7-CCE9431645EC}">
                              <a14:shadowObscured xmlns:a14="http://schemas.microsoft.com/office/drawing/2010/main"/>
                            </a:ext>
                          </a:extLst>
                        </pic:spPr>
                      </pic:pic>
                    </a:graphicData>
                  </a:graphic>
                </wp:inline>
              </w:drawing>
            </w:r>
          </w:p>
          <w:p w14:paraId="1BE71CAF" w14:textId="77777777" w:rsidR="004D28BD" w:rsidRDefault="004D28BD" w:rsidP="00D56BC7">
            <w:r>
              <w:t>In this step, it has checked left, right, up and down. Giving the diamond pattern shape.</w:t>
            </w:r>
          </w:p>
        </w:tc>
        <w:tc>
          <w:tcPr>
            <w:tcW w:w="5228" w:type="dxa"/>
          </w:tcPr>
          <w:p w14:paraId="0C443108" w14:textId="77777777" w:rsidR="004D28BD" w:rsidRDefault="004D28BD" w:rsidP="00D56BC7">
            <w:r>
              <w:rPr>
                <w:noProof/>
                <w:lang w:eastAsia="en-GB"/>
              </w:rPr>
              <w:drawing>
                <wp:inline distT="0" distB="0" distL="0" distR="0" wp14:anchorId="622376A8" wp14:editId="56DF5331">
                  <wp:extent cx="3029803" cy="5868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4363" t="33351" r="11322" b="45394"/>
                          <a:stretch/>
                        </pic:blipFill>
                        <pic:spPr bwMode="auto">
                          <a:xfrm>
                            <a:off x="0" y="0"/>
                            <a:ext cx="3032196" cy="587318"/>
                          </a:xfrm>
                          <a:prstGeom prst="rect">
                            <a:avLst/>
                          </a:prstGeom>
                          <a:noFill/>
                          <a:ln>
                            <a:noFill/>
                          </a:ln>
                          <a:extLst>
                            <a:ext uri="{53640926-AAD7-44D8-BBD7-CCE9431645EC}">
                              <a14:shadowObscured xmlns:a14="http://schemas.microsoft.com/office/drawing/2010/main"/>
                            </a:ext>
                          </a:extLst>
                        </pic:spPr>
                      </pic:pic>
                    </a:graphicData>
                  </a:graphic>
                </wp:inline>
              </w:drawing>
            </w:r>
          </w:p>
          <w:p w14:paraId="2F19B003" w14:textId="77777777" w:rsidR="004D28BD" w:rsidRDefault="004D28BD" w:rsidP="00D56BC7">
            <w:r>
              <w:t>Notice how it has moved left and repeated the steps of checking Left, Up, Down and Right. It will now move back to the up one above the Seeker we checked.</w:t>
            </w:r>
          </w:p>
        </w:tc>
      </w:tr>
    </w:tbl>
    <w:p w14:paraId="282F21BE" w14:textId="77777777" w:rsidR="004D28BD" w:rsidRDefault="004D28BD" w:rsidP="004D28BD">
      <w:r>
        <w:br w:type="page"/>
      </w:r>
    </w:p>
    <w:tbl>
      <w:tblPr>
        <w:tblStyle w:val="TableGrid"/>
        <w:tblW w:w="0" w:type="auto"/>
        <w:tblLook w:val="04A0" w:firstRow="1" w:lastRow="0" w:firstColumn="1" w:lastColumn="0" w:noHBand="0" w:noVBand="1"/>
      </w:tblPr>
      <w:tblGrid>
        <w:gridCol w:w="5228"/>
        <w:gridCol w:w="5228"/>
      </w:tblGrid>
      <w:tr w:rsidR="004D28BD" w:rsidRPr="002E269F" w14:paraId="6C853BF0" w14:textId="77777777" w:rsidTr="00D56BC7">
        <w:tc>
          <w:tcPr>
            <w:tcW w:w="5228" w:type="dxa"/>
            <w:shd w:val="clear" w:color="auto" w:fill="D9D9D9" w:themeFill="background1" w:themeFillShade="D9"/>
          </w:tcPr>
          <w:p w14:paraId="332E3364" w14:textId="77777777" w:rsidR="004D28BD" w:rsidRPr="002E269F" w:rsidRDefault="004D28BD" w:rsidP="00D56BC7">
            <w:pPr>
              <w:jc w:val="center"/>
              <w:rPr>
                <w:b/>
              </w:rPr>
            </w:pPr>
            <w:r>
              <w:rPr>
                <w:b/>
              </w:rPr>
              <w:lastRenderedPageBreak/>
              <w:t>Step 3</w:t>
            </w:r>
          </w:p>
        </w:tc>
        <w:tc>
          <w:tcPr>
            <w:tcW w:w="5228" w:type="dxa"/>
            <w:shd w:val="clear" w:color="auto" w:fill="D9D9D9" w:themeFill="background1" w:themeFillShade="D9"/>
          </w:tcPr>
          <w:p w14:paraId="0E76541B" w14:textId="77777777" w:rsidR="004D28BD" w:rsidRPr="002E269F" w:rsidRDefault="004D28BD" w:rsidP="00D56BC7">
            <w:pPr>
              <w:jc w:val="center"/>
              <w:rPr>
                <w:b/>
              </w:rPr>
            </w:pPr>
            <w:r>
              <w:rPr>
                <w:b/>
              </w:rPr>
              <w:t>Step 4</w:t>
            </w:r>
          </w:p>
        </w:tc>
      </w:tr>
      <w:tr w:rsidR="004D28BD" w14:paraId="33402A23" w14:textId="77777777" w:rsidTr="00D56BC7">
        <w:tc>
          <w:tcPr>
            <w:tcW w:w="5228" w:type="dxa"/>
          </w:tcPr>
          <w:p w14:paraId="4E5965DD" w14:textId="77777777" w:rsidR="004D28BD" w:rsidRDefault="004D28BD" w:rsidP="00D56BC7">
            <w:r>
              <w:rPr>
                <w:noProof/>
                <w:lang w:eastAsia="en-GB"/>
              </w:rPr>
              <w:drawing>
                <wp:inline distT="0" distB="0" distL="0" distR="0" wp14:anchorId="65BDAF51" wp14:editId="50876EE5">
                  <wp:extent cx="2843530" cy="62723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28123" t="31077" r="22007" b="43866"/>
                          <a:stretch/>
                        </pic:blipFill>
                        <pic:spPr bwMode="auto">
                          <a:xfrm>
                            <a:off x="0" y="0"/>
                            <a:ext cx="2847858" cy="628189"/>
                          </a:xfrm>
                          <a:prstGeom prst="rect">
                            <a:avLst/>
                          </a:prstGeom>
                          <a:noFill/>
                          <a:ln>
                            <a:noFill/>
                          </a:ln>
                          <a:extLst>
                            <a:ext uri="{53640926-AAD7-44D8-BBD7-CCE9431645EC}">
                              <a14:shadowObscured xmlns:a14="http://schemas.microsoft.com/office/drawing/2010/main"/>
                            </a:ext>
                          </a:extLst>
                        </pic:spPr>
                      </pic:pic>
                    </a:graphicData>
                  </a:graphic>
                </wp:inline>
              </w:drawing>
            </w:r>
          </w:p>
          <w:p w14:paraId="56A5BCE7" w14:textId="77777777" w:rsidR="004D28BD" w:rsidRDefault="004D28BD" w:rsidP="00D56BC7">
            <w:r>
              <w:t>When it has gone to the block that has already been checked it will then proceed to check again Left, Up, Down and Right. It will continue to follow this suit until it has found the Target.</w:t>
            </w:r>
          </w:p>
        </w:tc>
        <w:tc>
          <w:tcPr>
            <w:tcW w:w="5228" w:type="dxa"/>
          </w:tcPr>
          <w:p w14:paraId="2F4CE028" w14:textId="77777777" w:rsidR="004D28BD" w:rsidRDefault="004D28BD" w:rsidP="00D56BC7">
            <w:pPr>
              <w:jc w:val="left"/>
            </w:pPr>
            <w:r>
              <w:rPr>
                <w:noProof/>
                <w:lang w:eastAsia="en-GB"/>
              </w:rPr>
              <w:drawing>
                <wp:anchor distT="0" distB="0" distL="114300" distR="114300" simplePos="0" relativeHeight="251659264" behindDoc="0" locked="0" layoutInCell="1" allowOverlap="1" wp14:anchorId="276CC045" wp14:editId="76B616D6">
                  <wp:simplePos x="0" y="0"/>
                  <wp:positionH relativeFrom="column">
                    <wp:posOffset>-38735</wp:posOffset>
                  </wp:positionH>
                  <wp:positionV relativeFrom="paragraph">
                    <wp:posOffset>42545</wp:posOffset>
                  </wp:positionV>
                  <wp:extent cx="2933700" cy="11341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246" t="12345" r="10077" b="24479"/>
                          <a:stretch/>
                        </pic:blipFill>
                        <pic:spPr bwMode="auto">
                          <a:xfrm>
                            <a:off x="0" y="0"/>
                            <a:ext cx="2933700" cy="1134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You will notice that the Diamond shape is not absolutely perfect as it is missing a bit on the right. This is because it has already Found the Target before having to check there.</w:t>
            </w:r>
          </w:p>
        </w:tc>
      </w:tr>
    </w:tbl>
    <w:p w14:paraId="3F9D3EC1" w14:textId="77777777" w:rsidR="004D28BD" w:rsidRDefault="004D28BD" w:rsidP="004D28BD"/>
    <w:p w14:paraId="0E7D5B3E" w14:textId="5B28147B" w:rsidR="004D28BD" w:rsidRDefault="004D28BD" w:rsidP="004D28BD">
      <w:r>
        <w:t xml:space="preserve">I think this search will be a good search to include in the program though the algorithm will need to be tailored in order to be suitable for the program. </w:t>
      </w:r>
      <w:r w:rsidR="00A138E2">
        <w:t xml:space="preserve">My program will need to resemble the spreadsheet screen prints I included as opposed to simply changing the colour of a vertex. </w:t>
      </w:r>
      <w:r>
        <w:t>Once the search is completed, the nodes visited will be shown and the user will need to be determine which is the shortest path.</w:t>
      </w:r>
    </w:p>
    <w:p w14:paraId="7A2206ED" w14:textId="77777777" w:rsidR="004D28BD" w:rsidRDefault="004D28BD" w:rsidP="004D28BD"/>
    <w:p w14:paraId="0670B527" w14:textId="77777777" w:rsidR="004D28BD" w:rsidRDefault="004D28BD" w:rsidP="004D28BD">
      <w:pPr>
        <w:pStyle w:val="Heading3"/>
      </w:pPr>
      <w:bookmarkStart w:id="8" w:name="_Toc474254140"/>
      <w:bookmarkStart w:id="9" w:name="_Toc482779992"/>
      <w:r>
        <w:t>Depth First Search</w:t>
      </w:r>
      <w:bookmarkEnd w:id="8"/>
      <w:bookmarkEnd w:id="9"/>
    </w:p>
    <w:p w14:paraId="2CE240CE" w14:textId="77777777" w:rsidR="004D28BD" w:rsidRDefault="004D28BD" w:rsidP="004D28BD">
      <w:r>
        <w:t>A Depth First Search</w:t>
      </w:r>
      <w:r>
        <w:rPr>
          <w:rStyle w:val="FootnoteReference"/>
        </w:rPr>
        <w:footnoteReference w:id="2"/>
      </w:r>
      <w:r>
        <w:t xml:space="preserve"> works by starting at the Root node working down first then moving left to right.  A standard algorithm for this is:</w:t>
      </w:r>
    </w:p>
    <w:p w14:paraId="7EDCFC0B" w14:textId="77777777" w:rsidR="004D28BD" w:rsidRDefault="004D28BD" w:rsidP="004D28BD"/>
    <w:tbl>
      <w:tblPr>
        <w:tblStyle w:val="TableGrid"/>
        <w:tblW w:w="0" w:type="auto"/>
        <w:tblLook w:val="04A0" w:firstRow="1" w:lastRow="0" w:firstColumn="1" w:lastColumn="0" w:noHBand="0" w:noVBand="1"/>
      </w:tblPr>
      <w:tblGrid>
        <w:gridCol w:w="5228"/>
        <w:gridCol w:w="5228"/>
      </w:tblGrid>
      <w:tr w:rsidR="004D28BD" w14:paraId="71C4904F" w14:textId="77777777" w:rsidTr="00D56BC7">
        <w:tc>
          <w:tcPr>
            <w:tcW w:w="5228" w:type="dxa"/>
          </w:tcPr>
          <w:p w14:paraId="7EBE30B2" w14:textId="77777777" w:rsidR="004D28BD" w:rsidRPr="00ED4115" w:rsidRDefault="004D28BD" w:rsidP="00D56BC7">
            <w:r w:rsidRPr="00ED4115">
              <w:t xml:space="preserve">visitedList = [ ] </w:t>
            </w:r>
          </w:p>
          <w:p w14:paraId="615F22DC" w14:textId="77777777" w:rsidR="004D28BD" w:rsidRPr="00ED4115" w:rsidRDefault="004D28BD" w:rsidP="00D56BC7">
            <w:r>
              <w:rPr>
                <w:b/>
                <w:bCs/>
              </w:rPr>
              <w:t>FUNCTION</w:t>
            </w:r>
            <w:r w:rsidRPr="00ED4115">
              <w:t xml:space="preserve"> dfs(graph, currentVertex, visited)</w:t>
            </w:r>
          </w:p>
          <w:p w14:paraId="19C9380D" w14:textId="77777777" w:rsidR="004D28BD" w:rsidRPr="00ED4115" w:rsidRDefault="004D28BD" w:rsidP="00D56BC7">
            <w:r w:rsidRPr="00ED4115">
              <w:t>Begin</w:t>
            </w:r>
          </w:p>
          <w:p w14:paraId="5778144D" w14:textId="77777777" w:rsidR="004D28BD" w:rsidRPr="00ED4115" w:rsidRDefault="004D28BD" w:rsidP="00D56BC7">
            <w:r w:rsidRPr="00ED4115">
              <w:tab/>
            </w:r>
            <w:r w:rsidRPr="00ED4115">
              <w:rPr>
                <w:b/>
                <w:bCs/>
              </w:rPr>
              <w:t>FOR</w:t>
            </w:r>
            <w:r w:rsidRPr="00ED4115">
              <w:t xml:space="preserve"> vertex IN  graph[currentVertex] </w:t>
            </w:r>
            <w:r w:rsidRPr="00ED4115">
              <w:rPr>
                <w:b/>
                <w:bCs/>
              </w:rPr>
              <w:t>DO</w:t>
            </w:r>
          </w:p>
          <w:p w14:paraId="34AFB60D" w14:textId="77777777" w:rsidR="004D28BD" w:rsidRPr="00ED4115" w:rsidRDefault="004D28BD" w:rsidP="00D56BC7">
            <w:r w:rsidRPr="00ED4115">
              <w:tab/>
            </w:r>
            <w:r w:rsidRPr="00ED4115">
              <w:tab/>
            </w:r>
            <w:r w:rsidRPr="00ED4115">
              <w:rPr>
                <w:b/>
                <w:bCs/>
              </w:rPr>
              <w:t>IF</w:t>
            </w:r>
            <w:r w:rsidRPr="00ED4115">
              <w:t xml:space="preserve"> vertex NOT IN visited </w:t>
            </w:r>
            <w:r w:rsidRPr="00ED4115">
              <w:rPr>
                <w:b/>
                <w:bCs/>
              </w:rPr>
              <w:t>THEN</w:t>
            </w:r>
          </w:p>
          <w:p w14:paraId="53E7CFA9" w14:textId="77777777" w:rsidR="004D28BD" w:rsidRPr="00ED4115" w:rsidRDefault="004D28BD" w:rsidP="00D56BC7">
            <w:r w:rsidRPr="00ED4115">
              <w:tab/>
            </w:r>
            <w:r w:rsidRPr="00ED4115">
              <w:tab/>
            </w:r>
            <w:r w:rsidRPr="00ED4115">
              <w:tab/>
              <w:t xml:space="preserve">dfs(graph, vertex, visited) </w:t>
            </w:r>
          </w:p>
          <w:p w14:paraId="7F167669" w14:textId="77777777" w:rsidR="004D28BD" w:rsidRPr="00ED4115" w:rsidRDefault="004D28BD" w:rsidP="00D56BC7">
            <w:r w:rsidRPr="00ED4115">
              <w:tab/>
            </w:r>
            <w:r w:rsidRPr="00ED4115">
              <w:tab/>
            </w:r>
            <w:r w:rsidRPr="00ED4115">
              <w:rPr>
                <w:b/>
                <w:bCs/>
              </w:rPr>
              <w:t>END IF</w:t>
            </w:r>
          </w:p>
          <w:p w14:paraId="1BC98931" w14:textId="77777777" w:rsidR="004D28BD" w:rsidRPr="00ED4115" w:rsidRDefault="004D28BD" w:rsidP="00D56BC7">
            <w:r w:rsidRPr="00ED4115">
              <w:tab/>
            </w:r>
            <w:r w:rsidRPr="00ED4115">
              <w:rPr>
                <w:b/>
                <w:bCs/>
              </w:rPr>
              <w:t>END FOR</w:t>
            </w:r>
          </w:p>
          <w:p w14:paraId="1DA0D7C6" w14:textId="77777777" w:rsidR="004D28BD" w:rsidRPr="00ED4115" w:rsidRDefault="004D28BD" w:rsidP="00D56BC7">
            <w:r w:rsidRPr="00ED4115">
              <w:tab/>
              <w:t>Return visited</w:t>
            </w:r>
          </w:p>
          <w:p w14:paraId="3E827888" w14:textId="77777777" w:rsidR="004D28BD" w:rsidRPr="00ED4115" w:rsidRDefault="004D28BD" w:rsidP="00D56BC7">
            <w:r w:rsidRPr="00ED4115">
              <w:rPr>
                <w:b/>
                <w:bCs/>
              </w:rPr>
              <w:t xml:space="preserve">END </w:t>
            </w:r>
            <w:r>
              <w:rPr>
                <w:b/>
                <w:bCs/>
              </w:rPr>
              <w:t>FUNCTION</w:t>
            </w:r>
          </w:p>
          <w:p w14:paraId="2E56DCB0" w14:textId="77777777" w:rsidR="004D28BD" w:rsidRPr="00ED4115" w:rsidRDefault="004D28BD" w:rsidP="00D56BC7">
            <w:r w:rsidRPr="00ED4115">
              <w:t>Traversal = dfs(GRAPH, “A”, visitedList)</w:t>
            </w:r>
          </w:p>
          <w:p w14:paraId="555D1943" w14:textId="77777777" w:rsidR="004D28BD" w:rsidRDefault="004D28BD" w:rsidP="00D56BC7">
            <w:r w:rsidRPr="00ED4115">
              <w:t>OUTPUT “Nodes vis</w:t>
            </w:r>
            <w:r>
              <w:t>ited in this order: “,traversal</w:t>
            </w:r>
          </w:p>
        </w:tc>
        <w:tc>
          <w:tcPr>
            <w:tcW w:w="5228" w:type="dxa"/>
          </w:tcPr>
          <w:p w14:paraId="6F9F0A8F" w14:textId="77777777" w:rsidR="004D28BD" w:rsidRDefault="004D28BD" w:rsidP="00D56BC7">
            <w:r>
              <w:t>Explanation</w:t>
            </w:r>
          </w:p>
          <w:p w14:paraId="43650D61" w14:textId="77777777" w:rsidR="004D28BD" w:rsidRDefault="004D28BD" w:rsidP="00D56BC7"/>
          <w:p w14:paraId="16BF1EC7" w14:textId="77777777" w:rsidR="004D28BD" w:rsidRDefault="004D28BD" w:rsidP="004D28BD">
            <w:pPr>
              <w:pStyle w:val="ListParagraph"/>
              <w:numPr>
                <w:ilvl w:val="0"/>
                <w:numId w:val="3"/>
              </w:numPr>
            </w:pPr>
            <w:r w:rsidRPr="007903C4">
              <w:t>an empty list of visited nodes (vertices)</w:t>
            </w:r>
            <w:r>
              <w:t xml:space="preserve"> is created</w:t>
            </w:r>
          </w:p>
          <w:p w14:paraId="3D0C7848" w14:textId="77777777" w:rsidR="004D28BD" w:rsidRDefault="004D28BD" w:rsidP="004D28BD">
            <w:pPr>
              <w:pStyle w:val="ListParagraph"/>
              <w:numPr>
                <w:ilvl w:val="0"/>
                <w:numId w:val="3"/>
              </w:numPr>
            </w:pPr>
            <w:r>
              <w:t>the Function dfs is called with parameters being passed of the graph, the current vertex and the visited list</w:t>
            </w:r>
          </w:p>
          <w:p w14:paraId="226F40A5" w14:textId="77777777" w:rsidR="004D28BD" w:rsidRDefault="004D28BD" w:rsidP="004D28BD">
            <w:pPr>
              <w:pStyle w:val="ListParagraph"/>
              <w:numPr>
                <w:ilvl w:val="0"/>
                <w:numId w:val="3"/>
              </w:numPr>
            </w:pPr>
            <w:r>
              <w:t xml:space="preserve">Each vertex in the graph is checked to see if if it is in the visited list. If it is not the current Vertex is appended to the list </w:t>
            </w:r>
            <w:r w:rsidRPr="00673343">
              <w:t>visited nodes</w:t>
            </w:r>
            <w:r>
              <w:t xml:space="preserve"> and the neighbours checked</w:t>
            </w:r>
          </w:p>
          <w:p w14:paraId="210FAF4B" w14:textId="77777777" w:rsidR="004D28BD" w:rsidRDefault="004D28BD" w:rsidP="004D28BD">
            <w:pPr>
              <w:pStyle w:val="ListParagraph"/>
              <w:numPr>
                <w:ilvl w:val="0"/>
                <w:numId w:val="3"/>
              </w:numPr>
            </w:pPr>
            <w:r>
              <w:t>The nodes visited are then displayed in order.</w:t>
            </w:r>
          </w:p>
        </w:tc>
      </w:tr>
    </w:tbl>
    <w:p w14:paraId="1CE10C28" w14:textId="77777777" w:rsidR="004D28BD" w:rsidRDefault="004D28BD" w:rsidP="004D28BD"/>
    <w:p w14:paraId="009C0BEA" w14:textId="77777777" w:rsidR="004D28BD" w:rsidRDefault="004D28BD" w:rsidP="004D28BD">
      <w:r>
        <w:t>This demonstrates part of the search.  Yellow is used as the node visited.</w:t>
      </w:r>
    </w:p>
    <w:p w14:paraId="7D81B804" w14:textId="77777777" w:rsidR="004D28BD" w:rsidRDefault="004D28BD" w:rsidP="004D28BD"/>
    <w:tbl>
      <w:tblPr>
        <w:tblStyle w:val="TableGrid"/>
        <w:tblW w:w="0" w:type="auto"/>
        <w:tblLook w:val="04A0" w:firstRow="1" w:lastRow="0" w:firstColumn="1" w:lastColumn="0" w:noHBand="0" w:noVBand="1"/>
      </w:tblPr>
      <w:tblGrid>
        <w:gridCol w:w="10456"/>
      </w:tblGrid>
      <w:tr w:rsidR="004D28BD" w14:paraId="6077E786" w14:textId="77777777" w:rsidTr="00D56BC7">
        <w:tc>
          <w:tcPr>
            <w:tcW w:w="10456" w:type="dxa"/>
          </w:tcPr>
          <w:p w14:paraId="747D7181" w14:textId="77777777" w:rsidR="004D28BD" w:rsidRDefault="004D28BD" w:rsidP="00D56BC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5170"/>
            </w:tblGrid>
            <w:tr w:rsidR="004D28BD" w:rsidRPr="00116077" w14:paraId="68F01066" w14:textId="77777777" w:rsidTr="00D56BC7">
              <w:tc>
                <w:tcPr>
                  <w:tcW w:w="5029" w:type="dxa"/>
                  <w:shd w:val="clear" w:color="auto" w:fill="D9D9D9" w:themeFill="background1" w:themeFillShade="D9"/>
                </w:tcPr>
                <w:p w14:paraId="0B785794" w14:textId="77777777" w:rsidR="004D28BD" w:rsidRPr="00116077" w:rsidRDefault="004D28BD" w:rsidP="00D56BC7">
                  <w:pPr>
                    <w:jc w:val="center"/>
                    <w:rPr>
                      <w:b/>
                    </w:rPr>
                  </w:pPr>
                  <w:r w:rsidRPr="00116077">
                    <w:rPr>
                      <w:b/>
                    </w:rPr>
                    <w:t>Step 1</w:t>
                  </w:r>
                </w:p>
              </w:tc>
              <w:tc>
                <w:tcPr>
                  <w:tcW w:w="5211" w:type="dxa"/>
                  <w:shd w:val="clear" w:color="auto" w:fill="D9D9D9" w:themeFill="background1" w:themeFillShade="D9"/>
                </w:tcPr>
                <w:p w14:paraId="22C48A08" w14:textId="77777777" w:rsidR="004D28BD" w:rsidRPr="00116077" w:rsidRDefault="004D28BD" w:rsidP="00D56BC7">
                  <w:pPr>
                    <w:jc w:val="center"/>
                    <w:rPr>
                      <w:b/>
                    </w:rPr>
                  </w:pPr>
                  <w:r w:rsidRPr="00116077">
                    <w:rPr>
                      <w:b/>
                    </w:rPr>
                    <w:t>Step 2</w:t>
                  </w:r>
                </w:p>
              </w:tc>
            </w:tr>
            <w:tr w:rsidR="004D28BD" w14:paraId="2115A6B9" w14:textId="77777777" w:rsidTr="00D56BC7">
              <w:tc>
                <w:tcPr>
                  <w:tcW w:w="5224" w:type="dxa"/>
                </w:tcPr>
                <w:p w14:paraId="5CB1FB6F" w14:textId="77777777" w:rsidR="004D28BD" w:rsidRDefault="004D28BD" w:rsidP="00D56BC7">
                  <w:pPr>
                    <w:jc w:val="center"/>
                  </w:pPr>
                  <w:r>
                    <w:rPr>
                      <w:noProof/>
                      <w:lang w:eastAsia="en-GB"/>
                    </w:rPr>
                    <w:drawing>
                      <wp:inline distT="0" distB="0" distL="0" distR="0" wp14:anchorId="61940950" wp14:editId="4297132B">
                        <wp:extent cx="3114135" cy="13749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S(1).png"/>
                                <pic:cNvPicPr/>
                              </pic:nvPicPr>
                              <pic:blipFill>
                                <a:blip r:embed="rId19">
                                  <a:extLst>
                                    <a:ext uri="{28A0092B-C50C-407E-A947-70E740481C1C}">
                                      <a14:useLocalDpi xmlns:a14="http://schemas.microsoft.com/office/drawing/2010/main" val="0"/>
                                    </a:ext>
                                  </a:extLst>
                                </a:blip>
                                <a:stretch>
                                  <a:fillRect/>
                                </a:stretch>
                              </pic:blipFill>
                              <pic:spPr>
                                <a:xfrm>
                                  <a:off x="0" y="0"/>
                                  <a:ext cx="3135074" cy="1384214"/>
                                </a:xfrm>
                                <a:prstGeom prst="rect">
                                  <a:avLst/>
                                </a:prstGeom>
                              </pic:spPr>
                            </pic:pic>
                          </a:graphicData>
                        </a:graphic>
                      </wp:inline>
                    </w:drawing>
                  </w:r>
                </w:p>
                <w:p w14:paraId="3307BE1F" w14:textId="77777777" w:rsidR="004D28BD" w:rsidRDefault="004D28BD" w:rsidP="00D56BC7">
                  <w:r>
                    <w:t>This is the first node being traversed</w:t>
                  </w:r>
                </w:p>
              </w:tc>
              <w:tc>
                <w:tcPr>
                  <w:tcW w:w="5232" w:type="dxa"/>
                </w:tcPr>
                <w:p w14:paraId="4B157B36" w14:textId="77777777" w:rsidR="004D28BD" w:rsidRDefault="004D28BD" w:rsidP="00D56BC7">
                  <w:pPr>
                    <w:jc w:val="center"/>
                  </w:pPr>
                  <w:r>
                    <w:rPr>
                      <w:noProof/>
                      <w:lang w:eastAsia="en-GB"/>
                    </w:rPr>
                    <w:drawing>
                      <wp:inline distT="0" distB="0" distL="0" distR="0" wp14:anchorId="46570ADC" wp14:editId="38C7232D">
                        <wp:extent cx="3286125" cy="147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S(2).png"/>
                                <pic:cNvPicPr/>
                              </pic:nvPicPr>
                              <pic:blipFill>
                                <a:blip r:embed="rId20">
                                  <a:extLst>
                                    <a:ext uri="{28A0092B-C50C-407E-A947-70E740481C1C}">
                                      <a14:useLocalDpi xmlns:a14="http://schemas.microsoft.com/office/drawing/2010/main" val="0"/>
                                    </a:ext>
                                  </a:extLst>
                                </a:blip>
                                <a:stretch>
                                  <a:fillRect/>
                                </a:stretch>
                              </pic:blipFill>
                              <pic:spPr>
                                <a:xfrm>
                                  <a:off x="0" y="0"/>
                                  <a:ext cx="3296529" cy="1478817"/>
                                </a:xfrm>
                                <a:prstGeom prst="rect">
                                  <a:avLst/>
                                </a:prstGeom>
                              </pic:spPr>
                            </pic:pic>
                          </a:graphicData>
                        </a:graphic>
                      </wp:inline>
                    </w:drawing>
                  </w:r>
                </w:p>
                <w:p w14:paraId="12249931" w14:textId="77777777" w:rsidR="004D28BD" w:rsidRDefault="004D28BD" w:rsidP="00D56BC7">
                  <w:r>
                    <w:lastRenderedPageBreak/>
                    <w:t>At step 2 it still looks like the same traversal as depth-first in that the next node in the left sub-tree is examined.</w:t>
                  </w:r>
                </w:p>
              </w:tc>
            </w:tr>
            <w:tr w:rsidR="004D28BD" w:rsidRPr="00116077" w14:paraId="6AF8C66C" w14:textId="77777777" w:rsidTr="00D56BC7">
              <w:tc>
                <w:tcPr>
                  <w:tcW w:w="5224" w:type="dxa"/>
                  <w:shd w:val="clear" w:color="auto" w:fill="D9D9D9" w:themeFill="background1" w:themeFillShade="D9"/>
                </w:tcPr>
                <w:p w14:paraId="56A9CA57" w14:textId="77777777" w:rsidR="004D28BD" w:rsidRPr="00116077" w:rsidRDefault="004D28BD" w:rsidP="00D56BC7">
                  <w:pPr>
                    <w:jc w:val="center"/>
                    <w:rPr>
                      <w:b/>
                    </w:rPr>
                  </w:pPr>
                  <w:r w:rsidRPr="00116077">
                    <w:rPr>
                      <w:b/>
                    </w:rPr>
                    <w:lastRenderedPageBreak/>
                    <w:t>Step 3</w:t>
                  </w:r>
                </w:p>
              </w:tc>
              <w:tc>
                <w:tcPr>
                  <w:tcW w:w="5232" w:type="dxa"/>
                  <w:shd w:val="clear" w:color="auto" w:fill="D9D9D9" w:themeFill="background1" w:themeFillShade="D9"/>
                </w:tcPr>
                <w:p w14:paraId="4AC46237" w14:textId="77777777" w:rsidR="004D28BD" w:rsidRPr="00116077" w:rsidRDefault="004D28BD" w:rsidP="00D56BC7">
                  <w:pPr>
                    <w:jc w:val="center"/>
                    <w:rPr>
                      <w:b/>
                    </w:rPr>
                  </w:pPr>
                  <w:r w:rsidRPr="00116077">
                    <w:rPr>
                      <w:b/>
                    </w:rPr>
                    <w:t>Step 4</w:t>
                  </w:r>
                </w:p>
              </w:tc>
            </w:tr>
            <w:tr w:rsidR="004D28BD" w14:paraId="6536BD81" w14:textId="77777777" w:rsidTr="00D56BC7">
              <w:tc>
                <w:tcPr>
                  <w:tcW w:w="5224" w:type="dxa"/>
                </w:tcPr>
                <w:p w14:paraId="64E11365" w14:textId="77777777" w:rsidR="004D28BD" w:rsidRDefault="004D28BD" w:rsidP="00D56BC7">
                  <w:r>
                    <w:rPr>
                      <w:noProof/>
                      <w:lang w:eastAsia="en-GB"/>
                    </w:rPr>
                    <w:drawing>
                      <wp:anchor distT="0" distB="0" distL="114300" distR="114300" simplePos="0" relativeHeight="251658240" behindDoc="0" locked="0" layoutInCell="1" allowOverlap="1" wp14:anchorId="3AAA9038" wp14:editId="4A9D44EC">
                        <wp:simplePos x="0" y="0"/>
                        <wp:positionH relativeFrom="column">
                          <wp:posOffset>-68580</wp:posOffset>
                        </wp:positionH>
                        <wp:positionV relativeFrom="paragraph">
                          <wp:posOffset>0</wp:posOffset>
                        </wp:positionV>
                        <wp:extent cx="3219450" cy="14325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3).png"/>
                                <pic:cNvPicPr/>
                              </pic:nvPicPr>
                              <pic:blipFill>
                                <a:blip r:embed="rId21">
                                  <a:extLst>
                                    <a:ext uri="{28A0092B-C50C-407E-A947-70E740481C1C}">
                                      <a14:useLocalDpi xmlns:a14="http://schemas.microsoft.com/office/drawing/2010/main" val="0"/>
                                    </a:ext>
                                  </a:extLst>
                                </a:blip>
                                <a:stretch>
                                  <a:fillRect/>
                                </a:stretch>
                              </pic:blipFill>
                              <pic:spPr>
                                <a:xfrm>
                                  <a:off x="0" y="0"/>
                                  <a:ext cx="3219450" cy="1432560"/>
                                </a:xfrm>
                                <a:prstGeom prst="rect">
                                  <a:avLst/>
                                </a:prstGeom>
                              </pic:spPr>
                            </pic:pic>
                          </a:graphicData>
                        </a:graphic>
                        <wp14:sizeRelH relativeFrom="margin">
                          <wp14:pctWidth>0</wp14:pctWidth>
                        </wp14:sizeRelH>
                        <wp14:sizeRelV relativeFrom="margin">
                          <wp14:pctHeight>0</wp14:pctHeight>
                        </wp14:sizeRelV>
                      </wp:anchor>
                    </w:drawing>
                  </w:r>
                  <w:r>
                    <w:t>However, this is where it now differs; it continues to traverse the left sub-trees.</w:t>
                  </w:r>
                </w:p>
              </w:tc>
              <w:tc>
                <w:tcPr>
                  <w:tcW w:w="5232" w:type="dxa"/>
                </w:tcPr>
                <w:p w14:paraId="29B1F4C4" w14:textId="77777777" w:rsidR="004D28BD" w:rsidRDefault="004D28BD" w:rsidP="00D56BC7">
                  <w:pPr>
                    <w:jc w:val="center"/>
                  </w:pPr>
                  <w:r>
                    <w:rPr>
                      <w:noProof/>
                      <w:lang w:eastAsia="en-GB"/>
                    </w:rPr>
                    <w:drawing>
                      <wp:inline distT="0" distB="0" distL="0" distR="0" wp14:anchorId="04BBF871" wp14:editId="0E69E7D5">
                        <wp:extent cx="3238500" cy="138501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S(4).png"/>
                                <pic:cNvPicPr/>
                              </pic:nvPicPr>
                              <pic:blipFill>
                                <a:blip r:embed="rId22">
                                  <a:extLst>
                                    <a:ext uri="{28A0092B-C50C-407E-A947-70E740481C1C}">
                                      <a14:useLocalDpi xmlns:a14="http://schemas.microsoft.com/office/drawing/2010/main" val="0"/>
                                    </a:ext>
                                  </a:extLst>
                                </a:blip>
                                <a:stretch>
                                  <a:fillRect/>
                                </a:stretch>
                              </pic:blipFill>
                              <pic:spPr>
                                <a:xfrm>
                                  <a:off x="0" y="0"/>
                                  <a:ext cx="3253138" cy="1391279"/>
                                </a:xfrm>
                                <a:prstGeom prst="rect">
                                  <a:avLst/>
                                </a:prstGeom>
                              </pic:spPr>
                            </pic:pic>
                          </a:graphicData>
                        </a:graphic>
                      </wp:inline>
                    </w:drawing>
                  </w:r>
                </w:p>
                <w:p w14:paraId="2B07CC56" w14:textId="77777777" w:rsidR="004D28BD" w:rsidRDefault="004D28BD" w:rsidP="00D56BC7">
                  <w:r>
                    <w:t>This is the final left sub-tree it can traverse from D</w:t>
                  </w:r>
                </w:p>
              </w:tc>
            </w:tr>
          </w:tbl>
          <w:p w14:paraId="0010FBE6" w14:textId="77777777" w:rsidR="004D28BD" w:rsidRDefault="004D28BD" w:rsidP="00D56BC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5436"/>
            </w:tblGrid>
            <w:tr w:rsidR="004D28BD" w:rsidRPr="00116077" w14:paraId="715D71B0" w14:textId="77777777" w:rsidTr="00D56BC7">
              <w:tc>
                <w:tcPr>
                  <w:tcW w:w="5029" w:type="dxa"/>
                  <w:shd w:val="clear" w:color="auto" w:fill="D9D9D9" w:themeFill="background1" w:themeFillShade="D9"/>
                </w:tcPr>
                <w:p w14:paraId="269C479A" w14:textId="77777777" w:rsidR="004D28BD" w:rsidRPr="00116077" w:rsidRDefault="004D28BD" w:rsidP="00D56BC7">
                  <w:pPr>
                    <w:jc w:val="center"/>
                    <w:rPr>
                      <w:b/>
                    </w:rPr>
                  </w:pPr>
                  <w:r w:rsidRPr="00116077">
                    <w:rPr>
                      <w:b/>
                    </w:rPr>
                    <w:t>Step 5</w:t>
                  </w:r>
                </w:p>
              </w:tc>
              <w:tc>
                <w:tcPr>
                  <w:tcW w:w="5211" w:type="dxa"/>
                  <w:shd w:val="clear" w:color="auto" w:fill="D9D9D9" w:themeFill="background1" w:themeFillShade="D9"/>
                </w:tcPr>
                <w:p w14:paraId="54739665" w14:textId="77777777" w:rsidR="004D28BD" w:rsidRPr="00116077" w:rsidRDefault="004D28BD" w:rsidP="00D56BC7">
                  <w:pPr>
                    <w:jc w:val="center"/>
                    <w:rPr>
                      <w:b/>
                    </w:rPr>
                  </w:pPr>
                  <w:r>
                    <w:rPr>
                      <w:b/>
                    </w:rPr>
                    <w:t>Step 6</w:t>
                  </w:r>
                </w:p>
              </w:tc>
            </w:tr>
            <w:tr w:rsidR="004D28BD" w14:paraId="682F6E06" w14:textId="77777777" w:rsidTr="00D56BC7">
              <w:tc>
                <w:tcPr>
                  <w:tcW w:w="5029" w:type="dxa"/>
                </w:tcPr>
                <w:p w14:paraId="28DF5457" w14:textId="77777777" w:rsidR="004D28BD" w:rsidRDefault="004D28BD" w:rsidP="00D56BC7">
                  <w:pPr>
                    <w:jc w:val="center"/>
                  </w:pPr>
                  <w:r>
                    <w:rPr>
                      <w:noProof/>
                      <w:lang w:eastAsia="en-GB"/>
                    </w:rPr>
                    <w:drawing>
                      <wp:inline distT="0" distB="0" distL="0" distR="0" wp14:anchorId="5EFAF198" wp14:editId="0FEF7E8B">
                        <wp:extent cx="2967486" cy="130120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S(5).png"/>
                                <pic:cNvPicPr/>
                              </pic:nvPicPr>
                              <pic:blipFill>
                                <a:blip r:embed="rId23">
                                  <a:extLst>
                                    <a:ext uri="{28A0092B-C50C-407E-A947-70E740481C1C}">
                                      <a14:useLocalDpi xmlns:a14="http://schemas.microsoft.com/office/drawing/2010/main" val="0"/>
                                    </a:ext>
                                  </a:extLst>
                                </a:blip>
                                <a:stretch>
                                  <a:fillRect/>
                                </a:stretch>
                              </pic:blipFill>
                              <pic:spPr>
                                <a:xfrm>
                                  <a:off x="0" y="0"/>
                                  <a:ext cx="3002621" cy="1316607"/>
                                </a:xfrm>
                                <a:prstGeom prst="rect">
                                  <a:avLst/>
                                </a:prstGeom>
                              </pic:spPr>
                            </pic:pic>
                          </a:graphicData>
                        </a:graphic>
                      </wp:inline>
                    </w:drawing>
                  </w:r>
                </w:p>
                <w:p w14:paraId="1AB35A8F" w14:textId="77777777" w:rsidR="004D28BD" w:rsidRDefault="004D28BD" w:rsidP="00D56BC7">
                  <w:r>
                    <w:t>So it now moves the right sub-tree from D</w:t>
                  </w:r>
                </w:p>
              </w:tc>
              <w:tc>
                <w:tcPr>
                  <w:tcW w:w="5211" w:type="dxa"/>
                </w:tcPr>
                <w:p w14:paraId="6DA5E854" w14:textId="77777777" w:rsidR="004D28BD" w:rsidRDefault="004D28BD" w:rsidP="00D56BC7">
                  <w:pPr>
                    <w:jc w:val="center"/>
                  </w:pPr>
                  <w:r>
                    <w:rPr>
                      <w:noProof/>
                      <w:lang w:eastAsia="en-GB"/>
                    </w:rPr>
                    <w:drawing>
                      <wp:inline distT="0" distB="0" distL="0" distR="0" wp14:anchorId="6AB79AA1" wp14:editId="71D65BC2">
                        <wp:extent cx="3381375" cy="149928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S(6).png"/>
                                <pic:cNvPicPr/>
                              </pic:nvPicPr>
                              <pic:blipFill>
                                <a:blip r:embed="rId24">
                                  <a:extLst>
                                    <a:ext uri="{28A0092B-C50C-407E-A947-70E740481C1C}">
                                      <a14:useLocalDpi xmlns:a14="http://schemas.microsoft.com/office/drawing/2010/main" val="0"/>
                                    </a:ext>
                                  </a:extLst>
                                </a:blip>
                                <a:stretch>
                                  <a:fillRect/>
                                </a:stretch>
                              </pic:blipFill>
                              <pic:spPr>
                                <a:xfrm>
                                  <a:off x="0" y="0"/>
                                  <a:ext cx="3392305" cy="1504135"/>
                                </a:xfrm>
                                <a:prstGeom prst="rect">
                                  <a:avLst/>
                                </a:prstGeom>
                              </pic:spPr>
                            </pic:pic>
                          </a:graphicData>
                        </a:graphic>
                      </wp:inline>
                    </w:drawing>
                  </w:r>
                </w:p>
                <w:p w14:paraId="10CECA31" w14:textId="77777777" w:rsidR="004D28BD" w:rsidRDefault="004D28BD" w:rsidP="00D56BC7">
                  <w:r>
                    <w:t>D has now been fully explored so it moves back to B. The left sub-tree of B has now been fully explored so it moves to the right sub-tree of B and so on.</w:t>
                  </w:r>
                </w:p>
              </w:tc>
            </w:tr>
          </w:tbl>
          <w:p w14:paraId="7E9CCD2B" w14:textId="77777777" w:rsidR="004D28BD" w:rsidRDefault="004D28BD" w:rsidP="00D56BC7"/>
        </w:tc>
      </w:tr>
    </w:tbl>
    <w:p w14:paraId="72F9F816" w14:textId="77777777" w:rsidR="004D28BD" w:rsidRDefault="004D28BD" w:rsidP="004D28BD"/>
    <w:p w14:paraId="7AAF6038" w14:textId="77777777" w:rsidR="004D28BD" w:rsidRDefault="004D28BD" w:rsidP="004D28BD">
      <w:r>
        <w:t xml:space="preserve">So the order that these would be traversed and the output would be (A,B,D,H,I,E,J,K,C,F,L,M,G,N,O). I also think this will be a good search to include in the program though, again, it will need customising in order to fit the </w:t>
      </w:r>
      <w:commentRangeStart w:id="10"/>
      <w:r>
        <w:t>program</w:t>
      </w:r>
      <w:commentRangeEnd w:id="10"/>
      <w:r>
        <w:rPr>
          <w:rStyle w:val="CommentReference"/>
        </w:rPr>
        <w:commentReference w:id="10"/>
      </w:r>
      <w:r>
        <w:t>. My client agreed that this would be a good search to include.</w:t>
      </w:r>
    </w:p>
    <w:p w14:paraId="350B4AD7" w14:textId="562F2BF6" w:rsidR="004D28BD" w:rsidRDefault="004D28BD" w:rsidP="004D28BD"/>
    <w:p w14:paraId="6E917FAE" w14:textId="77777777" w:rsidR="00A138E2" w:rsidRDefault="00A138E2">
      <w:pPr>
        <w:spacing w:after="200" w:line="276" w:lineRule="auto"/>
        <w:jc w:val="left"/>
        <w:rPr>
          <w:rFonts w:eastAsiaTheme="majorEastAsia" w:cstheme="majorBidi"/>
          <w:b/>
          <w:bCs/>
          <w:sz w:val="26"/>
        </w:rPr>
      </w:pPr>
      <w:bookmarkStart w:id="11" w:name="_Toc474254141"/>
      <w:r>
        <w:br w:type="page"/>
      </w:r>
    </w:p>
    <w:p w14:paraId="0D42F5BF" w14:textId="37FC8BF1" w:rsidR="004D28BD" w:rsidRDefault="004D28BD" w:rsidP="004D28BD">
      <w:pPr>
        <w:pStyle w:val="Heading3"/>
      </w:pPr>
      <w:bookmarkStart w:id="12" w:name="_Toc482779993"/>
      <w:r>
        <w:lastRenderedPageBreak/>
        <w:t>A* Search – More Complex Algorithm</w:t>
      </w:r>
      <w:bookmarkEnd w:id="11"/>
      <w:bookmarkEnd w:id="12"/>
      <w:r>
        <w:t xml:space="preserve"> </w:t>
      </w:r>
    </w:p>
    <w:p w14:paraId="5CDA597B" w14:textId="77777777" w:rsidR="004D28BD" w:rsidRDefault="004D28BD" w:rsidP="004D28BD">
      <w:r>
        <w:t xml:space="preserve">The A* algorithm was invented by Nils Nilsson in 1964.  He invented an algorithm called A1, which increased the speed of </w:t>
      </w:r>
      <w:r w:rsidRPr="00643F16">
        <w:t>Dijkstra's algorithm</w:t>
      </w:r>
      <w:r>
        <w:t>.  Following that, Bertram Raphael made improvements calling this search A2.  A man named Peter Hart argued and proved that A2 was better than A1 naming it A* to show that it includes any search algorithm beginning with A no matter what number followed it</w:t>
      </w:r>
      <w:r>
        <w:rPr>
          <w:rStyle w:val="FootnoteReference"/>
        </w:rPr>
        <w:footnoteReference w:id="3"/>
      </w:r>
      <w:r>
        <w:t>. This is an example</w:t>
      </w:r>
      <w:r>
        <w:rPr>
          <w:rStyle w:val="FootnoteReference"/>
        </w:rPr>
        <w:footnoteReference w:id="4"/>
      </w:r>
      <w:r>
        <w:t xml:space="preserve"> of an A* search being carried </w:t>
      </w:r>
      <w:commentRangeStart w:id="13"/>
      <w:r>
        <w:t>out</w:t>
      </w:r>
      <w:commentRangeEnd w:id="13"/>
      <w:r>
        <w:rPr>
          <w:rStyle w:val="CommentReference"/>
        </w:rPr>
        <w:commentReference w:id="13"/>
      </w:r>
      <w:r>
        <w:t xml:space="preserve">. </w:t>
      </w:r>
    </w:p>
    <w:p w14:paraId="3FA7AD42" w14:textId="77777777" w:rsidR="004D28BD" w:rsidRPr="004A111E" w:rsidRDefault="004D28BD" w:rsidP="004D28BD"/>
    <w:tbl>
      <w:tblPr>
        <w:tblStyle w:val="TableGrid"/>
        <w:tblW w:w="0" w:type="auto"/>
        <w:tblLook w:val="04A0" w:firstRow="1" w:lastRow="0" w:firstColumn="1" w:lastColumn="0" w:noHBand="0" w:noVBand="1"/>
      </w:tblPr>
      <w:tblGrid>
        <w:gridCol w:w="3485"/>
        <w:gridCol w:w="3485"/>
        <w:gridCol w:w="3486"/>
      </w:tblGrid>
      <w:tr w:rsidR="004D28BD" w14:paraId="7C3D7E95" w14:textId="77777777" w:rsidTr="00D56BC7">
        <w:tc>
          <w:tcPr>
            <w:tcW w:w="3485" w:type="dxa"/>
            <w:shd w:val="clear" w:color="auto" w:fill="BFBFBF" w:themeFill="background1" w:themeFillShade="BF"/>
          </w:tcPr>
          <w:p w14:paraId="1EAE9432" w14:textId="77777777" w:rsidR="004D28BD" w:rsidRPr="00643F16" w:rsidRDefault="004D28BD" w:rsidP="00D56BC7">
            <w:pPr>
              <w:jc w:val="center"/>
              <w:rPr>
                <w:b/>
              </w:rPr>
            </w:pPr>
            <w:r w:rsidRPr="00643F16">
              <w:rPr>
                <w:b/>
              </w:rPr>
              <w:t>Step 1</w:t>
            </w:r>
          </w:p>
        </w:tc>
        <w:tc>
          <w:tcPr>
            <w:tcW w:w="3485" w:type="dxa"/>
            <w:shd w:val="clear" w:color="auto" w:fill="BFBFBF" w:themeFill="background1" w:themeFillShade="BF"/>
          </w:tcPr>
          <w:p w14:paraId="2A780620" w14:textId="77777777" w:rsidR="004D28BD" w:rsidRPr="00643F16" w:rsidRDefault="004D28BD" w:rsidP="00D56BC7">
            <w:pPr>
              <w:jc w:val="center"/>
              <w:rPr>
                <w:b/>
              </w:rPr>
            </w:pPr>
            <w:r w:rsidRPr="00643F16">
              <w:rPr>
                <w:b/>
              </w:rPr>
              <w:t>Step 2</w:t>
            </w:r>
          </w:p>
        </w:tc>
        <w:tc>
          <w:tcPr>
            <w:tcW w:w="3486" w:type="dxa"/>
            <w:shd w:val="clear" w:color="auto" w:fill="BFBFBF" w:themeFill="background1" w:themeFillShade="BF"/>
          </w:tcPr>
          <w:p w14:paraId="598FC9CC" w14:textId="77777777" w:rsidR="004D28BD" w:rsidRPr="00643F16" w:rsidRDefault="004D28BD" w:rsidP="00D56BC7">
            <w:pPr>
              <w:jc w:val="center"/>
              <w:rPr>
                <w:b/>
              </w:rPr>
            </w:pPr>
            <w:r w:rsidRPr="00643F16">
              <w:rPr>
                <w:b/>
              </w:rPr>
              <w:t>Step 3</w:t>
            </w:r>
          </w:p>
        </w:tc>
      </w:tr>
      <w:tr w:rsidR="004D28BD" w14:paraId="427A5E6B" w14:textId="77777777" w:rsidTr="00D56BC7">
        <w:tc>
          <w:tcPr>
            <w:tcW w:w="3485" w:type="dxa"/>
          </w:tcPr>
          <w:p w14:paraId="5E2E1469" w14:textId="77777777" w:rsidR="004D28BD" w:rsidRDefault="004D28BD" w:rsidP="00D56BC7">
            <w:r>
              <w:rPr>
                <w:noProof/>
                <w:lang w:eastAsia="en-GB"/>
              </w:rPr>
              <w:drawing>
                <wp:inline distT="0" distB="0" distL="0" distR="0" wp14:anchorId="37719FA5" wp14:editId="478B0355">
                  <wp:extent cx="2019582" cy="2019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tar(1).png"/>
                          <pic:cNvPicPr/>
                        </pic:nvPicPr>
                        <pic:blipFill>
                          <a:blip r:embed="rId27">
                            <a:extLst>
                              <a:ext uri="{28A0092B-C50C-407E-A947-70E740481C1C}">
                                <a14:useLocalDpi xmlns:a14="http://schemas.microsoft.com/office/drawing/2010/main" val="0"/>
                              </a:ext>
                            </a:extLst>
                          </a:blip>
                          <a:stretch>
                            <a:fillRect/>
                          </a:stretch>
                        </pic:blipFill>
                        <pic:spPr>
                          <a:xfrm>
                            <a:off x="0" y="0"/>
                            <a:ext cx="2019582" cy="2019582"/>
                          </a:xfrm>
                          <a:prstGeom prst="rect">
                            <a:avLst/>
                          </a:prstGeom>
                        </pic:spPr>
                      </pic:pic>
                    </a:graphicData>
                  </a:graphic>
                </wp:inline>
              </w:drawing>
            </w:r>
          </w:p>
          <w:p w14:paraId="28D1EAC5" w14:textId="77777777" w:rsidR="004D28BD" w:rsidRPr="00A833AA" w:rsidRDefault="004D28BD" w:rsidP="00D56BC7">
            <w:pPr>
              <w:rPr>
                <w:color w:val="FF0000"/>
              </w:rPr>
            </w:pPr>
            <w:r>
              <w:t>It works from the root node and looks at the possible ways it could go and decides to go the way that ends up closer to the target.</w:t>
            </w:r>
          </w:p>
        </w:tc>
        <w:tc>
          <w:tcPr>
            <w:tcW w:w="3485" w:type="dxa"/>
          </w:tcPr>
          <w:p w14:paraId="18284D41" w14:textId="77777777" w:rsidR="004D28BD" w:rsidRDefault="004D28BD" w:rsidP="00D56BC7">
            <w:r>
              <w:rPr>
                <w:noProof/>
                <w:lang w:eastAsia="en-GB"/>
              </w:rPr>
              <w:drawing>
                <wp:inline distT="0" distB="0" distL="0" distR="0" wp14:anchorId="178C84B6" wp14:editId="3B0BB669">
                  <wp:extent cx="1867161" cy="2000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tar(2).png"/>
                          <pic:cNvPicPr/>
                        </pic:nvPicPr>
                        <pic:blipFill>
                          <a:blip r:embed="rId28">
                            <a:extLst>
                              <a:ext uri="{28A0092B-C50C-407E-A947-70E740481C1C}">
                                <a14:useLocalDpi xmlns:a14="http://schemas.microsoft.com/office/drawing/2010/main" val="0"/>
                              </a:ext>
                            </a:extLst>
                          </a:blip>
                          <a:stretch>
                            <a:fillRect/>
                          </a:stretch>
                        </pic:blipFill>
                        <pic:spPr>
                          <a:xfrm>
                            <a:off x="0" y="0"/>
                            <a:ext cx="1867161" cy="2000529"/>
                          </a:xfrm>
                          <a:prstGeom prst="rect">
                            <a:avLst/>
                          </a:prstGeom>
                        </pic:spPr>
                      </pic:pic>
                    </a:graphicData>
                  </a:graphic>
                </wp:inline>
              </w:drawing>
            </w:r>
          </w:p>
          <w:p w14:paraId="5D28673E" w14:textId="77777777" w:rsidR="004D28BD" w:rsidRDefault="004D28BD" w:rsidP="00D56BC7">
            <w:r>
              <w:t>It then hits the wall so back tracks the nodes it has visited.</w:t>
            </w:r>
          </w:p>
        </w:tc>
        <w:tc>
          <w:tcPr>
            <w:tcW w:w="3486" w:type="dxa"/>
          </w:tcPr>
          <w:p w14:paraId="720D8AF0" w14:textId="77777777" w:rsidR="004D28BD" w:rsidRDefault="004D28BD" w:rsidP="00D56BC7">
            <w:r>
              <w:rPr>
                <w:noProof/>
                <w:lang w:eastAsia="en-GB"/>
              </w:rPr>
              <w:drawing>
                <wp:inline distT="0" distB="0" distL="0" distR="0" wp14:anchorId="1E49F330" wp14:editId="4B61AE83">
                  <wp:extent cx="1919727" cy="1975104"/>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tar(3).png"/>
                          <pic:cNvPicPr/>
                        </pic:nvPicPr>
                        <pic:blipFill>
                          <a:blip r:embed="rId29">
                            <a:extLst>
                              <a:ext uri="{28A0092B-C50C-407E-A947-70E740481C1C}">
                                <a14:useLocalDpi xmlns:a14="http://schemas.microsoft.com/office/drawing/2010/main" val="0"/>
                              </a:ext>
                            </a:extLst>
                          </a:blip>
                          <a:stretch>
                            <a:fillRect/>
                          </a:stretch>
                        </pic:blipFill>
                        <pic:spPr>
                          <a:xfrm>
                            <a:off x="0" y="0"/>
                            <a:ext cx="1921215" cy="1976635"/>
                          </a:xfrm>
                          <a:prstGeom prst="rect">
                            <a:avLst/>
                          </a:prstGeom>
                        </pic:spPr>
                      </pic:pic>
                    </a:graphicData>
                  </a:graphic>
                </wp:inline>
              </w:drawing>
            </w:r>
          </w:p>
          <w:p w14:paraId="0C981C17" w14:textId="77777777" w:rsidR="004D28BD" w:rsidRDefault="004D28BD" w:rsidP="00D56BC7">
            <w:r>
              <w:t>It keeps doing this until it can get around the blockage.</w:t>
            </w:r>
          </w:p>
        </w:tc>
      </w:tr>
      <w:tr w:rsidR="004D28BD" w14:paraId="13CE0688" w14:textId="77777777" w:rsidTr="00D56BC7">
        <w:tc>
          <w:tcPr>
            <w:tcW w:w="3485" w:type="dxa"/>
            <w:shd w:val="clear" w:color="auto" w:fill="BFBFBF" w:themeFill="background1" w:themeFillShade="BF"/>
          </w:tcPr>
          <w:p w14:paraId="6B851452" w14:textId="77777777" w:rsidR="004D28BD" w:rsidRPr="00643F16" w:rsidRDefault="004D28BD" w:rsidP="00D56BC7">
            <w:pPr>
              <w:jc w:val="center"/>
              <w:rPr>
                <w:b/>
              </w:rPr>
            </w:pPr>
            <w:r w:rsidRPr="00643F16">
              <w:rPr>
                <w:b/>
              </w:rPr>
              <w:t>Step 4</w:t>
            </w:r>
          </w:p>
        </w:tc>
        <w:tc>
          <w:tcPr>
            <w:tcW w:w="3485" w:type="dxa"/>
            <w:shd w:val="clear" w:color="auto" w:fill="BFBFBF" w:themeFill="background1" w:themeFillShade="BF"/>
          </w:tcPr>
          <w:p w14:paraId="6B698BBE" w14:textId="77777777" w:rsidR="004D28BD" w:rsidRPr="00643F16" w:rsidRDefault="004D28BD" w:rsidP="00D56BC7">
            <w:pPr>
              <w:jc w:val="center"/>
              <w:rPr>
                <w:b/>
              </w:rPr>
            </w:pPr>
            <w:r w:rsidRPr="00643F16">
              <w:rPr>
                <w:b/>
              </w:rPr>
              <w:t>Step 5</w:t>
            </w:r>
          </w:p>
        </w:tc>
        <w:tc>
          <w:tcPr>
            <w:tcW w:w="3486" w:type="dxa"/>
            <w:shd w:val="clear" w:color="auto" w:fill="BFBFBF" w:themeFill="background1" w:themeFillShade="BF"/>
          </w:tcPr>
          <w:p w14:paraId="4B22DEE6" w14:textId="77777777" w:rsidR="004D28BD" w:rsidRPr="00643F16" w:rsidRDefault="004D28BD" w:rsidP="00D56BC7">
            <w:pPr>
              <w:jc w:val="center"/>
              <w:rPr>
                <w:b/>
              </w:rPr>
            </w:pPr>
            <w:r w:rsidRPr="00643F16">
              <w:rPr>
                <w:b/>
              </w:rPr>
              <w:t>Step 6</w:t>
            </w:r>
          </w:p>
        </w:tc>
      </w:tr>
      <w:tr w:rsidR="004D28BD" w14:paraId="617FF276" w14:textId="77777777" w:rsidTr="00D56BC7">
        <w:tc>
          <w:tcPr>
            <w:tcW w:w="3485" w:type="dxa"/>
          </w:tcPr>
          <w:p w14:paraId="61DD553D" w14:textId="77777777" w:rsidR="004D28BD" w:rsidRDefault="004D28BD" w:rsidP="00D56BC7">
            <w:r>
              <w:rPr>
                <w:noProof/>
                <w:lang w:eastAsia="en-GB"/>
              </w:rPr>
              <w:drawing>
                <wp:inline distT="0" distB="0" distL="0" distR="0" wp14:anchorId="13147D8B" wp14:editId="7D70C5A8">
                  <wp:extent cx="1971675" cy="1952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1675" cy="1952625"/>
                          </a:xfrm>
                          <a:prstGeom prst="rect">
                            <a:avLst/>
                          </a:prstGeom>
                          <a:noFill/>
                          <a:ln>
                            <a:noFill/>
                          </a:ln>
                        </pic:spPr>
                      </pic:pic>
                    </a:graphicData>
                  </a:graphic>
                </wp:inline>
              </w:drawing>
            </w:r>
          </w:p>
          <w:p w14:paraId="031BEA18" w14:textId="77777777" w:rsidR="004D28BD" w:rsidRDefault="004D28BD" w:rsidP="00D56BC7">
            <w:r>
              <w:t>Once it has found a way around it will then carry on as before.</w:t>
            </w:r>
          </w:p>
        </w:tc>
        <w:tc>
          <w:tcPr>
            <w:tcW w:w="3485" w:type="dxa"/>
          </w:tcPr>
          <w:p w14:paraId="60F04188" w14:textId="77777777" w:rsidR="004D28BD" w:rsidRDefault="004D28BD" w:rsidP="00D56BC7">
            <w:r>
              <w:rPr>
                <w:noProof/>
                <w:lang w:eastAsia="en-GB"/>
              </w:rPr>
              <w:drawing>
                <wp:inline distT="0" distB="0" distL="0" distR="0" wp14:anchorId="51F3EDA9" wp14:editId="6A5BB7B6">
                  <wp:extent cx="19145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7C0EDBB1" w14:textId="77777777" w:rsidR="004D28BD" w:rsidRDefault="004D28BD" w:rsidP="00D56BC7">
            <w:r>
              <w:t>It still recognises that there is a blockage but still carry’s on rather than backtracking because it is still shortening the distance between the two by carrying on.</w:t>
            </w:r>
          </w:p>
        </w:tc>
        <w:tc>
          <w:tcPr>
            <w:tcW w:w="3486" w:type="dxa"/>
          </w:tcPr>
          <w:p w14:paraId="610F0B9C" w14:textId="77777777" w:rsidR="004D28BD" w:rsidRDefault="004D28BD" w:rsidP="00D56BC7">
            <w:r>
              <w:rPr>
                <w:noProof/>
                <w:lang w:eastAsia="en-GB"/>
              </w:rPr>
              <w:drawing>
                <wp:inline distT="0" distB="0" distL="0" distR="0" wp14:anchorId="625FD1A4" wp14:editId="5BA3C0B8">
                  <wp:extent cx="1952625" cy="1952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193D58AF" w14:textId="77777777" w:rsidR="004D28BD" w:rsidRDefault="004D28BD" w:rsidP="00D56BC7">
            <w:r>
              <w:t>Once it has got to the target it then backtracks to the original starting node using the nodes it has already visited to mark the shortest path.</w:t>
            </w:r>
          </w:p>
        </w:tc>
      </w:tr>
    </w:tbl>
    <w:p w14:paraId="04857E40" w14:textId="77777777" w:rsidR="004D28BD" w:rsidRPr="00E86ADA" w:rsidRDefault="004D28BD" w:rsidP="004D28BD">
      <w:pPr>
        <w:rPr>
          <w:sz w:val="16"/>
        </w:rPr>
      </w:pPr>
    </w:p>
    <w:p w14:paraId="10490783" w14:textId="77777777" w:rsidR="004D28BD" w:rsidRDefault="004D28BD" w:rsidP="004D28BD">
      <w:r>
        <w:t>This is the pseudocode</w:t>
      </w:r>
      <w:r>
        <w:rPr>
          <w:rStyle w:val="FootnoteReference"/>
        </w:rPr>
        <w:footnoteReference w:id="5"/>
      </w:r>
    </w:p>
    <w:tbl>
      <w:tblPr>
        <w:tblW w:w="0" w:type="auto"/>
        <w:jc w:val="center"/>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50"/>
        <w:gridCol w:w="9252"/>
      </w:tblGrid>
      <w:tr w:rsidR="004D28BD" w:rsidRPr="00D21459" w14:paraId="50F29FB6" w14:textId="77777777" w:rsidTr="00D56BC7">
        <w:trPr>
          <w:tblCellSpacing w:w="0" w:type="dxa"/>
          <w:jc w:val="center"/>
        </w:trPr>
        <w:tc>
          <w:tcPr>
            <w:tcW w:w="750" w:type="dxa"/>
            <w:hideMark/>
          </w:tcPr>
          <w:p w14:paraId="5CB1F126"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w:t>
            </w:r>
          </w:p>
          <w:p w14:paraId="317D205D"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2:</w:t>
            </w:r>
          </w:p>
          <w:p w14:paraId="284F564B"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3:</w:t>
            </w:r>
          </w:p>
          <w:p w14:paraId="06AE522B"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w:t>
            </w:r>
          </w:p>
          <w:p w14:paraId="6892E3B5"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4:</w:t>
            </w:r>
          </w:p>
          <w:p w14:paraId="66367769"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5:</w:t>
            </w:r>
          </w:p>
          <w:p w14:paraId="528FDD1F"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6:</w:t>
            </w:r>
          </w:p>
          <w:p w14:paraId="7422D044"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lastRenderedPageBreak/>
              <w:t>7:</w:t>
            </w:r>
          </w:p>
          <w:p w14:paraId="769CB105"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8:</w:t>
            </w:r>
          </w:p>
          <w:p w14:paraId="743FF171"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9:</w:t>
            </w:r>
          </w:p>
          <w:p w14:paraId="541E7A27"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10:</w:t>
            </w:r>
          </w:p>
          <w:p w14:paraId="30411EFC"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11:</w:t>
            </w:r>
          </w:p>
          <w:p w14:paraId="4D4E63D7"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12:</w:t>
            </w:r>
          </w:p>
          <w:p w14:paraId="53591515"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w:t>
            </w:r>
          </w:p>
          <w:p w14:paraId="1B8AA8A3"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13:</w:t>
            </w:r>
          </w:p>
          <w:p w14:paraId="31743F2C"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w:t>
            </w:r>
          </w:p>
          <w:p w14:paraId="53A8392D"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14:</w:t>
            </w:r>
          </w:p>
          <w:p w14:paraId="77A6440B"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w:t>
            </w:r>
          </w:p>
          <w:p w14:paraId="408D4BE3"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15:</w:t>
            </w:r>
          </w:p>
          <w:p w14:paraId="07A520E7"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16:</w:t>
            </w:r>
          </w:p>
          <w:p w14:paraId="64EC04CC"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17:</w:t>
            </w:r>
          </w:p>
          <w:p w14:paraId="4D80FFDE"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18:</w:t>
            </w:r>
          </w:p>
          <w:p w14:paraId="68E4C7DB" w14:textId="77777777" w:rsidR="004D28BD" w:rsidRPr="00D21459" w:rsidRDefault="004D28BD" w:rsidP="00D56BC7">
            <w:pPr>
              <w:jc w:val="left"/>
              <w:rPr>
                <w:rFonts w:ascii="Times New Roman" w:eastAsia="Times New Roman" w:hAnsi="Times New Roman" w:cs="Times New Roman"/>
                <w:sz w:val="20"/>
                <w:szCs w:val="24"/>
                <w:lang w:eastAsia="en-GB"/>
              </w:rPr>
            </w:pPr>
          </w:p>
        </w:tc>
        <w:tc>
          <w:tcPr>
            <w:tcW w:w="0" w:type="auto"/>
            <w:hideMark/>
          </w:tcPr>
          <w:p w14:paraId="2BD3FF17"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lastRenderedPageBreak/>
              <w:t>// A*</w:t>
            </w:r>
          </w:p>
          <w:p w14:paraId="7EEDE9B9"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initialize the open list</w:t>
            </w:r>
          </w:p>
          <w:p w14:paraId="082C4C48"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initialize the closed list</w:t>
            </w:r>
          </w:p>
          <w:p w14:paraId="26771331"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put the starting node on the open list (you can leave its </w:t>
            </w:r>
            <w:r w:rsidRPr="00D21459">
              <w:rPr>
                <w:rFonts w:ascii="Courier New" w:eastAsia="Times New Roman" w:hAnsi="Courier New" w:cs="Courier New"/>
                <w:b/>
                <w:bCs/>
                <w:sz w:val="20"/>
                <w:szCs w:val="20"/>
                <w:lang w:eastAsia="en-GB"/>
              </w:rPr>
              <w:t>f</w:t>
            </w:r>
            <w:r w:rsidRPr="00D21459">
              <w:rPr>
                <w:rFonts w:ascii="Courier New" w:eastAsia="Times New Roman" w:hAnsi="Courier New" w:cs="Courier New"/>
                <w:sz w:val="20"/>
                <w:szCs w:val="20"/>
                <w:lang w:eastAsia="en-GB"/>
              </w:rPr>
              <w:t xml:space="preserve"> at zero)</w:t>
            </w:r>
          </w:p>
          <w:p w14:paraId="4127F8A5"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p>
          <w:p w14:paraId="357AB479"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while the open list is not empty</w:t>
            </w:r>
          </w:p>
          <w:p w14:paraId="3F6A5A54"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find the node with the least </w:t>
            </w:r>
            <w:r w:rsidRPr="00D21459">
              <w:rPr>
                <w:rFonts w:ascii="Courier New" w:eastAsia="Times New Roman" w:hAnsi="Courier New" w:cs="Courier New"/>
                <w:b/>
                <w:bCs/>
                <w:sz w:val="20"/>
                <w:szCs w:val="20"/>
                <w:lang w:eastAsia="en-GB"/>
              </w:rPr>
              <w:t>f</w:t>
            </w:r>
            <w:r w:rsidRPr="00D21459">
              <w:rPr>
                <w:rFonts w:ascii="Courier New" w:eastAsia="Times New Roman" w:hAnsi="Courier New" w:cs="Courier New"/>
                <w:sz w:val="20"/>
                <w:szCs w:val="20"/>
                <w:lang w:eastAsia="en-GB"/>
              </w:rPr>
              <w:t xml:space="preserve"> on the open list, call it "q"</w:t>
            </w:r>
          </w:p>
          <w:p w14:paraId="6E181038"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lastRenderedPageBreak/>
              <w:t xml:space="preserve">    pop q off the open list</w:t>
            </w:r>
          </w:p>
          <w:p w14:paraId="2C332E07"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generate q's 8 successors and set their parents to q</w:t>
            </w:r>
          </w:p>
          <w:p w14:paraId="42799BC8"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for each successor</w:t>
            </w:r>
          </w:p>
          <w:p w14:paraId="4E5A2E4F"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w:t>
            </w:r>
            <w:r w:rsidRPr="00D21459">
              <w:rPr>
                <w:rFonts w:ascii="Courier New" w:eastAsia="Times New Roman" w:hAnsi="Courier New" w:cs="Courier New"/>
                <w:sz w:val="20"/>
                <w:szCs w:val="20"/>
                <w:lang w:eastAsia="en-GB"/>
              </w:rPr>
              <w:tab/>
              <w:t>if successor is the goal, stop the search</w:t>
            </w:r>
          </w:p>
          <w:p w14:paraId="74AF60B1"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successor.g = q.g + distance between successor and q</w:t>
            </w:r>
          </w:p>
          <w:p w14:paraId="071D57E5"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successor.h = distance from goal to successor</w:t>
            </w:r>
          </w:p>
          <w:p w14:paraId="0BC1ADC2"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successor.f = successor.g + successor.h</w:t>
            </w:r>
          </w:p>
          <w:p w14:paraId="20339C7B"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p>
          <w:p w14:paraId="7706EC94"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if a node with the same position as successor is in the OPEN list \</w:t>
            </w:r>
          </w:p>
          <w:p w14:paraId="5FAED80F"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which has a lower </w:t>
            </w:r>
            <w:r w:rsidRPr="00D21459">
              <w:rPr>
                <w:rFonts w:ascii="Courier New" w:eastAsia="Times New Roman" w:hAnsi="Courier New" w:cs="Courier New"/>
                <w:b/>
                <w:bCs/>
                <w:sz w:val="20"/>
                <w:szCs w:val="20"/>
                <w:lang w:eastAsia="en-GB"/>
              </w:rPr>
              <w:t>f</w:t>
            </w:r>
            <w:r w:rsidRPr="00D21459">
              <w:rPr>
                <w:rFonts w:ascii="Courier New" w:eastAsia="Times New Roman" w:hAnsi="Courier New" w:cs="Courier New"/>
                <w:sz w:val="20"/>
                <w:szCs w:val="20"/>
                <w:lang w:eastAsia="en-GB"/>
              </w:rPr>
              <w:t xml:space="preserve"> than successor, skip this successor</w:t>
            </w:r>
          </w:p>
          <w:p w14:paraId="51A39FAC"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if a node with the same position as successor is in the CLOSED list \ </w:t>
            </w:r>
          </w:p>
          <w:p w14:paraId="0D317CBA"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which has a lower </w:t>
            </w:r>
            <w:r w:rsidRPr="00D21459">
              <w:rPr>
                <w:rFonts w:ascii="Courier New" w:eastAsia="Times New Roman" w:hAnsi="Courier New" w:cs="Courier New"/>
                <w:b/>
                <w:bCs/>
                <w:sz w:val="20"/>
                <w:szCs w:val="20"/>
                <w:lang w:eastAsia="en-GB"/>
              </w:rPr>
              <w:t>f</w:t>
            </w:r>
            <w:r w:rsidRPr="00D21459">
              <w:rPr>
                <w:rFonts w:ascii="Courier New" w:eastAsia="Times New Roman" w:hAnsi="Courier New" w:cs="Courier New"/>
                <w:sz w:val="20"/>
                <w:szCs w:val="20"/>
                <w:lang w:eastAsia="en-GB"/>
              </w:rPr>
              <w:t xml:space="preserve"> than successor, skip this successor</w:t>
            </w:r>
          </w:p>
          <w:p w14:paraId="3E8AACFC"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otherwise, add the node to the open list</w:t>
            </w:r>
          </w:p>
          <w:p w14:paraId="691B08F9"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end</w:t>
            </w:r>
          </w:p>
          <w:p w14:paraId="4D3438F5"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 xml:space="preserve">    push q on the closed list</w:t>
            </w:r>
          </w:p>
          <w:p w14:paraId="6779FC8C" w14:textId="77777777" w:rsidR="004D28BD" w:rsidRPr="00D21459" w:rsidRDefault="004D28BD" w:rsidP="00D56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en-GB"/>
              </w:rPr>
            </w:pPr>
            <w:r w:rsidRPr="00D21459">
              <w:rPr>
                <w:rFonts w:ascii="Courier New" w:eastAsia="Times New Roman" w:hAnsi="Courier New" w:cs="Courier New"/>
                <w:sz w:val="20"/>
                <w:szCs w:val="20"/>
                <w:lang w:eastAsia="en-GB"/>
              </w:rPr>
              <w:t>end</w:t>
            </w:r>
          </w:p>
          <w:p w14:paraId="4DDA7621" w14:textId="77777777" w:rsidR="004D28BD" w:rsidRPr="00D21459" w:rsidRDefault="004D28BD" w:rsidP="00D56BC7">
            <w:pPr>
              <w:jc w:val="left"/>
              <w:rPr>
                <w:rFonts w:ascii="Times New Roman" w:eastAsia="Times New Roman" w:hAnsi="Times New Roman" w:cs="Times New Roman"/>
                <w:sz w:val="20"/>
                <w:szCs w:val="20"/>
                <w:lang w:eastAsia="en-GB"/>
              </w:rPr>
            </w:pPr>
          </w:p>
        </w:tc>
      </w:tr>
    </w:tbl>
    <w:p w14:paraId="06E5ED26" w14:textId="77777777" w:rsidR="004D28BD" w:rsidRPr="00E86ADA" w:rsidRDefault="004D28BD" w:rsidP="004D28BD">
      <w:pPr>
        <w:rPr>
          <w:sz w:val="18"/>
        </w:rPr>
      </w:pPr>
    </w:p>
    <w:p w14:paraId="3DC79116" w14:textId="07964515" w:rsidR="004D28BD" w:rsidRDefault="004D28BD" w:rsidP="004D28BD">
      <w:r>
        <w:t>The main differences seem to be that A* does not necessarily need to work on a graph. It does need to know the distance away from the target at every node and the cost of going down that path. This is very different to breadth and depth as it means a judgement can be made on which is the most efficient way to go. I think a stack could possibly</w:t>
      </w:r>
      <w:r w:rsidRPr="00FA7916">
        <w:t xml:space="preserve"> </w:t>
      </w:r>
      <w:r>
        <w:t>be used to represent the search with the cost of the path worked out as f=g + h.  g = the cost it took to get to the current node and h = the guess of the cost to get to the goal from the current node. I think this algorithm will be a good one to include, as it is very different from the other two. My client agreed that this would be a good search to include.</w:t>
      </w:r>
    </w:p>
    <w:p w14:paraId="2AE4E4DC" w14:textId="3D992080" w:rsidR="00881C55" w:rsidRDefault="00881C55" w:rsidP="004D28BD"/>
    <w:p w14:paraId="10ED66D6" w14:textId="77777777" w:rsidR="00881C55" w:rsidRDefault="00881C55" w:rsidP="00881C55">
      <w:pPr>
        <w:pStyle w:val="Heading2"/>
      </w:pPr>
      <w:bookmarkStart w:id="14" w:name="_Toc482779994"/>
      <w:r>
        <w:t>Mapping the Algorithms onto a Grid</w:t>
      </w:r>
      <w:bookmarkEnd w:id="14"/>
    </w:p>
    <w:p w14:paraId="7E8EEBF1" w14:textId="586C9924" w:rsidR="00881C55" w:rsidRDefault="00881C55" w:rsidP="00881C55">
      <w:r>
        <w:t>I plan to map the graphs onto a grid for the program as I think that is the best way to visually represent the searches with them including the target, seeker and closed sections. I will explain how it will be mapped.</w:t>
      </w:r>
    </w:p>
    <w:p w14:paraId="4BFE7256" w14:textId="33166DB9" w:rsidR="00881C55" w:rsidRDefault="00881C55" w:rsidP="00881C55"/>
    <w:p w14:paraId="7B753BC2" w14:textId="3C243B35" w:rsidR="00881C55" w:rsidRDefault="00881C55" w:rsidP="00881C55">
      <w:r>
        <w:rPr>
          <w:noProof/>
          <w:lang w:eastAsia="en-GB"/>
        </w:rPr>
        <mc:AlternateContent>
          <mc:Choice Requires="wpg">
            <w:drawing>
              <wp:anchor distT="0" distB="0" distL="114300" distR="114300" simplePos="0" relativeHeight="251685888" behindDoc="0" locked="0" layoutInCell="1" allowOverlap="1" wp14:anchorId="2FCB51EB" wp14:editId="3425397F">
                <wp:simplePos x="0" y="0"/>
                <wp:positionH relativeFrom="margin">
                  <wp:posOffset>74930</wp:posOffset>
                </wp:positionH>
                <wp:positionV relativeFrom="paragraph">
                  <wp:posOffset>113030</wp:posOffset>
                </wp:positionV>
                <wp:extent cx="3067050" cy="1600200"/>
                <wp:effectExtent l="0" t="0" r="19050" b="19050"/>
                <wp:wrapSquare wrapText="bothSides"/>
                <wp:docPr id="215" name="Group 215"/>
                <wp:cNvGraphicFramePr/>
                <a:graphic xmlns:a="http://schemas.openxmlformats.org/drawingml/2006/main">
                  <a:graphicData uri="http://schemas.microsoft.com/office/word/2010/wordprocessingGroup">
                    <wpg:wgp>
                      <wpg:cNvGrpSpPr/>
                      <wpg:grpSpPr>
                        <a:xfrm>
                          <a:off x="0" y="0"/>
                          <a:ext cx="3067050" cy="1600200"/>
                          <a:chOff x="0" y="0"/>
                          <a:chExt cx="3067050" cy="1600200"/>
                        </a:xfrm>
                      </wpg:grpSpPr>
                      <wps:wsp>
                        <wps:cNvPr id="3289" name="Oval 3289"/>
                        <wps:cNvSpPr/>
                        <wps:spPr>
                          <a:xfrm>
                            <a:off x="1495425" y="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59EA6" w14:textId="77777777" w:rsidR="000872F4" w:rsidRPr="00BC2254" w:rsidRDefault="000872F4" w:rsidP="00881C55">
                              <w:pPr>
                                <w:jc w:val="center"/>
                                <w:rPr>
                                  <w:color w:val="000000" w:themeColor="text1"/>
                                </w:rPr>
                              </w:pPr>
                              <w:r w:rsidRPr="00BC2254">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0" name="Oval 3290"/>
                        <wps:cNvSpPr/>
                        <wps:spPr>
                          <a:xfrm>
                            <a:off x="42862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43712" w14:textId="77777777" w:rsidR="000872F4" w:rsidRPr="00BC2254" w:rsidRDefault="000872F4" w:rsidP="00881C55">
                              <w:pPr>
                                <w:jc w:val="center"/>
                                <w:rPr>
                                  <w:color w:val="000000" w:themeColor="text1"/>
                                </w:rPr>
                              </w:pPr>
                              <w:r>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1" name="Oval 3291"/>
                        <wps:cNvSpPr/>
                        <wps:spPr>
                          <a:xfrm>
                            <a:off x="1133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1958A" w14:textId="77777777" w:rsidR="000872F4" w:rsidRPr="00BC2254" w:rsidRDefault="000872F4" w:rsidP="00881C55">
                              <w:pPr>
                                <w:jc w:val="center"/>
                                <w:rPr>
                                  <w:color w:val="000000" w:themeColor="text1"/>
                                </w:rPr>
                              </w:pPr>
                              <w:r>
                                <w:rPr>
                                  <w:color w:val="000000" w:themeColor="text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2" name="Oval 3292"/>
                        <wps:cNvSpPr/>
                        <wps:spPr>
                          <a:xfrm>
                            <a:off x="1885950"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2AD79" w14:textId="77777777" w:rsidR="000872F4" w:rsidRPr="00BC2254" w:rsidRDefault="000872F4" w:rsidP="00881C55">
                              <w:pPr>
                                <w:jc w:val="center"/>
                                <w:rPr>
                                  <w:color w:val="000000" w:themeColor="text1"/>
                                </w:rPr>
                              </w:pPr>
                              <w:r>
                                <w:rPr>
                                  <w:color w:val="000000" w:themeColor="text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3" name="Oval 3293"/>
                        <wps:cNvSpPr/>
                        <wps:spPr>
                          <a:xfrm>
                            <a:off x="2657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5A25E" w14:textId="77777777" w:rsidR="000872F4" w:rsidRPr="00BC2254" w:rsidRDefault="000872F4" w:rsidP="00881C55">
                              <w:pPr>
                                <w:jc w:val="center"/>
                                <w:rPr>
                                  <w:color w:val="000000" w:themeColor="text1"/>
                                </w:rPr>
                              </w:pPr>
                              <w:r>
                                <w:rPr>
                                  <w:color w:val="000000" w:themeColor="text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4" name="Oval 3294"/>
                        <wps:cNvSpPr/>
                        <wps:spPr>
                          <a:xfrm>
                            <a:off x="0" y="1247775"/>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2DED0" w14:textId="77777777" w:rsidR="000872F4" w:rsidRPr="00BC2254" w:rsidRDefault="000872F4" w:rsidP="00881C55">
                              <w:pPr>
                                <w:jc w:val="center"/>
                                <w:rPr>
                                  <w:color w:val="000000" w:themeColor="text1"/>
                                </w:rPr>
                              </w:pPr>
                              <w:r>
                                <w:rPr>
                                  <w:color w:val="000000" w:themeColor="text1"/>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95" name="Straight Connector 3295"/>
                        <wps:cNvCnPr/>
                        <wps:spPr>
                          <a:xfrm flipH="1">
                            <a:off x="752475" y="266700"/>
                            <a:ext cx="752475"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flipH="1">
                            <a:off x="1333500" y="323850"/>
                            <a:ext cx="24765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a:off x="1866900" y="342900"/>
                            <a:ext cx="1809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1943100" y="190500"/>
                            <a:ext cx="838200"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28600" y="923925"/>
                            <a:ext cx="34290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CB51EB" id="Group 215" o:spid="_x0000_s1027" style="position:absolute;left:0;text-align:left;margin-left:5.9pt;margin-top:8.9pt;width:241.5pt;height:126pt;z-index:251685888;mso-position-horizontal-relative:margin" coordsize="30670,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">
                <v:oval id="Oval 3289" o:spid="_x0000_s1028" style="position:absolute;left:1495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" filled="f" strokecolor="black [3213]" strokeweight="2pt">
                  <v:textbox inset="0,0,0,0">
                    <w:txbxContent>
                      <w:p w14:paraId="4CB59EA6" w14:textId="77777777" w:rsidR="000872F4" w:rsidRPr="00BC2254" w:rsidRDefault="000872F4" w:rsidP="00881C55">
                        <w:pPr>
                          <w:jc w:val="center"/>
                          <w:rPr>
                            <w:color w:val="000000" w:themeColor="text1"/>
                          </w:rPr>
                        </w:pPr>
                        <w:r w:rsidRPr="00BC2254">
                          <w:rPr>
                            <w:color w:val="000000" w:themeColor="text1"/>
                          </w:rPr>
                          <w:t>1</w:t>
                        </w:r>
                      </w:p>
                    </w:txbxContent>
                  </v:textbox>
                </v:oval>
                <v:oval id="Oval 3290" o:spid="_x0000_s1029" style="position:absolute;left:4286;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" filled="f" strokecolor="black [3213]" strokeweight="2pt">
                  <v:textbox inset="0,0,0,0">
                    <w:txbxContent>
                      <w:p w14:paraId="6E943712" w14:textId="77777777" w:rsidR="000872F4" w:rsidRPr="00BC2254" w:rsidRDefault="000872F4" w:rsidP="00881C55">
                        <w:pPr>
                          <w:jc w:val="center"/>
                          <w:rPr>
                            <w:color w:val="000000" w:themeColor="text1"/>
                          </w:rPr>
                        </w:pPr>
                        <w:r>
                          <w:rPr>
                            <w:color w:val="000000" w:themeColor="text1"/>
                          </w:rPr>
                          <w:t>2</w:t>
                        </w:r>
                      </w:p>
                    </w:txbxContent>
                  </v:textbox>
                </v:oval>
                <v:oval id="Oval 3291" o:spid="_x0000_s1030" style="position:absolute;left:1133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" filled="f" strokecolor="black [3213]" strokeweight="2pt">
                  <v:textbox inset="0,0,0,0">
                    <w:txbxContent>
                      <w:p w14:paraId="4711958A" w14:textId="77777777" w:rsidR="000872F4" w:rsidRPr="00BC2254" w:rsidRDefault="000872F4" w:rsidP="00881C55">
                        <w:pPr>
                          <w:jc w:val="center"/>
                          <w:rPr>
                            <w:color w:val="000000" w:themeColor="text1"/>
                          </w:rPr>
                        </w:pPr>
                        <w:r>
                          <w:rPr>
                            <w:color w:val="000000" w:themeColor="text1"/>
                          </w:rPr>
                          <w:t>3</w:t>
                        </w:r>
                      </w:p>
                    </w:txbxContent>
                  </v:textbox>
                </v:oval>
                <v:oval id="Oval 3292" o:spid="_x0000_s1031" style="position:absolute;left:18859;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" filled="f" strokecolor="black [3213]" strokeweight="2pt">
                  <v:textbox inset="0,0,0,0">
                    <w:txbxContent>
                      <w:p w14:paraId="08A2AD79" w14:textId="77777777" w:rsidR="000872F4" w:rsidRPr="00BC2254" w:rsidRDefault="000872F4" w:rsidP="00881C55">
                        <w:pPr>
                          <w:jc w:val="center"/>
                          <w:rPr>
                            <w:color w:val="000000" w:themeColor="text1"/>
                          </w:rPr>
                        </w:pPr>
                        <w:r>
                          <w:rPr>
                            <w:color w:val="000000" w:themeColor="text1"/>
                          </w:rPr>
                          <w:t>4</w:t>
                        </w:r>
                      </w:p>
                    </w:txbxContent>
                  </v:textbox>
                </v:oval>
                <v:oval id="Oval 3293" o:spid="_x0000_s1032" style="position:absolute;left:2657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" filled="f" strokecolor="black [3213]" strokeweight="2pt">
                  <v:textbox inset="0,0,0,0">
                    <w:txbxContent>
                      <w:p w14:paraId="63E5A25E" w14:textId="77777777" w:rsidR="000872F4" w:rsidRPr="00BC2254" w:rsidRDefault="000872F4" w:rsidP="00881C55">
                        <w:pPr>
                          <w:jc w:val="center"/>
                          <w:rPr>
                            <w:color w:val="000000" w:themeColor="text1"/>
                          </w:rPr>
                        </w:pPr>
                        <w:r>
                          <w:rPr>
                            <w:color w:val="000000" w:themeColor="text1"/>
                          </w:rPr>
                          <w:t>5</w:t>
                        </w:r>
                      </w:p>
                    </w:txbxContent>
                  </v:textbox>
                </v:oval>
                <v:oval id="Oval 3294" o:spid="_x0000_s1033" style="position:absolute;top:12477;width:4095;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" filled="f" strokecolor="black [3213]" strokeweight="2pt">
                  <v:textbox inset="0,0,0,0">
                    <w:txbxContent>
                      <w:p w14:paraId="7B92DED0" w14:textId="77777777" w:rsidR="000872F4" w:rsidRPr="00BC2254" w:rsidRDefault="000872F4" w:rsidP="00881C55">
                        <w:pPr>
                          <w:jc w:val="center"/>
                          <w:rPr>
                            <w:color w:val="000000" w:themeColor="text1"/>
                          </w:rPr>
                        </w:pPr>
                        <w:r>
                          <w:rPr>
                            <w:color w:val="000000" w:themeColor="text1"/>
                          </w:rPr>
                          <w:t>6</w:t>
                        </w:r>
                      </w:p>
                    </w:txbxContent>
                  </v:textbox>
                </v:oval>
                <v:line id="Straight Connector 3295" o:spid="_x0000_s1034" style="position:absolute;flip:x;visibility:visible;mso-wrap-style:square" from="7524,2667" to="15049,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" strokecolor="black [3213]"/>
                <v:line id="Straight Connector 204" o:spid="_x0000_s1035" style="position:absolute;flip:x;visibility:visible;mso-wrap-style:square" from="13335,3238" to="158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" strokecolor="black [3213]"/>
                <v:line id="Straight Connector 206" o:spid="_x0000_s1036" style="position:absolute;visibility:visible;mso-wrap-style:square" from="18669,3429" to="2047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" strokecolor="black [3213]"/>
                <v:line id="Straight Connector 212" o:spid="_x0000_s1037" style="position:absolute;visibility:visible;mso-wrap-style:square" from="19431,1905" to="278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" strokecolor="black [3213]"/>
                <v:line id="Straight Connector 213" o:spid="_x0000_s1038" style="position:absolute;flip:x;visibility:visible;mso-wrap-style:square" from="2286,9239" to="571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" strokecolor="black [3213]"/>
                <w10:wrap type="square" anchorx="margin"/>
              </v:group>
            </w:pict>
          </mc:Fallback>
        </mc:AlternateContent>
      </w:r>
      <w:r>
        <w:t>This is an example of a graph that I have drawn.</w:t>
      </w:r>
    </w:p>
    <w:p w14:paraId="5B827E9B" w14:textId="1C60CDE2" w:rsidR="00881C55" w:rsidRDefault="00881C55" w:rsidP="00881C55"/>
    <w:p w14:paraId="2EC5E760" w14:textId="54EF93A6" w:rsidR="00881C55" w:rsidRDefault="00881C55" w:rsidP="00881C55">
      <w:r>
        <w:rPr>
          <w:noProof/>
          <w:lang w:eastAsia="en-GB"/>
        </w:rPr>
        <mc:AlternateContent>
          <mc:Choice Requires="wps">
            <w:drawing>
              <wp:anchor distT="45720" distB="45720" distL="114300" distR="114300" simplePos="0" relativeHeight="251687936" behindDoc="0" locked="0" layoutInCell="1" allowOverlap="1" wp14:anchorId="2D195F75" wp14:editId="131B9122">
                <wp:simplePos x="0" y="0"/>
                <wp:positionH relativeFrom="margin">
                  <wp:posOffset>5353050</wp:posOffset>
                </wp:positionH>
                <wp:positionV relativeFrom="paragraph">
                  <wp:posOffset>13970</wp:posOffset>
                </wp:positionV>
                <wp:extent cx="1323975" cy="1404620"/>
                <wp:effectExtent l="0" t="0" r="28575" b="2159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solidFill>
                          <a:srgbClr val="FFFFFF"/>
                        </a:solidFill>
                        <a:ln w="9525">
                          <a:solidFill>
                            <a:srgbClr val="000000"/>
                          </a:solidFill>
                          <a:miter lim="800000"/>
                          <a:headEnd/>
                          <a:tailEnd/>
                        </a:ln>
                      </wps:spPr>
                      <wps:txbx>
                        <w:txbxContent>
                          <w:p w14:paraId="4C7ADCA1" w14:textId="77777777" w:rsidR="000872F4" w:rsidRDefault="000872F4" w:rsidP="00881C5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36996838" w14:textId="77777777" w:rsidTr="00AF184F">
                              <w:trPr>
                                <w:jc w:val="center"/>
                              </w:trPr>
                              <w:tc>
                                <w:tcPr>
                                  <w:tcW w:w="458" w:type="dxa"/>
                                  <w:tcBorders>
                                    <w:right w:val="single" w:sz="4" w:space="0" w:color="auto"/>
                                  </w:tcBorders>
                                </w:tcPr>
                                <w:p w14:paraId="206EEB20"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5A3EEDE9" w14:textId="77777777" w:rsidR="000872F4" w:rsidRDefault="000872F4" w:rsidP="00777EAB">
                                  <w:pPr>
                                    <w:jc w:val="center"/>
                                  </w:pPr>
                                  <w:r>
                                    <w:t>6</w:t>
                                  </w:r>
                                </w:p>
                              </w:tc>
                              <w:tc>
                                <w:tcPr>
                                  <w:tcW w:w="458" w:type="dxa"/>
                                  <w:tcBorders>
                                    <w:left w:val="single" w:sz="4" w:space="0" w:color="auto"/>
                                  </w:tcBorders>
                                </w:tcPr>
                                <w:p w14:paraId="3B39E1D4" w14:textId="77777777" w:rsidR="000872F4" w:rsidRDefault="000872F4" w:rsidP="00777EAB"/>
                              </w:tc>
                            </w:tr>
                            <w:tr w:rsidR="000872F4" w14:paraId="1E083961" w14:textId="77777777" w:rsidTr="00AF184F">
                              <w:trPr>
                                <w:jc w:val="center"/>
                              </w:trPr>
                              <w:tc>
                                <w:tcPr>
                                  <w:tcW w:w="458" w:type="dxa"/>
                                  <w:tcBorders>
                                    <w:bottom w:val="single" w:sz="4" w:space="0" w:color="auto"/>
                                    <w:right w:val="single" w:sz="4" w:space="0" w:color="auto"/>
                                  </w:tcBorders>
                                </w:tcPr>
                                <w:p w14:paraId="363FFCE5"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4FD59AC8" w14:textId="77777777" w:rsidR="000872F4" w:rsidRDefault="000872F4" w:rsidP="00777EAB">
                                  <w:pPr>
                                    <w:jc w:val="center"/>
                                  </w:pPr>
                                  <w:r>
                                    <w:t>2</w:t>
                                  </w:r>
                                </w:p>
                              </w:tc>
                              <w:tc>
                                <w:tcPr>
                                  <w:tcW w:w="458" w:type="dxa"/>
                                  <w:tcBorders>
                                    <w:left w:val="single" w:sz="4" w:space="0" w:color="auto"/>
                                    <w:bottom w:val="single" w:sz="4" w:space="0" w:color="auto"/>
                                  </w:tcBorders>
                                </w:tcPr>
                                <w:p w14:paraId="509FD055" w14:textId="77777777" w:rsidR="000872F4" w:rsidRDefault="000872F4" w:rsidP="00777EAB"/>
                              </w:tc>
                            </w:tr>
                            <w:tr w:rsidR="000872F4" w14:paraId="52016DCC"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3C8DF250"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2C95CA1F"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0977BFB0" w14:textId="77777777" w:rsidR="000872F4" w:rsidRDefault="000872F4" w:rsidP="00777EAB">
                                  <w:r>
                                    <w:t>5</w:t>
                                  </w:r>
                                </w:p>
                              </w:tc>
                            </w:tr>
                            <w:tr w:rsidR="000872F4" w14:paraId="2229E1CE" w14:textId="77777777" w:rsidTr="00777EAB">
                              <w:trPr>
                                <w:jc w:val="center"/>
                              </w:trPr>
                              <w:tc>
                                <w:tcPr>
                                  <w:tcW w:w="458" w:type="dxa"/>
                                  <w:tcBorders>
                                    <w:top w:val="single" w:sz="4" w:space="0" w:color="auto"/>
                                    <w:right w:val="single" w:sz="4" w:space="0" w:color="auto"/>
                                  </w:tcBorders>
                                </w:tcPr>
                                <w:p w14:paraId="1BDE010E"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2EDB36AD" w14:textId="77777777" w:rsidR="000872F4" w:rsidRDefault="000872F4" w:rsidP="00777EAB">
                                  <w:pPr>
                                    <w:jc w:val="center"/>
                                  </w:pPr>
                                  <w:r>
                                    <w:t>4</w:t>
                                  </w:r>
                                </w:p>
                              </w:tc>
                              <w:tc>
                                <w:tcPr>
                                  <w:tcW w:w="458" w:type="dxa"/>
                                  <w:tcBorders>
                                    <w:top w:val="single" w:sz="4" w:space="0" w:color="auto"/>
                                    <w:left w:val="single" w:sz="4" w:space="0" w:color="auto"/>
                                  </w:tcBorders>
                                </w:tcPr>
                                <w:p w14:paraId="2ACD545B" w14:textId="77777777" w:rsidR="000872F4" w:rsidRDefault="000872F4" w:rsidP="00777EAB"/>
                              </w:tc>
                            </w:tr>
                          </w:tbl>
                          <w:p w14:paraId="3BC85EE6" w14:textId="77777777" w:rsidR="000872F4" w:rsidRDefault="000872F4" w:rsidP="00881C5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95F75" id="_x0000_s1039" type="#_x0000_t202" style="position:absolute;left:0;text-align:left;margin-left:421.5pt;margin-top:1.1pt;width:104.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">
                <v:textbox style="mso-fit-shape-to-text:t">
                  <w:txbxContent>
                    <w:p w14:paraId="4C7ADCA1" w14:textId="77777777" w:rsidR="000872F4" w:rsidRDefault="000872F4" w:rsidP="00881C5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36996838" w14:textId="77777777" w:rsidTr="00AF184F">
                        <w:trPr>
                          <w:jc w:val="center"/>
                        </w:trPr>
                        <w:tc>
                          <w:tcPr>
                            <w:tcW w:w="458" w:type="dxa"/>
                            <w:tcBorders>
                              <w:right w:val="single" w:sz="4" w:space="0" w:color="auto"/>
                            </w:tcBorders>
                          </w:tcPr>
                          <w:p w14:paraId="206EEB20"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5A3EEDE9" w14:textId="77777777" w:rsidR="000872F4" w:rsidRDefault="000872F4" w:rsidP="00777EAB">
                            <w:pPr>
                              <w:jc w:val="center"/>
                            </w:pPr>
                            <w:r>
                              <w:t>6</w:t>
                            </w:r>
                          </w:p>
                        </w:tc>
                        <w:tc>
                          <w:tcPr>
                            <w:tcW w:w="458" w:type="dxa"/>
                            <w:tcBorders>
                              <w:left w:val="single" w:sz="4" w:space="0" w:color="auto"/>
                            </w:tcBorders>
                          </w:tcPr>
                          <w:p w14:paraId="3B39E1D4" w14:textId="77777777" w:rsidR="000872F4" w:rsidRDefault="000872F4" w:rsidP="00777EAB"/>
                        </w:tc>
                      </w:tr>
                      <w:tr w:rsidR="000872F4" w14:paraId="1E083961" w14:textId="77777777" w:rsidTr="00AF184F">
                        <w:trPr>
                          <w:jc w:val="center"/>
                        </w:trPr>
                        <w:tc>
                          <w:tcPr>
                            <w:tcW w:w="458" w:type="dxa"/>
                            <w:tcBorders>
                              <w:bottom w:val="single" w:sz="4" w:space="0" w:color="auto"/>
                              <w:right w:val="single" w:sz="4" w:space="0" w:color="auto"/>
                            </w:tcBorders>
                          </w:tcPr>
                          <w:p w14:paraId="363FFCE5"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4FD59AC8" w14:textId="77777777" w:rsidR="000872F4" w:rsidRDefault="000872F4" w:rsidP="00777EAB">
                            <w:pPr>
                              <w:jc w:val="center"/>
                            </w:pPr>
                            <w:r>
                              <w:t>2</w:t>
                            </w:r>
                          </w:p>
                        </w:tc>
                        <w:tc>
                          <w:tcPr>
                            <w:tcW w:w="458" w:type="dxa"/>
                            <w:tcBorders>
                              <w:left w:val="single" w:sz="4" w:space="0" w:color="auto"/>
                              <w:bottom w:val="single" w:sz="4" w:space="0" w:color="auto"/>
                            </w:tcBorders>
                          </w:tcPr>
                          <w:p w14:paraId="509FD055" w14:textId="77777777" w:rsidR="000872F4" w:rsidRDefault="000872F4" w:rsidP="00777EAB"/>
                        </w:tc>
                      </w:tr>
                      <w:tr w:rsidR="000872F4" w14:paraId="52016DCC"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3C8DF250"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2C95CA1F"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0977BFB0" w14:textId="77777777" w:rsidR="000872F4" w:rsidRDefault="000872F4" w:rsidP="00777EAB">
                            <w:r>
                              <w:t>5</w:t>
                            </w:r>
                          </w:p>
                        </w:tc>
                      </w:tr>
                      <w:tr w:rsidR="000872F4" w14:paraId="2229E1CE" w14:textId="77777777" w:rsidTr="00777EAB">
                        <w:trPr>
                          <w:jc w:val="center"/>
                        </w:trPr>
                        <w:tc>
                          <w:tcPr>
                            <w:tcW w:w="458" w:type="dxa"/>
                            <w:tcBorders>
                              <w:top w:val="single" w:sz="4" w:space="0" w:color="auto"/>
                              <w:right w:val="single" w:sz="4" w:space="0" w:color="auto"/>
                            </w:tcBorders>
                          </w:tcPr>
                          <w:p w14:paraId="1BDE010E"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2EDB36AD" w14:textId="77777777" w:rsidR="000872F4" w:rsidRDefault="000872F4" w:rsidP="00777EAB">
                            <w:pPr>
                              <w:jc w:val="center"/>
                            </w:pPr>
                            <w:r>
                              <w:t>4</w:t>
                            </w:r>
                          </w:p>
                        </w:tc>
                        <w:tc>
                          <w:tcPr>
                            <w:tcW w:w="458" w:type="dxa"/>
                            <w:tcBorders>
                              <w:top w:val="single" w:sz="4" w:space="0" w:color="auto"/>
                              <w:left w:val="single" w:sz="4" w:space="0" w:color="auto"/>
                            </w:tcBorders>
                          </w:tcPr>
                          <w:p w14:paraId="2ACD545B" w14:textId="77777777" w:rsidR="000872F4" w:rsidRDefault="000872F4" w:rsidP="00777EAB"/>
                        </w:tc>
                      </w:tr>
                    </w:tbl>
                    <w:p w14:paraId="3BC85EE6" w14:textId="77777777" w:rsidR="000872F4" w:rsidRDefault="000872F4" w:rsidP="00881C55"/>
                  </w:txbxContent>
                </v:textbox>
                <w10:wrap type="square" anchorx="margin"/>
              </v:shape>
            </w:pict>
          </mc:Fallback>
        </mc:AlternateContent>
      </w:r>
      <w:r>
        <w:t>This would be plotted in the grid as shown.  You can see that 2, 3, 4 and 5 are still connected to 1 and that 6 is connected to 2. 1 would be the seeker, the starting point in the grid, 4 would be the target</w:t>
      </w:r>
    </w:p>
    <w:p w14:paraId="3FE351BB" w14:textId="377186EA" w:rsidR="00881C55" w:rsidRDefault="00881C55" w:rsidP="00881C55">
      <w:r>
        <w:rPr>
          <w:noProof/>
          <w:lang w:eastAsia="en-GB"/>
        </w:rPr>
        <mc:AlternateContent>
          <mc:Choice Requires="wps">
            <w:drawing>
              <wp:anchor distT="0" distB="0" distL="114300" distR="114300" simplePos="0" relativeHeight="251686912" behindDoc="0" locked="0" layoutInCell="1" allowOverlap="1" wp14:anchorId="6F11DA0D" wp14:editId="239B9095">
                <wp:simplePos x="0" y="0"/>
                <wp:positionH relativeFrom="column">
                  <wp:posOffset>74930</wp:posOffset>
                </wp:positionH>
                <wp:positionV relativeFrom="paragraph">
                  <wp:posOffset>132715</wp:posOffset>
                </wp:positionV>
                <wp:extent cx="3067050" cy="63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5057A083" w14:textId="7E3A6724" w:rsidR="000872F4" w:rsidRPr="00B14478" w:rsidRDefault="000872F4" w:rsidP="00881C55">
                            <w:pPr>
                              <w:pStyle w:val="Caption"/>
                              <w:jc w:val="center"/>
                              <w:rPr>
                                <w:noProof/>
                                <w:sz w:val="24"/>
                              </w:rPr>
                            </w:pPr>
                            <w:r>
                              <w:t xml:space="preserve">Figure </w:t>
                            </w:r>
                            <w:r>
                              <w:fldChar w:fldCharType="begin"/>
                            </w:r>
                            <w:r>
                              <w:instrText xml:space="preserve"> SEQ Figure \* ARABIC </w:instrText>
                            </w:r>
                            <w:r>
                              <w:fldChar w:fldCharType="separate"/>
                            </w:r>
                            <w:r>
                              <w:rPr>
                                <w:noProof/>
                              </w:rPr>
                              <w:t>5</w:t>
                            </w:r>
                            <w:r>
                              <w:rPr>
                                <w:noProof/>
                              </w:rPr>
                              <w:fldChar w:fldCharType="end"/>
                            </w:r>
                            <w:r>
                              <w:t>: Example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1DA0D" id="Text Box 216" o:spid="_x0000_s1040" type="#_x0000_t202" style="position:absolute;left:0;text-align:left;margin-left:5.9pt;margin-top:10.45pt;width:24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0ZMAIAAGgEAAAOAAAAZHJzL2Uyb0RvYy54bWysVFFv2yAQfp+0/4B4X+ykalZ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" stroked="f">
                <v:textbox style="mso-fit-shape-to-text:t" inset="0,0,0,0">
                  <w:txbxContent>
                    <w:p w14:paraId="5057A083" w14:textId="7E3A6724" w:rsidR="000872F4" w:rsidRPr="00B14478" w:rsidRDefault="000872F4" w:rsidP="00881C55">
                      <w:pPr>
                        <w:pStyle w:val="Caption"/>
                        <w:jc w:val="center"/>
                        <w:rPr>
                          <w:noProof/>
                          <w:sz w:val="24"/>
                        </w:rPr>
                      </w:pPr>
                      <w:r>
                        <w:t xml:space="preserve">Figure </w:t>
                      </w:r>
                      <w:r>
                        <w:fldChar w:fldCharType="begin"/>
                      </w:r>
                      <w:r>
                        <w:instrText xml:space="preserve"> SEQ Figure \* ARABIC </w:instrText>
                      </w:r>
                      <w:r>
                        <w:fldChar w:fldCharType="separate"/>
                      </w:r>
                      <w:r>
                        <w:rPr>
                          <w:noProof/>
                        </w:rPr>
                        <w:t>5</w:t>
                      </w:r>
                      <w:r>
                        <w:rPr>
                          <w:noProof/>
                        </w:rPr>
                        <w:fldChar w:fldCharType="end"/>
                      </w:r>
                      <w:r>
                        <w:t>: Example Graph</w:t>
                      </w:r>
                    </w:p>
                  </w:txbxContent>
                </v:textbox>
              </v:shape>
            </w:pict>
          </mc:Fallback>
        </mc:AlternateContent>
      </w:r>
    </w:p>
    <w:p w14:paraId="7C3903B7" w14:textId="2BDB9B87" w:rsidR="00881C55" w:rsidRDefault="00881C55" w:rsidP="00881C55"/>
    <w:p w14:paraId="2B83B8EE" w14:textId="5956E70D" w:rsidR="00881C55" w:rsidRDefault="00881C55" w:rsidP="00881C55">
      <w:r>
        <w:t xml:space="preserve">If a depth-first search was to be carried out it would visit as such: 1,2,6, back to 2, back to 1 down to 3, back to 1, down to 4 and then it would stop as it would have found the target. </w:t>
      </w:r>
    </w:p>
    <w:p w14:paraId="775A5FE5" w14:textId="77777777" w:rsidR="00881C55" w:rsidRDefault="00881C55" w:rsidP="00881C55"/>
    <w:p w14:paraId="611DC16F" w14:textId="77777777" w:rsidR="00881C55" w:rsidRDefault="00881C55" w:rsidP="00881C55">
      <w:r>
        <w:t>If a breadth-first search was to be carried out it would visit as such: 1 down to 2, back to 1, down to 3, back to 1 and down to 4 where it would stop as the target has been found.</w:t>
      </w:r>
    </w:p>
    <w:p w14:paraId="4D92B93B" w14:textId="77777777" w:rsidR="00881C55" w:rsidRDefault="00881C55" w:rsidP="00881C55"/>
    <w:p w14:paraId="10D8FA95" w14:textId="77777777" w:rsidR="00881C55" w:rsidRDefault="00881C55" w:rsidP="00881C55">
      <w:r>
        <w:t>If A* was being used it would evaluate 2, 3, 4 and 5 and determine the closest to the target, which is 4 itself and it would stop as 4 is the target.</w:t>
      </w:r>
    </w:p>
    <w:p w14:paraId="3680A9C3" w14:textId="77777777" w:rsidR="00881C55" w:rsidRDefault="00881C55" w:rsidP="004D28BD"/>
    <w:p w14:paraId="2079CE12" w14:textId="77777777" w:rsidR="00A138E2" w:rsidRDefault="00A138E2" w:rsidP="004D28BD"/>
    <w:p w14:paraId="2BEDD8EF" w14:textId="77777777" w:rsidR="00881C55" w:rsidRDefault="00881C55">
      <w:pPr>
        <w:spacing w:after="200" w:line="276" w:lineRule="auto"/>
        <w:jc w:val="left"/>
        <w:rPr>
          <w:rFonts w:eastAsiaTheme="majorEastAsia" w:cstheme="majorBidi"/>
          <w:b/>
          <w:bCs/>
          <w:color w:val="000000" w:themeColor="text1"/>
          <w:sz w:val="28"/>
          <w:szCs w:val="26"/>
          <w:highlight w:val="lightGray"/>
        </w:rPr>
      </w:pPr>
      <w:bookmarkStart w:id="15" w:name="_Toc433111632"/>
      <w:bookmarkStart w:id="16" w:name="_Toc450316113"/>
      <w:bookmarkStart w:id="17" w:name="_Toc474254142"/>
      <w:r>
        <w:rPr>
          <w:highlight w:val="lightGray"/>
        </w:rPr>
        <w:br w:type="page"/>
      </w:r>
    </w:p>
    <w:p w14:paraId="2C15E15E" w14:textId="66C84437" w:rsidR="004D28BD" w:rsidRDefault="004D28BD" w:rsidP="00681B82">
      <w:pPr>
        <w:pStyle w:val="Heading2"/>
      </w:pPr>
      <w:bookmarkStart w:id="18" w:name="_Toc482779995"/>
      <w:r>
        <w:lastRenderedPageBreak/>
        <w:t xml:space="preserve">Analysis Data </w:t>
      </w:r>
      <w:r w:rsidRPr="00BC22B4">
        <w:t>Dictionary</w:t>
      </w:r>
      <w:bookmarkEnd w:id="15"/>
      <w:bookmarkEnd w:id="16"/>
      <w:bookmarkEnd w:id="17"/>
      <w:bookmarkEnd w:id="18"/>
    </w:p>
    <w:p w14:paraId="5E73ADF6" w14:textId="77777777" w:rsidR="004D28BD" w:rsidRDefault="004D28BD" w:rsidP="004D28BD">
      <w:r>
        <w:t>The only attributes that I picture being required in the main program will be discussed here.  Properties of classes will be discussed within the classes themselves.</w:t>
      </w:r>
    </w:p>
    <w:p w14:paraId="16E595E7" w14:textId="77777777" w:rsidR="004D28BD" w:rsidRDefault="004D28BD" w:rsidP="004D28BD"/>
    <w:tbl>
      <w:tblPr>
        <w:tblStyle w:val="TableGrid"/>
        <w:tblW w:w="10627" w:type="dxa"/>
        <w:tblLook w:val="04A0" w:firstRow="1" w:lastRow="0" w:firstColumn="1" w:lastColumn="0" w:noHBand="0" w:noVBand="1"/>
      </w:tblPr>
      <w:tblGrid>
        <w:gridCol w:w="2085"/>
        <w:gridCol w:w="2154"/>
        <w:gridCol w:w="1264"/>
        <w:gridCol w:w="1692"/>
        <w:gridCol w:w="3432"/>
      </w:tblGrid>
      <w:tr w:rsidR="004D28BD" w:rsidRPr="00982857" w14:paraId="3E58072F" w14:textId="77777777" w:rsidTr="00D56BC7">
        <w:tc>
          <w:tcPr>
            <w:tcW w:w="2085" w:type="dxa"/>
            <w:shd w:val="clear" w:color="auto" w:fill="BFBFBF" w:themeFill="background1" w:themeFillShade="BF"/>
          </w:tcPr>
          <w:p w14:paraId="00B4891A" w14:textId="77777777" w:rsidR="004D28BD" w:rsidRPr="00982857" w:rsidRDefault="004D28BD" w:rsidP="00D56BC7">
            <w:pPr>
              <w:rPr>
                <w:b/>
              </w:rPr>
            </w:pPr>
            <w:r>
              <w:rPr>
                <w:b/>
              </w:rPr>
              <w:t>Attribute</w:t>
            </w:r>
            <w:r w:rsidRPr="00982857">
              <w:rPr>
                <w:b/>
              </w:rPr>
              <w:t xml:space="preserve"> Name</w:t>
            </w:r>
          </w:p>
        </w:tc>
        <w:tc>
          <w:tcPr>
            <w:tcW w:w="2120" w:type="dxa"/>
            <w:shd w:val="clear" w:color="auto" w:fill="BFBFBF" w:themeFill="background1" w:themeFillShade="BF"/>
          </w:tcPr>
          <w:p w14:paraId="28FC572E" w14:textId="77777777" w:rsidR="004D28BD" w:rsidRPr="00982857" w:rsidRDefault="004D28BD" w:rsidP="00D56BC7">
            <w:pPr>
              <w:rPr>
                <w:b/>
              </w:rPr>
            </w:pPr>
            <w:r>
              <w:rPr>
                <w:b/>
              </w:rPr>
              <w:t>Attribute</w:t>
            </w:r>
            <w:r w:rsidRPr="00982857">
              <w:rPr>
                <w:b/>
              </w:rPr>
              <w:t xml:space="preserve"> Purpose</w:t>
            </w:r>
          </w:p>
        </w:tc>
        <w:tc>
          <w:tcPr>
            <w:tcW w:w="1266" w:type="dxa"/>
            <w:shd w:val="clear" w:color="auto" w:fill="BFBFBF" w:themeFill="background1" w:themeFillShade="BF"/>
          </w:tcPr>
          <w:p w14:paraId="73A9440B" w14:textId="77777777" w:rsidR="004D28BD" w:rsidRPr="00982857" w:rsidRDefault="004D28BD" w:rsidP="00D56BC7">
            <w:pPr>
              <w:rPr>
                <w:b/>
              </w:rPr>
            </w:pPr>
            <w:r>
              <w:rPr>
                <w:b/>
              </w:rPr>
              <w:t>Attribute</w:t>
            </w:r>
            <w:r w:rsidRPr="00982857">
              <w:rPr>
                <w:b/>
              </w:rPr>
              <w:t xml:space="preserve"> Type</w:t>
            </w:r>
          </w:p>
        </w:tc>
        <w:tc>
          <w:tcPr>
            <w:tcW w:w="1688" w:type="dxa"/>
            <w:shd w:val="clear" w:color="auto" w:fill="BFBFBF" w:themeFill="background1" w:themeFillShade="BF"/>
          </w:tcPr>
          <w:p w14:paraId="3FA45883" w14:textId="77777777" w:rsidR="004D28BD" w:rsidRPr="00982857" w:rsidRDefault="004D28BD" w:rsidP="00D56BC7">
            <w:pPr>
              <w:rPr>
                <w:b/>
              </w:rPr>
            </w:pPr>
            <w:r w:rsidRPr="00982857">
              <w:rPr>
                <w:b/>
              </w:rPr>
              <w:t>Example Data</w:t>
            </w:r>
          </w:p>
        </w:tc>
        <w:tc>
          <w:tcPr>
            <w:tcW w:w="3468" w:type="dxa"/>
            <w:shd w:val="clear" w:color="auto" w:fill="BFBFBF" w:themeFill="background1" w:themeFillShade="BF"/>
          </w:tcPr>
          <w:p w14:paraId="1EE47B39" w14:textId="77777777" w:rsidR="004D28BD" w:rsidRPr="00982857" w:rsidRDefault="004D28BD" w:rsidP="00D56BC7">
            <w:pPr>
              <w:rPr>
                <w:b/>
              </w:rPr>
            </w:pPr>
            <w:r w:rsidRPr="00982857">
              <w:rPr>
                <w:b/>
              </w:rPr>
              <w:t>Validation</w:t>
            </w:r>
          </w:p>
        </w:tc>
      </w:tr>
      <w:tr w:rsidR="004D28BD" w14:paraId="35AAD76F" w14:textId="77777777" w:rsidTr="00D56BC7">
        <w:tc>
          <w:tcPr>
            <w:tcW w:w="2085" w:type="dxa"/>
          </w:tcPr>
          <w:p w14:paraId="521868DF" w14:textId="77777777" w:rsidR="004D28BD" w:rsidRDefault="004D28BD" w:rsidP="00D56BC7">
            <w:r>
              <w:t>X size</w:t>
            </w:r>
          </w:p>
        </w:tc>
        <w:tc>
          <w:tcPr>
            <w:tcW w:w="2120" w:type="dxa"/>
          </w:tcPr>
          <w:p w14:paraId="0D7C01D7" w14:textId="77777777" w:rsidR="004D28BD" w:rsidRDefault="004D28BD" w:rsidP="00D56BC7">
            <w:r>
              <w:t>To store the x axis number input by the user</w:t>
            </w:r>
          </w:p>
        </w:tc>
        <w:tc>
          <w:tcPr>
            <w:tcW w:w="1266" w:type="dxa"/>
          </w:tcPr>
          <w:p w14:paraId="695F4BE0" w14:textId="77777777" w:rsidR="004D28BD" w:rsidRDefault="004D28BD" w:rsidP="00D56BC7">
            <w:r>
              <w:t>Integer</w:t>
            </w:r>
          </w:p>
        </w:tc>
        <w:tc>
          <w:tcPr>
            <w:tcW w:w="1688" w:type="dxa"/>
          </w:tcPr>
          <w:p w14:paraId="07EEC81D" w14:textId="77777777" w:rsidR="004D28BD" w:rsidRDefault="004D28BD" w:rsidP="00D56BC7">
            <w:r>
              <w:t>5</w:t>
            </w:r>
          </w:p>
        </w:tc>
        <w:tc>
          <w:tcPr>
            <w:tcW w:w="3468" w:type="dxa"/>
          </w:tcPr>
          <w:p w14:paraId="6E7FBE0C" w14:textId="77777777" w:rsidR="004D28BD" w:rsidRDefault="004D28BD" w:rsidP="00D56BC7">
            <w:r>
              <w:t>Must between 4 and 10</w:t>
            </w:r>
          </w:p>
        </w:tc>
      </w:tr>
      <w:tr w:rsidR="004D28BD" w14:paraId="0E8D4C98" w14:textId="77777777" w:rsidTr="00D56BC7">
        <w:tc>
          <w:tcPr>
            <w:tcW w:w="1764" w:type="dxa"/>
          </w:tcPr>
          <w:p w14:paraId="76178793" w14:textId="77777777" w:rsidR="004D28BD" w:rsidRDefault="004D28BD" w:rsidP="00D56BC7">
            <w:r>
              <w:t>Y size</w:t>
            </w:r>
          </w:p>
        </w:tc>
        <w:tc>
          <w:tcPr>
            <w:tcW w:w="2200" w:type="dxa"/>
          </w:tcPr>
          <w:p w14:paraId="7FB912D3" w14:textId="77777777" w:rsidR="004D28BD" w:rsidRDefault="004D28BD" w:rsidP="00D56BC7">
            <w:r>
              <w:t>To store the y axis number input by the user</w:t>
            </w:r>
          </w:p>
        </w:tc>
        <w:tc>
          <w:tcPr>
            <w:tcW w:w="1277" w:type="dxa"/>
          </w:tcPr>
          <w:p w14:paraId="7A1435BD" w14:textId="77777777" w:rsidR="004D28BD" w:rsidRDefault="004D28BD" w:rsidP="00D56BC7">
            <w:r>
              <w:t>Integer</w:t>
            </w:r>
          </w:p>
        </w:tc>
        <w:tc>
          <w:tcPr>
            <w:tcW w:w="1738" w:type="dxa"/>
          </w:tcPr>
          <w:p w14:paraId="745E950F" w14:textId="77777777" w:rsidR="004D28BD" w:rsidRDefault="004D28BD" w:rsidP="00D56BC7">
            <w:r>
              <w:t>5</w:t>
            </w:r>
          </w:p>
        </w:tc>
        <w:tc>
          <w:tcPr>
            <w:tcW w:w="3648" w:type="dxa"/>
          </w:tcPr>
          <w:p w14:paraId="6B8954F6" w14:textId="77777777" w:rsidR="004D28BD" w:rsidRDefault="004D28BD" w:rsidP="00D56BC7">
            <w:r>
              <w:t>Must between 4 and 10</w:t>
            </w:r>
          </w:p>
        </w:tc>
      </w:tr>
      <w:tr w:rsidR="004D28BD" w14:paraId="2976472A" w14:textId="77777777" w:rsidTr="00D56BC7">
        <w:tc>
          <w:tcPr>
            <w:tcW w:w="2085" w:type="dxa"/>
          </w:tcPr>
          <w:p w14:paraId="5DC013FF" w14:textId="77777777" w:rsidR="004D28BD" w:rsidRDefault="004D28BD" w:rsidP="00D56BC7">
            <w:r>
              <w:t>Seeker</w:t>
            </w:r>
          </w:p>
        </w:tc>
        <w:tc>
          <w:tcPr>
            <w:tcW w:w="2120" w:type="dxa"/>
          </w:tcPr>
          <w:p w14:paraId="2CCC00FE" w14:textId="77777777" w:rsidR="004D28BD" w:rsidRDefault="004D28BD" w:rsidP="00D56BC7">
            <w:r>
              <w:t>To make sure one and only one seeker has been selected</w:t>
            </w:r>
          </w:p>
        </w:tc>
        <w:tc>
          <w:tcPr>
            <w:tcW w:w="1266" w:type="dxa"/>
          </w:tcPr>
          <w:p w14:paraId="294EE492" w14:textId="77777777" w:rsidR="004D28BD" w:rsidRDefault="004D28BD" w:rsidP="00D56BC7">
            <w:r>
              <w:t>Boolean</w:t>
            </w:r>
          </w:p>
        </w:tc>
        <w:tc>
          <w:tcPr>
            <w:tcW w:w="1688" w:type="dxa"/>
          </w:tcPr>
          <w:p w14:paraId="52A375C7" w14:textId="77777777" w:rsidR="004D28BD" w:rsidRDefault="004D28BD" w:rsidP="00D56BC7">
            <w:r>
              <w:t>True</w:t>
            </w:r>
          </w:p>
        </w:tc>
        <w:tc>
          <w:tcPr>
            <w:tcW w:w="3468" w:type="dxa"/>
          </w:tcPr>
          <w:p w14:paraId="63EA2ABB" w14:textId="77777777" w:rsidR="004D28BD" w:rsidRDefault="004D28BD" w:rsidP="00D56BC7">
            <w:r>
              <w:t>Must be only one seeker</w:t>
            </w:r>
          </w:p>
        </w:tc>
      </w:tr>
      <w:tr w:rsidR="004D28BD" w14:paraId="71238165" w14:textId="77777777" w:rsidTr="00D56BC7">
        <w:tc>
          <w:tcPr>
            <w:tcW w:w="2085" w:type="dxa"/>
          </w:tcPr>
          <w:p w14:paraId="3994DA12" w14:textId="77777777" w:rsidR="004D28BD" w:rsidRDefault="004D28BD" w:rsidP="00D56BC7">
            <w:r>
              <w:t>Target</w:t>
            </w:r>
          </w:p>
        </w:tc>
        <w:tc>
          <w:tcPr>
            <w:tcW w:w="2120" w:type="dxa"/>
          </w:tcPr>
          <w:p w14:paraId="1E7EA6C7" w14:textId="77777777" w:rsidR="004D28BD" w:rsidRDefault="004D28BD" w:rsidP="00D56BC7">
            <w:r>
              <w:t>To make sure one and only one target has been selected</w:t>
            </w:r>
          </w:p>
        </w:tc>
        <w:tc>
          <w:tcPr>
            <w:tcW w:w="1266" w:type="dxa"/>
          </w:tcPr>
          <w:p w14:paraId="7BD0E9A5" w14:textId="77777777" w:rsidR="004D28BD" w:rsidRDefault="004D28BD" w:rsidP="00D56BC7">
            <w:r>
              <w:t>Boolean</w:t>
            </w:r>
          </w:p>
        </w:tc>
        <w:tc>
          <w:tcPr>
            <w:tcW w:w="1688" w:type="dxa"/>
          </w:tcPr>
          <w:p w14:paraId="18A0587A" w14:textId="77777777" w:rsidR="004D28BD" w:rsidRDefault="004D28BD" w:rsidP="00D56BC7">
            <w:r>
              <w:t>True</w:t>
            </w:r>
          </w:p>
        </w:tc>
        <w:tc>
          <w:tcPr>
            <w:tcW w:w="3468" w:type="dxa"/>
          </w:tcPr>
          <w:p w14:paraId="5A6F0BC6" w14:textId="77777777" w:rsidR="004D28BD" w:rsidRDefault="004D28BD" w:rsidP="00D56BC7">
            <w:r>
              <w:t>Must be only one target</w:t>
            </w:r>
          </w:p>
        </w:tc>
      </w:tr>
      <w:tr w:rsidR="004D28BD" w14:paraId="71CB702D" w14:textId="77777777" w:rsidTr="00D56BC7">
        <w:tc>
          <w:tcPr>
            <w:tcW w:w="2085" w:type="dxa"/>
          </w:tcPr>
          <w:p w14:paraId="7A27F10E" w14:textId="77777777" w:rsidR="004D28BD" w:rsidRDefault="004D28BD" w:rsidP="00D56BC7">
            <w:r>
              <w:t>stopChange</w:t>
            </w:r>
          </w:p>
        </w:tc>
        <w:tc>
          <w:tcPr>
            <w:tcW w:w="2120" w:type="dxa"/>
          </w:tcPr>
          <w:p w14:paraId="69579F8B" w14:textId="77777777" w:rsidR="004D28BD" w:rsidRDefault="004D28BD" w:rsidP="00D56BC7">
            <w:r>
              <w:t>Stop the user from changing the grid items if the save has already been started</w:t>
            </w:r>
          </w:p>
        </w:tc>
        <w:tc>
          <w:tcPr>
            <w:tcW w:w="1266" w:type="dxa"/>
          </w:tcPr>
          <w:p w14:paraId="61908244" w14:textId="77777777" w:rsidR="004D28BD" w:rsidRDefault="004D28BD" w:rsidP="00D56BC7">
            <w:r>
              <w:t>Boolean</w:t>
            </w:r>
          </w:p>
        </w:tc>
        <w:tc>
          <w:tcPr>
            <w:tcW w:w="1688" w:type="dxa"/>
          </w:tcPr>
          <w:p w14:paraId="7FE264AF" w14:textId="77777777" w:rsidR="004D28BD" w:rsidRDefault="004D28BD" w:rsidP="00D56BC7">
            <w:r>
              <w:t>False</w:t>
            </w:r>
          </w:p>
        </w:tc>
        <w:tc>
          <w:tcPr>
            <w:tcW w:w="3468" w:type="dxa"/>
          </w:tcPr>
          <w:p w14:paraId="2B3D82B0" w14:textId="77777777" w:rsidR="004D28BD" w:rsidRDefault="004D28BD" w:rsidP="00D56BC7">
            <w:r>
              <w:t>n/a</w:t>
            </w:r>
          </w:p>
        </w:tc>
      </w:tr>
      <w:tr w:rsidR="004D28BD" w14:paraId="271081C9" w14:textId="77777777" w:rsidTr="00D56BC7">
        <w:tc>
          <w:tcPr>
            <w:tcW w:w="2085" w:type="dxa"/>
          </w:tcPr>
          <w:p w14:paraId="249B712D" w14:textId="77777777" w:rsidR="004D28BD" w:rsidRDefault="004D28BD" w:rsidP="00D56BC7">
            <w:r>
              <w:t>ConnectionsFrom</w:t>
            </w:r>
          </w:p>
        </w:tc>
        <w:tc>
          <w:tcPr>
            <w:tcW w:w="2120" w:type="dxa"/>
          </w:tcPr>
          <w:p w14:paraId="7A518484" w14:textId="77777777" w:rsidR="004D28BD" w:rsidRDefault="004D28BD" w:rsidP="00D56BC7">
            <w:r>
              <w:t>To hold the connections from other grid items to the current grid item</w:t>
            </w:r>
          </w:p>
        </w:tc>
        <w:tc>
          <w:tcPr>
            <w:tcW w:w="1266" w:type="dxa"/>
          </w:tcPr>
          <w:p w14:paraId="2455AC7F" w14:textId="77777777" w:rsidR="004D28BD" w:rsidRDefault="004D28BD" w:rsidP="00D56BC7">
            <w:r>
              <w:t>List of string</w:t>
            </w:r>
          </w:p>
        </w:tc>
        <w:tc>
          <w:tcPr>
            <w:tcW w:w="1688" w:type="dxa"/>
          </w:tcPr>
          <w:p w14:paraId="05C75763" w14:textId="77777777" w:rsidR="004D28BD" w:rsidRDefault="004D28BD" w:rsidP="00D56BC7">
            <w:r>
              <w:t>0,1</w:t>
            </w:r>
          </w:p>
        </w:tc>
        <w:tc>
          <w:tcPr>
            <w:tcW w:w="3468" w:type="dxa"/>
          </w:tcPr>
          <w:p w14:paraId="4B701CDF" w14:textId="77777777" w:rsidR="004D28BD" w:rsidRDefault="004D28BD" w:rsidP="00D56BC7">
            <w:r>
              <w:t>n/a</w:t>
            </w:r>
          </w:p>
        </w:tc>
      </w:tr>
      <w:tr w:rsidR="004D28BD" w14:paraId="363FA460" w14:textId="77777777" w:rsidTr="00D56BC7">
        <w:tc>
          <w:tcPr>
            <w:tcW w:w="2085" w:type="dxa"/>
          </w:tcPr>
          <w:p w14:paraId="3F4FCFA4" w14:textId="77777777" w:rsidR="004D28BD" w:rsidRDefault="004D28BD" w:rsidP="00D56BC7">
            <w:r>
              <w:t>ConnectionsTo</w:t>
            </w:r>
          </w:p>
        </w:tc>
        <w:tc>
          <w:tcPr>
            <w:tcW w:w="2120" w:type="dxa"/>
          </w:tcPr>
          <w:p w14:paraId="73DD9553" w14:textId="77777777" w:rsidR="004D28BD" w:rsidRDefault="004D28BD" w:rsidP="00D56BC7">
            <w:r>
              <w:t>To hold the connections to other grid items to the current grid item</w:t>
            </w:r>
          </w:p>
        </w:tc>
        <w:tc>
          <w:tcPr>
            <w:tcW w:w="1266" w:type="dxa"/>
          </w:tcPr>
          <w:p w14:paraId="16B68DB0" w14:textId="77777777" w:rsidR="004D28BD" w:rsidRDefault="004D28BD" w:rsidP="00D56BC7">
            <w:r>
              <w:t>List of string</w:t>
            </w:r>
          </w:p>
        </w:tc>
        <w:tc>
          <w:tcPr>
            <w:tcW w:w="1688" w:type="dxa"/>
          </w:tcPr>
          <w:p w14:paraId="74664837" w14:textId="77777777" w:rsidR="004D28BD" w:rsidRDefault="004D28BD" w:rsidP="00D56BC7">
            <w:r>
              <w:t>1,1</w:t>
            </w:r>
          </w:p>
        </w:tc>
        <w:tc>
          <w:tcPr>
            <w:tcW w:w="3468" w:type="dxa"/>
          </w:tcPr>
          <w:p w14:paraId="12ED576D" w14:textId="77777777" w:rsidR="004D28BD" w:rsidRDefault="004D28BD" w:rsidP="00D56BC7">
            <w:r>
              <w:t>n/a</w:t>
            </w:r>
          </w:p>
        </w:tc>
      </w:tr>
      <w:tr w:rsidR="004D28BD" w14:paraId="427CEAA7" w14:textId="77777777" w:rsidTr="00D56BC7">
        <w:tc>
          <w:tcPr>
            <w:tcW w:w="2085" w:type="dxa"/>
          </w:tcPr>
          <w:p w14:paraId="4291BE0F" w14:textId="77777777" w:rsidR="004D28BD" w:rsidRDefault="004D28BD" w:rsidP="00D56BC7">
            <w:r>
              <w:t>GridItemDictionary</w:t>
            </w:r>
          </w:p>
        </w:tc>
        <w:tc>
          <w:tcPr>
            <w:tcW w:w="2120" w:type="dxa"/>
          </w:tcPr>
          <w:p w14:paraId="6C350E5A" w14:textId="77777777" w:rsidR="004D28BD" w:rsidRDefault="004D28BD" w:rsidP="00D56BC7">
            <w:r>
              <w:t>Dictionary to hold connections and the current state of the grid item (seeker, target, open, closed or visited). Also to hold the position of x and the position y of the current grid item. Will interact with the TGridItemClass</w:t>
            </w:r>
          </w:p>
        </w:tc>
        <w:tc>
          <w:tcPr>
            <w:tcW w:w="1266" w:type="dxa"/>
          </w:tcPr>
          <w:p w14:paraId="4A7488C8" w14:textId="77777777" w:rsidR="004D28BD" w:rsidRDefault="004D28BD" w:rsidP="00D56BC7">
            <w:r>
              <w:t>string</w:t>
            </w:r>
          </w:p>
        </w:tc>
        <w:tc>
          <w:tcPr>
            <w:tcW w:w="1688" w:type="dxa"/>
          </w:tcPr>
          <w:p w14:paraId="73B044AF" w14:textId="77777777" w:rsidR="004D28BD" w:rsidRDefault="004D28BD" w:rsidP="00D56BC7">
            <w:r>
              <w:t>Parent:0,1</w:t>
            </w:r>
          </w:p>
          <w:p w14:paraId="4C47DA38" w14:textId="77777777" w:rsidR="004D28BD" w:rsidRDefault="004D28BD" w:rsidP="00D56BC7">
            <w:r>
              <w:t>Left:1,1</w:t>
            </w:r>
          </w:p>
          <w:p w14:paraId="7B8B7EDE" w14:textId="77777777" w:rsidR="004D28BD" w:rsidRDefault="004D28BD" w:rsidP="00D56BC7">
            <w:r>
              <w:t>Right:1,2</w:t>
            </w:r>
          </w:p>
          <w:p w14:paraId="318EF366" w14:textId="77777777" w:rsidR="004D28BD" w:rsidRDefault="004D28BD" w:rsidP="00D56BC7">
            <w:r>
              <w:t>Up:2,2</w:t>
            </w:r>
          </w:p>
          <w:p w14:paraId="541C677F" w14:textId="77777777" w:rsidR="004D28BD" w:rsidRDefault="004D28BD" w:rsidP="00D56BC7">
            <w:r>
              <w:t>Down:1,3</w:t>
            </w:r>
          </w:p>
          <w:p w14:paraId="60BB4C00" w14:textId="77777777" w:rsidR="004D28BD" w:rsidRDefault="004D28BD" w:rsidP="00D56BC7">
            <w:r>
              <w:t>Seeker</w:t>
            </w:r>
          </w:p>
          <w:p w14:paraId="0C5F862D" w14:textId="77777777" w:rsidR="004D28BD" w:rsidRDefault="004D28BD" w:rsidP="00D56BC7">
            <w:r>
              <w:t>Open</w:t>
            </w:r>
          </w:p>
          <w:p w14:paraId="47AB2E96" w14:textId="77777777" w:rsidR="004D28BD" w:rsidRDefault="004D28BD" w:rsidP="00D56BC7">
            <w:r>
              <w:t>Visited</w:t>
            </w:r>
          </w:p>
          <w:p w14:paraId="0D26F9DA" w14:textId="77777777" w:rsidR="004D28BD" w:rsidRDefault="004D28BD" w:rsidP="00D56BC7">
            <w:r>
              <w:t>Pos x</w:t>
            </w:r>
          </w:p>
          <w:p w14:paraId="2B4BCD01" w14:textId="77777777" w:rsidR="004D28BD" w:rsidRDefault="004D28BD" w:rsidP="00D56BC7">
            <w:r>
              <w:t>Pos y</w:t>
            </w:r>
          </w:p>
        </w:tc>
        <w:tc>
          <w:tcPr>
            <w:tcW w:w="3468" w:type="dxa"/>
          </w:tcPr>
          <w:p w14:paraId="16046AAB" w14:textId="77777777" w:rsidR="004D28BD" w:rsidRDefault="004D28BD" w:rsidP="00D56BC7">
            <w:r>
              <w:t>n/a</w:t>
            </w:r>
          </w:p>
        </w:tc>
      </w:tr>
    </w:tbl>
    <w:p w14:paraId="4D42DBEA" w14:textId="77777777" w:rsidR="004D28BD" w:rsidRPr="00A216F5" w:rsidRDefault="004D28BD" w:rsidP="004D28BD"/>
    <w:p w14:paraId="015BF892" w14:textId="77777777" w:rsidR="004D28BD" w:rsidRDefault="004D28BD" w:rsidP="004D28BD">
      <w:pPr>
        <w:pStyle w:val="Heading2"/>
      </w:pPr>
      <w:bookmarkStart w:id="19" w:name="_Toc433111639"/>
      <w:bookmarkStart w:id="20" w:name="_Toc450316119"/>
      <w:bookmarkStart w:id="21" w:name="_Toc474254143"/>
      <w:bookmarkStart w:id="22" w:name="_Toc482779996"/>
      <w:r>
        <w:lastRenderedPageBreak/>
        <w:t xml:space="preserve">Object Oriented </w:t>
      </w:r>
      <w:r w:rsidRPr="00BC22B4">
        <w:t>Planning</w:t>
      </w:r>
      <w:bookmarkEnd w:id="19"/>
      <w:bookmarkEnd w:id="20"/>
      <w:bookmarkEnd w:id="21"/>
      <w:bookmarkEnd w:id="22"/>
      <w:r>
        <w:t xml:space="preserve"> </w:t>
      </w:r>
    </w:p>
    <w:p w14:paraId="405BA64C" w14:textId="77777777" w:rsidR="004D28BD" w:rsidRDefault="004D28BD" w:rsidP="004D28BD">
      <w:pPr>
        <w:pStyle w:val="Heading3"/>
      </w:pPr>
      <w:bookmarkStart w:id="23" w:name="_Toc474254144"/>
      <w:bookmarkStart w:id="24" w:name="_Toc482779997"/>
      <w:r>
        <w:t>Class Diagrams</w:t>
      </w:r>
      <w:bookmarkEnd w:id="23"/>
      <w:bookmarkEnd w:id="24"/>
    </w:p>
    <w:p w14:paraId="1707805D" w14:textId="77777777" w:rsidR="004D28BD" w:rsidRDefault="004D28BD" w:rsidP="004D28BD">
      <w:r>
        <w:t>Initially, I think there will be a need for two classes and they will need to relate to each other through composition:</w:t>
      </w:r>
    </w:p>
    <w:p w14:paraId="15D42B0E" w14:textId="77777777" w:rsidR="004D28BD" w:rsidRDefault="004D28BD" w:rsidP="004D28BD"/>
    <w:p w14:paraId="07848591" w14:textId="77777777" w:rsidR="004D28BD" w:rsidRDefault="004D28BD" w:rsidP="004D28BD">
      <w:r>
        <w:rPr>
          <w:noProof/>
          <w:lang w:eastAsia="en-GB"/>
        </w:rPr>
        <mc:AlternateContent>
          <mc:Choice Requires="wpg">
            <w:drawing>
              <wp:anchor distT="0" distB="0" distL="114300" distR="114300" simplePos="0" relativeHeight="251660288" behindDoc="0" locked="0" layoutInCell="1" allowOverlap="1" wp14:anchorId="73B59B23" wp14:editId="220665B1">
                <wp:simplePos x="0" y="0"/>
                <wp:positionH relativeFrom="margin">
                  <wp:align>right</wp:align>
                </wp:positionH>
                <wp:positionV relativeFrom="paragraph">
                  <wp:posOffset>8890</wp:posOffset>
                </wp:positionV>
                <wp:extent cx="1209675" cy="1714500"/>
                <wp:effectExtent l="0" t="0" r="28575" b="19050"/>
                <wp:wrapSquare wrapText="bothSides"/>
                <wp:docPr id="28" name="Group 28"/>
                <wp:cNvGraphicFramePr/>
                <a:graphic xmlns:a="http://schemas.openxmlformats.org/drawingml/2006/main">
                  <a:graphicData uri="http://schemas.microsoft.com/office/word/2010/wordprocessingGroup">
                    <wpg:wgp>
                      <wpg:cNvGrpSpPr/>
                      <wpg:grpSpPr>
                        <a:xfrm>
                          <a:off x="0" y="0"/>
                          <a:ext cx="1209675" cy="1714500"/>
                          <a:chOff x="0" y="0"/>
                          <a:chExt cx="1209675" cy="1714500"/>
                        </a:xfrm>
                      </wpg:grpSpPr>
                      <wps:wsp>
                        <wps:cNvPr id="24" name="Text Box 2"/>
                        <wps:cNvSpPr txBox="1">
                          <a:spLocks noChangeArrowheads="1"/>
                        </wps:cNvSpPr>
                        <wps:spPr bwMode="auto">
                          <a:xfrm>
                            <a:off x="0" y="0"/>
                            <a:ext cx="1209675" cy="561975"/>
                          </a:xfrm>
                          <a:prstGeom prst="rect">
                            <a:avLst/>
                          </a:prstGeom>
                          <a:solidFill>
                            <a:srgbClr val="FFFFFF"/>
                          </a:solidFill>
                          <a:ln w="9525">
                            <a:solidFill>
                              <a:srgbClr val="000000"/>
                            </a:solidFill>
                            <a:miter lim="800000"/>
                            <a:headEnd/>
                            <a:tailEnd/>
                          </a:ln>
                        </wps:spPr>
                        <wps:txbx>
                          <w:txbxContent>
                            <w:p w14:paraId="43ADE418" w14:textId="77777777" w:rsidR="000872F4" w:rsidRDefault="000872F4" w:rsidP="004D28BD">
                              <w:pPr>
                                <w:jc w:val="center"/>
                              </w:pPr>
                              <w:r>
                                <w:t>TGridItem</w:t>
                              </w:r>
                            </w:p>
                          </w:txbxContent>
                        </wps:txbx>
                        <wps:bodyPr rot="0" vert="horz" wrap="square" lIns="91440" tIns="45720" rIns="91440" bIns="45720" anchor="t" anchorCtr="0">
                          <a:noAutofit/>
                        </wps:bodyPr>
                      </wps:wsp>
                      <wps:wsp>
                        <wps:cNvPr id="25" name="Text Box 2"/>
                        <wps:cNvSpPr txBox="1">
                          <a:spLocks noChangeArrowheads="1"/>
                        </wps:cNvSpPr>
                        <wps:spPr bwMode="auto">
                          <a:xfrm>
                            <a:off x="0" y="1152525"/>
                            <a:ext cx="1209675" cy="561975"/>
                          </a:xfrm>
                          <a:prstGeom prst="rect">
                            <a:avLst/>
                          </a:prstGeom>
                          <a:solidFill>
                            <a:srgbClr val="FFFFFF"/>
                          </a:solidFill>
                          <a:ln w="9525">
                            <a:solidFill>
                              <a:srgbClr val="000000"/>
                            </a:solidFill>
                            <a:miter lim="800000"/>
                            <a:headEnd/>
                            <a:tailEnd/>
                          </a:ln>
                        </wps:spPr>
                        <wps:txbx>
                          <w:txbxContent>
                            <w:p w14:paraId="011450C1" w14:textId="77777777" w:rsidR="000872F4" w:rsidRDefault="000872F4" w:rsidP="004D28BD">
                              <w:pPr>
                                <w:jc w:val="center"/>
                              </w:pPr>
                              <w:r>
                                <w:t>TSearch</w:t>
                              </w:r>
                            </w:p>
                          </w:txbxContent>
                        </wps:txbx>
                        <wps:bodyPr rot="0" vert="horz" wrap="square" lIns="91440" tIns="45720" rIns="91440" bIns="45720" anchor="t" anchorCtr="0">
                          <a:noAutofit/>
                        </wps:bodyPr>
                      </wps:wsp>
                      <wps:wsp>
                        <wps:cNvPr id="26" name="Straight Connector 26"/>
                        <wps:cNvCnPr/>
                        <wps:spPr>
                          <a:xfrm>
                            <a:off x="552450" y="733425"/>
                            <a:ext cx="0" cy="43815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Diamond 27"/>
                        <wps:cNvSpPr/>
                        <wps:spPr>
                          <a:xfrm>
                            <a:off x="504825" y="571500"/>
                            <a:ext cx="95250" cy="1619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B59B23" id="Group 28" o:spid="_x0000_s1041" style="position:absolute;left:0;text-align:left;margin-left:44.05pt;margin-top:.7pt;width:95.25pt;height:135pt;z-index:251660288;mso-position-horizontal:right;mso-position-horizontal-relative:margin" coordsize="1209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">
                <v:shape id="_x0000_s1042" type="#_x0000_t202" style="position:absolute;width:12096;height:5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43ADE418" w14:textId="77777777" w:rsidR="000872F4" w:rsidRDefault="000872F4" w:rsidP="004D28BD">
                        <w:pPr>
                          <w:jc w:val="center"/>
                        </w:pPr>
                        <w:r>
                          <w:t>TGridItem</w:t>
                        </w:r>
                      </w:p>
                    </w:txbxContent>
                  </v:textbox>
                </v:shape>
                <v:shape id="_x0000_s1043" type="#_x0000_t202" style="position:absolute;top:11525;width:12096;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011450C1" w14:textId="77777777" w:rsidR="000872F4" w:rsidRDefault="000872F4" w:rsidP="004D28BD">
                        <w:pPr>
                          <w:jc w:val="center"/>
                        </w:pPr>
                        <w:r>
                          <w:t>TSearch</w:t>
                        </w:r>
                      </w:p>
                    </w:txbxContent>
                  </v:textbox>
                </v:shape>
                <v:line id="Straight Connector 26" o:spid="_x0000_s1044" style="position:absolute;visibility:visible;mso-wrap-style:square" from="5524,7334" to="5524,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" strokecolor="black [3040]"/>
                <v:shapetype id="_x0000_t4" coordsize="21600,21600" o:spt="4" path="m10800,l,10800,10800,21600,21600,10800xe">
                  <v:stroke joinstyle="miter"/>
                  <v:path gradientshapeok="t" o:connecttype="rect" textboxrect="5400,5400,16200,16200"/>
                </v:shapetype>
                <v:shape id="Diamond 27" o:spid="_x0000_s1045" type="#_x0000_t4" style="position:absolute;left:5048;top:5715;width:95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" filled="f" strokecolor="black [3213]" strokeweight="2pt"/>
                <w10:wrap type="square" anchorx="margin"/>
              </v:group>
            </w:pict>
          </mc:Fallback>
        </mc:AlternateContent>
      </w:r>
      <w:r>
        <w:t>TGridItem will be a class that stores the data of each object and its connections. I will explain this in more detail below.</w:t>
      </w:r>
    </w:p>
    <w:p w14:paraId="0204B81D" w14:textId="77777777" w:rsidR="004D28BD" w:rsidRDefault="004D28BD" w:rsidP="004D28BD"/>
    <w:p w14:paraId="0A17D900" w14:textId="77777777" w:rsidR="004D28BD" w:rsidRDefault="004D28BD" w:rsidP="004D28BD"/>
    <w:p w14:paraId="4FEC8BC6" w14:textId="77777777" w:rsidR="004D28BD" w:rsidRDefault="004D28BD" w:rsidP="004D28BD"/>
    <w:p w14:paraId="40BB134C" w14:textId="77777777" w:rsidR="004D28BD" w:rsidRDefault="004D28BD" w:rsidP="004D28BD"/>
    <w:p w14:paraId="63E01623" w14:textId="77777777" w:rsidR="004D28BD" w:rsidRDefault="004D28BD" w:rsidP="004D28BD">
      <w:r>
        <w:t>TSearch will be a class that creates instances of TGridItem and to then access the methods of that class in order to set and amend its properties.  It will also include its own methods in order to carry out each of the three searches.</w:t>
      </w:r>
    </w:p>
    <w:p w14:paraId="26BE1A27" w14:textId="77777777" w:rsidR="004D28BD" w:rsidRDefault="004D28BD" w:rsidP="004D28BD"/>
    <w:p w14:paraId="5EE0F31E" w14:textId="6CECB2F0" w:rsidR="004D28BD" w:rsidRDefault="004D28BD" w:rsidP="004D28BD">
      <w:pPr>
        <w:pStyle w:val="Heading3"/>
      </w:pPr>
      <w:bookmarkStart w:id="25" w:name="_Toc474254145"/>
      <w:bookmarkStart w:id="26" w:name="_Toc482779998"/>
      <w:r>
        <w:t>TGridItem Class</w:t>
      </w:r>
      <w:bookmarkEnd w:id="25"/>
      <w:bookmarkEnd w:id="26"/>
    </w:p>
    <w:p w14:paraId="76DBA61A" w14:textId="77777777" w:rsidR="004D28BD" w:rsidRPr="00B02979" w:rsidRDefault="004D28BD" w:rsidP="004D28BD"/>
    <w:p w14:paraId="63803C56" w14:textId="23515003" w:rsidR="004D28BD" w:rsidRDefault="004D28BD" w:rsidP="004D28BD">
      <w:r w:rsidRPr="0032566C">
        <w:rPr>
          <w:noProof/>
          <w:lang w:eastAsia="en-GB"/>
        </w:rPr>
        <mc:AlternateContent>
          <mc:Choice Requires="wps">
            <w:drawing>
              <wp:anchor distT="45720" distB="45720" distL="114300" distR="114300" simplePos="0" relativeHeight="251661312" behindDoc="0" locked="0" layoutInCell="1" allowOverlap="1" wp14:anchorId="37C54539" wp14:editId="6A780EAA">
                <wp:simplePos x="0" y="0"/>
                <wp:positionH relativeFrom="margin">
                  <wp:align>left</wp:align>
                </wp:positionH>
                <wp:positionV relativeFrom="paragraph">
                  <wp:posOffset>6350</wp:posOffset>
                </wp:positionV>
                <wp:extent cx="3914775" cy="2905125"/>
                <wp:effectExtent l="0" t="0" r="9525"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905125"/>
                        </a:xfrm>
                        <a:prstGeom prst="rect">
                          <a:avLst/>
                        </a:prstGeom>
                        <a:solidFill>
                          <a:srgbClr val="FFFFFF"/>
                        </a:solidFill>
                        <a:ln w="9525">
                          <a:noFill/>
                          <a:miter lim="800000"/>
                          <a:headEnd/>
                          <a:tailEnd/>
                        </a:ln>
                      </wps:spPr>
                      <wps:txbx>
                        <w:txbxContent>
                          <w:tbl>
                            <w:tblPr>
                              <w:tblStyle w:val="TableGrid"/>
                              <w:tblW w:w="0" w:type="auto"/>
                              <w:tblLayout w:type="fixed"/>
                              <w:tblLook w:val="04A0" w:firstRow="1" w:lastRow="0" w:firstColumn="1" w:lastColumn="0" w:noHBand="0" w:noVBand="1"/>
                            </w:tblPr>
                            <w:tblGrid>
                              <w:gridCol w:w="5949"/>
                            </w:tblGrid>
                            <w:tr w:rsidR="000872F4" w14:paraId="2BF0C749" w14:textId="77777777" w:rsidTr="00E25F05">
                              <w:tc>
                                <w:tcPr>
                                  <w:tcW w:w="5949" w:type="dxa"/>
                                </w:tcPr>
                                <w:p w14:paraId="036A9C09" w14:textId="77777777" w:rsidR="000872F4" w:rsidRPr="00AC6C03" w:rsidRDefault="000872F4" w:rsidP="0058303C">
                                  <w:pPr>
                                    <w:jc w:val="center"/>
                                    <w:rPr>
                                      <w:b/>
                                    </w:rPr>
                                  </w:pPr>
                                  <w:r w:rsidRPr="00AC6C03">
                                    <w:rPr>
                                      <w:b/>
                                    </w:rPr>
                                    <w:t>TGridItem</w:t>
                                  </w:r>
                                </w:p>
                              </w:tc>
                            </w:tr>
                            <w:tr w:rsidR="000872F4" w14:paraId="2671C8F3" w14:textId="77777777" w:rsidTr="00E25F05">
                              <w:tc>
                                <w:tcPr>
                                  <w:tcW w:w="5949" w:type="dxa"/>
                                </w:tcPr>
                                <w:p w14:paraId="4F19FB77" w14:textId="77777777" w:rsidR="000872F4" w:rsidRDefault="000872F4" w:rsidP="0058303C">
                                  <w:pPr>
                                    <w:jc w:val="center"/>
                                    <w:rPr>
                                      <w:b/>
                                    </w:rPr>
                                  </w:pPr>
                                  <w:r>
                                    <w:rPr>
                                      <w:b/>
                                    </w:rPr>
                                    <w:t>Private</w:t>
                                  </w:r>
                                </w:p>
                                <w:p w14:paraId="32D0EAC5" w14:textId="77777777" w:rsidR="000872F4" w:rsidRDefault="000872F4" w:rsidP="0058303C">
                                  <w:pPr>
                                    <w:jc w:val="center"/>
                                  </w:pPr>
                                  <w:r>
                                    <w:t>CurrentState : string</w:t>
                                  </w:r>
                                </w:p>
                                <w:p w14:paraId="13CB6455" w14:textId="77777777" w:rsidR="000872F4" w:rsidRDefault="000872F4" w:rsidP="0058303C">
                                  <w:pPr>
                                    <w:jc w:val="center"/>
                                  </w:pPr>
                                  <w:r>
                                    <w:t xml:space="preserve">    Posx:Integer</w:t>
                                  </w:r>
                                </w:p>
                                <w:p w14:paraId="7CD4BF68" w14:textId="77777777" w:rsidR="000872F4" w:rsidRDefault="000872F4" w:rsidP="0058303C">
                                  <w:pPr>
                                    <w:jc w:val="center"/>
                                  </w:pPr>
                                  <w:r>
                                    <w:t xml:space="preserve">    Posy:Integer</w:t>
                                  </w:r>
                                </w:p>
                                <w:p w14:paraId="08BFF145" w14:textId="77777777" w:rsidR="000872F4" w:rsidRDefault="000872F4" w:rsidP="0058303C">
                                  <w:pPr>
                                    <w:jc w:val="center"/>
                                  </w:pPr>
                                  <w:r>
                                    <w:t xml:space="preserve">    leftConnection : TGridItem</w:t>
                                  </w:r>
                                </w:p>
                                <w:p w14:paraId="46979A8A" w14:textId="77777777" w:rsidR="000872F4" w:rsidRDefault="000872F4" w:rsidP="0058303C">
                                  <w:pPr>
                                    <w:jc w:val="center"/>
                                  </w:pPr>
                                  <w:r>
                                    <w:t xml:space="preserve">    rightConnection : TGridItem</w:t>
                                  </w:r>
                                </w:p>
                                <w:p w14:paraId="41107BFF" w14:textId="77777777" w:rsidR="000872F4" w:rsidRDefault="000872F4" w:rsidP="0058303C">
                                  <w:pPr>
                                    <w:jc w:val="center"/>
                                  </w:pPr>
                                  <w:r>
                                    <w:t xml:space="preserve">    topConnection : TGridItem</w:t>
                                  </w:r>
                                </w:p>
                                <w:p w14:paraId="3071B3A3" w14:textId="77777777" w:rsidR="000872F4" w:rsidRDefault="000872F4" w:rsidP="0058303C">
                                  <w:pPr>
                                    <w:jc w:val="center"/>
                                  </w:pPr>
                                  <w:r>
                                    <w:t xml:space="preserve">    bottomConnection : TGridItem</w:t>
                                  </w:r>
                                </w:p>
                                <w:p w14:paraId="1505516E" w14:textId="77777777" w:rsidR="000872F4" w:rsidRDefault="000872F4" w:rsidP="0058303C">
                                  <w:pPr>
                                    <w:jc w:val="center"/>
                                  </w:pPr>
                                  <w:r>
                                    <w:t xml:space="preserve">    parentNode : TGridItem</w:t>
                                  </w:r>
                                </w:p>
                                <w:p w14:paraId="08119AF1" w14:textId="77777777" w:rsidR="000872F4" w:rsidRPr="00AC6C03" w:rsidRDefault="000872F4" w:rsidP="0058303C">
                                  <w:pPr>
                                    <w:jc w:val="center"/>
                                  </w:pPr>
                                  <w:r>
                                    <w:t xml:space="preserve">    visited : Boolean</w:t>
                                  </w:r>
                                </w:p>
                              </w:tc>
                            </w:tr>
                            <w:tr w:rsidR="000872F4" w14:paraId="60AECE90" w14:textId="77777777" w:rsidTr="00E25F05">
                              <w:tc>
                                <w:tcPr>
                                  <w:tcW w:w="5949" w:type="dxa"/>
                                </w:tcPr>
                                <w:p w14:paraId="7636CAFF" w14:textId="77777777" w:rsidR="000872F4" w:rsidRDefault="000872F4" w:rsidP="0058303C">
                                  <w:pPr>
                                    <w:jc w:val="center"/>
                                    <w:rPr>
                                      <w:b/>
                                    </w:rPr>
                                  </w:pPr>
                                  <w:r>
                                    <w:rPr>
                                      <w:b/>
                                    </w:rPr>
                                    <w:t>Public</w:t>
                                  </w:r>
                                </w:p>
                                <w:p w14:paraId="2F1685BC" w14:textId="77777777" w:rsidR="000872F4" w:rsidRDefault="000872F4" w:rsidP="0058303C">
                                  <w:pPr>
                                    <w:jc w:val="center"/>
                                  </w:pPr>
                                  <w:r>
                                    <w:t>GetGridItem(pCurrentState,pPosx,pPosy,</w:t>
                                  </w:r>
                                  <w:r>
                                    <w:br/>
                                    <w:t>pleftConnection,prightConnection,ptopConnection,</w:t>
                                  </w:r>
                                </w:p>
                                <w:p w14:paraId="0E1542C2" w14:textId="77777777" w:rsidR="000872F4" w:rsidRPr="00AC6C03" w:rsidRDefault="000872F4" w:rsidP="0058303C">
                                  <w:pPr>
                                    <w:jc w:val="center"/>
                                  </w:pPr>
                                  <w:r>
                                    <w:t>pbottomConnection,pparentNode,pvisited)</w:t>
                                  </w:r>
                                </w:p>
                              </w:tc>
                            </w:tr>
                          </w:tbl>
                          <w:p w14:paraId="2D374C18" w14:textId="77777777" w:rsidR="000872F4" w:rsidRDefault="000872F4" w:rsidP="004D28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4539" id="_x0000_s1046" type="#_x0000_t202" style="position:absolute;left:0;text-align:left;margin-left:0;margin-top:.5pt;width:308.25pt;height:228.7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" stroked="f">
                <v:textbox>
                  <w:txbxContent>
                    <w:tbl>
                      <w:tblPr>
                        <w:tblStyle w:val="TableGrid"/>
                        <w:tblW w:w="0" w:type="auto"/>
                        <w:tblLayout w:type="fixed"/>
                        <w:tblLook w:val="04A0" w:firstRow="1" w:lastRow="0" w:firstColumn="1" w:lastColumn="0" w:noHBand="0" w:noVBand="1"/>
                      </w:tblPr>
                      <w:tblGrid>
                        <w:gridCol w:w="5949"/>
                      </w:tblGrid>
                      <w:tr w:rsidR="000872F4" w14:paraId="2BF0C749" w14:textId="77777777" w:rsidTr="00E25F05">
                        <w:tc>
                          <w:tcPr>
                            <w:tcW w:w="5949" w:type="dxa"/>
                          </w:tcPr>
                          <w:p w14:paraId="036A9C09" w14:textId="77777777" w:rsidR="000872F4" w:rsidRPr="00AC6C03" w:rsidRDefault="000872F4" w:rsidP="0058303C">
                            <w:pPr>
                              <w:jc w:val="center"/>
                              <w:rPr>
                                <w:b/>
                              </w:rPr>
                            </w:pPr>
                            <w:r w:rsidRPr="00AC6C03">
                              <w:rPr>
                                <w:b/>
                              </w:rPr>
                              <w:t>TGridItem</w:t>
                            </w:r>
                          </w:p>
                        </w:tc>
                      </w:tr>
                      <w:tr w:rsidR="000872F4" w14:paraId="2671C8F3" w14:textId="77777777" w:rsidTr="00E25F05">
                        <w:tc>
                          <w:tcPr>
                            <w:tcW w:w="5949" w:type="dxa"/>
                          </w:tcPr>
                          <w:p w14:paraId="4F19FB77" w14:textId="77777777" w:rsidR="000872F4" w:rsidRDefault="000872F4" w:rsidP="0058303C">
                            <w:pPr>
                              <w:jc w:val="center"/>
                              <w:rPr>
                                <w:b/>
                              </w:rPr>
                            </w:pPr>
                            <w:r>
                              <w:rPr>
                                <w:b/>
                              </w:rPr>
                              <w:t>Private</w:t>
                            </w:r>
                          </w:p>
                          <w:p w14:paraId="32D0EAC5" w14:textId="77777777" w:rsidR="000872F4" w:rsidRDefault="000872F4" w:rsidP="0058303C">
                            <w:pPr>
                              <w:jc w:val="center"/>
                            </w:pPr>
                            <w:r>
                              <w:t>CurrentState : string</w:t>
                            </w:r>
                          </w:p>
                          <w:p w14:paraId="13CB6455" w14:textId="77777777" w:rsidR="000872F4" w:rsidRDefault="000872F4" w:rsidP="0058303C">
                            <w:pPr>
                              <w:jc w:val="center"/>
                            </w:pPr>
                            <w:r>
                              <w:t xml:space="preserve">    Posx:Integer</w:t>
                            </w:r>
                          </w:p>
                          <w:p w14:paraId="7CD4BF68" w14:textId="77777777" w:rsidR="000872F4" w:rsidRDefault="000872F4" w:rsidP="0058303C">
                            <w:pPr>
                              <w:jc w:val="center"/>
                            </w:pPr>
                            <w:r>
                              <w:t xml:space="preserve">    Posy:Integer</w:t>
                            </w:r>
                          </w:p>
                          <w:p w14:paraId="08BFF145" w14:textId="77777777" w:rsidR="000872F4" w:rsidRDefault="000872F4" w:rsidP="0058303C">
                            <w:pPr>
                              <w:jc w:val="center"/>
                            </w:pPr>
                            <w:r>
                              <w:t xml:space="preserve">    leftConnection : TGridItem</w:t>
                            </w:r>
                          </w:p>
                          <w:p w14:paraId="46979A8A" w14:textId="77777777" w:rsidR="000872F4" w:rsidRDefault="000872F4" w:rsidP="0058303C">
                            <w:pPr>
                              <w:jc w:val="center"/>
                            </w:pPr>
                            <w:r>
                              <w:t xml:space="preserve">    rightConnection : TGridItem</w:t>
                            </w:r>
                          </w:p>
                          <w:p w14:paraId="41107BFF" w14:textId="77777777" w:rsidR="000872F4" w:rsidRDefault="000872F4" w:rsidP="0058303C">
                            <w:pPr>
                              <w:jc w:val="center"/>
                            </w:pPr>
                            <w:r>
                              <w:t xml:space="preserve">    topConnection : TGridItem</w:t>
                            </w:r>
                          </w:p>
                          <w:p w14:paraId="3071B3A3" w14:textId="77777777" w:rsidR="000872F4" w:rsidRDefault="000872F4" w:rsidP="0058303C">
                            <w:pPr>
                              <w:jc w:val="center"/>
                            </w:pPr>
                            <w:r>
                              <w:t xml:space="preserve">    bottomConnection : TGridItem</w:t>
                            </w:r>
                          </w:p>
                          <w:p w14:paraId="1505516E" w14:textId="77777777" w:rsidR="000872F4" w:rsidRDefault="000872F4" w:rsidP="0058303C">
                            <w:pPr>
                              <w:jc w:val="center"/>
                            </w:pPr>
                            <w:r>
                              <w:t xml:space="preserve">    parentNode : TGridItem</w:t>
                            </w:r>
                          </w:p>
                          <w:p w14:paraId="08119AF1" w14:textId="77777777" w:rsidR="000872F4" w:rsidRPr="00AC6C03" w:rsidRDefault="000872F4" w:rsidP="0058303C">
                            <w:pPr>
                              <w:jc w:val="center"/>
                            </w:pPr>
                            <w:r>
                              <w:t xml:space="preserve">    visited : Boolean</w:t>
                            </w:r>
                          </w:p>
                        </w:tc>
                      </w:tr>
                      <w:tr w:rsidR="000872F4" w14:paraId="60AECE90" w14:textId="77777777" w:rsidTr="00E25F05">
                        <w:tc>
                          <w:tcPr>
                            <w:tcW w:w="5949" w:type="dxa"/>
                          </w:tcPr>
                          <w:p w14:paraId="7636CAFF" w14:textId="77777777" w:rsidR="000872F4" w:rsidRDefault="000872F4" w:rsidP="0058303C">
                            <w:pPr>
                              <w:jc w:val="center"/>
                              <w:rPr>
                                <w:b/>
                              </w:rPr>
                            </w:pPr>
                            <w:r>
                              <w:rPr>
                                <w:b/>
                              </w:rPr>
                              <w:t>Public</w:t>
                            </w:r>
                          </w:p>
                          <w:p w14:paraId="2F1685BC" w14:textId="77777777" w:rsidR="000872F4" w:rsidRDefault="000872F4" w:rsidP="0058303C">
                            <w:pPr>
                              <w:jc w:val="center"/>
                            </w:pPr>
                            <w:r>
                              <w:t>GetGridItem(pCurrentState,pPosx,pPosy,</w:t>
                            </w:r>
                            <w:r>
                              <w:br/>
                              <w:t>pleftConnection,prightConnection,ptopConnection,</w:t>
                            </w:r>
                          </w:p>
                          <w:p w14:paraId="0E1542C2" w14:textId="77777777" w:rsidR="000872F4" w:rsidRPr="00AC6C03" w:rsidRDefault="000872F4" w:rsidP="0058303C">
                            <w:pPr>
                              <w:jc w:val="center"/>
                            </w:pPr>
                            <w:r>
                              <w:t>pbottomConnection,pparentNode,pvisited)</w:t>
                            </w:r>
                          </w:p>
                        </w:tc>
                      </w:tr>
                    </w:tbl>
                    <w:p w14:paraId="2D374C18" w14:textId="77777777" w:rsidR="000872F4" w:rsidRDefault="000872F4" w:rsidP="004D28BD"/>
                  </w:txbxContent>
                </v:textbox>
                <w10:wrap type="square" anchorx="margin"/>
              </v:shape>
            </w:pict>
          </mc:Fallback>
        </mc:AlternateContent>
      </w:r>
      <w:r w:rsidRPr="0032566C">
        <w:t>For each of my attributes there will be a straightforward setter and getter and I am not showing in order to save space. I have shown the GetGridItem method as</w:t>
      </w:r>
      <w:r>
        <w:t xml:space="preserve"> passing the required attributes to store. Current state will be needed to determine what the current node is as in if it has been visited or it may be a seeker, Target, Closed or Open.</w:t>
      </w:r>
    </w:p>
    <w:p w14:paraId="017742DC" w14:textId="77777777" w:rsidR="00A138E2" w:rsidRPr="0032566C" w:rsidRDefault="00A138E2" w:rsidP="004D28BD"/>
    <w:p w14:paraId="4997AA0D" w14:textId="73B8CB9F" w:rsidR="004D28BD" w:rsidRDefault="004D28BD" w:rsidP="004D28BD">
      <w:r w:rsidRPr="0032566C">
        <w:t xml:space="preserve">Posx will be needed to </w:t>
      </w:r>
      <w:r>
        <w:t>store how many nodes are in the X axis and Posy is the same except for the y axis instead.</w:t>
      </w:r>
    </w:p>
    <w:p w14:paraId="13687D17" w14:textId="77777777" w:rsidR="00A138E2" w:rsidRPr="0032566C" w:rsidRDefault="00A138E2" w:rsidP="004D28BD"/>
    <w:p w14:paraId="5A638365" w14:textId="77777777" w:rsidR="004D28BD" w:rsidRPr="00507113" w:rsidRDefault="004D28BD" w:rsidP="004D28BD">
      <w:r>
        <w:t xml:space="preserve">The left, right, top and bottom connections are used to store where the nodes are connected and whether there is a node there at all. The parent node is the node that will store where the move has came from. Visited is needed to look upon when the algorithms check if it has already been visited or not which will then determine if it should then move to that node or not. </w:t>
      </w:r>
    </w:p>
    <w:p w14:paraId="36B4AF41" w14:textId="77777777" w:rsidR="004D28BD" w:rsidRDefault="004D28BD" w:rsidP="004D28BD"/>
    <w:p w14:paraId="2AA26E27" w14:textId="77777777" w:rsidR="004D28BD" w:rsidRDefault="004D28BD" w:rsidP="004D28BD">
      <w:pPr>
        <w:pStyle w:val="Heading3"/>
      </w:pPr>
      <w:bookmarkStart w:id="27" w:name="_Toc474254146"/>
      <w:bookmarkStart w:id="28" w:name="_Toc482779999"/>
      <w:r>
        <w:rPr>
          <w:noProof/>
          <w:lang w:eastAsia="en-GB"/>
        </w:rPr>
        <mc:AlternateContent>
          <mc:Choice Requires="wps">
            <w:drawing>
              <wp:anchor distT="45720" distB="45720" distL="114300" distR="114300" simplePos="0" relativeHeight="251662336" behindDoc="0" locked="0" layoutInCell="1" allowOverlap="1" wp14:anchorId="06207E38" wp14:editId="1AD78805">
                <wp:simplePos x="0" y="0"/>
                <wp:positionH relativeFrom="column">
                  <wp:posOffset>3582035</wp:posOffset>
                </wp:positionH>
                <wp:positionV relativeFrom="paragraph">
                  <wp:posOffset>4445</wp:posOffset>
                </wp:positionV>
                <wp:extent cx="3124200" cy="1732915"/>
                <wp:effectExtent l="0" t="0" r="0" b="6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732915"/>
                        </a:xfrm>
                        <a:prstGeom prst="rect">
                          <a:avLst/>
                        </a:prstGeom>
                        <a:noFill/>
                        <a:ln w="9525">
                          <a:noFill/>
                          <a:miter lim="800000"/>
                          <a:headEnd/>
                          <a:tailEnd/>
                        </a:ln>
                      </wps:spPr>
                      <wps:txbx>
                        <w:txbxContent>
                          <w:tbl>
                            <w:tblPr>
                              <w:tblStyle w:val="TableGrid"/>
                              <w:tblW w:w="4628" w:type="dxa"/>
                              <w:tblLook w:val="04A0" w:firstRow="1" w:lastRow="0" w:firstColumn="1" w:lastColumn="0" w:noHBand="0" w:noVBand="1"/>
                            </w:tblPr>
                            <w:tblGrid>
                              <w:gridCol w:w="4628"/>
                            </w:tblGrid>
                            <w:tr w:rsidR="000872F4" w14:paraId="68CAB2E7" w14:textId="77777777" w:rsidTr="00E25F05">
                              <w:tc>
                                <w:tcPr>
                                  <w:tcW w:w="4628" w:type="dxa"/>
                                </w:tcPr>
                                <w:p w14:paraId="3D6F1022" w14:textId="77777777" w:rsidR="000872F4" w:rsidRPr="00B47A9B" w:rsidRDefault="000872F4" w:rsidP="00E25F05">
                                  <w:pPr>
                                    <w:jc w:val="center"/>
                                    <w:rPr>
                                      <w:b/>
                                    </w:rPr>
                                  </w:pPr>
                                  <w:r>
                                    <w:rPr>
                                      <w:b/>
                                    </w:rPr>
                                    <w:t>TSearch</w:t>
                                  </w:r>
                                </w:p>
                              </w:tc>
                            </w:tr>
                            <w:tr w:rsidR="000872F4" w14:paraId="45D7D0A7" w14:textId="77777777" w:rsidTr="00E25F05">
                              <w:tc>
                                <w:tcPr>
                                  <w:tcW w:w="4628" w:type="dxa"/>
                                </w:tcPr>
                                <w:p w14:paraId="433E3DDB" w14:textId="77777777" w:rsidR="000872F4" w:rsidRPr="00B47A9B" w:rsidRDefault="000872F4" w:rsidP="00E25F05">
                                  <w:pPr>
                                    <w:jc w:val="center"/>
                                    <w:rPr>
                                      <w:b/>
                                    </w:rPr>
                                  </w:pPr>
                                  <w:r>
                                    <w:rPr>
                                      <w:b/>
                                    </w:rPr>
                                    <w:t>Private</w:t>
                                  </w:r>
                                </w:p>
                              </w:tc>
                            </w:tr>
                            <w:tr w:rsidR="000872F4" w:rsidRPr="00556BAB" w14:paraId="25872DDB" w14:textId="77777777" w:rsidTr="00E25F05">
                              <w:tc>
                                <w:tcPr>
                                  <w:tcW w:w="4628" w:type="dxa"/>
                                </w:tcPr>
                                <w:p w14:paraId="036C6532" w14:textId="77777777" w:rsidR="000872F4" w:rsidRPr="00556BAB" w:rsidRDefault="000872F4" w:rsidP="00E25F05">
                                  <w:pPr>
                                    <w:jc w:val="center"/>
                                    <w:rPr>
                                      <w:b/>
                                    </w:rPr>
                                  </w:pPr>
                                  <w:r w:rsidRPr="00556BAB">
                                    <w:rPr>
                                      <w:b/>
                                    </w:rPr>
                                    <w:t>Public</w:t>
                                  </w:r>
                                </w:p>
                                <w:p w14:paraId="7072F06D" w14:textId="77777777" w:rsidR="000872F4" w:rsidRPr="00556BAB" w:rsidRDefault="000872F4" w:rsidP="00E25F05">
                                  <w:pPr>
                                    <w:jc w:val="center"/>
                                  </w:pPr>
                                  <w:r w:rsidRPr="00556BAB">
                                    <w:t>RunBreadthFirstSearch(RootNode : TGridItem)</w:t>
                                  </w:r>
                                </w:p>
                                <w:p w14:paraId="047E6775" w14:textId="77777777" w:rsidR="000872F4" w:rsidRDefault="000872F4" w:rsidP="00E25F05">
                                  <w:pPr>
                                    <w:jc w:val="center"/>
                                  </w:pPr>
                                  <w:r w:rsidRPr="00556BAB">
                                    <w:t>RunDepthFirstSearch(RootNode : TGridItem)</w:t>
                                  </w:r>
                                </w:p>
                                <w:p w14:paraId="0053AFAD" w14:textId="77777777" w:rsidR="000872F4" w:rsidRPr="008379B5" w:rsidRDefault="000872F4" w:rsidP="008379B5">
                                  <w:pPr>
                                    <w:jc w:val="center"/>
                                  </w:pPr>
                                  <w:r>
                                    <w:t>RunAStarSearch</w:t>
                                  </w:r>
                                  <w:r w:rsidRPr="008379B5">
                                    <w:t>(rootNode, targetNode : TGridItem)</w:t>
                                  </w:r>
                                </w:p>
                              </w:tc>
                            </w:tr>
                          </w:tbl>
                          <w:p w14:paraId="4DF6F244" w14:textId="77777777" w:rsidR="000872F4" w:rsidRPr="00556BAB" w:rsidRDefault="000872F4" w:rsidP="004D28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7E38" id="_x0000_s1047" type="#_x0000_t202" style="position:absolute;left:0;text-align:left;margin-left:282.05pt;margin-top:.35pt;width:246pt;height:136.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" filled="f" stroked="f">
                <v:textbox>
                  <w:txbxContent>
                    <w:tbl>
                      <w:tblPr>
                        <w:tblStyle w:val="TableGrid"/>
                        <w:tblW w:w="4628" w:type="dxa"/>
                        <w:tblLook w:val="04A0" w:firstRow="1" w:lastRow="0" w:firstColumn="1" w:lastColumn="0" w:noHBand="0" w:noVBand="1"/>
                      </w:tblPr>
                      <w:tblGrid>
                        <w:gridCol w:w="4628"/>
                      </w:tblGrid>
                      <w:tr w:rsidR="000872F4" w14:paraId="68CAB2E7" w14:textId="77777777" w:rsidTr="00E25F05">
                        <w:tc>
                          <w:tcPr>
                            <w:tcW w:w="4628" w:type="dxa"/>
                          </w:tcPr>
                          <w:p w14:paraId="3D6F1022" w14:textId="77777777" w:rsidR="000872F4" w:rsidRPr="00B47A9B" w:rsidRDefault="000872F4" w:rsidP="00E25F05">
                            <w:pPr>
                              <w:jc w:val="center"/>
                              <w:rPr>
                                <w:b/>
                              </w:rPr>
                            </w:pPr>
                            <w:r>
                              <w:rPr>
                                <w:b/>
                              </w:rPr>
                              <w:t>TSearch</w:t>
                            </w:r>
                          </w:p>
                        </w:tc>
                      </w:tr>
                      <w:tr w:rsidR="000872F4" w14:paraId="45D7D0A7" w14:textId="77777777" w:rsidTr="00E25F05">
                        <w:tc>
                          <w:tcPr>
                            <w:tcW w:w="4628" w:type="dxa"/>
                          </w:tcPr>
                          <w:p w14:paraId="433E3DDB" w14:textId="77777777" w:rsidR="000872F4" w:rsidRPr="00B47A9B" w:rsidRDefault="000872F4" w:rsidP="00E25F05">
                            <w:pPr>
                              <w:jc w:val="center"/>
                              <w:rPr>
                                <w:b/>
                              </w:rPr>
                            </w:pPr>
                            <w:r>
                              <w:rPr>
                                <w:b/>
                              </w:rPr>
                              <w:t>Private</w:t>
                            </w:r>
                          </w:p>
                        </w:tc>
                      </w:tr>
                      <w:tr w:rsidR="000872F4" w:rsidRPr="00556BAB" w14:paraId="25872DDB" w14:textId="77777777" w:rsidTr="00E25F05">
                        <w:tc>
                          <w:tcPr>
                            <w:tcW w:w="4628" w:type="dxa"/>
                          </w:tcPr>
                          <w:p w14:paraId="036C6532" w14:textId="77777777" w:rsidR="000872F4" w:rsidRPr="00556BAB" w:rsidRDefault="000872F4" w:rsidP="00E25F05">
                            <w:pPr>
                              <w:jc w:val="center"/>
                              <w:rPr>
                                <w:b/>
                              </w:rPr>
                            </w:pPr>
                            <w:r w:rsidRPr="00556BAB">
                              <w:rPr>
                                <w:b/>
                              </w:rPr>
                              <w:t>Public</w:t>
                            </w:r>
                          </w:p>
                          <w:p w14:paraId="7072F06D" w14:textId="77777777" w:rsidR="000872F4" w:rsidRPr="00556BAB" w:rsidRDefault="000872F4" w:rsidP="00E25F05">
                            <w:pPr>
                              <w:jc w:val="center"/>
                            </w:pPr>
                            <w:r w:rsidRPr="00556BAB">
                              <w:t>RunBreadthFirstSearch(RootNode : TGridItem)</w:t>
                            </w:r>
                          </w:p>
                          <w:p w14:paraId="047E6775" w14:textId="77777777" w:rsidR="000872F4" w:rsidRDefault="000872F4" w:rsidP="00E25F05">
                            <w:pPr>
                              <w:jc w:val="center"/>
                            </w:pPr>
                            <w:r w:rsidRPr="00556BAB">
                              <w:t>RunDepthFirstSearch(RootNode : TGridItem)</w:t>
                            </w:r>
                          </w:p>
                          <w:p w14:paraId="0053AFAD" w14:textId="77777777" w:rsidR="000872F4" w:rsidRPr="008379B5" w:rsidRDefault="000872F4" w:rsidP="008379B5">
                            <w:pPr>
                              <w:jc w:val="center"/>
                            </w:pPr>
                            <w:r>
                              <w:t>RunAStarSearch</w:t>
                            </w:r>
                            <w:r w:rsidRPr="008379B5">
                              <w:t>(rootNode, targetNode : TGridItem)</w:t>
                            </w:r>
                          </w:p>
                        </w:tc>
                      </w:tr>
                    </w:tbl>
                    <w:p w14:paraId="4DF6F244" w14:textId="77777777" w:rsidR="000872F4" w:rsidRPr="00556BAB" w:rsidRDefault="000872F4" w:rsidP="004D28BD"/>
                  </w:txbxContent>
                </v:textbox>
                <w10:wrap type="square"/>
              </v:shape>
            </w:pict>
          </mc:Fallback>
        </mc:AlternateContent>
      </w:r>
      <w:r>
        <w:t>TSearch Class</w:t>
      </w:r>
      <w:bookmarkEnd w:id="27"/>
      <w:bookmarkEnd w:id="28"/>
    </w:p>
    <w:p w14:paraId="3468A5FC" w14:textId="77777777" w:rsidR="004D28BD" w:rsidRDefault="004D28BD" w:rsidP="004D28BD">
      <w:r>
        <w:t>The Search Class will create instances of TGridItem using composition.  There will be no requirement for any attributes but there will be a requirement for parameters to be passed to each method to provide each search with the data it needs to be able to run the search.</w:t>
      </w:r>
    </w:p>
    <w:p w14:paraId="2DB489E4" w14:textId="77777777" w:rsidR="004D28BD" w:rsidRDefault="004D28BD" w:rsidP="004D28BD"/>
    <w:p w14:paraId="6350C074" w14:textId="575FC7EE" w:rsidR="00D46607" w:rsidRDefault="00D46607" w:rsidP="000D7D4D"/>
    <w:p w14:paraId="5AEEF518" w14:textId="77777777" w:rsidR="00837F61" w:rsidRDefault="00837F61" w:rsidP="00837F61">
      <w:pPr>
        <w:pStyle w:val="ListParagraph"/>
      </w:pPr>
    </w:p>
    <w:p w14:paraId="1085E987" w14:textId="77777777" w:rsidR="00D46607" w:rsidRPr="000D7D4D" w:rsidRDefault="00D46607" w:rsidP="000D7D4D"/>
    <w:p w14:paraId="03A78F60" w14:textId="77777777" w:rsidR="004D28BD" w:rsidRDefault="004D28BD" w:rsidP="004D28BD">
      <w:pPr>
        <w:pStyle w:val="Heading2"/>
      </w:pPr>
      <w:bookmarkStart w:id="29" w:name="_Toc474254147"/>
      <w:bookmarkStart w:id="30" w:name="_Toc482780000"/>
      <w:r>
        <w:lastRenderedPageBreak/>
        <w:t>Users and User Needs</w:t>
      </w:r>
      <w:bookmarkEnd w:id="29"/>
      <w:bookmarkEnd w:id="30"/>
    </w:p>
    <w:p w14:paraId="4E33FF62" w14:textId="77777777" w:rsidR="004D28BD" w:rsidRDefault="004D28BD" w:rsidP="004D28BD">
      <w:r>
        <w:t xml:space="preserve">Michael will use the program to demonstrate searching during his lectures. For example, he could set up the grid and ask what traversal would be carried out by a particular algorithm. The responses could be checked by running the program.  The university students will be able to use the program outside of lessons.  This will be beneficial aiding the visualisation of search and shortest path algorithms which should help them compete their assignments or exams. </w:t>
      </w:r>
    </w:p>
    <w:p w14:paraId="3BD94491" w14:textId="77777777" w:rsidR="004D28BD" w:rsidRDefault="004D28BD" w:rsidP="004D28BD"/>
    <w:p w14:paraId="19285315" w14:textId="77777777" w:rsidR="004D28BD" w:rsidRDefault="004D28BD" w:rsidP="004D28BD">
      <w:r>
        <w:t xml:space="preserve">Michael would like the program </w:t>
      </w:r>
      <w:commentRangeStart w:id="31"/>
      <w:r>
        <w:t>to</w:t>
      </w:r>
      <w:commentRangeEnd w:id="31"/>
      <w:r>
        <w:rPr>
          <w:rStyle w:val="CommentReference"/>
        </w:rPr>
        <w:commentReference w:id="31"/>
      </w:r>
    </w:p>
    <w:p w14:paraId="3B080F64" w14:textId="77777777" w:rsidR="004D28BD" w:rsidRDefault="004D28BD" w:rsidP="004D28BD">
      <w:pPr>
        <w:pStyle w:val="ListParagraph"/>
        <w:numPr>
          <w:ilvl w:val="0"/>
          <w:numId w:val="4"/>
        </w:numPr>
      </w:pPr>
      <w:r>
        <w:t>Allow the user to specify the size of the grid</w:t>
      </w:r>
    </w:p>
    <w:p w14:paraId="3F434319" w14:textId="77777777" w:rsidR="004D28BD" w:rsidRDefault="004D28BD" w:rsidP="004D28BD">
      <w:pPr>
        <w:pStyle w:val="ListParagraph"/>
        <w:numPr>
          <w:ilvl w:val="0"/>
          <w:numId w:val="4"/>
        </w:numPr>
      </w:pPr>
      <w:r>
        <w:t>Allow the user to specify the co-ordinate of the target</w:t>
      </w:r>
    </w:p>
    <w:p w14:paraId="1271F2C5" w14:textId="77777777" w:rsidR="004D28BD" w:rsidRDefault="004D28BD" w:rsidP="004D28BD">
      <w:pPr>
        <w:pStyle w:val="ListParagraph"/>
        <w:numPr>
          <w:ilvl w:val="0"/>
          <w:numId w:val="4"/>
        </w:numPr>
      </w:pPr>
      <w:r>
        <w:t>Allow the user to specify the co-ordinate of the seeker</w:t>
      </w:r>
    </w:p>
    <w:p w14:paraId="387B3D7E" w14:textId="77777777" w:rsidR="004D28BD" w:rsidRDefault="004D28BD" w:rsidP="004D28BD">
      <w:pPr>
        <w:pStyle w:val="ListParagraph"/>
        <w:numPr>
          <w:ilvl w:val="0"/>
          <w:numId w:val="4"/>
        </w:numPr>
      </w:pPr>
      <w:r>
        <w:t>Allow the user to specify closed blocks</w:t>
      </w:r>
    </w:p>
    <w:p w14:paraId="6AF2E103" w14:textId="77777777" w:rsidR="004D28BD" w:rsidRDefault="004D28BD" w:rsidP="004D28BD">
      <w:pPr>
        <w:pStyle w:val="ListParagraph"/>
        <w:numPr>
          <w:ilvl w:val="0"/>
          <w:numId w:val="4"/>
        </w:numPr>
      </w:pPr>
      <w:r>
        <w:t>Allow the user to specify the type of search to be carried out</w:t>
      </w:r>
    </w:p>
    <w:p w14:paraId="02AF32EB" w14:textId="77777777" w:rsidR="004D28BD" w:rsidRDefault="004D28BD" w:rsidP="004D28BD">
      <w:pPr>
        <w:pStyle w:val="ListParagraph"/>
        <w:numPr>
          <w:ilvl w:val="1"/>
          <w:numId w:val="4"/>
        </w:numPr>
      </w:pPr>
      <w:r>
        <w:t>Breadth-first</w:t>
      </w:r>
    </w:p>
    <w:p w14:paraId="16411A8B" w14:textId="77777777" w:rsidR="004D28BD" w:rsidRDefault="004D28BD" w:rsidP="004D28BD">
      <w:pPr>
        <w:pStyle w:val="ListParagraph"/>
        <w:numPr>
          <w:ilvl w:val="1"/>
          <w:numId w:val="4"/>
        </w:numPr>
      </w:pPr>
      <w:r>
        <w:t>Depth-first</w:t>
      </w:r>
    </w:p>
    <w:p w14:paraId="5AA410AD" w14:textId="77777777" w:rsidR="004D28BD" w:rsidRDefault="004D28BD" w:rsidP="004D28BD">
      <w:pPr>
        <w:pStyle w:val="ListParagraph"/>
        <w:numPr>
          <w:ilvl w:val="1"/>
          <w:numId w:val="4"/>
        </w:numPr>
      </w:pPr>
      <w:r>
        <w:t>A*</w:t>
      </w:r>
    </w:p>
    <w:p w14:paraId="6320A6F2" w14:textId="77777777" w:rsidR="004D28BD" w:rsidRDefault="004D28BD" w:rsidP="004D28BD">
      <w:pPr>
        <w:pStyle w:val="ListParagraph"/>
        <w:numPr>
          <w:ilvl w:val="0"/>
          <w:numId w:val="4"/>
        </w:numPr>
      </w:pPr>
      <w:r>
        <w:t>Show the user the path taken to get from the target to the seeker</w:t>
      </w:r>
    </w:p>
    <w:p w14:paraId="76B1738B" w14:textId="77777777" w:rsidR="004D28BD" w:rsidRDefault="004D28BD" w:rsidP="004D28BD">
      <w:pPr>
        <w:pStyle w:val="ListParagraph"/>
      </w:pPr>
    </w:p>
    <w:p w14:paraId="10AA8F57" w14:textId="77777777" w:rsidR="004D28BD" w:rsidRPr="006C7692" w:rsidRDefault="004D28BD" w:rsidP="004D28BD">
      <w:pPr>
        <w:rPr>
          <w:b/>
        </w:rPr>
      </w:pPr>
      <w:r w:rsidRPr="006C7692">
        <w:rPr>
          <w:b/>
        </w:rPr>
        <w:t>Acceptable limitation</w:t>
      </w:r>
    </w:p>
    <w:p w14:paraId="7A49A92F" w14:textId="74BB1044" w:rsidR="004D28BD" w:rsidRDefault="004D28BD" w:rsidP="004D28BD">
      <w:pPr>
        <w:pStyle w:val="ListParagraph"/>
        <w:numPr>
          <w:ilvl w:val="0"/>
          <w:numId w:val="4"/>
        </w:numPr>
      </w:pPr>
      <w:r>
        <w:t>Show the user the shortest path</w:t>
      </w:r>
    </w:p>
    <w:p w14:paraId="4AD7418D" w14:textId="64862056" w:rsidR="00777EAB" w:rsidRDefault="00777EAB" w:rsidP="00D46607"/>
    <w:p w14:paraId="680C4092" w14:textId="77777777" w:rsidR="004D28BD" w:rsidRPr="00C36F8F" w:rsidRDefault="004D28BD" w:rsidP="004D28BD">
      <w:pPr>
        <w:rPr>
          <w:sz w:val="2"/>
        </w:rPr>
      </w:pPr>
    </w:p>
    <w:p w14:paraId="3916012C" w14:textId="77777777" w:rsidR="004D28BD" w:rsidRPr="00C36F8F" w:rsidRDefault="004D28BD" w:rsidP="004D28BD">
      <w:pPr>
        <w:rPr>
          <w:sz w:val="2"/>
        </w:rPr>
      </w:pPr>
    </w:p>
    <w:p w14:paraId="1C37D08D" w14:textId="77777777" w:rsidR="004D28BD" w:rsidRPr="00C36F8F" w:rsidRDefault="004D28BD" w:rsidP="004D28BD">
      <w:pPr>
        <w:rPr>
          <w:sz w:val="2"/>
        </w:rPr>
      </w:pPr>
    </w:p>
    <w:p w14:paraId="2448635A" w14:textId="77777777" w:rsidR="004D28BD" w:rsidRDefault="004D28BD" w:rsidP="004D28BD">
      <w:pPr>
        <w:pStyle w:val="Heading2"/>
      </w:pPr>
      <w:bookmarkStart w:id="32" w:name="_Toc474254148"/>
      <w:bookmarkStart w:id="33" w:name="_Toc482780001"/>
      <w:r>
        <w:t>Objectives of New System</w:t>
      </w:r>
      <w:bookmarkEnd w:id="32"/>
      <w:bookmarkEnd w:id="33"/>
    </w:p>
    <w:p w14:paraId="08183B08" w14:textId="77777777" w:rsidR="004D28BD" w:rsidRDefault="004D28BD" w:rsidP="004D28BD">
      <w:pPr>
        <w:pStyle w:val="Heading3"/>
      </w:pPr>
      <w:bookmarkStart w:id="34" w:name="_Toc474254149"/>
      <w:bookmarkStart w:id="35" w:name="_Toc482780002"/>
      <w:r>
        <w:t>System Start up</w:t>
      </w:r>
      <w:bookmarkEnd w:id="34"/>
      <w:bookmarkEnd w:id="35"/>
    </w:p>
    <w:p w14:paraId="249D5263" w14:textId="77777777" w:rsidR="004D28BD" w:rsidRDefault="004D28BD" w:rsidP="004D28BD">
      <w:r>
        <w:t>On the system start-up, it will show all the buttons and labels etc. but will not allow the user to edit them apart from the section for setting up the grid. These are the detailed start-up objectives:</w:t>
      </w:r>
      <w:r>
        <w:tab/>
      </w:r>
      <w:r>
        <w:br/>
      </w:r>
    </w:p>
    <w:p w14:paraId="426E6772" w14:textId="77777777" w:rsidR="004D28BD" w:rsidRDefault="004D28BD" w:rsidP="004D28BD">
      <w:pPr>
        <w:pStyle w:val="ListParagraph"/>
        <w:numPr>
          <w:ilvl w:val="0"/>
          <w:numId w:val="8"/>
        </w:numPr>
      </w:pPr>
      <w:r>
        <w:t>The search form should load</w:t>
      </w:r>
    </w:p>
    <w:p w14:paraId="20836532" w14:textId="77777777" w:rsidR="004D28BD" w:rsidRDefault="004D28BD" w:rsidP="004D28BD">
      <w:pPr>
        <w:pStyle w:val="ListParagraph"/>
        <w:numPr>
          <w:ilvl w:val="0"/>
          <w:numId w:val="8"/>
        </w:numPr>
      </w:pPr>
      <w:r>
        <w:t>There should be an empty panel on the form</w:t>
      </w:r>
    </w:p>
    <w:p w14:paraId="6BCDEE67" w14:textId="77777777" w:rsidR="004D28BD" w:rsidRDefault="004D28BD" w:rsidP="004D28BD">
      <w:pPr>
        <w:pStyle w:val="ListParagraph"/>
        <w:numPr>
          <w:ilvl w:val="0"/>
          <w:numId w:val="8"/>
        </w:numPr>
      </w:pPr>
      <w:r>
        <w:t xml:space="preserve">There should be an edit box to enter the x axis of the grid. </w:t>
      </w:r>
    </w:p>
    <w:p w14:paraId="563FCAF2" w14:textId="77777777" w:rsidR="004D28BD" w:rsidRDefault="004D28BD" w:rsidP="004D28BD">
      <w:pPr>
        <w:pStyle w:val="ListParagraph"/>
        <w:numPr>
          <w:ilvl w:val="0"/>
          <w:numId w:val="8"/>
        </w:numPr>
      </w:pPr>
      <w:r>
        <w:t xml:space="preserve">There should be an edit box to enter the y axis of the grid.  </w:t>
      </w:r>
    </w:p>
    <w:p w14:paraId="6859848C" w14:textId="77777777" w:rsidR="004D28BD" w:rsidRDefault="004D28BD" w:rsidP="004D28BD">
      <w:pPr>
        <w:pStyle w:val="ListParagraph"/>
        <w:numPr>
          <w:ilvl w:val="0"/>
          <w:numId w:val="8"/>
        </w:numPr>
      </w:pPr>
      <w:r>
        <w:t>There should be a create button</w:t>
      </w:r>
    </w:p>
    <w:p w14:paraId="4D3ED882" w14:textId="77777777" w:rsidR="004D28BD" w:rsidRDefault="004D28BD" w:rsidP="004D28BD">
      <w:pPr>
        <w:pStyle w:val="ListParagraph"/>
        <w:numPr>
          <w:ilvl w:val="0"/>
          <w:numId w:val="8"/>
        </w:numPr>
      </w:pPr>
      <w:r>
        <w:t>There should be a radio group with options of</w:t>
      </w:r>
    </w:p>
    <w:p w14:paraId="7F04D168" w14:textId="77777777" w:rsidR="004D28BD" w:rsidRDefault="004D28BD" w:rsidP="004D28BD">
      <w:pPr>
        <w:pStyle w:val="ListParagraph"/>
        <w:numPr>
          <w:ilvl w:val="1"/>
          <w:numId w:val="8"/>
        </w:numPr>
      </w:pPr>
      <w:r>
        <w:t>Target – this will be used to specify whether the grid item is the target</w:t>
      </w:r>
    </w:p>
    <w:p w14:paraId="76E28F58" w14:textId="77777777" w:rsidR="004D28BD" w:rsidRDefault="004D28BD" w:rsidP="004D28BD">
      <w:pPr>
        <w:pStyle w:val="ListParagraph"/>
        <w:numPr>
          <w:ilvl w:val="1"/>
          <w:numId w:val="8"/>
        </w:numPr>
      </w:pPr>
      <w:r>
        <w:t>Seeker – this will be used to specify whether the grid item is the seeker</w:t>
      </w:r>
    </w:p>
    <w:p w14:paraId="6CA219E1" w14:textId="77777777" w:rsidR="004D28BD" w:rsidRDefault="004D28BD" w:rsidP="004D28BD">
      <w:pPr>
        <w:pStyle w:val="ListParagraph"/>
        <w:numPr>
          <w:ilvl w:val="1"/>
          <w:numId w:val="8"/>
        </w:numPr>
      </w:pPr>
      <w:r>
        <w:t>Open – this will be used to specify that the grid item can be traversed and should be selected by default</w:t>
      </w:r>
    </w:p>
    <w:p w14:paraId="21C7B0C5" w14:textId="77777777" w:rsidR="004D28BD" w:rsidRDefault="004D28BD" w:rsidP="004D28BD">
      <w:pPr>
        <w:pStyle w:val="ListParagraph"/>
        <w:numPr>
          <w:ilvl w:val="1"/>
          <w:numId w:val="8"/>
        </w:numPr>
      </w:pPr>
      <w:r>
        <w:t xml:space="preserve">Closed – this will be used to specify that the grid item cannot be traversed </w:t>
      </w:r>
    </w:p>
    <w:p w14:paraId="04D53BEE" w14:textId="77777777" w:rsidR="004D28BD" w:rsidRDefault="004D28BD" w:rsidP="004D28BD">
      <w:pPr>
        <w:pStyle w:val="ListParagraph"/>
        <w:numPr>
          <w:ilvl w:val="1"/>
          <w:numId w:val="8"/>
        </w:numPr>
      </w:pPr>
      <w:r>
        <w:t>Instructions telling the user they can only select one target should be visible near the radio group</w:t>
      </w:r>
    </w:p>
    <w:p w14:paraId="0368BC15" w14:textId="77777777" w:rsidR="004D28BD" w:rsidRDefault="004D28BD" w:rsidP="004D28BD"/>
    <w:p w14:paraId="640421F5" w14:textId="77777777" w:rsidR="004D28BD" w:rsidRDefault="004D28BD" w:rsidP="004D28BD">
      <w:pPr>
        <w:pStyle w:val="Heading3"/>
      </w:pPr>
      <w:bookmarkStart w:id="36" w:name="_Toc474254150"/>
      <w:bookmarkStart w:id="37" w:name="_Toc482780003"/>
      <w:r>
        <w:t>Create the Grid</w:t>
      </w:r>
      <w:bookmarkEnd w:id="36"/>
      <w:bookmarkEnd w:id="37"/>
    </w:p>
    <w:p w14:paraId="0D9793EA" w14:textId="77777777" w:rsidR="004D28BD" w:rsidRDefault="004D28BD" w:rsidP="004D28BD">
      <w:r>
        <w:t xml:space="preserve">This will be the first task for the user as they will need to input what size they would like it I will need to put validation into this task as the user may create a grid size too large or too small to not be used efficiently. It will set all the blocks in the grid as open/empty meaning anything can pass through it. Once it has been set up the user will then be able to select 1 of 4 options at a time between (Open, Target, Seeker and Closed). This will allow the user to place 1 Target and 1 Seeker on the grid as the Seeker will be the root (Starting) node and the Target being the end (Finish) node. There will be an option for and Open block as this means if the user accidently places a different block in the wrong place the user can fix this error by replacing it with an Open Block. The fourth option is the Closed block where users have the ability to block off a curtain path so when the search algorithm is carried out it will not be able to use/cross over this section. This will give the </w:t>
      </w:r>
      <w:r>
        <w:lastRenderedPageBreak/>
        <w:t>user the ability to test real life scenarios where there will be blockages in the way of a path and will have to take a different route.</w:t>
      </w:r>
    </w:p>
    <w:p w14:paraId="0B123EAB" w14:textId="77777777" w:rsidR="004D28BD" w:rsidRDefault="004D28BD" w:rsidP="004D28BD"/>
    <w:p w14:paraId="55FAE49C" w14:textId="77777777" w:rsidR="004D28BD" w:rsidRDefault="004D28BD" w:rsidP="004D28BD">
      <w:pPr>
        <w:pStyle w:val="ListParagraph"/>
        <w:numPr>
          <w:ilvl w:val="0"/>
          <w:numId w:val="8"/>
        </w:numPr>
      </w:pPr>
      <w:r>
        <w:t>Validation should be carried out to ensure the x and y axis are numbers and that they are between 4 and 10</w:t>
      </w:r>
    </w:p>
    <w:p w14:paraId="1521213F" w14:textId="77777777" w:rsidR="004D28BD" w:rsidRDefault="004D28BD" w:rsidP="004D28BD">
      <w:pPr>
        <w:pStyle w:val="ListParagraph"/>
        <w:numPr>
          <w:ilvl w:val="0"/>
          <w:numId w:val="8"/>
        </w:numPr>
      </w:pPr>
      <w:r>
        <w:t>The grid should be created:</w:t>
      </w:r>
    </w:p>
    <w:p w14:paraId="330528EE" w14:textId="77777777" w:rsidR="004D28BD" w:rsidRDefault="004D28BD" w:rsidP="004D28BD">
      <w:pPr>
        <w:pStyle w:val="ListParagraph"/>
        <w:numPr>
          <w:ilvl w:val="1"/>
          <w:numId w:val="8"/>
        </w:numPr>
      </w:pPr>
      <w:r>
        <w:t xml:space="preserve">Individual grid item width = panel width/x axis number </w:t>
      </w:r>
    </w:p>
    <w:p w14:paraId="68001165" w14:textId="77777777" w:rsidR="004D28BD" w:rsidRDefault="004D28BD" w:rsidP="004D28BD">
      <w:pPr>
        <w:pStyle w:val="ListParagraph"/>
        <w:numPr>
          <w:ilvl w:val="1"/>
          <w:numId w:val="8"/>
        </w:numPr>
      </w:pPr>
      <w:r>
        <w:t xml:space="preserve">Individual grid item height = panel height/y axis number </w:t>
      </w:r>
    </w:p>
    <w:p w14:paraId="65A82ED9" w14:textId="77777777" w:rsidR="004D28BD" w:rsidRDefault="004D28BD" w:rsidP="004D28BD">
      <w:pPr>
        <w:pStyle w:val="ListParagraph"/>
        <w:numPr>
          <w:ilvl w:val="1"/>
          <w:numId w:val="8"/>
        </w:numPr>
      </w:pPr>
      <w:r>
        <w:t>At run time repeatedly load an image for each grid item (up to x axis * y axis)</w:t>
      </w:r>
    </w:p>
    <w:p w14:paraId="001A2EE6" w14:textId="77777777" w:rsidR="004D28BD" w:rsidRDefault="004D28BD" w:rsidP="004D28BD">
      <w:pPr>
        <w:pStyle w:val="ListParagraph"/>
        <w:numPr>
          <w:ilvl w:val="1"/>
          <w:numId w:val="8"/>
        </w:numPr>
      </w:pPr>
      <w:r>
        <w:t>Ensure each image is relevant to the type of grid item</w:t>
      </w:r>
    </w:p>
    <w:p w14:paraId="0785EEE5" w14:textId="77777777" w:rsidR="004D28BD" w:rsidRDefault="004D28BD" w:rsidP="004D28BD">
      <w:pPr>
        <w:pStyle w:val="ListParagraph"/>
        <w:numPr>
          <w:ilvl w:val="2"/>
          <w:numId w:val="8"/>
        </w:numPr>
      </w:pPr>
      <w:r>
        <w:t>Open = white image</w:t>
      </w:r>
    </w:p>
    <w:p w14:paraId="382A89A8" w14:textId="77777777" w:rsidR="004D28BD" w:rsidRDefault="004D28BD" w:rsidP="004D28BD">
      <w:pPr>
        <w:pStyle w:val="ListParagraph"/>
        <w:numPr>
          <w:ilvl w:val="2"/>
          <w:numId w:val="8"/>
        </w:numPr>
      </w:pPr>
      <w:r>
        <w:t>Closed = white background with red cross</w:t>
      </w:r>
    </w:p>
    <w:p w14:paraId="52EFB84E" w14:textId="77777777" w:rsidR="004D28BD" w:rsidRDefault="004D28BD" w:rsidP="004D28BD">
      <w:pPr>
        <w:pStyle w:val="ListParagraph"/>
        <w:numPr>
          <w:ilvl w:val="2"/>
          <w:numId w:val="8"/>
        </w:numPr>
      </w:pPr>
      <w:r>
        <w:t>Target = blue background with black T in the centre</w:t>
      </w:r>
    </w:p>
    <w:p w14:paraId="517E616D" w14:textId="77777777" w:rsidR="004D28BD" w:rsidRDefault="004D28BD" w:rsidP="004D28BD">
      <w:pPr>
        <w:pStyle w:val="ListParagraph"/>
        <w:numPr>
          <w:ilvl w:val="2"/>
          <w:numId w:val="8"/>
        </w:numPr>
      </w:pPr>
      <w:r>
        <w:t>Seeker = green background with black S in the centre</w:t>
      </w:r>
    </w:p>
    <w:p w14:paraId="786C6B4F" w14:textId="77777777" w:rsidR="004D28BD" w:rsidRDefault="004D28BD" w:rsidP="004D28BD"/>
    <w:p w14:paraId="725DB84C" w14:textId="77777777" w:rsidR="004D28BD" w:rsidRDefault="004D28BD" w:rsidP="004D28BD">
      <w:pPr>
        <w:pStyle w:val="Heading3"/>
      </w:pPr>
      <w:bookmarkStart w:id="38" w:name="_Toc474254151"/>
      <w:bookmarkStart w:id="39" w:name="_Toc482780004"/>
      <w:r>
        <w:t>Saving the Grid Locations</w:t>
      </w:r>
      <w:bookmarkEnd w:id="38"/>
      <w:bookmarkEnd w:id="39"/>
    </w:p>
    <w:p w14:paraId="10742C88" w14:textId="0A6038A0" w:rsidR="004D28BD" w:rsidRDefault="004D28BD" w:rsidP="004D28BD">
      <w:r>
        <w:t>Once the user has set up the size of the grid and decided the layout i.e. where they want the target and seeker to be and any closed blocks. There will be a validat</w:t>
      </w:r>
      <w:r w:rsidR="00A138E2">
        <w:t>ion in place to make sure both one</w:t>
      </w:r>
      <w:r>
        <w:t xml:space="preserve"> Seeker and </w:t>
      </w:r>
      <w:r w:rsidR="00A138E2">
        <w:t>one</w:t>
      </w:r>
      <w:r>
        <w:t xml:space="preserve"> Target has been placed. Then the ability to click on a </w:t>
      </w:r>
      <w:r>
        <w:rPr>
          <w:i/>
        </w:rPr>
        <w:t>Save Locations</w:t>
      </w:r>
      <w:r>
        <w:t xml:space="preserve"> button will become available. They will then press the </w:t>
      </w:r>
      <w:r>
        <w:rPr>
          <w:i/>
        </w:rPr>
        <w:t>Save Locations</w:t>
      </w:r>
      <w:r>
        <w:t xml:space="preserve"> button and this will disable the user’s ability to change the grid afterwards. This will also establish the connection to each node and what the state of it is whether it is Open, Target, Seeker etc. Once this is complete, it will give the user the ability to select which search algorithm they would like to run whilst disabling the ability to press the </w:t>
      </w:r>
      <w:r>
        <w:rPr>
          <w:i/>
        </w:rPr>
        <w:t>Save Locations</w:t>
      </w:r>
      <w:r>
        <w:t xml:space="preserve"> button again.</w:t>
      </w:r>
    </w:p>
    <w:p w14:paraId="53DD06B1" w14:textId="77777777" w:rsidR="004D28BD" w:rsidRPr="00D746A4" w:rsidRDefault="004D28BD" w:rsidP="004D28BD"/>
    <w:p w14:paraId="6156915C" w14:textId="77777777" w:rsidR="004D28BD" w:rsidRDefault="004D28BD" w:rsidP="004D28BD">
      <w:pPr>
        <w:pStyle w:val="ListParagraph"/>
        <w:numPr>
          <w:ilvl w:val="0"/>
          <w:numId w:val="8"/>
        </w:numPr>
      </w:pPr>
      <w:r>
        <w:t>Ensure target grid has been specified and that the user cannot specify more than one target</w:t>
      </w:r>
    </w:p>
    <w:p w14:paraId="51136730" w14:textId="77777777" w:rsidR="004D28BD" w:rsidRDefault="004D28BD" w:rsidP="004D28BD">
      <w:pPr>
        <w:pStyle w:val="ListParagraph"/>
        <w:numPr>
          <w:ilvl w:val="0"/>
          <w:numId w:val="8"/>
        </w:numPr>
      </w:pPr>
      <w:r>
        <w:t>Ensure seeker grid has been specified and that the user cannot specify more than one seeker</w:t>
      </w:r>
    </w:p>
    <w:p w14:paraId="706A846F" w14:textId="77777777" w:rsidR="004D28BD" w:rsidRDefault="004D28BD" w:rsidP="004D28BD">
      <w:pPr>
        <w:pStyle w:val="ListParagraph"/>
        <w:numPr>
          <w:ilvl w:val="0"/>
          <w:numId w:val="8"/>
        </w:numPr>
      </w:pPr>
      <w:r>
        <w:t>Determine the neighbours for each open grid item</w:t>
      </w:r>
    </w:p>
    <w:p w14:paraId="41679B06" w14:textId="77777777" w:rsidR="004D28BD" w:rsidRDefault="004D28BD" w:rsidP="004D28BD">
      <w:pPr>
        <w:pStyle w:val="ListParagraph"/>
        <w:numPr>
          <w:ilvl w:val="1"/>
          <w:numId w:val="8"/>
        </w:numPr>
      </w:pPr>
      <w:r>
        <w:t>Start at 0,0</w:t>
      </w:r>
    </w:p>
    <w:p w14:paraId="3EB30308" w14:textId="77777777" w:rsidR="004D28BD" w:rsidRDefault="004D28BD" w:rsidP="004D28BD">
      <w:pPr>
        <w:pStyle w:val="ListParagraph"/>
        <w:numPr>
          <w:ilvl w:val="1"/>
          <w:numId w:val="8"/>
        </w:numPr>
      </w:pPr>
      <w:r>
        <w:t xml:space="preserve">If there is a neighbour above </w:t>
      </w:r>
      <w:r w:rsidRPr="007B7B8A">
        <w:t>and it is open</w:t>
      </w:r>
      <w:r>
        <w:t>,</w:t>
      </w:r>
      <w:r w:rsidRPr="007B7B8A">
        <w:t xml:space="preserve"> add a connection between the two grid items</w:t>
      </w:r>
    </w:p>
    <w:p w14:paraId="7488192D" w14:textId="77777777" w:rsidR="004D28BD" w:rsidRDefault="004D28BD" w:rsidP="004D28BD">
      <w:pPr>
        <w:pStyle w:val="ListParagraph"/>
        <w:numPr>
          <w:ilvl w:val="1"/>
          <w:numId w:val="8"/>
        </w:numPr>
      </w:pPr>
      <w:r>
        <w:t>If there is a neighbour to the left and it is open, add a connection between the two grid items</w:t>
      </w:r>
    </w:p>
    <w:p w14:paraId="243ADA4C" w14:textId="77777777" w:rsidR="004D28BD" w:rsidRDefault="004D28BD" w:rsidP="004D28BD">
      <w:pPr>
        <w:pStyle w:val="ListParagraph"/>
        <w:numPr>
          <w:ilvl w:val="1"/>
          <w:numId w:val="8"/>
        </w:numPr>
      </w:pPr>
      <w:r>
        <w:t>If there is a neighbour to the right and it is open, add a connection between the two grid items</w:t>
      </w:r>
    </w:p>
    <w:p w14:paraId="00D54E56" w14:textId="77777777" w:rsidR="004D28BD" w:rsidRDefault="004D28BD" w:rsidP="004D28BD">
      <w:pPr>
        <w:pStyle w:val="ListParagraph"/>
        <w:numPr>
          <w:ilvl w:val="1"/>
          <w:numId w:val="8"/>
        </w:numPr>
      </w:pPr>
      <w:r>
        <w:t>If there is a neighbour below and it is open, add a connection between the two grid items</w:t>
      </w:r>
    </w:p>
    <w:p w14:paraId="122AD99D" w14:textId="57EE03DE" w:rsidR="004D28BD" w:rsidRDefault="004D28BD" w:rsidP="004D28BD">
      <w:pPr>
        <w:pStyle w:val="ListParagraph"/>
        <w:numPr>
          <w:ilvl w:val="1"/>
          <w:numId w:val="8"/>
        </w:numPr>
      </w:pPr>
      <w:r>
        <w:t>Move to 0,1 etc. until all grid items have been explored and connection stored</w:t>
      </w:r>
    </w:p>
    <w:p w14:paraId="10EB2180" w14:textId="77777777" w:rsidR="004D28BD" w:rsidRDefault="004D28BD" w:rsidP="004D28BD">
      <w:pPr>
        <w:pStyle w:val="ListParagraph"/>
        <w:ind w:left="1440"/>
      </w:pPr>
    </w:p>
    <w:p w14:paraId="2770D2BA" w14:textId="77777777" w:rsidR="004D28BD" w:rsidRDefault="004D28BD" w:rsidP="004D28BD">
      <w:pPr>
        <w:pStyle w:val="Heading3"/>
      </w:pPr>
      <w:bookmarkStart w:id="40" w:name="_Toc474254152"/>
      <w:bookmarkStart w:id="41" w:name="_Toc482780005"/>
      <w:r>
        <w:t>Running a Search</w:t>
      </w:r>
      <w:bookmarkEnd w:id="40"/>
      <w:bookmarkEnd w:id="41"/>
    </w:p>
    <w:p w14:paraId="2E50F3A3" w14:textId="749BF390" w:rsidR="004D28BD" w:rsidRDefault="004D28BD" w:rsidP="004D28BD">
      <w:r>
        <w:t xml:space="preserve">The user will select which algorithm they would like to run by using a radio group. Whether they have actually selected an algorithm will be validated. By </w:t>
      </w:r>
      <w:r w:rsidR="00D56BC7">
        <w:t>default,</w:t>
      </w:r>
      <w:r>
        <w:t xml:space="preserve"> the first radio group option will be selected. Once the user has selected which search they want to run they will then have to click on the </w:t>
      </w:r>
      <w:r>
        <w:rPr>
          <w:i/>
        </w:rPr>
        <w:t>Search</w:t>
      </w:r>
      <w:r>
        <w:t xml:space="preserve"> button. This will run a Procedure to save all the connections in between the nodes. Once the connections have been saved it will check to see which algorithm the user has selected and will continue to run it. </w:t>
      </w:r>
    </w:p>
    <w:p w14:paraId="1DDBD29A" w14:textId="77777777" w:rsidR="00A138E2" w:rsidRPr="00CD5FF3" w:rsidRDefault="00A138E2" w:rsidP="004D28BD"/>
    <w:p w14:paraId="729F9009" w14:textId="77777777" w:rsidR="004D28BD" w:rsidRDefault="004D28BD" w:rsidP="004D28BD">
      <w:pPr>
        <w:pStyle w:val="ListParagraph"/>
        <w:numPr>
          <w:ilvl w:val="0"/>
          <w:numId w:val="8"/>
        </w:numPr>
      </w:pPr>
      <w:r>
        <w:t>If the user has selected the breadth-first or depth-first search</w:t>
      </w:r>
    </w:p>
    <w:p w14:paraId="6E65AD54" w14:textId="77777777" w:rsidR="004D28BD" w:rsidRDefault="004D28BD" w:rsidP="004D28BD">
      <w:pPr>
        <w:pStyle w:val="ListParagraph"/>
        <w:numPr>
          <w:ilvl w:val="1"/>
          <w:numId w:val="8"/>
        </w:numPr>
      </w:pPr>
      <w:r>
        <w:t>Get the seeker grid item and use this as the root node</w:t>
      </w:r>
    </w:p>
    <w:p w14:paraId="4DB76215" w14:textId="77777777" w:rsidR="004D28BD" w:rsidRDefault="004D28BD" w:rsidP="004D28BD">
      <w:pPr>
        <w:pStyle w:val="ListParagraph"/>
        <w:numPr>
          <w:ilvl w:val="1"/>
          <w:numId w:val="8"/>
        </w:numPr>
      </w:pPr>
      <w:r>
        <w:t>Define graph based on where the seeker can move based using the stored connections</w:t>
      </w:r>
    </w:p>
    <w:p w14:paraId="0F3A8F22" w14:textId="77777777" w:rsidR="004D28BD" w:rsidRDefault="004D28BD" w:rsidP="004D28BD">
      <w:pPr>
        <w:pStyle w:val="ListParagraph"/>
        <w:numPr>
          <w:ilvl w:val="1"/>
          <w:numId w:val="8"/>
        </w:numPr>
      </w:pPr>
      <w:r>
        <w:t>Run the breadth-first or depth-first search accordingly using the graph created</w:t>
      </w:r>
    </w:p>
    <w:p w14:paraId="5491B41D" w14:textId="77777777" w:rsidR="004D28BD" w:rsidRDefault="004D28BD" w:rsidP="004D28BD">
      <w:pPr>
        <w:pStyle w:val="ListParagraph"/>
        <w:numPr>
          <w:ilvl w:val="2"/>
          <w:numId w:val="8"/>
        </w:numPr>
      </w:pPr>
      <w:r>
        <w:t>For every grid item visited during the search change the current image to an orange image to show it has been visited</w:t>
      </w:r>
    </w:p>
    <w:p w14:paraId="74B78F2E" w14:textId="77777777" w:rsidR="004D28BD" w:rsidRDefault="004D28BD" w:rsidP="004D28BD">
      <w:pPr>
        <w:pStyle w:val="ListParagraph"/>
        <w:numPr>
          <w:ilvl w:val="2"/>
          <w:numId w:val="8"/>
        </w:numPr>
      </w:pPr>
      <w:r>
        <w:t>Stop the search when the target has been reached</w:t>
      </w:r>
    </w:p>
    <w:p w14:paraId="40FCBEF6" w14:textId="77777777" w:rsidR="004D28BD" w:rsidRDefault="004D28BD" w:rsidP="004D28BD">
      <w:pPr>
        <w:pStyle w:val="ListParagraph"/>
        <w:numPr>
          <w:ilvl w:val="0"/>
          <w:numId w:val="8"/>
        </w:numPr>
      </w:pPr>
      <w:r>
        <w:t>If the user has selected the A* search</w:t>
      </w:r>
    </w:p>
    <w:p w14:paraId="3B36C8E5" w14:textId="77777777" w:rsidR="004D28BD" w:rsidRDefault="004D28BD" w:rsidP="004D28BD">
      <w:pPr>
        <w:pStyle w:val="ListParagraph"/>
        <w:numPr>
          <w:ilvl w:val="1"/>
          <w:numId w:val="8"/>
        </w:numPr>
      </w:pPr>
      <w:r>
        <w:t>Get the seeker grid item and use this as the root node</w:t>
      </w:r>
    </w:p>
    <w:p w14:paraId="3FC5D7C0" w14:textId="77777777" w:rsidR="004D28BD" w:rsidRDefault="004D28BD" w:rsidP="004D28BD">
      <w:pPr>
        <w:pStyle w:val="ListParagraph"/>
        <w:numPr>
          <w:ilvl w:val="1"/>
          <w:numId w:val="8"/>
        </w:numPr>
      </w:pPr>
      <w:r>
        <w:lastRenderedPageBreak/>
        <w:t xml:space="preserve">Move through each grid item and calculate the </w:t>
      </w:r>
      <w:r w:rsidRPr="001D31C3">
        <w:rPr>
          <w:b/>
          <w:i/>
        </w:rPr>
        <w:t xml:space="preserve">distance to target </w:t>
      </w:r>
      <w:r>
        <w:t xml:space="preserve">from the current grid item using Pythagoras </w:t>
      </w:r>
      <w:r w:rsidRPr="001D31C3">
        <w:t>c</w:t>
      </w:r>
      <w:r w:rsidRPr="001D31C3">
        <w:rPr>
          <w:vertAlign w:val="superscript"/>
        </w:rPr>
        <w:t>2</w:t>
      </w:r>
      <w:r>
        <w:t>=</w:t>
      </w:r>
      <w:r w:rsidRPr="001D31C3">
        <w:t>a2</w:t>
      </w:r>
      <w:r>
        <w:t>+b</w:t>
      </w:r>
      <w:r>
        <w:rPr>
          <w:vertAlign w:val="superscript"/>
        </w:rPr>
        <w:t>2</w:t>
      </w:r>
    </w:p>
    <w:p w14:paraId="23F2C36F" w14:textId="77777777" w:rsidR="004D28BD" w:rsidRDefault="004D28BD" w:rsidP="004D28BD">
      <w:pPr>
        <w:pStyle w:val="ListParagraph"/>
        <w:numPr>
          <w:ilvl w:val="1"/>
          <w:numId w:val="8"/>
        </w:numPr>
      </w:pPr>
      <w:r>
        <w:t>Define graph based on where the seeker can move based using the stored connections</w:t>
      </w:r>
    </w:p>
    <w:p w14:paraId="33403545" w14:textId="77777777" w:rsidR="004D28BD" w:rsidRDefault="004D28BD" w:rsidP="004D28BD">
      <w:pPr>
        <w:pStyle w:val="ListParagraph"/>
        <w:numPr>
          <w:ilvl w:val="1"/>
          <w:numId w:val="8"/>
        </w:numPr>
      </w:pPr>
      <w:r>
        <w:t>Run the A* search using the graph created</w:t>
      </w:r>
    </w:p>
    <w:p w14:paraId="41485788" w14:textId="77777777" w:rsidR="004D28BD" w:rsidRDefault="004D28BD" w:rsidP="004D28BD">
      <w:pPr>
        <w:pStyle w:val="ListParagraph"/>
        <w:numPr>
          <w:ilvl w:val="2"/>
          <w:numId w:val="8"/>
        </w:numPr>
      </w:pPr>
      <w:r>
        <w:t xml:space="preserve">Use the calculation </w:t>
      </w:r>
      <w:r w:rsidRPr="001D31C3">
        <w:rPr>
          <w:b/>
          <w:i/>
        </w:rPr>
        <w:t>Next move</w:t>
      </w:r>
      <w:r>
        <w:t xml:space="preserve"> = </w:t>
      </w:r>
      <w:r w:rsidRPr="001D31C3">
        <w:rPr>
          <w:b/>
          <w:i/>
        </w:rPr>
        <w:t>distance to target</w:t>
      </w:r>
      <w:r>
        <w:rPr>
          <w:b/>
          <w:i/>
        </w:rPr>
        <w:t xml:space="preserve"> + 1 (cost of making the move) </w:t>
      </w:r>
      <w:r>
        <w:t>for each connected grid item</w:t>
      </w:r>
    </w:p>
    <w:p w14:paraId="0F52D07B" w14:textId="77777777" w:rsidR="004D28BD" w:rsidRDefault="004D28BD" w:rsidP="004D28BD">
      <w:pPr>
        <w:pStyle w:val="ListParagraph"/>
        <w:numPr>
          <w:ilvl w:val="2"/>
          <w:numId w:val="8"/>
        </w:numPr>
      </w:pPr>
      <w:r>
        <w:t>Determine the lowest value calculated for next move and make the current grid item image change to an orange image to show it has been visited</w:t>
      </w:r>
    </w:p>
    <w:p w14:paraId="7714AA83" w14:textId="77777777" w:rsidR="004D28BD" w:rsidRDefault="004D28BD" w:rsidP="004D28BD">
      <w:pPr>
        <w:pStyle w:val="ListParagraph"/>
        <w:numPr>
          <w:ilvl w:val="2"/>
          <w:numId w:val="8"/>
        </w:numPr>
      </w:pPr>
      <w:r>
        <w:t>Stop the search when the target has been reached</w:t>
      </w:r>
    </w:p>
    <w:p w14:paraId="6EDE6DC1" w14:textId="77777777" w:rsidR="004D28BD" w:rsidRDefault="004D28BD" w:rsidP="004D28BD">
      <w:pPr>
        <w:pStyle w:val="ListParagraph"/>
        <w:ind w:left="2160"/>
      </w:pPr>
    </w:p>
    <w:p w14:paraId="66258337" w14:textId="1022C396" w:rsidR="004D28BD" w:rsidRDefault="004D28BD" w:rsidP="004D28BD">
      <w:pPr>
        <w:pStyle w:val="Heading3"/>
      </w:pPr>
      <w:bookmarkStart w:id="42" w:name="_Toc474254153"/>
      <w:bookmarkStart w:id="43" w:name="_Toc482780006"/>
      <w:r>
        <w:t>Reset</w:t>
      </w:r>
      <w:bookmarkEnd w:id="42"/>
      <w:bookmarkEnd w:id="43"/>
    </w:p>
    <w:p w14:paraId="4827C9CB" w14:textId="77777777" w:rsidR="004D28BD" w:rsidRPr="00CD5FF3" w:rsidRDefault="004D28BD" w:rsidP="004D28BD">
      <w:r>
        <w:t xml:space="preserve">This will be the ability for the user to completely restart the program if they have either made a mistake when they pressed the </w:t>
      </w:r>
      <w:r>
        <w:rPr>
          <w:i/>
        </w:rPr>
        <w:t>Save Locations</w:t>
      </w:r>
      <w:r>
        <w:t xml:space="preserve"> button and want to undo the changes or have run a search and want to change to another. </w:t>
      </w:r>
    </w:p>
    <w:p w14:paraId="39755168" w14:textId="77777777" w:rsidR="004D28BD" w:rsidRPr="00747061" w:rsidRDefault="004D28BD" w:rsidP="004D28BD"/>
    <w:p w14:paraId="64C0C265" w14:textId="77777777" w:rsidR="004D28BD" w:rsidRDefault="004D28BD" w:rsidP="004D28BD">
      <w:pPr>
        <w:pStyle w:val="ListParagraph"/>
        <w:numPr>
          <w:ilvl w:val="0"/>
          <w:numId w:val="8"/>
        </w:numPr>
      </w:pPr>
      <w:r>
        <w:t>Destroy all grid items</w:t>
      </w:r>
    </w:p>
    <w:p w14:paraId="51EE7EB2" w14:textId="77777777" w:rsidR="004D28BD" w:rsidRPr="00EF38B5" w:rsidRDefault="004D28BD" w:rsidP="004D28BD">
      <w:pPr>
        <w:pStyle w:val="ListParagraph"/>
        <w:numPr>
          <w:ilvl w:val="0"/>
          <w:numId w:val="8"/>
        </w:numPr>
      </w:pPr>
      <w:r>
        <w:t>Reset all form defaults</w:t>
      </w:r>
    </w:p>
    <w:p w14:paraId="457F62FB" w14:textId="77777777" w:rsidR="004D28BD" w:rsidRDefault="004D28BD" w:rsidP="004D28BD"/>
    <w:p w14:paraId="43051BBD" w14:textId="77777777" w:rsidR="004D28BD" w:rsidRDefault="004D28BD" w:rsidP="004D28BD">
      <w:pPr>
        <w:pStyle w:val="Heading2"/>
      </w:pPr>
      <w:bookmarkStart w:id="44" w:name="_Toc474254154"/>
      <w:bookmarkStart w:id="45" w:name="_Toc482780007"/>
      <w:r>
        <w:t xml:space="preserve">Research Methods </w:t>
      </w:r>
      <w:commentRangeStart w:id="46"/>
      <w:r>
        <w:t>used</w:t>
      </w:r>
      <w:commentRangeEnd w:id="46"/>
      <w:r>
        <w:rPr>
          <w:rStyle w:val="CommentReference"/>
          <w:rFonts w:eastAsiaTheme="minorHAnsi" w:cstheme="minorBidi"/>
          <w:b w:val="0"/>
          <w:bCs w:val="0"/>
          <w:color w:val="auto"/>
        </w:rPr>
        <w:commentReference w:id="46"/>
      </w:r>
      <w:bookmarkEnd w:id="44"/>
      <w:bookmarkEnd w:id="45"/>
    </w:p>
    <w:p w14:paraId="3605F25C" w14:textId="77777777" w:rsidR="004D28BD" w:rsidRDefault="004D28BD" w:rsidP="004D28BD">
      <w:pPr>
        <w:sectPr w:rsidR="004D28BD" w:rsidSect="006C7692">
          <w:headerReference w:type="default" r:id="rId33"/>
          <w:footerReference w:type="default" r:id="rId34"/>
          <w:pgSz w:w="11906" w:h="16838"/>
          <w:pgMar w:top="720" w:right="720" w:bottom="720" w:left="720" w:header="720" w:footer="720" w:gutter="0"/>
          <w:cols w:space="720"/>
          <w:docGrid w:linePitch="360"/>
        </w:sectPr>
      </w:pPr>
      <w:r>
        <w:t>I have interviewed my client in order to determine what the project was to be based on. I have informally communicated with my client using email and arranging short meetings with him where we could discuss the program and whether I understand his needs fully (these are included in the appendix section).  I have also used lots of research methods in order to decide which three algorithms to base my project on such as looking at how each one works online and its efficiency. I used my teacher’s workbooks to learn how to use forms and program using object orientated techniques. I have used her PowerPoint slides to refresh my memory about breadth-first, depth-first and Dijkstra’s algorithms. I used websites and spoke with my Maths teacher to find out more information on how Dijkstra’s works and weighed up the pros and cons of each. I researched the stress on memory of each search in order to help with my selection.  I have referenced where I needed to in the analysis section to show where they were useful in my project. I have included references as footnotes etc. in my work.</w:t>
      </w:r>
    </w:p>
    <w:p w14:paraId="1D2F7EF4" w14:textId="77777777" w:rsidR="004D28BD" w:rsidRPr="0063682C" w:rsidRDefault="004D28BD" w:rsidP="004D28BD">
      <w:pPr>
        <w:rPr>
          <w:sz w:val="2"/>
        </w:rPr>
      </w:pPr>
    </w:p>
    <w:p w14:paraId="42260DB7" w14:textId="77777777" w:rsidR="004D28BD" w:rsidRPr="00CF1925" w:rsidRDefault="004D28BD" w:rsidP="004D28BD">
      <w:pPr>
        <w:rPr>
          <w:sz w:val="2"/>
        </w:rPr>
      </w:pPr>
    </w:p>
    <w:p w14:paraId="48E8EC5D" w14:textId="77777777" w:rsidR="004D28BD" w:rsidRDefault="004D28BD" w:rsidP="004D28BD">
      <w:pPr>
        <w:pStyle w:val="Heading1"/>
      </w:pPr>
      <w:bookmarkStart w:id="47" w:name="_Toc474254155"/>
      <w:bookmarkStart w:id="48" w:name="_Toc482780008"/>
      <w:r>
        <w:t>Design Section</w:t>
      </w:r>
      <w:bookmarkEnd w:id="47"/>
      <w:bookmarkEnd w:id="48"/>
    </w:p>
    <w:p w14:paraId="35DBE7EB" w14:textId="77777777" w:rsidR="004D28BD" w:rsidRDefault="004D28BD" w:rsidP="004D28BD">
      <w:pPr>
        <w:pStyle w:val="Heading2"/>
      </w:pPr>
      <w:bookmarkStart w:id="49" w:name="_Toc474254156"/>
      <w:bookmarkStart w:id="50" w:name="_Toc482780009"/>
      <w:r>
        <w:t>Overall System Design</w:t>
      </w:r>
      <w:bookmarkEnd w:id="49"/>
      <w:bookmarkEnd w:id="50"/>
    </w:p>
    <w:p w14:paraId="505D04E7" w14:textId="77777777" w:rsidR="004D28BD" w:rsidRDefault="004D28BD" w:rsidP="004D28BD">
      <w:bookmarkStart w:id="51" w:name="_Toc355699811"/>
      <w:r>
        <w:t xml:space="preserve">The system will first run with the main form created along with the variables and dictionary. The user will create the size of the grid.  They will then have the opportunity to change the states of each grid nodes to either: Open, Closed, Target or Seeker. </w:t>
      </w:r>
    </w:p>
    <w:p w14:paraId="1B91E64A" w14:textId="77777777" w:rsidR="004D28BD" w:rsidRDefault="004D28BD" w:rsidP="004D28BD"/>
    <w:p w14:paraId="473C6C97" w14:textId="77777777" w:rsidR="004D28BD" w:rsidRDefault="004D28BD" w:rsidP="004D28BD">
      <w:pPr>
        <w:pStyle w:val="ListParagraph"/>
        <w:numPr>
          <w:ilvl w:val="0"/>
          <w:numId w:val="9"/>
        </w:numPr>
      </w:pPr>
      <w:r>
        <w:t>Open means the node is open and traversable.</w:t>
      </w:r>
    </w:p>
    <w:p w14:paraId="741EB02C" w14:textId="77777777" w:rsidR="004D28BD" w:rsidRDefault="004D28BD" w:rsidP="004D28BD">
      <w:pPr>
        <w:pStyle w:val="ListParagraph"/>
        <w:numPr>
          <w:ilvl w:val="0"/>
          <w:numId w:val="9"/>
        </w:numPr>
      </w:pPr>
      <w:r>
        <w:t>Close means the node is an obstacle and is not traversable</w:t>
      </w:r>
    </w:p>
    <w:p w14:paraId="58598796" w14:textId="77777777" w:rsidR="004D28BD" w:rsidRDefault="004D28BD" w:rsidP="004D28BD">
      <w:pPr>
        <w:pStyle w:val="ListParagraph"/>
        <w:numPr>
          <w:ilvl w:val="0"/>
          <w:numId w:val="9"/>
        </w:numPr>
      </w:pPr>
      <w:r>
        <w:t>Target is the node where the user wants to get</w:t>
      </w:r>
    </w:p>
    <w:p w14:paraId="7DB36C37" w14:textId="77777777" w:rsidR="004D28BD" w:rsidRDefault="004D28BD" w:rsidP="004D28BD">
      <w:pPr>
        <w:pStyle w:val="ListParagraph"/>
        <w:numPr>
          <w:ilvl w:val="0"/>
          <w:numId w:val="9"/>
        </w:numPr>
      </w:pPr>
      <w:r>
        <w:t>Seeker is the node that will find the target</w:t>
      </w:r>
    </w:p>
    <w:p w14:paraId="674B7B4E" w14:textId="77777777" w:rsidR="004D28BD" w:rsidRDefault="004D28BD" w:rsidP="004D28BD"/>
    <w:p w14:paraId="55C64CF4" w14:textId="190A9F74" w:rsidR="004D28BD" w:rsidRDefault="004D28BD" w:rsidP="004D28BD">
      <w:r>
        <w:t>Once the user has completed these options, they will click a button to save the state of the nodes, which will trigger a process that build the connections for each node in the grid and saves it into the connections list. The user will not be able to change the grid after this point.  From here, they will select which algorithm they want to run from the options given:</w:t>
      </w:r>
    </w:p>
    <w:p w14:paraId="4793D6D1" w14:textId="77777777" w:rsidR="00A138E2" w:rsidRDefault="00A138E2" w:rsidP="004D28BD"/>
    <w:p w14:paraId="338322E1" w14:textId="77777777" w:rsidR="004D28BD" w:rsidRDefault="004D28BD" w:rsidP="004D28BD">
      <w:pPr>
        <w:pStyle w:val="ListParagraph"/>
        <w:numPr>
          <w:ilvl w:val="0"/>
          <w:numId w:val="10"/>
        </w:numPr>
      </w:pPr>
      <w:r>
        <w:t>A*</w:t>
      </w:r>
    </w:p>
    <w:p w14:paraId="48DDDD57" w14:textId="77777777" w:rsidR="004D28BD" w:rsidRDefault="004D28BD" w:rsidP="004D28BD">
      <w:pPr>
        <w:pStyle w:val="ListParagraph"/>
        <w:numPr>
          <w:ilvl w:val="0"/>
          <w:numId w:val="10"/>
        </w:numPr>
      </w:pPr>
      <w:r>
        <w:t>Depth first</w:t>
      </w:r>
    </w:p>
    <w:p w14:paraId="02813703" w14:textId="77777777" w:rsidR="004D28BD" w:rsidRDefault="004D28BD" w:rsidP="004D28BD">
      <w:pPr>
        <w:pStyle w:val="ListParagraph"/>
        <w:numPr>
          <w:ilvl w:val="0"/>
          <w:numId w:val="10"/>
        </w:numPr>
      </w:pPr>
      <w:r>
        <w:t>Breadth first</w:t>
      </w:r>
    </w:p>
    <w:p w14:paraId="322830DA" w14:textId="77777777" w:rsidR="004D28BD" w:rsidRDefault="004D28BD" w:rsidP="004D28BD"/>
    <w:p w14:paraId="4AE6EEF8" w14:textId="77777777" w:rsidR="004D28BD" w:rsidRDefault="004D28BD" w:rsidP="004D28BD">
      <w:r>
        <w:t xml:space="preserve">Once selected they will click a search button which will trigger the demonstration of the algorithm. This will involve changing the nodes visited to orange.  </w:t>
      </w:r>
    </w:p>
    <w:p w14:paraId="186A6D6C" w14:textId="77777777" w:rsidR="004D28BD" w:rsidRDefault="004D28BD" w:rsidP="004D28BD"/>
    <w:p w14:paraId="45F48D18" w14:textId="77777777" w:rsidR="004D28BD" w:rsidRDefault="004D28BD" w:rsidP="004D28BD">
      <w:r>
        <w:t>If the user would like to change the grid after they have selected the save button there will be able to through the click of a reset button. This will reset the program so the user can start again.</w:t>
      </w:r>
    </w:p>
    <w:p w14:paraId="51D5A8C9" w14:textId="77777777" w:rsidR="004D28BD" w:rsidRDefault="004D28BD" w:rsidP="004D28BD"/>
    <w:p w14:paraId="0CB90369" w14:textId="77777777" w:rsidR="004D28BD" w:rsidRDefault="004D28BD" w:rsidP="004D28BD">
      <w:pPr>
        <w:pStyle w:val="Heading3"/>
      </w:pPr>
      <w:bookmarkStart w:id="52" w:name="_Toc474254157"/>
      <w:bookmarkStart w:id="53" w:name="_Toc482780010"/>
      <w:r>
        <w:t>Hierarchy Diagram</w:t>
      </w:r>
      <w:bookmarkEnd w:id="52"/>
      <w:bookmarkEnd w:id="53"/>
    </w:p>
    <w:p w14:paraId="30C48533" w14:textId="77777777" w:rsidR="004D28BD" w:rsidRPr="007179E8" w:rsidRDefault="004D28BD" w:rsidP="004D28BD">
      <w:r>
        <w:t>This diagram shows the main stages that will be required in the program.</w:t>
      </w:r>
    </w:p>
    <w:p w14:paraId="7E36B5E3" w14:textId="77777777" w:rsidR="004D28BD" w:rsidRDefault="004D28BD" w:rsidP="004D28BD">
      <w:pPr>
        <w:keepNext/>
      </w:pPr>
      <w:r>
        <w:rPr>
          <w:noProof/>
          <w:lang w:eastAsia="en-GB"/>
        </w:rPr>
        <w:drawing>
          <wp:inline distT="0" distB="0" distL="0" distR="0" wp14:anchorId="60E57D2D" wp14:editId="5989EFBF">
            <wp:extent cx="6645910" cy="1543685"/>
            <wp:effectExtent l="0" t="0" r="2540" b="0"/>
            <wp:docPr id="3268" name="Picture 3268"/>
            <wp:cNvGraphicFramePr/>
            <a:graphic xmlns:a="http://schemas.openxmlformats.org/drawingml/2006/main">
              <a:graphicData uri="http://schemas.openxmlformats.org/drawingml/2006/picture">
                <pic:pic xmlns:pic="http://schemas.openxmlformats.org/drawingml/2006/picture">
                  <pic:nvPicPr>
                    <pic:cNvPr id="3268" name="Picture 3268"/>
                    <pic:cNvPicPr/>
                  </pic:nvPicPr>
                  <pic:blipFill>
                    <a:blip r:embed="rId35"/>
                    <a:stretch>
                      <a:fillRect/>
                    </a:stretch>
                  </pic:blipFill>
                  <pic:spPr>
                    <a:xfrm>
                      <a:off x="0" y="0"/>
                      <a:ext cx="6645910" cy="1543685"/>
                    </a:xfrm>
                    <a:prstGeom prst="rect">
                      <a:avLst/>
                    </a:prstGeom>
                  </pic:spPr>
                </pic:pic>
              </a:graphicData>
            </a:graphic>
          </wp:inline>
        </w:drawing>
      </w:r>
    </w:p>
    <w:p w14:paraId="13ECC6CB" w14:textId="1388E6DF" w:rsidR="004D28BD" w:rsidRPr="007179E8" w:rsidRDefault="004D28BD" w:rsidP="004D28BD">
      <w:pPr>
        <w:pStyle w:val="Caption"/>
        <w:jc w:val="center"/>
      </w:pPr>
      <w:r>
        <w:t xml:space="preserve">Figure </w:t>
      </w:r>
      <w:r w:rsidR="00DF7077">
        <w:fldChar w:fldCharType="begin"/>
      </w:r>
      <w:r w:rsidR="00DF7077">
        <w:instrText xml:space="preserve"> SEQ Figure \* ARABIC </w:instrText>
      </w:r>
      <w:r w:rsidR="00DF7077">
        <w:fldChar w:fldCharType="separate"/>
      </w:r>
      <w:r w:rsidR="00064C9C">
        <w:rPr>
          <w:noProof/>
        </w:rPr>
        <w:t>6</w:t>
      </w:r>
      <w:r w:rsidR="00DF7077">
        <w:rPr>
          <w:noProof/>
        </w:rPr>
        <w:fldChar w:fldCharType="end"/>
      </w:r>
      <w:r>
        <w:t>: Hierarchy Diagram</w:t>
      </w:r>
    </w:p>
    <w:p w14:paraId="7D932100" w14:textId="77777777" w:rsidR="004D28BD" w:rsidRDefault="004D28BD" w:rsidP="004D28BD"/>
    <w:p w14:paraId="1065F33D" w14:textId="77777777" w:rsidR="004D28BD" w:rsidRPr="00DF2241" w:rsidRDefault="004D28BD" w:rsidP="004D28BD"/>
    <w:p w14:paraId="323136EA" w14:textId="77777777" w:rsidR="004D28BD" w:rsidRDefault="004D28BD" w:rsidP="004D28BD"/>
    <w:p w14:paraId="25147AFD" w14:textId="5658E18B" w:rsidR="004D28BD" w:rsidRDefault="004D28BD" w:rsidP="004D28BD">
      <w:pPr>
        <w:spacing w:after="200" w:line="276" w:lineRule="auto"/>
        <w:jc w:val="left"/>
      </w:pPr>
      <w:r>
        <w:br w:type="page"/>
      </w:r>
    </w:p>
    <w:p w14:paraId="06333FEB" w14:textId="77777777" w:rsidR="00177274" w:rsidRDefault="00177274" w:rsidP="00177274">
      <w:pPr>
        <w:pStyle w:val="Heading2"/>
      </w:pPr>
      <w:bookmarkStart w:id="54" w:name="_Toc482780011"/>
      <w:r>
        <w:lastRenderedPageBreak/>
        <w:t>Mapping the Algorithms onto a Grid</w:t>
      </w:r>
      <w:bookmarkEnd w:id="54"/>
    </w:p>
    <w:p w14:paraId="7727D423" w14:textId="35DA1346" w:rsidR="00177274" w:rsidRDefault="00177274" w:rsidP="00177274">
      <w:r>
        <w:t>As I mentioned in the analysis section I plan to map the graphs onto a grid for the program as I think that is the best way to visually represent the searches with them including the target, seeker and closed sections. I will explain how it will be mapped.</w:t>
      </w:r>
    </w:p>
    <w:p w14:paraId="4E0244A4" w14:textId="77777777" w:rsidR="00177274" w:rsidRDefault="00177274" w:rsidP="00177274"/>
    <w:p w14:paraId="48102038" w14:textId="77777777" w:rsidR="00177274" w:rsidRDefault="00177274" w:rsidP="00177274">
      <w:r>
        <w:rPr>
          <w:noProof/>
          <w:lang w:eastAsia="en-GB"/>
        </w:rPr>
        <mc:AlternateContent>
          <mc:Choice Requires="wpg">
            <w:drawing>
              <wp:anchor distT="0" distB="0" distL="114300" distR="114300" simplePos="0" relativeHeight="251689984" behindDoc="0" locked="0" layoutInCell="1" allowOverlap="1" wp14:anchorId="298DAF5D" wp14:editId="1BBF5A9D">
                <wp:simplePos x="0" y="0"/>
                <wp:positionH relativeFrom="margin">
                  <wp:posOffset>74930</wp:posOffset>
                </wp:positionH>
                <wp:positionV relativeFrom="paragraph">
                  <wp:posOffset>113030</wp:posOffset>
                </wp:positionV>
                <wp:extent cx="3067050" cy="1600200"/>
                <wp:effectExtent l="0" t="0" r="19050" b="19050"/>
                <wp:wrapSquare wrapText="bothSides"/>
                <wp:docPr id="3269" name="Group 3269"/>
                <wp:cNvGraphicFramePr/>
                <a:graphic xmlns:a="http://schemas.openxmlformats.org/drawingml/2006/main">
                  <a:graphicData uri="http://schemas.microsoft.com/office/word/2010/wordprocessingGroup">
                    <wpg:wgp>
                      <wpg:cNvGrpSpPr/>
                      <wpg:grpSpPr>
                        <a:xfrm>
                          <a:off x="0" y="0"/>
                          <a:ext cx="3067050" cy="1600200"/>
                          <a:chOff x="0" y="0"/>
                          <a:chExt cx="3067050" cy="1600200"/>
                        </a:xfrm>
                      </wpg:grpSpPr>
                      <wps:wsp>
                        <wps:cNvPr id="3270" name="Oval 3270"/>
                        <wps:cNvSpPr/>
                        <wps:spPr>
                          <a:xfrm>
                            <a:off x="1495425" y="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722FB" w14:textId="77777777" w:rsidR="000872F4" w:rsidRPr="00BC2254" w:rsidRDefault="000872F4" w:rsidP="00177274">
                              <w:pPr>
                                <w:jc w:val="center"/>
                                <w:rPr>
                                  <w:color w:val="000000" w:themeColor="text1"/>
                                </w:rPr>
                              </w:pPr>
                              <w:r w:rsidRPr="00BC2254">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1" name="Oval 3271"/>
                        <wps:cNvSpPr/>
                        <wps:spPr>
                          <a:xfrm>
                            <a:off x="42862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F65A1" w14:textId="77777777" w:rsidR="000872F4" w:rsidRPr="00BC2254" w:rsidRDefault="000872F4" w:rsidP="00177274">
                              <w:pPr>
                                <w:jc w:val="center"/>
                                <w:rPr>
                                  <w:color w:val="000000" w:themeColor="text1"/>
                                </w:rPr>
                              </w:pPr>
                              <w:r>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2" name="Oval 3272"/>
                        <wps:cNvSpPr/>
                        <wps:spPr>
                          <a:xfrm>
                            <a:off x="1133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F1F7F" w14:textId="77777777" w:rsidR="000872F4" w:rsidRPr="00BC2254" w:rsidRDefault="000872F4" w:rsidP="00177274">
                              <w:pPr>
                                <w:jc w:val="center"/>
                                <w:rPr>
                                  <w:color w:val="000000" w:themeColor="text1"/>
                                </w:rPr>
                              </w:pPr>
                              <w:r>
                                <w:rPr>
                                  <w:color w:val="000000" w:themeColor="text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3" name="Oval 3273"/>
                        <wps:cNvSpPr/>
                        <wps:spPr>
                          <a:xfrm>
                            <a:off x="1885950"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D4E32" w14:textId="77777777" w:rsidR="000872F4" w:rsidRPr="00BC2254" w:rsidRDefault="000872F4" w:rsidP="00177274">
                              <w:pPr>
                                <w:jc w:val="center"/>
                                <w:rPr>
                                  <w:color w:val="000000" w:themeColor="text1"/>
                                </w:rPr>
                              </w:pPr>
                              <w:r>
                                <w:rPr>
                                  <w:color w:val="000000" w:themeColor="text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4" name="Oval 3274"/>
                        <wps:cNvSpPr/>
                        <wps:spPr>
                          <a:xfrm>
                            <a:off x="2657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A38940" w14:textId="77777777" w:rsidR="000872F4" w:rsidRPr="00BC2254" w:rsidRDefault="000872F4" w:rsidP="00177274">
                              <w:pPr>
                                <w:jc w:val="center"/>
                                <w:rPr>
                                  <w:color w:val="000000" w:themeColor="text1"/>
                                </w:rPr>
                              </w:pPr>
                              <w:r>
                                <w:rPr>
                                  <w:color w:val="000000" w:themeColor="text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5" name="Oval 3275"/>
                        <wps:cNvSpPr/>
                        <wps:spPr>
                          <a:xfrm>
                            <a:off x="0" y="1247775"/>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D011F" w14:textId="77777777" w:rsidR="000872F4" w:rsidRPr="00BC2254" w:rsidRDefault="000872F4" w:rsidP="00177274">
                              <w:pPr>
                                <w:jc w:val="center"/>
                                <w:rPr>
                                  <w:color w:val="000000" w:themeColor="text1"/>
                                </w:rPr>
                              </w:pPr>
                              <w:r>
                                <w:rPr>
                                  <w:color w:val="000000" w:themeColor="text1"/>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76" name="Straight Connector 3276"/>
                        <wps:cNvCnPr/>
                        <wps:spPr>
                          <a:xfrm flipH="1">
                            <a:off x="752475" y="266700"/>
                            <a:ext cx="752475"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7" name="Straight Connector 3277"/>
                        <wps:cNvCnPr/>
                        <wps:spPr>
                          <a:xfrm flipH="1">
                            <a:off x="1333500" y="323850"/>
                            <a:ext cx="24765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8" name="Straight Connector 3278"/>
                        <wps:cNvCnPr/>
                        <wps:spPr>
                          <a:xfrm>
                            <a:off x="1866900" y="342900"/>
                            <a:ext cx="1809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a:off x="1943100" y="190500"/>
                            <a:ext cx="838200"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H="1">
                            <a:off x="228600" y="923925"/>
                            <a:ext cx="34290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DAF5D" id="Group 3269" o:spid="_x0000_s1048" style="position:absolute;left:0;text-align:left;margin-left:5.9pt;margin-top:8.9pt;width:241.5pt;height:126pt;z-index:251689984;mso-position-horizontal-relative:margin" coordsize="30670,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">
                <v:oval id="Oval 3270" o:spid="_x0000_s1049" style="position:absolute;left:1495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" filled="f" strokecolor="black [3213]" strokeweight="2pt">
                  <v:textbox inset="0,0,0,0">
                    <w:txbxContent>
                      <w:p w14:paraId="27C722FB" w14:textId="77777777" w:rsidR="000872F4" w:rsidRPr="00BC2254" w:rsidRDefault="000872F4" w:rsidP="00177274">
                        <w:pPr>
                          <w:jc w:val="center"/>
                          <w:rPr>
                            <w:color w:val="000000" w:themeColor="text1"/>
                          </w:rPr>
                        </w:pPr>
                        <w:r w:rsidRPr="00BC2254">
                          <w:rPr>
                            <w:color w:val="000000" w:themeColor="text1"/>
                          </w:rPr>
                          <w:t>1</w:t>
                        </w:r>
                      </w:p>
                    </w:txbxContent>
                  </v:textbox>
                </v:oval>
                <v:oval id="Oval 3271" o:spid="_x0000_s1050" style="position:absolute;left:4286;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" filled="f" strokecolor="black [3213]" strokeweight="2pt">
                  <v:textbox inset="0,0,0,0">
                    <w:txbxContent>
                      <w:p w14:paraId="176F65A1" w14:textId="77777777" w:rsidR="000872F4" w:rsidRPr="00BC2254" w:rsidRDefault="000872F4" w:rsidP="00177274">
                        <w:pPr>
                          <w:jc w:val="center"/>
                          <w:rPr>
                            <w:color w:val="000000" w:themeColor="text1"/>
                          </w:rPr>
                        </w:pPr>
                        <w:r>
                          <w:rPr>
                            <w:color w:val="000000" w:themeColor="text1"/>
                          </w:rPr>
                          <w:t>2</w:t>
                        </w:r>
                      </w:p>
                    </w:txbxContent>
                  </v:textbox>
                </v:oval>
                <v:oval id="Oval 3272" o:spid="_x0000_s1051" style="position:absolute;left:1133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" filled="f" strokecolor="black [3213]" strokeweight="2pt">
                  <v:textbox inset="0,0,0,0">
                    <w:txbxContent>
                      <w:p w14:paraId="718F1F7F" w14:textId="77777777" w:rsidR="000872F4" w:rsidRPr="00BC2254" w:rsidRDefault="000872F4" w:rsidP="00177274">
                        <w:pPr>
                          <w:jc w:val="center"/>
                          <w:rPr>
                            <w:color w:val="000000" w:themeColor="text1"/>
                          </w:rPr>
                        </w:pPr>
                        <w:r>
                          <w:rPr>
                            <w:color w:val="000000" w:themeColor="text1"/>
                          </w:rPr>
                          <w:t>3</w:t>
                        </w:r>
                      </w:p>
                    </w:txbxContent>
                  </v:textbox>
                </v:oval>
                <v:oval id="Oval 3273" o:spid="_x0000_s1052" style="position:absolute;left:18859;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" filled="f" strokecolor="black [3213]" strokeweight="2pt">
                  <v:textbox inset="0,0,0,0">
                    <w:txbxContent>
                      <w:p w14:paraId="2C3D4E32" w14:textId="77777777" w:rsidR="000872F4" w:rsidRPr="00BC2254" w:rsidRDefault="000872F4" w:rsidP="00177274">
                        <w:pPr>
                          <w:jc w:val="center"/>
                          <w:rPr>
                            <w:color w:val="000000" w:themeColor="text1"/>
                          </w:rPr>
                        </w:pPr>
                        <w:r>
                          <w:rPr>
                            <w:color w:val="000000" w:themeColor="text1"/>
                          </w:rPr>
                          <w:t>4</w:t>
                        </w:r>
                      </w:p>
                    </w:txbxContent>
                  </v:textbox>
                </v:oval>
                <v:oval id="Oval 3274" o:spid="_x0000_s1053" style="position:absolute;left:2657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" filled="f" strokecolor="black [3213]" strokeweight="2pt">
                  <v:textbox inset="0,0,0,0">
                    <w:txbxContent>
                      <w:p w14:paraId="27A38940" w14:textId="77777777" w:rsidR="000872F4" w:rsidRPr="00BC2254" w:rsidRDefault="000872F4" w:rsidP="00177274">
                        <w:pPr>
                          <w:jc w:val="center"/>
                          <w:rPr>
                            <w:color w:val="000000" w:themeColor="text1"/>
                          </w:rPr>
                        </w:pPr>
                        <w:r>
                          <w:rPr>
                            <w:color w:val="000000" w:themeColor="text1"/>
                          </w:rPr>
                          <w:t>5</w:t>
                        </w:r>
                      </w:p>
                    </w:txbxContent>
                  </v:textbox>
                </v:oval>
                <v:oval id="Oval 3275" o:spid="_x0000_s1054" style="position:absolute;top:12477;width:4095;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" filled="f" strokecolor="black [3213]" strokeweight="2pt">
                  <v:textbox inset="0,0,0,0">
                    <w:txbxContent>
                      <w:p w14:paraId="599D011F" w14:textId="77777777" w:rsidR="000872F4" w:rsidRPr="00BC2254" w:rsidRDefault="000872F4" w:rsidP="00177274">
                        <w:pPr>
                          <w:jc w:val="center"/>
                          <w:rPr>
                            <w:color w:val="000000" w:themeColor="text1"/>
                          </w:rPr>
                        </w:pPr>
                        <w:r>
                          <w:rPr>
                            <w:color w:val="000000" w:themeColor="text1"/>
                          </w:rPr>
                          <w:t>6</w:t>
                        </w:r>
                      </w:p>
                    </w:txbxContent>
                  </v:textbox>
                </v:oval>
                <v:line id="Straight Connector 3276" o:spid="_x0000_s1055" style="position:absolute;flip:x;visibility:visible;mso-wrap-style:square" from="7524,2667" to="15049,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" strokecolor="black [3213]"/>
                <v:line id="Straight Connector 3277" o:spid="_x0000_s1056" style="position:absolute;flip:x;visibility:visible;mso-wrap-style:square" from="13335,3238" to="158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" strokecolor="black [3213]"/>
                <v:line id="Straight Connector 3278" o:spid="_x0000_s1057" style="position:absolute;visibility:visible;mso-wrap-style:square" from="18669,3429" to="2047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" strokecolor="black [3213]"/>
                <v:line id="Straight Connector 220" o:spid="_x0000_s1058" style="position:absolute;visibility:visible;mso-wrap-style:square" from="19431,1905" to="278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" strokecolor="black [3213]"/>
                <v:line id="Straight Connector 221" o:spid="_x0000_s1059" style="position:absolute;flip:x;visibility:visible;mso-wrap-style:square" from="2286,9239" to="571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" strokecolor="black [3213]"/>
                <w10:wrap type="square" anchorx="margin"/>
              </v:group>
            </w:pict>
          </mc:Fallback>
        </mc:AlternateContent>
      </w:r>
      <w:r>
        <w:t>This is an example of a graph that I have drawn.</w:t>
      </w:r>
    </w:p>
    <w:p w14:paraId="2DB0D99D" w14:textId="77777777" w:rsidR="00177274" w:rsidRDefault="00177274" w:rsidP="00177274"/>
    <w:p w14:paraId="74992AA2" w14:textId="477757FF" w:rsidR="00177274" w:rsidRDefault="00177274" w:rsidP="00177274">
      <w:r>
        <w:rPr>
          <w:noProof/>
          <w:lang w:eastAsia="en-GB"/>
        </w:rPr>
        <mc:AlternateContent>
          <mc:Choice Requires="wps">
            <w:drawing>
              <wp:anchor distT="45720" distB="45720" distL="114300" distR="114300" simplePos="0" relativeHeight="251692032" behindDoc="0" locked="0" layoutInCell="1" allowOverlap="1" wp14:anchorId="38B15D1A" wp14:editId="170405EA">
                <wp:simplePos x="0" y="0"/>
                <wp:positionH relativeFrom="margin">
                  <wp:posOffset>5353050</wp:posOffset>
                </wp:positionH>
                <wp:positionV relativeFrom="paragraph">
                  <wp:posOffset>13970</wp:posOffset>
                </wp:positionV>
                <wp:extent cx="1323975" cy="1404620"/>
                <wp:effectExtent l="0" t="0" r="28575" b="2159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solidFill>
                          <a:srgbClr val="FFFFFF"/>
                        </a:solidFill>
                        <a:ln w="9525">
                          <a:solidFill>
                            <a:srgbClr val="000000"/>
                          </a:solidFill>
                          <a:miter lim="800000"/>
                          <a:headEnd/>
                          <a:tailEnd/>
                        </a:ln>
                      </wps:spPr>
                      <wps:txbx>
                        <w:txbxContent>
                          <w:p w14:paraId="0FA47379" w14:textId="77777777" w:rsidR="000872F4" w:rsidRDefault="000872F4" w:rsidP="0017727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5558C0F5" w14:textId="77777777" w:rsidTr="00AF184F">
                              <w:trPr>
                                <w:jc w:val="center"/>
                              </w:trPr>
                              <w:tc>
                                <w:tcPr>
                                  <w:tcW w:w="458" w:type="dxa"/>
                                  <w:tcBorders>
                                    <w:right w:val="single" w:sz="4" w:space="0" w:color="auto"/>
                                  </w:tcBorders>
                                </w:tcPr>
                                <w:p w14:paraId="32EE9C22"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06E8A084" w14:textId="77777777" w:rsidR="000872F4" w:rsidRDefault="000872F4" w:rsidP="00777EAB">
                                  <w:pPr>
                                    <w:jc w:val="center"/>
                                  </w:pPr>
                                  <w:r>
                                    <w:t>6</w:t>
                                  </w:r>
                                </w:p>
                              </w:tc>
                              <w:tc>
                                <w:tcPr>
                                  <w:tcW w:w="458" w:type="dxa"/>
                                  <w:tcBorders>
                                    <w:left w:val="single" w:sz="4" w:space="0" w:color="auto"/>
                                  </w:tcBorders>
                                </w:tcPr>
                                <w:p w14:paraId="2562AB77" w14:textId="77777777" w:rsidR="000872F4" w:rsidRDefault="000872F4" w:rsidP="00777EAB"/>
                              </w:tc>
                            </w:tr>
                            <w:tr w:rsidR="000872F4" w14:paraId="7C0A8FD1" w14:textId="77777777" w:rsidTr="00AF184F">
                              <w:trPr>
                                <w:jc w:val="center"/>
                              </w:trPr>
                              <w:tc>
                                <w:tcPr>
                                  <w:tcW w:w="458" w:type="dxa"/>
                                  <w:tcBorders>
                                    <w:bottom w:val="single" w:sz="4" w:space="0" w:color="auto"/>
                                    <w:right w:val="single" w:sz="4" w:space="0" w:color="auto"/>
                                  </w:tcBorders>
                                </w:tcPr>
                                <w:p w14:paraId="48EF50D8"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1FFD4025" w14:textId="77777777" w:rsidR="000872F4" w:rsidRDefault="000872F4" w:rsidP="00777EAB">
                                  <w:pPr>
                                    <w:jc w:val="center"/>
                                  </w:pPr>
                                  <w:r>
                                    <w:t>2</w:t>
                                  </w:r>
                                </w:p>
                              </w:tc>
                              <w:tc>
                                <w:tcPr>
                                  <w:tcW w:w="458" w:type="dxa"/>
                                  <w:tcBorders>
                                    <w:left w:val="single" w:sz="4" w:space="0" w:color="auto"/>
                                    <w:bottom w:val="single" w:sz="4" w:space="0" w:color="auto"/>
                                  </w:tcBorders>
                                </w:tcPr>
                                <w:p w14:paraId="51927E78" w14:textId="77777777" w:rsidR="000872F4" w:rsidRDefault="000872F4" w:rsidP="00777EAB"/>
                              </w:tc>
                            </w:tr>
                            <w:tr w:rsidR="000872F4" w14:paraId="21CAE12B"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3C3C370B"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6D186D0C"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5D1C4D35" w14:textId="77777777" w:rsidR="000872F4" w:rsidRDefault="000872F4" w:rsidP="00777EAB">
                                  <w:r>
                                    <w:t>5</w:t>
                                  </w:r>
                                </w:p>
                              </w:tc>
                            </w:tr>
                            <w:tr w:rsidR="000872F4" w14:paraId="268D5969" w14:textId="77777777" w:rsidTr="00777EAB">
                              <w:trPr>
                                <w:jc w:val="center"/>
                              </w:trPr>
                              <w:tc>
                                <w:tcPr>
                                  <w:tcW w:w="458" w:type="dxa"/>
                                  <w:tcBorders>
                                    <w:top w:val="single" w:sz="4" w:space="0" w:color="auto"/>
                                    <w:right w:val="single" w:sz="4" w:space="0" w:color="auto"/>
                                  </w:tcBorders>
                                </w:tcPr>
                                <w:p w14:paraId="7F2CEC35"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796EB94B" w14:textId="77777777" w:rsidR="000872F4" w:rsidRDefault="000872F4" w:rsidP="00777EAB">
                                  <w:pPr>
                                    <w:jc w:val="center"/>
                                  </w:pPr>
                                  <w:r>
                                    <w:t>4</w:t>
                                  </w:r>
                                </w:p>
                              </w:tc>
                              <w:tc>
                                <w:tcPr>
                                  <w:tcW w:w="458" w:type="dxa"/>
                                  <w:tcBorders>
                                    <w:top w:val="single" w:sz="4" w:space="0" w:color="auto"/>
                                    <w:left w:val="single" w:sz="4" w:space="0" w:color="auto"/>
                                  </w:tcBorders>
                                </w:tcPr>
                                <w:p w14:paraId="27C75ED2" w14:textId="77777777" w:rsidR="000872F4" w:rsidRDefault="000872F4" w:rsidP="00777EAB"/>
                              </w:tc>
                            </w:tr>
                          </w:tbl>
                          <w:p w14:paraId="17ABD0B0" w14:textId="77777777" w:rsidR="000872F4" w:rsidRDefault="000872F4" w:rsidP="001772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15D1A" id="_x0000_s1060" type="#_x0000_t202" style="position:absolute;left:0;text-align:left;margin-left:421.5pt;margin-top:1.1pt;width:104.2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">
                <v:textbox style="mso-fit-shape-to-text:t">
                  <w:txbxContent>
                    <w:p w14:paraId="0FA47379" w14:textId="77777777" w:rsidR="000872F4" w:rsidRDefault="000872F4" w:rsidP="0017727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5558C0F5" w14:textId="77777777" w:rsidTr="00AF184F">
                        <w:trPr>
                          <w:jc w:val="center"/>
                        </w:trPr>
                        <w:tc>
                          <w:tcPr>
                            <w:tcW w:w="458" w:type="dxa"/>
                            <w:tcBorders>
                              <w:right w:val="single" w:sz="4" w:space="0" w:color="auto"/>
                            </w:tcBorders>
                          </w:tcPr>
                          <w:p w14:paraId="32EE9C22"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06E8A084" w14:textId="77777777" w:rsidR="000872F4" w:rsidRDefault="000872F4" w:rsidP="00777EAB">
                            <w:pPr>
                              <w:jc w:val="center"/>
                            </w:pPr>
                            <w:r>
                              <w:t>6</w:t>
                            </w:r>
                          </w:p>
                        </w:tc>
                        <w:tc>
                          <w:tcPr>
                            <w:tcW w:w="458" w:type="dxa"/>
                            <w:tcBorders>
                              <w:left w:val="single" w:sz="4" w:space="0" w:color="auto"/>
                            </w:tcBorders>
                          </w:tcPr>
                          <w:p w14:paraId="2562AB77" w14:textId="77777777" w:rsidR="000872F4" w:rsidRDefault="000872F4" w:rsidP="00777EAB"/>
                        </w:tc>
                      </w:tr>
                      <w:tr w:rsidR="000872F4" w14:paraId="7C0A8FD1" w14:textId="77777777" w:rsidTr="00AF184F">
                        <w:trPr>
                          <w:jc w:val="center"/>
                        </w:trPr>
                        <w:tc>
                          <w:tcPr>
                            <w:tcW w:w="458" w:type="dxa"/>
                            <w:tcBorders>
                              <w:bottom w:val="single" w:sz="4" w:space="0" w:color="auto"/>
                              <w:right w:val="single" w:sz="4" w:space="0" w:color="auto"/>
                            </w:tcBorders>
                          </w:tcPr>
                          <w:p w14:paraId="48EF50D8"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1FFD4025" w14:textId="77777777" w:rsidR="000872F4" w:rsidRDefault="000872F4" w:rsidP="00777EAB">
                            <w:pPr>
                              <w:jc w:val="center"/>
                            </w:pPr>
                            <w:r>
                              <w:t>2</w:t>
                            </w:r>
                          </w:p>
                        </w:tc>
                        <w:tc>
                          <w:tcPr>
                            <w:tcW w:w="458" w:type="dxa"/>
                            <w:tcBorders>
                              <w:left w:val="single" w:sz="4" w:space="0" w:color="auto"/>
                              <w:bottom w:val="single" w:sz="4" w:space="0" w:color="auto"/>
                            </w:tcBorders>
                          </w:tcPr>
                          <w:p w14:paraId="51927E78" w14:textId="77777777" w:rsidR="000872F4" w:rsidRDefault="000872F4" w:rsidP="00777EAB"/>
                        </w:tc>
                      </w:tr>
                      <w:tr w:rsidR="000872F4" w14:paraId="21CAE12B"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3C3C370B"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6D186D0C"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5D1C4D35" w14:textId="77777777" w:rsidR="000872F4" w:rsidRDefault="000872F4" w:rsidP="00777EAB">
                            <w:r>
                              <w:t>5</w:t>
                            </w:r>
                          </w:p>
                        </w:tc>
                      </w:tr>
                      <w:tr w:rsidR="000872F4" w14:paraId="268D5969" w14:textId="77777777" w:rsidTr="00777EAB">
                        <w:trPr>
                          <w:jc w:val="center"/>
                        </w:trPr>
                        <w:tc>
                          <w:tcPr>
                            <w:tcW w:w="458" w:type="dxa"/>
                            <w:tcBorders>
                              <w:top w:val="single" w:sz="4" w:space="0" w:color="auto"/>
                              <w:right w:val="single" w:sz="4" w:space="0" w:color="auto"/>
                            </w:tcBorders>
                          </w:tcPr>
                          <w:p w14:paraId="7F2CEC35"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796EB94B" w14:textId="77777777" w:rsidR="000872F4" w:rsidRDefault="000872F4" w:rsidP="00777EAB">
                            <w:pPr>
                              <w:jc w:val="center"/>
                            </w:pPr>
                            <w:r>
                              <w:t>4</w:t>
                            </w:r>
                          </w:p>
                        </w:tc>
                        <w:tc>
                          <w:tcPr>
                            <w:tcW w:w="458" w:type="dxa"/>
                            <w:tcBorders>
                              <w:top w:val="single" w:sz="4" w:space="0" w:color="auto"/>
                              <w:left w:val="single" w:sz="4" w:space="0" w:color="auto"/>
                            </w:tcBorders>
                          </w:tcPr>
                          <w:p w14:paraId="27C75ED2" w14:textId="77777777" w:rsidR="000872F4" w:rsidRDefault="000872F4" w:rsidP="00777EAB"/>
                        </w:tc>
                      </w:tr>
                    </w:tbl>
                    <w:p w14:paraId="17ABD0B0" w14:textId="77777777" w:rsidR="000872F4" w:rsidRDefault="000872F4" w:rsidP="00177274"/>
                  </w:txbxContent>
                </v:textbox>
                <w10:wrap type="square" anchorx="margin"/>
              </v:shape>
            </w:pict>
          </mc:Fallback>
        </mc:AlternateContent>
      </w:r>
      <w:r>
        <w:t>This would be plotted in the grid as shown.  You can see that 2, 3, 4 and 5 are still connected to 1 and that 6 is connected to 2. 1 would be the seeker, the starting point in the grid, 4 would be the target</w:t>
      </w:r>
      <w:r w:rsidR="0004119C">
        <w:t>, the end point.</w:t>
      </w:r>
    </w:p>
    <w:p w14:paraId="33057772" w14:textId="77777777" w:rsidR="00177274" w:rsidRDefault="00177274" w:rsidP="00177274">
      <w:r>
        <w:rPr>
          <w:noProof/>
          <w:lang w:eastAsia="en-GB"/>
        </w:rPr>
        <mc:AlternateContent>
          <mc:Choice Requires="wps">
            <w:drawing>
              <wp:anchor distT="0" distB="0" distL="114300" distR="114300" simplePos="0" relativeHeight="251691008" behindDoc="0" locked="0" layoutInCell="1" allowOverlap="1" wp14:anchorId="40F43269" wp14:editId="73FF62E6">
                <wp:simplePos x="0" y="0"/>
                <wp:positionH relativeFrom="column">
                  <wp:posOffset>104775</wp:posOffset>
                </wp:positionH>
                <wp:positionV relativeFrom="paragraph">
                  <wp:posOffset>10796</wp:posOffset>
                </wp:positionV>
                <wp:extent cx="3133725" cy="152400"/>
                <wp:effectExtent l="0" t="0" r="9525" b="0"/>
                <wp:wrapNone/>
                <wp:docPr id="223" name="Text Box 223"/>
                <wp:cNvGraphicFramePr/>
                <a:graphic xmlns:a="http://schemas.openxmlformats.org/drawingml/2006/main">
                  <a:graphicData uri="http://schemas.microsoft.com/office/word/2010/wordprocessingShape">
                    <wps:wsp>
                      <wps:cNvSpPr txBox="1"/>
                      <wps:spPr>
                        <a:xfrm>
                          <a:off x="0" y="0"/>
                          <a:ext cx="3133725" cy="152400"/>
                        </a:xfrm>
                        <a:prstGeom prst="rect">
                          <a:avLst/>
                        </a:prstGeom>
                        <a:solidFill>
                          <a:prstClr val="white"/>
                        </a:solidFill>
                        <a:ln>
                          <a:noFill/>
                        </a:ln>
                      </wps:spPr>
                      <wps:txbx>
                        <w:txbxContent>
                          <w:p w14:paraId="63C4E91C" w14:textId="1AFD20D9" w:rsidR="000872F4" w:rsidRPr="00B14478" w:rsidRDefault="000872F4" w:rsidP="00177274">
                            <w:pPr>
                              <w:pStyle w:val="Caption"/>
                              <w:jc w:val="center"/>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Example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43269" id="Text Box 223" o:spid="_x0000_s1061" type="#_x0000_t202" style="position:absolute;left:0;text-align:left;margin-left:8.25pt;margin-top:.85pt;width:246.75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" stroked="f">
                <v:textbox inset="0,0,0,0">
                  <w:txbxContent>
                    <w:p w14:paraId="63C4E91C" w14:textId="1AFD20D9" w:rsidR="000872F4" w:rsidRPr="00B14478" w:rsidRDefault="000872F4" w:rsidP="00177274">
                      <w:pPr>
                        <w:pStyle w:val="Caption"/>
                        <w:jc w:val="center"/>
                        <w:rPr>
                          <w:noProof/>
                          <w:sz w:val="24"/>
                        </w:rPr>
                      </w:pPr>
                      <w:r>
                        <w:t xml:space="preserve">Figure </w:t>
                      </w:r>
                      <w:r>
                        <w:fldChar w:fldCharType="begin"/>
                      </w:r>
                      <w:r>
                        <w:instrText xml:space="preserve"> SEQ Figure \* ARABIC </w:instrText>
                      </w:r>
                      <w:r>
                        <w:fldChar w:fldCharType="separate"/>
                      </w:r>
                      <w:r>
                        <w:rPr>
                          <w:noProof/>
                        </w:rPr>
                        <w:t>7</w:t>
                      </w:r>
                      <w:r>
                        <w:rPr>
                          <w:noProof/>
                        </w:rPr>
                        <w:fldChar w:fldCharType="end"/>
                      </w:r>
                      <w:r>
                        <w:t>: Example Graph</w:t>
                      </w:r>
                    </w:p>
                  </w:txbxContent>
                </v:textbox>
              </v:shape>
            </w:pict>
          </mc:Fallback>
        </mc:AlternateContent>
      </w:r>
    </w:p>
    <w:p w14:paraId="0D8B06B9" w14:textId="47D62960" w:rsidR="00177274" w:rsidRDefault="00177274" w:rsidP="00177274">
      <w:r>
        <w:t xml:space="preserve">If a depth-first search was to be carried out it would visit as such: 1,2,6, back to 2, back to 1 down to 3, back to 1, down to 4 and then it would stop as it would have found the target. </w:t>
      </w:r>
      <w:r w:rsidR="00E52836">
        <w:t xml:space="preserve">  </w:t>
      </w:r>
      <w:r>
        <w:t>If a breadth-first search was to be carried out it would visit as such: 1 down to 2, back to 1, down to 3, back to 1 and down to 4 where it would stop as the target has been found.</w:t>
      </w:r>
      <w:r w:rsidR="00E52836">
        <w:t xml:space="preserve">  </w:t>
      </w:r>
      <w:r>
        <w:t>If A* was being used it would evaluate 2, 3, 4 and 5 and determine the closest to the target, which is 4 itself and it would stop as 4 is the target.</w:t>
      </w:r>
    </w:p>
    <w:p w14:paraId="59030490" w14:textId="56C13477" w:rsidR="003D2C23" w:rsidRDefault="003D2C23" w:rsidP="00177274"/>
    <w:p w14:paraId="4D06AAAC" w14:textId="78D4F8F5" w:rsidR="003D2C23" w:rsidRDefault="003D2C23" w:rsidP="00177274">
      <w:r>
        <w:t>I will show the grid in more detail. Though the user will be able to specify the size of the grid I will use a 5 x 5 grid.</w:t>
      </w:r>
    </w:p>
    <w:p w14:paraId="1376AB1B" w14:textId="0E916CDC" w:rsidR="00E52836" w:rsidRDefault="0004119C" w:rsidP="00177274">
      <w:r>
        <w:rPr>
          <w:noProof/>
          <w:lang w:eastAsia="en-GB"/>
        </w:rPr>
        <mc:AlternateContent>
          <mc:Choice Requires="wps">
            <w:drawing>
              <wp:anchor distT="0" distB="0" distL="114300" distR="114300" simplePos="0" relativeHeight="251703296" behindDoc="0" locked="0" layoutInCell="1" allowOverlap="1" wp14:anchorId="7C09E466" wp14:editId="59812FAA">
                <wp:simplePos x="0" y="0"/>
                <wp:positionH relativeFrom="column">
                  <wp:posOffset>3324225</wp:posOffset>
                </wp:positionH>
                <wp:positionV relativeFrom="paragraph">
                  <wp:posOffset>4228465</wp:posOffset>
                </wp:positionV>
                <wp:extent cx="3743325" cy="635"/>
                <wp:effectExtent l="0" t="0" r="0" b="0"/>
                <wp:wrapNone/>
                <wp:docPr id="3349" name="Text Box 3349"/>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40F7CDC0" w14:textId="3C4515EB" w:rsidR="000872F4" w:rsidRPr="00504A92" w:rsidRDefault="000872F4" w:rsidP="0004119C">
                            <w:pPr>
                              <w:pStyle w:val="Caption"/>
                              <w:jc w:val="center"/>
                              <w:rPr>
                                <w:noProof/>
                                <w:sz w:val="24"/>
                              </w:rPr>
                            </w:pPr>
                            <w:r>
                              <w:t xml:space="preserve">Figure </w:t>
                            </w:r>
                            <w:r>
                              <w:fldChar w:fldCharType="begin"/>
                            </w:r>
                            <w:r>
                              <w:instrText xml:space="preserve"> SEQ Figure \* ARABIC </w:instrText>
                            </w:r>
                            <w:r>
                              <w:fldChar w:fldCharType="separate"/>
                            </w:r>
                            <w:r>
                              <w:rPr>
                                <w:noProof/>
                              </w:rPr>
                              <w:t>8</w:t>
                            </w:r>
                            <w:r>
                              <w:rPr>
                                <w:noProof/>
                              </w:rPr>
                              <w:fldChar w:fldCharType="end"/>
                            </w:r>
                            <w:r>
                              <w:t>: Graph representation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9E466" id="Text Box 3349" o:spid="_x0000_s1062" type="#_x0000_t202" style="position:absolute;left:0;text-align:left;margin-left:261.75pt;margin-top:332.95pt;width:294.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" stroked="f">
                <v:textbox style="mso-fit-shape-to-text:t" inset="0,0,0,0">
                  <w:txbxContent>
                    <w:p w14:paraId="40F7CDC0" w14:textId="3C4515EB" w:rsidR="000872F4" w:rsidRPr="00504A92" w:rsidRDefault="000872F4" w:rsidP="0004119C">
                      <w:pPr>
                        <w:pStyle w:val="Caption"/>
                        <w:jc w:val="center"/>
                        <w:rPr>
                          <w:noProof/>
                          <w:sz w:val="24"/>
                        </w:rPr>
                      </w:pPr>
                      <w:r>
                        <w:t xml:space="preserve">Figure </w:t>
                      </w:r>
                      <w:r>
                        <w:fldChar w:fldCharType="begin"/>
                      </w:r>
                      <w:r>
                        <w:instrText xml:space="preserve"> SEQ Figure \* ARABIC </w:instrText>
                      </w:r>
                      <w:r>
                        <w:fldChar w:fldCharType="separate"/>
                      </w:r>
                      <w:r>
                        <w:rPr>
                          <w:noProof/>
                        </w:rPr>
                        <w:t>8</w:t>
                      </w:r>
                      <w:r>
                        <w:rPr>
                          <w:noProof/>
                        </w:rPr>
                        <w:fldChar w:fldCharType="end"/>
                      </w:r>
                      <w:r>
                        <w:t>: Graph representation grid</w:t>
                      </w:r>
                    </w:p>
                  </w:txbxContent>
                </v:textbox>
              </v:shape>
            </w:pict>
          </mc:Fallback>
        </mc:AlternateContent>
      </w:r>
      <w:r w:rsidR="00C35020">
        <w:rPr>
          <w:noProof/>
          <w:lang w:eastAsia="en-GB"/>
        </w:rPr>
        <mc:AlternateContent>
          <mc:Choice Requires="wpc">
            <w:drawing>
              <wp:anchor distT="0" distB="0" distL="114300" distR="114300" simplePos="0" relativeHeight="251695104" behindDoc="0" locked="0" layoutInCell="1" allowOverlap="1" wp14:anchorId="170AC550" wp14:editId="4C0E66E5">
                <wp:simplePos x="0" y="0"/>
                <wp:positionH relativeFrom="column">
                  <wp:posOffset>3324225</wp:posOffset>
                </wp:positionH>
                <wp:positionV relativeFrom="paragraph">
                  <wp:posOffset>155575</wp:posOffset>
                </wp:positionV>
                <wp:extent cx="3743325" cy="4015740"/>
                <wp:effectExtent l="0" t="0" r="0" b="22860"/>
                <wp:wrapSquare wrapText="bothSides"/>
                <wp:docPr id="3296" name="Canvas 3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97" name="Oval 3297"/>
                        <wps:cNvSpPr/>
                        <wps:spPr>
                          <a:xfrm>
                            <a:off x="1563075" y="3601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5FCEB" w14:textId="43ADF87F"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Oval 100"/>
                        <wps:cNvSpPr/>
                        <wps:spPr>
                          <a:xfrm>
                            <a:off x="1162050" y="52081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127FA" w14:textId="5CDA7646"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Oval 101"/>
                        <wps:cNvSpPr/>
                        <wps:spPr>
                          <a:xfrm>
                            <a:off x="752475" y="99706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8910D1" w14:textId="798EC8A3"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 name="Oval 102"/>
                        <wps:cNvSpPr/>
                        <wps:spPr>
                          <a:xfrm>
                            <a:off x="371475" y="149236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03D2F" w14:textId="1EE58396"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3" name="Oval 103"/>
                        <wps:cNvSpPr/>
                        <wps:spPr>
                          <a:xfrm>
                            <a:off x="0" y="1997194"/>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167F2" w14:textId="0D4FD369"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 name="Oval 104"/>
                        <wps:cNvSpPr/>
                        <wps:spPr>
                          <a:xfrm>
                            <a:off x="666750" y="1996908"/>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853C6" w14:textId="7980CF38"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 name="Oval 105"/>
                        <wps:cNvSpPr/>
                        <wps:spPr>
                          <a:xfrm>
                            <a:off x="371475" y="2473444"/>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C8B60" w14:textId="66AE08B6"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 name="Oval 106"/>
                        <wps:cNvSpPr/>
                        <wps:spPr>
                          <a:xfrm>
                            <a:off x="752475" y="288301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B6826" w14:textId="2BDC2FBA"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7" name="Oval 107"/>
                        <wps:cNvSpPr/>
                        <wps:spPr>
                          <a:xfrm>
                            <a:off x="1209675" y="332116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23410" w14:textId="121F6A0B"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 name="Oval 108"/>
                        <wps:cNvSpPr/>
                        <wps:spPr>
                          <a:xfrm>
                            <a:off x="1609725" y="370216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52C6D" w14:textId="03F4AC14"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Oval 109"/>
                        <wps:cNvSpPr/>
                        <wps:spPr>
                          <a:xfrm>
                            <a:off x="1886925" y="48271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BD668" w14:textId="03B600A7"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0" name="Oval 110"/>
                        <wps:cNvSpPr/>
                        <wps:spPr>
                          <a:xfrm>
                            <a:off x="2314575" y="95896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BCCFA" w14:textId="31249E53"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1" name="Oval 111"/>
                        <wps:cNvSpPr/>
                        <wps:spPr>
                          <a:xfrm>
                            <a:off x="1533525" y="996932"/>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F1346" w14:textId="0DA4680D"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2" name="Oval 112"/>
                        <wps:cNvSpPr/>
                        <wps:spPr>
                          <a:xfrm>
                            <a:off x="1057275" y="1492158"/>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2D77A" w14:textId="25C8FC35"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 name="Oval 113"/>
                        <wps:cNvSpPr/>
                        <wps:spPr>
                          <a:xfrm>
                            <a:off x="1933575" y="1491947"/>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EE2A" w14:textId="3584123A"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 name="Oval 114"/>
                        <wps:cNvSpPr/>
                        <wps:spPr>
                          <a:xfrm>
                            <a:off x="2724150" y="147331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2E3070" w14:textId="619FDD53"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5" name="Oval 115"/>
                        <wps:cNvSpPr/>
                        <wps:spPr>
                          <a:xfrm>
                            <a:off x="1466850" y="1978144"/>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2744E" w14:textId="173FE5BD"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6" name="Oval 116"/>
                        <wps:cNvSpPr/>
                        <wps:spPr>
                          <a:xfrm>
                            <a:off x="2324100" y="193051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C35C5" w14:textId="18D36CE7"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7" name="Oval 117"/>
                        <wps:cNvSpPr/>
                        <wps:spPr>
                          <a:xfrm>
                            <a:off x="1104900" y="2454394"/>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E7D8A" w14:textId="615A4081"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Oval 118"/>
                        <wps:cNvSpPr/>
                        <wps:spPr>
                          <a:xfrm>
                            <a:off x="1924050" y="2416294"/>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26609" w14:textId="1F19CAD8"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9" name="Oval 119"/>
                        <wps:cNvSpPr/>
                        <wps:spPr>
                          <a:xfrm>
                            <a:off x="1563075" y="2882600"/>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D4136" w14:textId="3D0C5CE5"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0" name="Oval 120"/>
                        <wps:cNvSpPr/>
                        <wps:spPr>
                          <a:xfrm>
                            <a:off x="2324100" y="2816344"/>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3DF20" w14:textId="4CCDF734"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1" name="Oval 121"/>
                        <wps:cNvSpPr/>
                        <wps:spPr>
                          <a:xfrm>
                            <a:off x="1971675" y="328306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0BF2A" w14:textId="1C931D35"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2" name="Oval 122"/>
                        <wps:cNvSpPr/>
                        <wps:spPr>
                          <a:xfrm>
                            <a:off x="3114675" y="191146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A43F7" w14:textId="61BAC04B"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3" name="Oval 123"/>
                        <wps:cNvSpPr/>
                        <wps:spPr>
                          <a:xfrm>
                            <a:off x="2695575" y="2349619"/>
                            <a:ext cx="323850" cy="3143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C069" w14:textId="10E4F7AA"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98" name="Straight Connector 3298"/>
                        <wps:cNvCnPr>
                          <a:stCxn id="3297" idx="3"/>
                          <a:endCxn id="100" idx="7"/>
                        </wps:cNvCnPr>
                        <wps:spPr>
                          <a:xfrm flipH="1">
                            <a:off x="1438473" y="304252"/>
                            <a:ext cx="172029" cy="262500"/>
                          </a:xfrm>
                          <a:prstGeom prst="line">
                            <a:avLst/>
                          </a:prstGeom>
                        </wps:spPr>
                        <wps:style>
                          <a:lnRef idx="1">
                            <a:schemeClr val="dk1"/>
                          </a:lnRef>
                          <a:fillRef idx="0">
                            <a:schemeClr val="dk1"/>
                          </a:fillRef>
                          <a:effectRef idx="0">
                            <a:schemeClr val="dk1"/>
                          </a:effectRef>
                          <a:fontRef idx="minor">
                            <a:schemeClr val="tx1"/>
                          </a:fontRef>
                        </wps:style>
                        <wps:bodyPr/>
                      </wps:wsp>
                      <wps:wsp>
                        <wps:cNvPr id="3299" name="Straight Connector 3299"/>
                        <wps:cNvCnPr>
                          <a:stCxn id="3297" idx="5"/>
                          <a:endCxn id="109" idx="1"/>
                        </wps:cNvCnPr>
                        <wps:spPr>
                          <a:xfrm>
                            <a:off x="1839498" y="304252"/>
                            <a:ext cx="94854" cy="224405"/>
                          </a:xfrm>
                          <a:prstGeom prst="line">
                            <a:avLst/>
                          </a:prstGeom>
                        </wps:spPr>
                        <wps:style>
                          <a:lnRef idx="1">
                            <a:schemeClr val="dk1"/>
                          </a:lnRef>
                          <a:fillRef idx="0">
                            <a:schemeClr val="dk1"/>
                          </a:fillRef>
                          <a:effectRef idx="0">
                            <a:schemeClr val="dk1"/>
                          </a:effectRef>
                          <a:fontRef idx="minor">
                            <a:schemeClr val="tx1"/>
                          </a:fontRef>
                        </wps:style>
                        <wps:bodyPr/>
                      </wps:wsp>
                      <wps:wsp>
                        <wps:cNvPr id="3300" name="Straight Connector 3300"/>
                        <wps:cNvCnPr>
                          <a:stCxn id="100" idx="3"/>
                          <a:endCxn id="101" idx="7"/>
                        </wps:cNvCnPr>
                        <wps:spPr>
                          <a:xfrm flipH="1">
                            <a:off x="1028898" y="788980"/>
                            <a:ext cx="1805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301" name="Straight Connector 3301"/>
                        <wps:cNvCnPr>
                          <a:stCxn id="101" idx="3"/>
                          <a:endCxn id="102" idx="7"/>
                        </wps:cNvCnPr>
                        <wps:spPr>
                          <a:xfrm flipH="1">
                            <a:off x="647898" y="1265158"/>
                            <a:ext cx="152004" cy="272998"/>
                          </a:xfrm>
                          <a:prstGeom prst="line">
                            <a:avLst/>
                          </a:prstGeom>
                        </wps:spPr>
                        <wps:style>
                          <a:lnRef idx="1">
                            <a:schemeClr val="dk1"/>
                          </a:lnRef>
                          <a:fillRef idx="0">
                            <a:schemeClr val="dk1"/>
                          </a:fillRef>
                          <a:effectRef idx="0">
                            <a:schemeClr val="dk1"/>
                          </a:effectRef>
                          <a:fontRef idx="minor">
                            <a:schemeClr val="tx1"/>
                          </a:fontRef>
                        </wps:style>
                        <wps:bodyPr/>
                      </wps:wsp>
                      <wps:wsp>
                        <wps:cNvPr id="3302" name="Straight Connector 3302"/>
                        <wps:cNvCnPr>
                          <a:stCxn id="102" idx="3"/>
                          <a:endCxn id="103" idx="7"/>
                        </wps:cNvCnPr>
                        <wps:spPr>
                          <a:xfrm flipH="1">
                            <a:off x="276423" y="1760384"/>
                            <a:ext cx="142479" cy="282522"/>
                          </a:xfrm>
                          <a:prstGeom prst="line">
                            <a:avLst/>
                          </a:prstGeom>
                        </wps:spPr>
                        <wps:style>
                          <a:lnRef idx="1">
                            <a:schemeClr val="dk1"/>
                          </a:lnRef>
                          <a:fillRef idx="0">
                            <a:schemeClr val="dk1"/>
                          </a:fillRef>
                          <a:effectRef idx="0">
                            <a:schemeClr val="dk1"/>
                          </a:effectRef>
                          <a:fontRef idx="minor">
                            <a:schemeClr val="tx1"/>
                          </a:fontRef>
                        </wps:style>
                        <wps:bodyPr/>
                      </wps:wsp>
                      <wps:wsp>
                        <wps:cNvPr id="3303" name="Straight Connector 3303"/>
                        <wps:cNvCnPr>
                          <a:stCxn id="100" idx="5"/>
                          <a:endCxn id="111" idx="1"/>
                        </wps:cNvCnPr>
                        <wps:spPr>
                          <a:xfrm>
                            <a:off x="1438473" y="788980"/>
                            <a:ext cx="142479" cy="253813"/>
                          </a:xfrm>
                          <a:prstGeom prst="line">
                            <a:avLst/>
                          </a:prstGeom>
                        </wps:spPr>
                        <wps:style>
                          <a:lnRef idx="1">
                            <a:schemeClr val="dk1"/>
                          </a:lnRef>
                          <a:fillRef idx="0">
                            <a:schemeClr val="dk1"/>
                          </a:fillRef>
                          <a:effectRef idx="0">
                            <a:schemeClr val="dk1"/>
                          </a:effectRef>
                          <a:fontRef idx="minor">
                            <a:schemeClr val="tx1"/>
                          </a:fontRef>
                        </wps:style>
                        <wps:bodyPr/>
                      </wps:wsp>
                      <wps:wsp>
                        <wps:cNvPr id="3304" name="Straight Connector 3304"/>
                        <wps:cNvCnPr>
                          <a:stCxn id="101" idx="5"/>
                          <a:endCxn id="112" idx="1"/>
                        </wps:cNvCnPr>
                        <wps:spPr>
                          <a:xfrm>
                            <a:off x="1028898" y="1265158"/>
                            <a:ext cx="75804" cy="272787"/>
                          </a:xfrm>
                          <a:prstGeom prst="line">
                            <a:avLst/>
                          </a:prstGeom>
                        </wps:spPr>
                        <wps:style>
                          <a:lnRef idx="1">
                            <a:schemeClr val="dk1"/>
                          </a:lnRef>
                          <a:fillRef idx="0">
                            <a:schemeClr val="dk1"/>
                          </a:fillRef>
                          <a:effectRef idx="0">
                            <a:schemeClr val="dk1"/>
                          </a:effectRef>
                          <a:fontRef idx="minor">
                            <a:schemeClr val="tx1"/>
                          </a:fontRef>
                        </wps:style>
                        <wps:bodyPr/>
                      </wps:wsp>
                      <wps:wsp>
                        <wps:cNvPr id="3305" name="Straight Connector 3305"/>
                        <wps:cNvCnPr>
                          <a:stCxn id="102" idx="5"/>
                          <a:endCxn id="104" idx="1"/>
                        </wps:cNvCnPr>
                        <wps:spPr>
                          <a:xfrm>
                            <a:off x="647898" y="1760384"/>
                            <a:ext cx="66279" cy="282236"/>
                          </a:xfrm>
                          <a:prstGeom prst="line">
                            <a:avLst/>
                          </a:prstGeom>
                        </wps:spPr>
                        <wps:style>
                          <a:lnRef idx="1">
                            <a:schemeClr val="dk1"/>
                          </a:lnRef>
                          <a:fillRef idx="0">
                            <a:schemeClr val="dk1"/>
                          </a:fillRef>
                          <a:effectRef idx="0">
                            <a:schemeClr val="dk1"/>
                          </a:effectRef>
                          <a:fontRef idx="minor">
                            <a:schemeClr val="tx1"/>
                          </a:fontRef>
                        </wps:style>
                        <wps:bodyPr/>
                      </wps:wsp>
                      <wps:wsp>
                        <wps:cNvPr id="3306" name="Straight Connector 3306"/>
                        <wps:cNvCnPr>
                          <a:stCxn id="103" idx="5"/>
                          <a:endCxn id="105" idx="1"/>
                        </wps:cNvCnPr>
                        <wps:spPr>
                          <a:xfrm>
                            <a:off x="276423" y="2265134"/>
                            <a:ext cx="1424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307" name="Straight Connector 3307"/>
                        <wps:cNvCnPr>
                          <a:stCxn id="109" idx="3"/>
                          <a:endCxn id="111" idx="7"/>
                        </wps:cNvCnPr>
                        <wps:spPr>
                          <a:xfrm flipH="1">
                            <a:off x="1809948" y="750885"/>
                            <a:ext cx="124404" cy="291908"/>
                          </a:xfrm>
                          <a:prstGeom prst="line">
                            <a:avLst/>
                          </a:prstGeom>
                        </wps:spPr>
                        <wps:style>
                          <a:lnRef idx="1">
                            <a:schemeClr val="dk1"/>
                          </a:lnRef>
                          <a:fillRef idx="0">
                            <a:schemeClr val="dk1"/>
                          </a:fillRef>
                          <a:effectRef idx="0">
                            <a:schemeClr val="dk1"/>
                          </a:effectRef>
                          <a:fontRef idx="minor">
                            <a:schemeClr val="tx1"/>
                          </a:fontRef>
                        </wps:style>
                        <wps:bodyPr/>
                      </wps:wsp>
                      <wps:wsp>
                        <wps:cNvPr id="3308" name="Straight Connector 3308"/>
                        <wps:cNvCnPr>
                          <a:stCxn id="109" idx="5"/>
                          <a:endCxn id="110" idx="1"/>
                        </wps:cNvCnPr>
                        <wps:spPr>
                          <a:xfrm>
                            <a:off x="2163348" y="750885"/>
                            <a:ext cx="198654" cy="253951"/>
                          </a:xfrm>
                          <a:prstGeom prst="line">
                            <a:avLst/>
                          </a:prstGeom>
                        </wps:spPr>
                        <wps:style>
                          <a:lnRef idx="1">
                            <a:schemeClr val="dk1"/>
                          </a:lnRef>
                          <a:fillRef idx="0">
                            <a:schemeClr val="dk1"/>
                          </a:fillRef>
                          <a:effectRef idx="0">
                            <a:schemeClr val="dk1"/>
                          </a:effectRef>
                          <a:fontRef idx="minor">
                            <a:schemeClr val="tx1"/>
                          </a:fontRef>
                        </wps:style>
                        <wps:bodyPr/>
                      </wps:wsp>
                      <wps:wsp>
                        <wps:cNvPr id="3309" name="Straight Connector 3309"/>
                        <wps:cNvCnPr>
                          <a:stCxn id="111" idx="3"/>
                          <a:endCxn id="112" idx="7"/>
                        </wps:cNvCnPr>
                        <wps:spPr>
                          <a:xfrm flipH="1">
                            <a:off x="1333698" y="1265021"/>
                            <a:ext cx="247254" cy="272924"/>
                          </a:xfrm>
                          <a:prstGeom prst="line">
                            <a:avLst/>
                          </a:prstGeom>
                        </wps:spPr>
                        <wps:style>
                          <a:lnRef idx="1">
                            <a:schemeClr val="dk1"/>
                          </a:lnRef>
                          <a:fillRef idx="0">
                            <a:schemeClr val="dk1"/>
                          </a:fillRef>
                          <a:effectRef idx="0">
                            <a:schemeClr val="dk1"/>
                          </a:effectRef>
                          <a:fontRef idx="minor">
                            <a:schemeClr val="tx1"/>
                          </a:fontRef>
                        </wps:style>
                        <wps:bodyPr/>
                      </wps:wsp>
                      <wps:wsp>
                        <wps:cNvPr id="3310" name="Straight Connector 3310"/>
                        <wps:cNvCnPr>
                          <a:stCxn id="112" idx="3"/>
                          <a:endCxn id="104" idx="7"/>
                        </wps:cNvCnPr>
                        <wps:spPr>
                          <a:xfrm flipH="1">
                            <a:off x="943173" y="1760173"/>
                            <a:ext cx="161529" cy="282447"/>
                          </a:xfrm>
                          <a:prstGeom prst="line">
                            <a:avLst/>
                          </a:prstGeom>
                        </wps:spPr>
                        <wps:style>
                          <a:lnRef idx="1">
                            <a:schemeClr val="dk1"/>
                          </a:lnRef>
                          <a:fillRef idx="0">
                            <a:schemeClr val="dk1"/>
                          </a:fillRef>
                          <a:effectRef idx="0">
                            <a:schemeClr val="dk1"/>
                          </a:effectRef>
                          <a:fontRef idx="minor">
                            <a:schemeClr val="tx1"/>
                          </a:fontRef>
                        </wps:style>
                        <wps:bodyPr/>
                      </wps:wsp>
                      <wps:wsp>
                        <wps:cNvPr id="3311" name="Straight Connector 3311"/>
                        <wps:cNvCnPr>
                          <a:stCxn id="104" idx="3"/>
                          <a:endCxn id="105" idx="7"/>
                        </wps:cNvCnPr>
                        <wps:spPr>
                          <a:xfrm flipH="1">
                            <a:off x="647898" y="2264848"/>
                            <a:ext cx="66279" cy="254236"/>
                          </a:xfrm>
                          <a:prstGeom prst="line">
                            <a:avLst/>
                          </a:prstGeom>
                        </wps:spPr>
                        <wps:style>
                          <a:lnRef idx="1">
                            <a:schemeClr val="dk1"/>
                          </a:lnRef>
                          <a:fillRef idx="0">
                            <a:schemeClr val="dk1"/>
                          </a:fillRef>
                          <a:effectRef idx="0">
                            <a:schemeClr val="dk1"/>
                          </a:effectRef>
                          <a:fontRef idx="minor">
                            <a:schemeClr val="tx1"/>
                          </a:fontRef>
                        </wps:style>
                        <wps:bodyPr/>
                      </wps:wsp>
                      <wps:wsp>
                        <wps:cNvPr id="3312" name="Straight Connector 3312"/>
                        <wps:cNvCnPr>
                          <a:stCxn id="110" idx="3"/>
                          <a:endCxn id="113" idx="7"/>
                        </wps:cNvCnPr>
                        <wps:spPr>
                          <a:xfrm flipH="1">
                            <a:off x="2209998" y="1227064"/>
                            <a:ext cx="152004" cy="310670"/>
                          </a:xfrm>
                          <a:prstGeom prst="line">
                            <a:avLst/>
                          </a:prstGeom>
                        </wps:spPr>
                        <wps:style>
                          <a:lnRef idx="1">
                            <a:schemeClr val="dk1"/>
                          </a:lnRef>
                          <a:fillRef idx="0">
                            <a:schemeClr val="dk1"/>
                          </a:fillRef>
                          <a:effectRef idx="0">
                            <a:schemeClr val="dk1"/>
                          </a:effectRef>
                          <a:fontRef idx="minor">
                            <a:schemeClr val="tx1"/>
                          </a:fontRef>
                        </wps:style>
                        <wps:bodyPr/>
                      </wps:wsp>
                      <wps:wsp>
                        <wps:cNvPr id="3313" name="Straight Connector 3313"/>
                        <wps:cNvCnPr>
                          <a:stCxn id="113" idx="3"/>
                          <a:endCxn id="115" idx="7"/>
                        </wps:cNvCnPr>
                        <wps:spPr>
                          <a:xfrm flipH="1">
                            <a:off x="1743273" y="1759962"/>
                            <a:ext cx="237729" cy="263897"/>
                          </a:xfrm>
                          <a:prstGeom prst="line">
                            <a:avLst/>
                          </a:prstGeom>
                        </wps:spPr>
                        <wps:style>
                          <a:lnRef idx="1">
                            <a:schemeClr val="dk1"/>
                          </a:lnRef>
                          <a:fillRef idx="0">
                            <a:schemeClr val="dk1"/>
                          </a:fillRef>
                          <a:effectRef idx="0">
                            <a:schemeClr val="dk1"/>
                          </a:effectRef>
                          <a:fontRef idx="minor">
                            <a:schemeClr val="tx1"/>
                          </a:fontRef>
                        </wps:style>
                        <wps:bodyPr/>
                      </wps:wsp>
                      <wps:wsp>
                        <wps:cNvPr id="3314" name="Straight Connector 3314"/>
                        <wps:cNvCnPr>
                          <a:stCxn id="115" idx="3"/>
                          <a:endCxn id="117" idx="7"/>
                        </wps:cNvCnPr>
                        <wps:spPr>
                          <a:xfrm flipH="1">
                            <a:off x="1381323" y="2246087"/>
                            <a:ext cx="132954"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315" name="Straight Connector 3315"/>
                        <wps:cNvCnPr>
                          <a:stCxn id="117" idx="3"/>
                          <a:endCxn id="106" idx="7"/>
                        </wps:cNvCnPr>
                        <wps:spPr>
                          <a:xfrm flipH="1">
                            <a:off x="1028898" y="2722265"/>
                            <a:ext cx="123429" cy="206333"/>
                          </a:xfrm>
                          <a:prstGeom prst="line">
                            <a:avLst/>
                          </a:prstGeom>
                        </wps:spPr>
                        <wps:style>
                          <a:lnRef idx="1">
                            <a:schemeClr val="dk1"/>
                          </a:lnRef>
                          <a:fillRef idx="0">
                            <a:schemeClr val="dk1"/>
                          </a:fillRef>
                          <a:effectRef idx="0">
                            <a:schemeClr val="dk1"/>
                          </a:effectRef>
                          <a:fontRef idx="minor">
                            <a:schemeClr val="tx1"/>
                          </a:fontRef>
                        </wps:style>
                        <wps:bodyPr/>
                      </wps:wsp>
                      <wps:wsp>
                        <wps:cNvPr id="3316" name="Straight Connector 3316"/>
                        <wps:cNvCnPr>
                          <a:stCxn id="105" idx="5"/>
                          <a:endCxn id="106" idx="1"/>
                        </wps:cNvCnPr>
                        <wps:spPr>
                          <a:xfrm>
                            <a:off x="647898" y="2741312"/>
                            <a:ext cx="152004" cy="187286"/>
                          </a:xfrm>
                          <a:prstGeom prst="line">
                            <a:avLst/>
                          </a:prstGeom>
                        </wps:spPr>
                        <wps:style>
                          <a:lnRef idx="1">
                            <a:schemeClr val="dk1"/>
                          </a:lnRef>
                          <a:fillRef idx="0">
                            <a:schemeClr val="dk1"/>
                          </a:fillRef>
                          <a:effectRef idx="0">
                            <a:schemeClr val="dk1"/>
                          </a:effectRef>
                          <a:fontRef idx="minor">
                            <a:schemeClr val="tx1"/>
                          </a:fontRef>
                        </wps:style>
                        <wps:bodyPr/>
                      </wps:wsp>
                      <wps:wsp>
                        <wps:cNvPr id="3317" name="Straight Connector 3317"/>
                        <wps:cNvCnPr>
                          <a:stCxn id="104" idx="5"/>
                          <a:endCxn id="117" idx="1"/>
                        </wps:cNvCnPr>
                        <wps:spPr>
                          <a:xfrm>
                            <a:off x="943173" y="2264848"/>
                            <a:ext cx="209154" cy="235189"/>
                          </a:xfrm>
                          <a:prstGeom prst="line">
                            <a:avLst/>
                          </a:prstGeom>
                        </wps:spPr>
                        <wps:style>
                          <a:lnRef idx="1">
                            <a:schemeClr val="dk1"/>
                          </a:lnRef>
                          <a:fillRef idx="0">
                            <a:schemeClr val="dk1"/>
                          </a:fillRef>
                          <a:effectRef idx="0">
                            <a:schemeClr val="dk1"/>
                          </a:effectRef>
                          <a:fontRef idx="minor">
                            <a:schemeClr val="tx1"/>
                          </a:fontRef>
                        </wps:style>
                        <wps:bodyPr/>
                      </wps:wsp>
                      <wps:wsp>
                        <wps:cNvPr id="3318" name="Straight Connector 3318"/>
                        <wps:cNvCnPr>
                          <a:stCxn id="112" idx="5"/>
                          <a:endCxn id="115" idx="1"/>
                        </wps:cNvCnPr>
                        <wps:spPr>
                          <a:xfrm>
                            <a:off x="1333698" y="1760173"/>
                            <a:ext cx="180579" cy="263686"/>
                          </a:xfrm>
                          <a:prstGeom prst="line">
                            <a:avLst/>
                          </a:prstGeom>
                        </wps:spPr>
                        <wps:style>
                          <a:lnRef idx="1">
                            <a:schemeClr val="dk1"/>
                          </a:lnRef>
                          <a:fillRef idx="0">
                            <a:schemeClr val="dk1"/>
                          </a:fillRef>
                          <a:effectRef idx="0">
                            <a:schemeClr val="dk1"/>
                          </a:effectRef>
                          <a:fontRef idx="minor">
                            <a:schemeClr val="tx1"/>
                          </a:fontRef>
                        </wps:style>
                        <wps:bodyPr/>
                      </wps:wsp>
                      <wps:wsp>
                        <wps:cNvPr id="3319" name="Straight Connector 3319"/>
                        <wps:cNvCnPr>
                          <a:stCxn id="111" idx="5"/>
                          <a:endCxn id="113" idx="1"/>
                        </wps:cNvCnPr>
                        <wps:spPr>
                          <a:xfrm>
                            <a:off x="1809948" y="1265021"/>
                            <a:ext cx="171054" cy="272713"/>
                          </a:xfrm>
                          <a:prstGeom prst="line">
                            <a:avLst/>
                          </a:prstGeom>
                        </wps:spPr>
                        <wps:style>
                          <a:lnRef idx="1">
                            <a:schemeClr val="dk1"/>
                          </a:lnRef>
                          <a:fillRef idx="0">
                            <a:schemeClr val="dk1"/>
                          </a:fillRef>
                          <a:effectRef idx="0">
                            <a:schemeClr val="dk1"/>
                          </a:effectRef>
                          <a:fontRef idx="minor">
                            <a:schemeClr val="tx1"/>
                          </a:fontRef>
                        </wps:style>
                        <wps:bodyPr/>
                      </wps:wsp>
                      <wps:wsp>
                        <wps:cNvPr id="3320" name="Straight Connector 3320"/>
                        <wps:cNvCnPr>
                          <a:stCxn id="110" idx="5"/>
                          <a:endCxn id="114" idx="1"/>
                        </wps:cNvCnPr>
                        <wps:spPr>
                          <a:xfrm>
                            <a:off x="2590998" y="1227064"/>
                            <a:ext cx="180579" cy="292045"/>
                          </a:xfrm>
                          <a:prstGeom prst="line">
                            <a:avLst/>
                          </a:prstGeom>
                        </wps:spPr>
                        <wps:style>
                          <a:lnRef idx="1">
                            <a:schemeClr val="dk1"/>
                          </a:lnRef>
                          <a:fillRef idx="0">
                            <a:schemeClr val="dk1"/>
                          </a:fillRef>
                          <a:effectRef idx="0">
                            <a:schemeClr val="dk1"/>
                          </a:effectRef>
                          <a:fontRef idx="minor">
                            <a:schemeClr val="tx1"/>
                          </a:fontRef>
                        </wps:style>
                        <wps:bodyPr/>
                      </wps:wsp>
                      <wps:wsp>
                        <wps:cNvPr id="3321" name="Straight Connector 3321"/>
                        <wps:cNvCnPr>
                          <a:stCxn id="114" idx="3"/>
                          <a:endCxn id="116" idx="7"/>
                        </wps:cNvCnPr>
                        <wps:spPr>
                          <a:xfrm flipH="1">
                            <a:off x="2600523" y="1741337"/>
                            <a:ext cx="171054" cy="234904"/>
                          </a:xfrm>
                          <a:prstGeom prst="line">
                            <a:avLst/>
                          </a:prstGeom>
                        </wps:spPr>
                        <wps:style>
                          <a:lnRef idx="1">
                            <a:schemeClr val="dk1"/>
                          </a:lnRef>
                          <a:fillRef idx="0">
                            <a:schemeClr val="dk1"/>
                          </a:fillRef>
                          <a:effectRef idx="0">
                            <a:schemeClr val="dk1"/>
                          </a:effectRef>
                          <a:fontRef idx="minor">
                            <a:schemeClr val="tx1"/>
                          </a:fontRef>
                        </wps:style>
                        <wps:bodyPr/>
                      </wps:wsp>
                      <wps:wsp>
                        <wps:cNvPr id="3322" name="Straight Connector 3322"/>
                        <wps:cNvCnPr>
                          <a:stCxn id="113" idx="5"/>
                          <a:endCxn id="116" idx="1"/>
                        </wps:cNvCnPr>
                        <wps:spPr>
                          <a:xfrm>
                            <a:off x="2209998" y="1759962"/>
                            <a:ext cx="161529" cy="216279"/>
                          </a:xfrm>
                          <a:prstGeom prst="line">
                            <a:avLst/>
                          </a:prstGeom>
                        </wps:spPr>
                        <wps:style>
                          <a:lnRef idx="1">
                            <a:schemeClr val="dk1"/>
                          </a:lnRef>
                          <a:fillRef idx="0">
                            <a:schemeClr val="dk1"/>
                          </a:fillRef>
                          <a:effectRef idx="0">
                            <a:schemeClr val="dk1"/>
                          </a:effectRef>
                          <a:fontRef idx="minor">
                            <a:schemeClr val="tx1"/>
                          </a:fontRef>
                        </wps:style>
                        <wps:bodyPr/>
                      </wps:wsp>
                      <wps:wsp>
                        <wps:cNvPr id="3323" name="Straight Connector 3323"/>
                        <wps:cNvCnPr>
                          <a:stCxn id="115" idx="5"/>
                          <a:endCxn id="118" idx="1"/>
                        </wps:cNvCnPr>
                        <wps:spPr>
                          <a:xfrm>
                            <a:off x="1743273" y="2246087"/>
                            <a:ext cx="228204" cy="215856"/>
                          </a:xfrm>
                          <a:prstGeom prst="line">
                            <a:avLst/>
                          </a:prstGeom>
                        </wps:spPr>
                        <wps:style>
                          <a:lnRef idx="1">
                            <a:schemeClr val="dk1"/>
                          </a:lnRef>
                          <a:fillRef idx="0">
                            <a:schemeClr val="dk1"/>
                          </a:fillRef>
                          <a:effectRef idx="0">
                            <a:schemeClr val="dk1"/>
                          </a:effectRef>
                          <a:fontRef idx="minor">
                            <a:schemeClr val="tx1"/>
                          </a:fontRef>
                        </wps:style>
                        <wps:bodyPr/>
                      </wps:wsp>
                      <wps:wsp>
                        <wps:cNvPr id="3324" name="Straight Connector 3324"/>
                        <wps:cNvCnPr>
                          <a:stCxn id="117" idx="5"/>
                          <a:endCxn id="119" idx="1"/>
                        </wps:cNvCnPr>
                        <wps:spPr>
                          <a:xfrm>
                            <a:off x="1381323" y="2722265"/>
                            <a:ext cx="229179" cy="205914"/>
                          </a:xfrm>
                          <a:prstGeom prst="line">
                            <a:avLst/>
                          </a:prstGeom>
                        </wps:spPr>
                        <wps:style>
                          <a:lnRef idx="1">
                            <a:schemeClr val="dk1"/>
                          </a:lnRef>
                          <a:fillRef idx="0">
                            <a:schemeClr val="dk1"/>
                          </a:fillRef>
                          <a:effectRef idx="0">
                            <a:schemeClr val="dk1"/>
                          </a:effectRef>
                          <a:fontRef idx="minor">
                            <a:schemeClr val="tx1"/>
                          </a:fontRef>
                        </wps:style>
                        <wps:bodyPr/>
                      </wps:wsp>
                      <wps:wsp>
                        <wps:cNvPr id="3325" name="Straight Connector 3325"/>
                        <wps:cNvCnPr>
                          <a:stCxn id="106" idx="5"/>
                          <a:endCxn id="107" idx="1"/>
                        </wps:cNvCnPr>
                        <wps:spPr>
                          <a:xfrm>
                            <a:off x="1028898" y="3150826"/>
                            <a:ext cx="228204" cy="215857"/>
                          </a:xfrm>
                          <a:prstGeom prst="line">
                            <a:avLst/>
                          </a:prstGeom>
                        </wps:spPr>
                        <wps:style>
                          <a:lnRef idx="1">
                            <a:schemeClr val="dk1"/>
                          </a:lnRef>
                          <a:fillRef idx="0">
                            <a:schemeClr val="dk1"/>
                          </a:fillRef>
                          <a:effectRef idx="0">
                            <a:schemeClr val="dk1"/>
                          </a:effectRef>
                          <a:fontRef idx="minor">
                            <a:schemeClr val="tx1"/>
                          </a:fontRef>
                        </wps:style>
                        <wps:bodyPr/>
                      </wps:wsp>
                      <wps:wsp>
                        <wps:cNvPr id="3326" name="Straight Connector 3326"/>
                        <wps:cNvCnPr>
                          <a:stCxn id="107" idx="7"/>
                          <a:endCxn id="119" idx="3"/>
                        </wps:cNvCnPr>
                        <wps:spPr>
                          <a:xfrm flipV="1">
                            <a:off x="1486098" y="3150407"/>
                            <a:ext cx="124404" cy="216276"/>
                          </a:xfrm>
                          <a:prstGeom prst="line">
                            <a:avLst/>
                          </a:prstGeom>
                        </wps:spPr>
                        <wps:style>
                          <a:lnRef idx="1">
                            <a:schemeClr val="dk1"/>
                          </a:lnRef>
                          <a:fillRef idx="0">
                            <a:schemeClr val="dk1"/>
                          </a:fillRef>
                          <a:effectRef idx="0">
                            <a:schemeClr val="dk1"/>
                          </a:effectRef>
                          <a:fontRef idx="minor">
                            <a:schemeClr val="tx1"/>
                          </a:fontRef>
                        </wps:style>
                        <wps:bodyPr/>
                      </wps:wsp>
                      <wps:wsp>
                        <wps:cNvPr id="3327" name="Straight Connector 3327"/>
                        <wps:cNvCnPr>
                          <a:stCxn id="119" idx="7"/>
                          <a:endCxn id="118" idx="3"/>
                        </wps:cNvCnPr>
                        <wps:spPr>
                          <a:xfrm flipV="1">
                            <a:off x="1839498" y="2684171"/>
                            <a:ext cx="131979" cy="244008"/>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a:stCxn id="118" idx="7"/>
                          <a:endCxn id="116" idx="3"/>
                        </wps:cNvCnPr>
                        <wps:spPr>
                          <a:xfrm flipV="1">
                            <a:off x="2200473" y="2198469"/>
                            <a:ext cx="171054" cy="26347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Connector 97"/>
                        <wps:cNvCnPr>
                          <a:stCxn id="114" idx="5"/>
                          <a:endCxn id="122" idx="1"/>
                        </wps:cNvCnPr>
                        <wps:spPr>
                          <a:xfrm>
                            <a:off x="3000573" y="1741612"/>
                            <a:ext cx="161529"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a:stCxn id="122" idx="3"/>
                          <a:endCxn id="123" idx="7"/>
                        </wps:cNvCnPr>
                        <wps:spPr>
                          <a:xfrm flipH="1">
                            <a:off x="2971998" y="2179762"/>
                            <a:ext cx="190104"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a:stCxn id="123" idx="3"/>
                          <a:endCxn id="120" idx="7"/>
                        </wps:cNvCnPr>
                        <wps:spPr>
                          <a:xfrm flipH="1">
                            <a:off x="2600523" y="2617506"/>
                            <a:ext cx="14247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a:stCxn id="120" idx="3"/>
                          <a:endCxn id="121" idx="7"/>
                        </wps:cNvCnPr>
                        <wps:spPr>
                          <a:xfrm flipH="1">
                            <a:off x="2248098" y="3084161"/>
                            <a:ext cx="12342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Straight Connector 127"/>
                        <wps:cNvCnPr>
                          <a:stCxn id="121" idx="3"/>
                          <a:endCxn id="108" idx="7"/>
                        </wps:cNvCnPr>
                        <wps:spPr>
                          <a:xfrm flipH="1">
                            <a:off x="1886148" y="3550816"/>
                            <a:ext cx="132954" cy="196810"/>
                          </a:xfrm>
                          <a:prstGeom prst="line">
                            <a:avLst/>
                          </a:prstGeom>
                        </wps:spPr>
                        <wps:style>
                          <a:lnRef idx="1">
                            <a:schemeClr val="dk1"/>
                          </a:lnRef>
                          <a:fillRef idx="0">
                            <a:schemeClr val="dk1"/>
                          </a:fillRef>
                          <a:effectRef idx="0">
                            <a:schemeClr val="dk1"/>
                          </a:effectRef>
                          <a:fontRef idx="minor">
                            <a:schemeClr val="tx1"/>
                          </a:fontRef>
                        </wps:style>
                        <wps:bodyPr/>
                      </wps:wsp>
                      <wps:wsp>
                        <wps:cNvPr id="3328" name="Straight Connector 3328"/>
                        <wps:cNvCnPr>
                          <a:stCxn id="107" idx="5"/>
                          <a:endCxn id="108" idx="1"/>
                        </wps:cNvCnPr>
                        <wps:spPr>
                          <a:xfrm>
                            <a:off x="1486098" y="3588911"/>
                            <a:ext cx="171054" cy="158715"/>
                          </a:xfrm>
                          <a:prstGeom prst="line">
                            <a:avLst/>
                          </a:prstGeom>
                        </wps:spPr>
                        <wps:style>
                          <a:lnRef idx="1">
                            <a:schemeClr val="dk1"/>
                          </a:lnRef>
                          <a:fillRef idx="0">
                            <a:schemeClr val="dk1"/>
                          </a:fillRef>
                          <a:effectRef idx="0">
                            <a:schemeClr val="dk1"/>
                          </a:effectRef>
                          <a:fontRef idx="minor">
                            <a:schemeClr val="tx1"/>
                          </a:fontRef>
                        </wps:style>
                        <wps:bodyPr/>
                      </wps:wsp>
                      <wps:wsp>
                        <wps:cNvPr id="3329" name="Straight Connector 3329"/>
                        <wps:cNvCnPr>
                          <a:stCxn id="119" idx="5"/>
                          <a:endCxn id="121" idx="1"/>
                        </wps:cNvCnPr>
                        <wps:spPr>
                          <a:xfrm>
                            <a:off x="1839498" y="3150407"/>
                            <a:ext cx="179604" cy="178181"/>
                          </a:xfrm>
                          <a:prstGeom prst="line">
                            <a:avLst/>
                          </a:prstGeom>
                        </wps:spPr>
                        <wps:style>
                          <a:lnRef idx="1">
                            <a:schemeClr val="dk1"/>
                          </a:lnRef>
                          <a:fillRef idx="0">
                            <a:schemeClr val="dk1"/>
                          </a:fillRef>
                          <a:effectRef idx="0">
                            <a:schemeClr val="dk1"/>
                          </a:effectRef>
                          <a:fontRef idx="minor">
                            <a:schemeClr val="tx1"/>
                          </a:fontRef>
                        </wps:style>
                        <wps:bodyPr/>
                      </wps:wsp>
                      <wps:wsp>
                        <wps:cNvPr id="3330" name="Straight Connector 3330"/>
                        <wps:cNvCnPr>
                          <a:stCxn id="118" idx="5"/>
                          <a:endCxn id="120" idx="1"/>
                        </wps:cNvCnPr>
                        <wps:spPr>
                          <a:xfrm>
                            <a:off x="2200473" y="2684171"/>
                            <a:ext cx="171054" cy="177762"/>
                          </a:xfrm>
                          <a:prstGeom prst="line">
                            <a:avLst/>
                          </a:prstGeom>
                        </wps:spPr>
                        <wps:style>
                          <a:lnRef idx="1">
                            <a:schemeClr val="dk1"/>
                          </a:lnRef>
                          <a:fillRef idx="0">
                            <a:schemeClr val="dk1"/>
                          </a:fillRef>
                          <a:effectRef idx="0">
                            <a:schemeClr val="dk1"/>
                          </a:effectRef>
                          <a:fontRef idx="minor">
                            <a:schemeClr val="tx1"/>
                          </a:fontRef>
                        </wps:style>
                        <wps:bodyPr/>
                      </wps:wsp>
                      <wps:wsp>
                        <wps:cNvPr id="3331" name="Straight Connector 3331"/>
                        <wps:cNvCnPr>
                          <a:stCxn id="116" idx="5"/>
                          <a:endCxn id="123" idx="1"/>
                        </wps:cNvCnPr>
                        <wps:spPr>
                          <a:xfrm>
                            <a:off x="2600523" y="2198469"/>
                            <a:ext cx="142479" cy="19680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anchor>
            </w:drawing>
          </mc:Choice>
          <mc:Fallback>
            <w:pict>
              <v:group w14:anchorId="170AC550" id="Canvas 3296" o:spid="_x0000_s1063" editas="canvas" style="position:absolute;left:0;text-align:left;margin-left:261.75pt;margin-top:12.25pt;width:294.75pt;height:316.2pt;z-index:251695104;mso-width-relative:margin" coordsize="37433,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width:37433;height:40157;visibility:visible;mso-wrap-style:square">
                  <v:fill o:detectmouseclick="t"/>
                  <v:path o:connecttype="none"/>
                </v:shape>
                <v:oval id="Oval 3297" o:spid="_x0000_s1065" style="position:absolute;left:15630;top:360;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" filled="f" strokecolor="black [3213]" strokeweight="2pt">
                  <v:textbox inset="0,0,0,0">
                    <w:txbxContent>
                      <w:p w14:paraId="4DD5FCEB" w14:textId="43ADF87F"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100" o:spid="_x0000_s1066" style="position:absolute;left:11620;top:5208;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" filled="f" strokecolor="black [3213]" strokeweight="2pt">
                  <v:textbox inset="0,0,0,0">
                    <w:txbxContent>
                      <w:p w14:paraId="6F9127FA" w14:textId="5CDA7646"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v:oval id="Oval 101" o:spid="_x0000_s1067" style="position:absolute;left:7524;top:9970;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" filled="f" strokecolor="black [3213]" strokeweight="2pt">
                  <v:textbox inset="0,0,0,0">
                    <w:txbxContent>
                      <w:p w14:paraId="768910D1" w14:textId="798EC8A3"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v:oval id="Oval 102" o:spid="_x0000_s1068" style="position:absolute;left:3714;top:14923;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" filled="f" strokecolor="black [3213]" strokeweight="2pt">
                  <v:textbox inset="0,0,0,0">
                    <w:txbxContent>
                      <w:p w14:paraId="7EB03D2F" w14:textId="1EE58396"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oval>
                <v:oval id="Oval 103" o:spid="_x0000_s1069" style="position:absolute;top:19971;width:323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" filled="f" strokecolor="black [3213]" strokeweight="2pt">
                  <v:textbox inset="0,0,0,0">
                    <w:txbxContent>
                      <w:p w14:paraId="442167F2" w14:textId="0D4FD369"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oval>
                <v:oval id="Oval 104" o:spid="_x0000_s1070" style="position:absolute;left:6667;top:19969;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" filled="f" strokecolor="black [3213]" strokeweight="2pt">
                  <v:textbox inset="0,0,0,0">
                    <w:txbxContent>
                      <w:p w14:paraId="507853C6" w14:textId="7980CF38"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oval>
                <v:oval id="Oval 105" o:spid="_x0000_s1071" style="position:absolute;left:3714;top:24734;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" filled="f" strokecolor="black [3213]" strokeweight="2pt">
                  <v:textbox inset="0,0,0,0">
                    <w:txbxContent>
                      <w:p w14:paraId="55FC8B60" w14:textId="66AE08B6"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oval>
                <v:oval id="Oval 106" o:spid="_x0000_s1072" style="position:absolute;left:7524;top:28830;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" filled="f" strokecolor="black [3213]" strokeweight="2pt">
                  <v:textbox inset="0,0,0,0">
                    <w:txbxContent>
                      <w:p w14:paraId="565B6826" w14:textId="2BDC2FBA"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v:textbox>
                </v:oval>
                <v:oval id="Oval 107" o:spid="_x0000_s1073" style="position:absolute;left:12096;top:33211;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" filled="f" strokecolor="black [3213]" strokeweight="2pt">
                  <v:textbox inset="0,0,0,0">
                    <w:txbxContent>
                      <w:p w14:paraId="24223410" w14:textId="121F6A0B"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v:oval>
                <v:oval id="Oval 108" o:spid="_x0000_s1074" style="position:absolute;left:16097;top:37021;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" filled="f" strokecolor="black [3213]" strokeweight="2pt">
                  <v:textbox inset="0,0,0,0">
                    <w:txbxContent>
                      <w:p w14:paraId="57352C6D" w14:textId="03F4AC14"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v:textbox>
                </v:oval>
                <v:oval id="Oval 109" o:spid="_x0000_s1075" style="position:absolute;left:18869;top:4827;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" filled="f" strokecolor="black [3213]" strokeweight="2pt">
                  <v:textbox inset="0,0,0,0">
                    <w:txbxContent>
                      <w:p w14:paraId="34CBD668" w14:textId="03B600A7"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oval>
                <v:oval id="Oval 110" o:spid="_x0000_s1076" style="position:absolute;left:23145;top:9589;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" filled="f" strokecolor="black [3213]" strokeweight="2pt">
                  <v:textbox inset="0,0,0,0">
                    <w:txbxContent>
                      <w:p w14:paraId="4ECBCCFA" w14:textId="31249E53"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v:oval>
                <v:oval id="Oval 111" o:spid="_x0000_s1077" style="position:absolute;left:15335;top:9969;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" filled="f" strokecolor="black [3213]" strokeweight="2pt">
                  <v:textbox inset="0,0,0,0">
                    <w:txbxContent>
                      <w:p w14:paraId="6AAF1346" w14:textId="0DA4680D"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oval>
                <v:oval id="Oval 112" o:spid="_x0000_s1078" style="position:absolute;left:10572;top:14921;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" filled="f" strokecolor="black [3213]" strokeweight="2pt">
                  <v:textbox inset="0,0,0,0">
                    <w:txbxContent>
                      <w:p w14:paraId="1D92D77A" w14:textId="25C8FC35"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oval>
                <v:oval id="Oval 113" o:spid="_x0000_s1079" style="position:absolute;left:19335;top:14919;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" filled="f" strokecolor="black [3213]" strokeweight="2pt">
                  <v:textbox inset="0,0,0,0">
                    <w:txbxContent>
                      <w:p w14:paraId="16D0EE2A" w14:textId="3584123A"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v:oval>
                <v:oval id="Oval 114" o:spid="_x0000_s1080" style="position:absolute;left:27241;top:14733;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" filled="f" strokecolor="black [3213]" strokeweight="2pt">
                  <v:textbox inset="0,0,0,0">
                    <w:txbxContent>
                      <w:p w14:paraId="322E3070" w14:textId="619FDD53"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v:textbox>
                </v:oval>
                <v:oval id="Oval 115" o:spid="_x0000_s1081" style="position:absolute;left:14668;top:19781;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" filled="f" strokecolor="black [3213]" strokeweight="2pt">
                  <v:textbox inset="0,0,0,0">
                    <w:txbxContent>
                      <w:p w14:paraId="54D2744E" w14:textId="173FE5BD"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v:textbox>
                </v:oval>
                <v:oval id="Oval 116" o:spid="_x0000_s1082" style="position:absolute;left:23241;top:19305;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" filled="f" strokecolor="black [3213]" strokeweight="2pt">
                  <v:textbox inset="0,0,0,0">
                    <w:txbxContent>
                      <w:p w14:paraId="02CC35C5" w14:textId="18D36CE7"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oval>
                <v:oval id="Oval 117" o:spid="_x0000_s1083" style="position:absolute;left:11049;top:24543;width:323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" filled="f" strokecolor="black [3213]" strokeweight="2pt">
                  <v:textbox inset="0,0,0,0">
                    <w:txbxContent>
                      <w:p w14:paraId="5E4E7D8A" w14:textId="615A4081"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v:textbox>
                </v:oval>
                <v:oval id="Oval 118" o:spid="_x0000_s1084" style="position:absolute;left:19240;top:24162;width:3239;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" filled="f" strokecolor="black [3213]" strokeweight="2pt">
                  <v:textbox inset="0,0,0,0">
                    <w:txbxContent>
                      <w:p w14:paraId="19F26609" w14:textId="1F19CAD8"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txbxContent>
                  </v:textbox>
                </v:oval>
                <v:oval id="Oval 119" o:spid="_x0000_s1085" style="position:absolute;left:15630;top:28826;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" filled="f" strokecolor="black [3213]" strokeweight="2pt">
                  <v:textbox inset="0,0,0,0">
                    <w:txbxContent>
                      <w:p w14:paraId="37CD4136" w14:textId="3D0C5CE5"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txbxContent>
                  </v:textbox>
                </v:oval>
                <v:oval id="Oval 120" o:spid="_x0000_s1086" style="position:absolute;left:23241;top:28163;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" filled="f" strokecolor="black [3213]" strokeweight="2pt">
                  <v:textbox inset="0,0,0,0">
                    <w:txbxContent>
                      <w:p w14:paraId="5CB3DF20" w14:textId="4CCDF734"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v:textbox>
                </v:oval>
                <v:oval id="Oval 121" o:spid="_x0000_s1087" style="position:absolute;left:19716;top:32830;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" filled="f" strokecolor="black [3213]" strokeweight="2pt">
                  <v:textbox inset="0,0,0,0">
                    <w:txbxContent>
                      <w:p w14:paraId="3980BF2A" w14:textId="1C931D35"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v:textbox>
                </v:oval>
                <v:oval id="Oval 122" o:spid="_x0000_s1088" style="position:absolute;left:31146;top:19114;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" filled="f" strokecolor="black [3213]" strokeweight="2pt">
                  <v:textbox inset="0,0,0,0">
                    <w:txbxContent>
                      <w:p w14:paraId="28FA43F7" w14:textId="61BAC04B"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v:oval>
                <v:oval id="Oval 123" o:spid="_x0000_s1089" style="position:absolute;left:26955;top:23496;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" filled="f" strokecolor="black [3213]" strokeweight="2pt">
                  <v:textbox inset="0,0,0,0">
                    <w:txbxContent>
                      <w:p w14:paraId="2CCDC069" w14:textId="10E4F7AA" w:rsidR="000872F4" w:rsidRPr="00AF184F" w:rsidRDefault="000872F4" w:rsidP="00AF184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84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oval>
                <v:line id="Straight Connector 3298" o:spid="_x0000_s1090" style="position:absolute;flip:x;visibility:visible;mso-wrap-style:square" from="14384,3042" to="16105,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" strokecolor="black [3040]"/>
                <v:line id="Straight Connector 3299" o:spid="_x0000_s1091" style="position:absolute;visibility:visible;mso-wrap-style:square" from="18394,3042" to="1934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" strokecolor="black [3040]"/>
                <v:line id="Straight Connector 3300" o:spid="_x0000_s1092" style="position:absolute;flip:x;visibility:visible;mso-wrap-style:square" from="10288,7889" to="12094,1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" strokecolor="black [3040]"/>
                <v:line id="Straight Connector 3301" o:spid="_x0000_s1093" style="position:absolute;flip:x;visibility:visible;mso-wrap-style:square" from="6478,12651" to="7999,1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" strokecolor="black [3040]"/>
                <v:line id="Straight Connector 3302" o:spid="_x0000_s1094" style="position:absolute;flip:x;visibility:visible;mso-wrap-style:square" from="2764,17603" to="4189,2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" strokecolor="black [3040]"/>
                <v:line id="Straight Connector 3303" o:spid="_x0000_s1095" style="position:absolute;visibility:visible;mso-wrap-style:square" from="14384,7889" to="15809,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" strokecolor="black [3040]"/>
                <v:line id="Straight Connector 3304" o:spid="_x0000_s1096" style="position:absolute;visibility:visible;mso-wrap-style:square" from="10288,12651" to="11047,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" strokecolor="black [3040]"/>
                <v:line id="Straight Connector 3305" o:spid="_x0000_s1097" style="position:absolute;visibility:visible;mso-wrap-style:square" from="6478,17603" to="7141,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" strokecolor="black [3040]"/>
                <v:line id="Straight Connector 3306" o:spid="_x0000_s1098" style="position:absolute;visibility:visible;mso-wrap-style:square" from="2764,22651" to="4189,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" strokecolor="black [3040]"/>
                <v:line id="Straight Connector 3307" o:spid="_x0000_s1099" style="position:absolute;flip:x;visibility:visible;mso-wrap-style:square" from="18099,7508" to="19343,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" strokecolor="black [3040]"/>
                <v:line id="Straight Connector 3308" o:spid="_x0000_s1100" style="position:absolute;visibility:visible;mso-wrap-style:square" from="21633,7508" to="23620,1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" strokecolor="black [3040]"/>
                <v:line id="Straight Connector 3309" o:spid="_x0000_s1101" style="position:absolute;flip:x;visibility:visible;mso-wrap-style:square" from="13336,12650" to="15809,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" strokecolor="black [3040]"/>
                <v:line id="Straight Connector 3310" o:spid="_x0000_s1102" style="position:absolute;flip:x;visibility:visible;mso-wrap-style:square" from="9431,17601" to="11047,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" strokecolor="black [3040]"/>
                <v:line id="Straight Connector 3311" o:spid="_x0000_s1103" style="position:absolute;flip:x;visibility:visible;mso-wrap-style:square" from="6478,22648" to="7141,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" strokecolor="black [3040]"/>
                <v:line id="Straight Connector 3312" o:spid="_x0000_s1104" style="position:absolute;flip:x;visibility:visible;mso-wrap-style:square" from="22099,12270" to="2362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" strokecolor="black [3040]"/>
                <v:line id="Straight Connector 3313" o:spid="_x0000_s1105" style="position:absolute;flip:x;visibility:visible;mso-wrap-style:square" from="17432,17599" to="19810,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" strokecolor="black [3040]"/>
                <v:line id="Straight Connector 3314" o:spid="_x0000_s1106" style="position:absolute;flip:x;visibility:visible;mso-wrap-style:square" from="13813,22460" to="15142,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" strokecolor="black [3040]"/>
                <v:line id="Straight Connector 3315" o:spid="_x0000_s1107" style="position:absolute;flip:x;visibility:visible;mso-wrap-style:square" from="10288,27222" to="11523,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" strokecolor="black [3040]"/>
                <v:line id="Straight Connector 3316" o:spid="_x0000_s1108" style="position:absolute;visibility:visible;mso-wrap-style:square" from="6478,27413" to="7999,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" strokecolor="black [3040]"/>
                <v:line id="Straight Connector 3317" o:spid="_x0000_s1109" style="position:absolute;visibility:visible;mso-wrap-style:square" from="9431,22648" to="11523,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" strokecolor="black [3040]"/>
                <v:line id="Straight Connector 3318" o:spid="_x0000_s1110" style="position:absolute;visibility:visible;mso-wrap-style:square" from="13336,17601" to="15142,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" strokecolor="black [3040]"/>
                <v:line id="Straight Connector 3319" o:spid="_x0000_s1111" style="position:absolute;visibility:visible;mso-wrap-style:square" from="18099,12650" to="1981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" strokecolor="black [3040]"/>
                <v:line id="Straight Connector 3320" o:spid="_x0000_s1112" style="position:absolute;visibility:visible;mso-wrap-style:square" from="25909,12270" to="27715,15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" strokecolor="black [3040]"/>
                <v:line id="Straight Connector 3321" o:spid="_x0000_s1113" style="position:absolute;flip:x;visibility:visible;mso-wrap-style:square" from="26005,17413" to="27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" strokecolor="black [3040]"/>
                <v:line id="Straight Connector 3322" o:spid="_x0000_s1114" style="position:absolute;visibility:visible;mso-wrap-style:square" from="22099,17599" to="23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" strokecolor="black [3040]"/>
                <v:line id="Straight Connector 3323" o:spid="_x0000_s1115" style="position:absolute;visibility:visible;mso-wrap-style:square" from="17432,22460" to="19714,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" strokecolor="black [3040]"/>
                <v:line id="Straight Connector 3324" o:spid="_x0000_s1116" style="position:absolute;visibility:visible;mso-wrap-style:square" from="13813,27222" to="16105,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" strokecolor="black [3040]"/>
                <v:line id="Straight Connector 3325" o:spid="_x0000_s1117" style="position:absolute;visibility:visible;mso-wrap-style:square" from="10288,31508" to="12571,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" strokecolor="black [3040]"/>
                <v:line id="Straight Connector 3326" o:spid="_x0000_s1118" style="position:absolute;flip:y;visibility:visible;mso-wrap-style:square" from="14860,31504" to="16105,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" strokecolor="black [3040]"/>
                <v:line id="Straight Connector 3327" o:spid="_x0000_s1119" style="position:absolute;flip:y;visibility:visible;mso-wrap-style:square" from="18394,26841" to="19714,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" strokecolor="black [3040]"/>
                <v:line id="Straight Connector 96" o:spid="_x0000_s1120" style="position:absolute;flip:y;visibility:visible;mso-wrap-style:square" from="22004,21984" to="23715,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" strokecolor="black [3040]"/>
                <v:line id="Straight Connector 97" o:spid="_x0000_s1121" style="position:absolute;visibility:visible;mso-wrap-style:square" from="30005,17416" to="31621,1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" strokecolor="black [3040]"/>
                <v:line id="Straight Connector 124" o:spid="_x0000_s1122" style="position:absolute;flip:x;visibility:visible;mso-wrap-style:square" from="29719,21797" to="31621,2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" strokecolor="black [3040]"/>
                <v:line id="Straight Connector 125" o:spid="_x0000_s1123" style="position:absolute;flip:x;visibility:visible;mso-wrap-style:square" from="26005,26175" to="27430,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" strokecolor="black [3040]"/>
                <v:line id="Straight Connector 126" o:spid="_x0000_s1124" style="position:absolute;flip:x;visibility:visible;mso-wrap-style:square" from="22480,30841" to="23715,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" strokecolor="black [3040]"/>
                <v:line id="Straight Connector 127" o:spid="_x0000_s1125" style="position:absolute;flip:x;visibility:visible;mso-wrap-style:square" from="18861,35508" to="2019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" strokecolor="black [3040]"/>
                <v:line id="Straight Connector 3328" o:spid="_x0000_s1126" style="position:absolute;visibility:visible;mso-wrap-style:square" from="14860,35889" to="1657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" strokecolor="black [3040]"/>
                <v:line id="Straight Connector 3329" o:spid="_x0000_s1127" style="position:absolute;visibility:visible;mso-wrap-style:square" from="18394,31504" to="20191,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" strokecolor="black [3040]"/>
                <v:line id="Straight Connector 3330" o:spid="_x0000_s1128" style="position:absolute;visibility:visible;mso-wrap-style:square" from="22004,26841" to="23715,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" strokecolor="black [3040]"/>
                <v:line id="Straight Connector 3331" o:spid="_x0000_s1129" style="position:absolute;visibility:visible;mso-wrap-style:square" from="26005,21984" to="27430,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" strokecolor="black [3040]"/>
                <w10:wrap type="square"/>
              </v:group>
            </w:pict>
          </mc:Fallback>
        </mc:AlternateContent>
      </w:r>
      <w:r w:rsidR="00E52836">
        <w:rPr>
          <w:noProof/>
          <w:lang w:eastAsia="en-GB"/>
        </w:rPr>
        <mc:AlternateContent>
          <mc:Choice Requires="wps">
            <w:drawing>
              <wp:anchor distT="45720" distB="45720" distL="114300" distR="114300" simplePos="0" relativeHeight="251694080" behindDoc="0" locked="0" layoutInCell="1" allowOverlap="1" wp14:anchorId="7AE06480" wp14:editId="5F8E4CBC">
                <wp:simplePos x="0" y="0"/>
                <wp:positionH relativeFrom="margin">
                  <wp:align>left</wp:align>
                </wp:positionH>
                <wp:positionV relativeFrom="paragraph">
                  <wp:posOffset>92710</wp:posOffset>
                </wp:positionV>
                <wp:extent cx="1933575" cy="1404620"/>
                <wp:effectExtent l="0" t="0" r="0" b="5080"/>
                <wp:wrapSquare wrapText="bothSides"/>
                <wp:docPr id="3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04620"/>
                        </a:xfrm>
                        <a:prstGeom prst="rect">
                          <a:avLst/>
                        </a:prstGeom>
                        <a:noFill/>
                        <a:ln w="9525">
                          <a:noFill/>
                          <a:miter lim="800000"/>
                          <a:headEnd/>
                          <a:tailEnd/>
                        </a:ln>
                      </wps:spPr>
                      <wps:txbx>
                        <w:txbxContent>
                          <w:p w14:paraId="4E6ADBBE" w14:textId="3F1EE0C2" w:rsidR="000872F4" w:rsidRPr="00E52836" w:rsidRDefault="000872F4">
                            <w:pPr>
                              <w:rPr>
                                <w:sz w:val="2"/>
                              </w:rPr>
                            </w:pPr>
                          </w:p>
                          <w:tbl>
                            <w:tblPr>
                              <w:tblStyle w:val="TableGrid"/>
                              <w:tblW w:w="0" w:type="auto"/>
                              <w:tblLook w:val="04A0" w:firstRow="1" w:lastRow="0" w:firstColumn="1" w:lastColumn="0" w:noHBand="0" w:noVBand="1"/>
                            </w:tblPr>
                            <w:tblGrid>
                              <w:gridCol w:w="449"/>
                              <w:gridCol w:w="571"/>
                              <w:gridCol w:w="571"/>
                              <w:gridCol w:w="571"/>
                              <w:gridCol w:w="571"/>
                            </w:tblGrid>
                            <w:tr w:rsidR="000872F4" w14:paraId="6E0391E1" w14:textId="77777777" w:rsidTr="00AE1181">
                              <w:tc>
                                <w:tcPr>
                                  <w:tcW w:w="458" w:type="dxa"/>
                                </w:tcPr>
                                <w:p w14:paraId="747CE36F" w14:textId="77777777" w:rsidR="000872F4" w:rsidRDefault="000872F4" w:rsidP="00E52836">
                                  <w:pPr>
                                    <w:jc w:val="center"/>
                                  </w:pPr>
                                  <w:r>
                                    <w:t>1</w:t>
                                  </w:r>
                                </w:p>
                              </w:tc>
                              <w:tc>
                                <w:tcPr>
                                  <w:tcW w:w="579" w:type="dxa"/>
                                </w:tcPr>
                                <w:p w14:paraId="762E0A3D" w14:textId="77777777" w:rsidR="000872F4" w:rsidRDefault="000872F4" w:rsidP="00E52836">
                                  <w:pPr>
                                    <w:jc w:val="center"/>
                                  </w:pPr>
                                  <w:r>
                                    <w:t>6</w:t>
                                  </w:r>
                                </w:p>
                              </w:tc>
                              <w:tc>
                                <w:tcPr>
                                  <w:tcW w:w="579" w:type="dxa"/>
                                </w:tcPr>
                                <w:p w14:paraId="5F4BBC2C" w14:textId="77777777" w:rsidR="000872F4" w:rsidRDefault="000872F4" w:rsidP="00E52836">
                                  <w:pPr>
                                    <w:jc w:val="center"/>
                                  </w:pPr>
                                  <w:r>
                                    <w:t>11</w:t>
                                  </w:r>
                                </w:p>
                              </w:tc>
                              <w:tc>
                                <w:tcPr>
                                  <w:tcW w:w="579" w:type="dxa"/>
                                </w:tcPr>
                                <w:p w14:paraId="777EC11E" w14:textId="77777777" w:rsidR="000872F4" w:rsidRDefault="000872F4" w:rsidP="00E52836">
                                  <w:pPr>
                                    <w:jc w:val="center"/>
                                  </w:pPr>
                                  <w:r>
                                    <w:t>16</w:t>
                                  </w:r>
                                </w:p>
                              </w:tc>
                              <w:tc>
                                <w:tcPr>
                                  <w:tcW w:w="579" w:type="dxa"/>
                                </w:tcPr>
                                <w:p w14:paraId="54C393A2" w14:textId="77777777" w:rsidR="000872F4" w:rsidRDefault="000872F4" w:rsidP="00E52836">
                                  <w:pPr>
                                    <w:jc w:val="center"/>
                                  </w:pPr>
                                  <w:r>
                                    <w:t>21</w:t>
                                  </w:r>
                                </w:p>
                              </w:tc>
                            </w:tr>
                            <w:tr w:rsidR="000872F4" w14:paraId="43A7DC46" w14:textId="77777777" w:rsidTr="00AE1181">
                              <w:tc>
                                <w:tcPr>
                                  <w:tcW w:w="458" w:type="dxa"/>
                                </w:tcPr>
                                <w:p w14:paraId="1A005163" w14:textId="77777777" w:rsidR="000872F4" w:rsidRDefault="000872F4" w:rsidP="00E52836">
                                  <w:pPr>
                                    <w:jc w:val="center"/>
                                  </w:pPr>
                                  <w:r>
                                    <w:t>2</w:t>
                                  </w:r>
                                </w:p>
                              </w:tc>
                              <w:tc>
                                <w:tcPr>
                                  <w:tcW w:w="579" w:type="dxa"/>
                                </w:tcPr>
                                <w:p w14:paraId="193F0521" w14:textId="77777777" w:rsidR="000872F4" w:rsidRDefault="000872F4" w:rsidP="00E52836">
                                  <w:pPr>
                                    <w:jc w:val="center"/>
                                  </w:pPr>
                                  <w:r>
                                    <w:t>7</w:t>
                                  </w:r>
                                </w:p>
                              </w:tc>
                              <w:tc>
                                <w:tcPr>
                                  <w:tcW w:w="579" w:type="dxa"/>
                                </w:tcPr>
                                <w:p w14:paraId="21B48560" w14:textId="77777777" w:rsidR="000872F4" w:rsidRDefault="000872F4" w:rsidP="00E52836">
                                  <w:pPr>
                                    <w:jc w:val="center"/>
                                  </w:pPr>
                                  <w:r>
                                    <w:t>12</w:t>
                                  </w:r>
                                </w:p>
                              </w:tc>
                              <w:tc>
                                <w:tcPr>
                                  <w:tcW w:w="579" w:type="dxa"/>
                                </w:tcPr>
                                <w:p w14:paraId="256D8B2B" w14:textId="77777777" w:rsidR="000872F4" w:rsidRDefault="000872F4" w:rsidP="00E52836">
                                  <w:pPr>
                                    <w:jc w:val="center"/>
                                  </w:pPr>
                                  <w:r>
                                    <w:t>17</w:t>
                                  </w:r>
                                </w:p>
                              </w:tc>
                              <w:tc>
                                <w:tcPr>
                                  <w:tcW w:w="579" w:type="dxa"/>
                                </w:tcPr>
                                <w:p w14:paraId="7680BB8C" w14:textId="77777777" w:rsidR="000872F4" w:rsidRDefault="000872F4" w:rsidP="00E52836">
                                  <w:pPr>
                                    <w:jc w:val="center"/>
                                  </w:pPr>
                                  <w:r>
                                    <w:t>22</w:t>
                                  </w:r>
                                </w:p>
                              </w:tc>
                            </w:tr>
                            <w:tr w:rsidR="000872F4" w14:paraId="61320A5E" w14:textId="77777777" w:rsidTr="00AE1181">
                              <w:tc>
                                <w:tcPr>
                                  <w:tcW w:w="458" w:type="dxa"/>
                                </w:tcPr>
                                <w:p w14:paraId="19BA515C" w14:textId="77777777" w:rsidR="000872F4" w:rsidRDefault="000872F4" w:rsidP="00E52836">
                                  <w:pPr>
                                    <w:jc w:val="center"/>
                                  </w:pPr>
                                  <w:r>
                                    <w:t>3</w:t>
                                  </w:r>
                                </w:p>
                              </w:tc>
                              <w:tc>
                                <w:tcPr>
                                  <w:tcW w:w="579" w:type="dxa"/>
                                </w:tcPr>
                                <w:p w14:paraId="1BCFE76D" w14:textId="77777777" w:rsidR="000872F4" w:rsidRDefault="000872F4" w:rsidP="00E52836">
                                  <w:pPr>
                                    <w:jc w:val="center"/>
                                  </w:pPr>
                                  <w:r>
                                    <w:t>8</w:t>
                                  </w:r>
                                </w:p>
                              </w:tc>
                              <w:tc>
                                <w:tcPr>
                                  <w:tcW w:w="579" w:type="dxa"/>
                                </w:tcPr>
                                <w:p w14:paraId="11EE127F" w14:textId="77777777" w:rsidR="000872F4" w:rsidRDefault="000872F4" w:rsidP="00E52836">
                                  <w:pPr>
                                    <w:jc w:val="center"/>
                                  </w:pPr>
                                  <w:r>
                                    <w:t>13</w:t>
                                  </w:r>
                                </w:p>
                              </w:tc>
                              <w:tc>
                                <w:tcPr>
                                  <w:tcW w:w="579" w:type="dxa"/>
                                </w:tcPr>
                                <w:p w14:paraId="75485A11" w14:textId="77777777" w:rsidR="000872F4" w:rsidRDefault="000872F4" w:rsidP="00E52836">
                                  <w:pPr>
                                    <w:jc w:val="center"/>
                                  </w:pPr>
                                  <w:r>
                                    <w:t>18</w:t>
                                  </w:r>
                                </w:p>
                              </w:tc>
                              <w:tc>
                                <w:tcPr>
                                  <w:tcW w:w="579" w:type="dxa"/>
                                </w:tcPr>
                                <w:p w14:paraId="73B42666" w14:textId="77777777" w:rsidR="000872F4" w:rsidRDefault="000872F4" w:rsidP="00E52836">
                                  <w:pPr>
                                    <w:jc w:val="center"/>
                                  </w:pPr>
                                  <w:r>
                                    <w:t>23</w:t>
                                  </w:r>
                                </w:p>
                              </w:tc>
                            </w:tr>
                            <w:tr w:rsidR="000872F4" w14:paraId="205C1608" w14:textId="77777777" w:rsidTr="00AE1181">
                              <w:tc>
                                <w:tcPr>
                                  <w:tcW w:w="458" w:type="dxa"/>
                                </w:tcPr>
                                <w:p w14:paraId="57C4A6F7" w14:textId="77777777" w:rsidR="000872F4" w:rsidRDefault="000872F4" w:rsidP="00E52836">
                                  <w:pPr>
                                    <w:jc w:val="center"/>
                                  </w:pPr>
                                  <w:r>
                                    <w:t>4</w:t>
                                  </w:r>
                                </w:p>
                              </w:tc>
                              <w:tc>
                                <w:tcPr>
                                  <w:tcW w:w="579" w:type="dxa"/>
                                </w:tcPr>
                                <w:p w14:paraId="2E46445F" w14:textId="77777777" w:rsidR="000872F4" w:rsidRDefault="000872F4" w:rsidP="00E52836">
                                  <w:pPr>
                                    <w:jc w:val="center"/>
                                  </w:pPr>
                                  <w:r>
                                    <w:t>9</w:t>
                                  </w:r>
                                </w:p>
                              </w:tc>
                              <w:tc>
                                <w:tcPr>
                                  <w:tcW w:w="579" w:type="dxa"/>
                                </w:tcPr>
                                <w:p w14:paraId="58B9C6E7" w14:textId="77777777" w:rsidR="000872F4" w:rsidRDefault="000872F4" w:rsidP="00E52836">
                                  <w:pPr>
                                    <w:jc w:val="center"/>
                                  </w:pPr>
                                  <w:r>
                                    <w:t>14</w:t>
                                  </w:r>
                                </w:p>
                              </w:tc>
                              <w:tc>
                                <w:tcPr>
                                  <w:tcW w:w="579" w:type="dxa"/>
                                </w:tcPr>
                                <w:p w14:paraId="6A107650" w14:textId="77777777" w:rsidR="000872F4" w:rsidRDefault="000872F4" w:rsidP="00E52836">
                                  <w:pPr>
                                    <w:jc w:val="center"/>
                                  </w:pPr>
                                  <w:r>
                                    <w:t>19</w:t>
                                  </w:r>
                                </w:p>
                              </w:tc>
                              <w:tc>
                                <w:tcPr>
                                  <w:tcW w:w="579" w:type="dxa"/>
                                </w:tcPr>
                                <w:p w14:paraId="1497D892" w14:textId="77777777" w:rsidR="000872F4" w:rsidRDefault="000872F4" w:rsidP="00E52836">
                                  <w:pPr>
                                    <w:jc w:val="center"/>
                                  </w:pPr>
                                  <w:r>
                                    <w:t>24</w:t>
                                  </w:r>
                                </w:p>
                              </w:tc>
                            </w:tr>
                            <w:tr w:rsidR="000872F4" w14:paraId="5EDAD4C0" w14:textId="77777777" w:rsidTr="00AE1181">
                              <w:tc>
                                <w:tcPr>
                                  <w:tcW w:w="458" w:type="dxa"/>
                                </w:tcPr>
                                <w:p w14:paraId="07C60534" w14:textId="77777777" w:rsidR="000872F4" w:rsidRDefault="000872F4" w:rsidP="00E52836">
                                  <w:pPr>
                                    <w:jc w:val="center"/>
                                  </w:pPr>
                                  <w:r>
                                    <w:t>5</w:t>
                                  </w:r>
                                </w:p>
                              </w:tc>
                              <w:tc>
                                <w:tcPr>
                                  <w:tcW w:w="579" w:type="dxa"/>
                                </w:tcPr>
                                <w:p w14:paraId="52C25CA1" w14:textId="77777777" w:rsidR="000872F4" w:rsidRDefault="000872F4" w:rsidP="00E52836">
                                  <w:pPr>
                                    <w:jc w:val="center"/>
                                  </w:pPr>
                                  <w:r>
                                    <w:t>10</w:t>
                                  </w:r>
                                </w:p>
                              </w:tc>
                              <w:tc>
                                <w:tcPr>
                                  <w:tcW w:w="579" w:type="dxa"/>
                                </w:tcPr>
                                <w:p w14:paraId="056863EF" w14:textId="77777777" w:rsidR="000872F4" w:rsidRDefault="000872F4" w:rsidP="00E52836">
                                  <w:pPr>
                                    <w:jc w:val="center"/>
                                  </w:pPr>
                                  <w:r>
                                    <w:t>15</w:t>
                                  </w:r>
                                </w:p>
                              </w:tc>
                              <w:tc>
                                <w:tcPr>
                                  <w:tcW w:w="579" w:type="dxa"/>
                                </w:tcPr>
                                <w:p w14:paraId="10CE7A54" w14:textId="77777777" w:rsidR="000872F4" w:rsidRDefault="000872F4" w:rsidP="00E52836">
                                  <w:pPr>
                                    <w:jc w:val="center"/>
                                  </w:pPr>
                                  <w:r>
                                    <w:t>20</w:t>
                                  </w:r>
                                </w:p>
                              </w:tc>
                              <w:tc>
                                <w:tcPr>
                                  <w:tcW w:w="579" w:type="dxa"/>
                                </w:tcPr>
                                <w:p w14:paraId="5C37AC53" w14:textId="77777777" w:rsidR="000872F4" w:rsidRDefault="000872F4" w:rsidP="00E52836">
                                  <w:pPr>
                                    <w:jc w:val="center"/>
                                  </w:pPr>
                                  <w:r>
                                    <w:t>25</w:t>
                                  </w:r>
                                </w:p>
                              </w:tc>
                            </w:tr>
                          </w:tbl>
                          <w:p w14:paraId="0E46125F" w14:textId="3D354182" w:rsidR="000872F4" w:rsidRPr="00E52836" w:rsidRDefault="000872F4">
                            <w:pPr>
                              <w:rPr>
                                <w:sz w:val="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E06480" id="_x0000_s1130" type="#_x0000_t202" style="position:absolute;left:0;text-align:left;margin-left:0;margin-top:7.3pt;width:152.2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" filled="f" stroked="f">
                <v:textbox style="mso-fit-shape-to-text:t">
                  <w:txbxContent>
                    <w:p w14:paraId="4E6ADBBE" w14:textId="3F1EE0C2" w:rsidR="000872F4" w:rsidRPr="00E52836" w:rsidRDefault="000872F4">
                      <w:pPr>
                        <w:rPr>
                          <w:sz w:val="2"/>
                        </w:rPr>
                      </w:pPr>
                    </w:p>
                    <w:tbl>
                      <w:tblPr>
                        <w:tblStyle w:val="TableGrid"/>
                        <w:tblW w:w="0" w:type="auto"/>
                        <w:tblLook w:val="04A0" w:firstRow="1" w:lastRow="0" w:firstColumn="1" w:lastColumn="0" w:noHBand="0" w:noVBand="1"/>
                      </w:tblPr>
                      <w:tblGrid>
                        <w:gridCol w:w="449"/>
                        <w:gridCol w:w="571"/>
                        <w:gridCol w:w="571"/>
                        <w:gridCol w:w="571"/>
                        <w:gridCol w:w="571"/>
                      </w:tblGrid>
                      <w:tr w:rsidR="000872F4" w14:paraId="6E0391E1" w14:textId="77777777" w:rsidTr="00AE1181">
                        <w:tc>
                          <w:tcPr>
                            <w:tcW w:w="458" w:type="dxa"/>
                          </w:tcPr>
                          <w:p w14:paraId="747CE36F" w14:textId="77777777" w:rsidR="000872F4" w:rsidRDefault="000872F4" w:rsidP="00E52836">
                            <w:pPr>
                              <w:jc w:val="center"/>
                            </w:pPr>
                            <w:r>
                              <w:t>1</w:t>
                            </w:r>
                          </w:p>
                        </w:tc>
                        <w:tc>
                          <w:tcPr>
                            <w:tcW w:w="579" w:type="dxa"/>
                          </w:tcPr>
                          <w:p w14:paraId="762E0A3D" w14:textId="77777777" w:rsidR="000872F4" w:rsidRDefault="000872F4" w:rsidP="00E52836">
                            <w:pPr>
                              <w:jc w:val="center"/>
                            </w:pPr>
                            <w:r>
                              <w:t>6</w:t>
                            </w:r>
                          </w:p>
                        </w:tc>
                        <w:tc>
                          <w:tcPr>
                            <w:tcW w:w="579" w:type="dxa"/>
                          </w:tcPr>
                          <w:p w14:paraId="5F4BBC2C" w14:textId="77777777" w:rsidR="000872F4" w:rsidRDefault="000872F4" w:rsidP="00E52836">
                            <w:pPr>
                              <w:jc w:val="center"/>
                            </w:pPr>
                            <w:r>
                              <w:t>11</w:t>
                            </w:r>
                          </w:p>
                        </w:tc>
                        <w:tc>
                          <w:tcPr>
                            <w:tcW w:w="579" w:type="dxa"/>
                          </w:tcPr>
                          <w:p w14:paraId="777EC11E" w14:textId="77777777" w:rsidR="000872F4" w:rsidRDefault="000872F4" w:rsidP="00E52836">
                            <w:pPr>
                              <w:jc w:val="center"/>
                            </w:pPr>
                            <w:r>
                              <w:t>16</w:t>
                            </w:r>
                          </w:p>
                        </w:tc>
                        <w:tc>
                          <w:tcPr>
                            <w:tcW w:w="579" w:type="dxa"/>
                          </w:tcPr>
                          <w:p w14:paraId="54C393A2" w14:textId="77777777" w:rsidR="000872F4" w:rsidRDefault="000872F4" w:rsidP="00E52836">
                            <w:pPr>
                              <w:jc w:val="center"/>
                            </w:pPr>
                            <w:r>
                              <w:t>21</w:t>
                            </w:r>
                          </w:p>
                        </w:tc>
                      </w:tr>
                      <w:tr w:rsidR="000872F4" w14:paraId="43A7DC46" w14:textId="77777777" w:rsidTr="00AE1181">
                        <w:tc>
                          <w:tcPr>
                            <w:tcW w:w="458" w:type="dxa"/>
                          </w:tcPr>
                          <w:p w14:paraId="1A005163" w14:textId="77777777" w:rsidR="000872F4" w:rsidRDefault="000872F4" w:rsidP="00E52836">
                            <w:pPr>
                              <w:jc w:val="center"/>
                            </w:pPr>
                            <w:r>
                              <w:t>2</w:t>
                            </w:r>
                          </w:p>
                        </w:tc>
                        <w:tc>
                          <w:tcPr>
                            <w:tcW w:w="579" w:type="dxa"/>
                          </w:tcPr>
                          <w:p w14:paraId="193F0521" w14:textId="77777777" w:rsidR="000872F4" w:rsidRDefault="000872F4" w:rsidP="00E52836">
                            <w:pPr>
                              <w:jc w:val="center"/>
                            </w:pPr>
                            <w:r>
                              <w:t>7</w:t>
                            </w:r>
                          </w:p>
                        </w:tc>
                        <w:tc>
                          <w:tcPr>
                            <w:tcW w:w="579" w:type="dxa"/>
                          </w:tcPr>
                          <w:p w14:paraId="21B48560" w14:textId="77777777" w:rsidR="000872F4" w:rsidRDefault="000872F4" w:rsidP="00E52836">
                            <w:pPr>
                              <w:jc w:val="center"/>
                            </w:pPr>
                            <w:r>
                              <w:t>12</w:t>
                            </w:r>
                          </w:p>
                        </w:tc>
                        <w:tc>
                          <w:tcPr>
                            <w:tcW w:w="579" w:type="dxa"/>
                          </w:tcPr>
                          <w:p w14:paraId="256D8B2B" w14:textId="77777777" w:rsidR="000872F4" w:rsidRDefault="000872F4" w:rsidP="00E52836">
                            <w:pPr>
                              <w:jc w:val="center"/>
                            </w:pPr>
                            <w:r>
                              <w:t>17</w:t>
                            </w:r>
                          </w:p>
                        </w:tc>
                        <w:tc>
                          <w:tcPr>
                            <w:tcW w:w="579" w:type="dxa"/>
                          </w:tcPr>
                          <w:p w14:paraId="7680BB8C" w14:textId="77777777" w:rsidR="000872F4" w:rsidRDefault="000872F4" w:rsidP="00E52836">
                            <w:pPr>
                              <w:jc w:val="center"/>
                            </w:pPr>
                            <w:r>
                              <w:t>22</w:t>
                            </w:r>
                          </w:p>
                        </w:tc>
                      </w:tr>
                      <w:tr w:rsidR="000872F4" w14:paraId="61320A5E" w14:textId="77777777" w:rsidTr="00AE1181">
                        <w:tc>
                          <w:tcPr>
                            <w:tcW w:w="458" w:type="dxa"/>
                          </w:tcPr>
                          <w:p w14:paraId="19BA515C" w14:textId="77777777" w:rsidR="000872F4" w:rsidRDefault="000872F4" w:rsidP="00E52836">
                            <w:pPr>
                              <w:jc w:val="center"/>
                            </w:pPr>
                            <w:r>
                              <w:t>3</w:t>
                            </w:r>
                          </w:p>
                        </w:tc>
                        <w:tc>
                          <w:tcPr>
                            <w:tcW w:w="579" w:type="dxa"/>
                          </w:tcPr>
                          <w:p w14:paraId="1BCFE76D" w14:textId="77777777" w:rsidR="000872F4" w:rsidRDefault="000872F4" w:rsidP="00E52836">
                            <w:pPr>
                              <w:jc w:val="center"/>
                            </w:pPr>
                            <w:r>
                              <w:t>8</w:t>
                            </w:r>
                          </w:p>
                        </w:tc>
                        <w:tc>
                          <w:tcPr>
                            <w:tcW w:w="579" w:type="dxa"/>
                          </w:tcPr>
                          <w:p w14:paraId="11EE127F" w14:textId="77777777" w:rsidR="000872F4" w:rsidRDefault="000872F4" w:rsidP="00E52836">
                            <w:pPr>
                              <w:jc w:val="center"/>
                            </w:pPr>
                            <w:r>
                              <w:t>13</w:t>
                            </w:r>
                          </w:p>
                        </w:tc>
                        <w:tc>
                          <w:tcPr>
                            <w:tcW w:w="579" w:type="dxa"/>
                          </w:tcPr>
                          <w:p w14:paraId="75485A11" w14:textId="77777777" w:rsidR="000872F4" w:rsidRDefault="000872F4" w:rsidP="00E52836">
                            <w:pPr>
                              <w:jc w:val="center"/>
                            </w:pPr>
                            <w:r>
                              <w:t>18</w:t>
                            </w:r>
                          </w:p>
                        </w:tc>
                        <w:tc>
                          <w:tcPr>
                            <w:tcW w:w="579" w:type="dxa"/>
                          </w:tcPr>
                          <w:p w14:paraId="73B42666" w14:textId="77777777" w:rsidR="000872F4" w:rsidRDefault="000872F4" w:rsidP="00E52836">
                            <w:pPr>
                              <w:jc w:val="center"/>
                            </w:pPr>
                            <w:r>
                              <w:t>23</w:t>
                            </w:r>
                          </w:p>
                        </w:tc>
                      </w:tr>
                      <w:tr w:rsidR="000872F4" w14:paraId="205C1608" w14:textId="77777777" w:rsidTr="00AE1181">
                        <w:tc>
                          <w:tcPr>
                            <w:tcW w:w="458" w:type="dxa"/>
                          </w:tcPr>
                          <w:p w14:paraId="57C4A6F7" w14:textId="77777777" w:rsidR="000872F4" w:rsidRDefault="000872F4" w:rsidP="00E52836">
                            <w:pPr>
                              <w:jc w:val="center"/>
                            </w:pPr>
                            <w:r>
                              <w:t>4</w:t>
                            </w:r>
                          </w:p>
                        </w:tc>
                        <w:tc>
                          <w:tcPr>
                            <w:tcW w:w="579" w:type="dxa"/>
                          </w:tcPr>
                          <w:p w14:paraId="2E46445F" w14:textId="77777777" w:rsidR="000872F4" w:rsidRDefault="000872F4" w:rsidP="00E52836">
                            <w:pPr>
                              <w:jc w:val="center"/>
                            </w:pPr>
                            <w:r>
                              <w:t>9</w:t>
                            </w:r>
                          </w:p>
                        </w:tc>
                        <w:tc>
                          <w:tcPr>
                            <w:tcW w:w="579" w:type="dxa"/>
                          </w:tcPr>
                          <w:p w14:paraId="58B9C6E7" w14:textId="77777777" w:rsidR="000872F4" w:rsidRDefault="000872F4" w:rsidP="00E52836">
                            <w:pPr>
                              <w:jc w:val="center"/>
                            </w:pPr>
                            <w:r>
                              <w:t>14</w:t>
                            </w:r>
                          </w:p>
                        </w:tc>
                        <w:tc>
                          <w:tcPr>
                            <w:tcW w:w="579" w:type="dxa"/>
                          </w:tcPr>
                          <w:p w14:paraId="6A107650" w14:textId="77777777" w:rsidR="000872F4" w:rsidRDefault="000872F4" w:rsidP="00E52836">
                            <w:pPr>
                              <w:jc w:val="center"/>
                            </w:pPr>
                            <w:r>
                              <w:t>19</w:t>
                            </w:r>
                          </w:p>
                        </w:tc>
                        <w:tc>
                          <w:tcPr>
                            <w:tcW w:w="579" w:type="dxa"/>
                          </w:tcPr>
                          <w:p w14:paraId="1497D892" w14:textId="77777777" w:rsidR="000872F4" w:rsidRDefault="000872F4" w:rsidP="00E52836">
                            <w:pPr>
                              <w:jc w:val="center"/>
                            </w:pPr>
                            <w:r>
                              <w:t>24</w:t>
                            </w:r>
                          </w:p>
                        </w:tc>
                      </w:tr>
                      <w:tr w:rsidR="000872F4" w14:paraId="5EDAD4C0" w14:textId="77777777" w:rsidTr="00AE1181">
                        <w:tc>
                          <w:tcPr>
                            <w:tcW w:w="458" w:type="dxa"/>
                          </w:tcPr>
                          <w:p w14:paraId="07C60534" w14:textId="77777777" w:rsidR="000872F4" w:rsidRDefault="000872F4" w:rsidP="00E52836">
                            <w:pPr>
                              <w:jc w:val="center"/>
                            </w:pPr>
                            <w:r>
                              <w:t>5</w:t>
                            </w:r>
                          </w:p>
                        </w:tc>
                        <w:tc>
                          <w:tcPr>
                            <w:tcW w:w="579" w:type="dxa"/>
                          </w:tcPr>
                          <w:p w14:paraId="52C25CA1" w14:textId="77777777" w:rsidR="000872F4" w:rsidRDefault="000872F4" w:rsidP="00E52836">
                            <w:pPr>
                              <w:jc w:val="center"/>
                            </w:pPr>
                            <w:r>
                              <w:t>10</w:t>
                            </w:r>
                          </w:p>
                        </w:tc>
                        <w:tc>
                          <w:tcPr>
                            <w:tcW w:w="579" w:type="dxa"/>
                          </w:tcPr>
                          <w:p w14:paraId="056863EF" w14:textId="77777777" w:rsidR="000872F4" w:rsidRDefault="000872F4" w:rsidP="00E52836">
                            <w:pPr>
                              <w:jc w:val="center"/>
                            </w:pPr>
                            <w:r>
                              <w:t>15</w:t>
                            </w:r>
                          </w:p>
                        </w:tc>
                        <w:tc>
                          <w:tcPr>
                            <w:tcW w:w="579" w:type="dxa"/>
                          </w:tcPr>
                          <w:p w14:paraId="10CE7A54" w14:textId="77777777" w:rsidR="000872F4" w:rsidRDefault="000872F4" w:rsidP="00E52836">
                            <w:pPr>
                              <w:jc w:val="center"/>
                            </w:pPr>
                            <w:r>
                              <w:t>20</w:t>
                            </w:r>
                          </w:p>
                        </w:tc>
                        <w:tc>
                          <w:tcPr>
                            <w:tcW w:w="579" w:type="dxa"/>
                          </w:tcPr>
                          <w:p w14:paraId="5C37AC53" w14:textId="77777777" w:rsidR="000872F4" w:rsidRDefault="000872F4" w:rsidP="00E52836">
                            <w:pPr>
                              <w:jc w:val="center"/>
                            </w:pPr>
                            <w:r>
                              <w:t>25</w:t>
                            </w:r>
                          </w:p>
                        </w:tc>
                      </w:tr>
                    </w:tbl>
                    <w:p w14:paraId="0E46125F" w14:textId="3D354182" w:rsidR="000872F4" w:rsidRPr="00E52836" w:rsidRDefault="000872F4">
                      <w:pPr>
                        <w:rPr>
                          <w:sz w:val="2"/>
                        </w:rPr>
                      </w:pPr>
                    </w:p>
                  </w:txbxContent>
                </v:textbox>
                <w10:wrap type="square" anchorx="margin"/>
              </v:shape>
            </w:pict>
          </mc:Fallback>
        </mc:AlternateContent>
      </w:r>
    </w:p>
    <w:p w14:paraId="45E6012C" w14:textId="7297F435" w:rsidR="00E52836" w:rsidRDefault="0004119C" w:rsidP="00177274">
      <w:r>
        <w:rPr>
          <w:noProof/>
          <w:lang w:eastAsia="en-GB"/>
        </w:rPr>
        <mc:AlternateContent>
          <mc:Choice Requires="wps">
            <w:drawing>
              <wp:anchor distT="0" distB="0" distL="114300" distR="114300" simplePos="0" relativeHeight="251701248" behindDoc="0" locked="0" layoutInCell="1" allowOverlap="1" wp14:anchorId="75DEA2CB" wp14:editId="7122B790">
                <wp:simplePos x="0" y="0"/>
                <wp:positionH relativeFrom="margin">
                  <wp:align>left</wp:align>
                </wp:positionH>
                <wp:positionV relativeFrom="paragraph">
                  <wp:posOffset>941070</wp:posOffset>
                </wp:positionV>
                <wp:extent cx="1933575" cy="142875"/>
                <wp:effectExtent l="0" t="0" r="9525" b="9525"/>
                <wp:wrapSquare wrapText="bothSides"/>
                <wp:docPr id="3348" name="Text Box 3348"/>
                <wp:cNvGraphicFramePr/>
                <a:graphic xmlns:a="http://schemas.openxmlformats.org/drawingml/2006/main">
                  <a:graphicData uri="http://schemas.microsoft.com/office/word/2010/wordprocessingShape">
                    <wps:wsp>
                      <wps:cNvSpPr txBox="1"/>
                      <wps:spPr>
                        <a:xfrm>
                          <a:off x="0" y="0"/>
                          <a:ext cx="1933575" cy="142875"/>
                        </a:xfrm>
                        <a:prstGeom prst="rect">
                          <a:avLst/>
                        </a:prstGeom>
                        <a:solidFill>
                          <a:prstClr val="white"/>
                        </a:solidFill>
                        <a:ln>
                          <a:noFill/>
                        </a:ln>
                      </wps:spPr>
                      <wps:txbx>
                        <w:txbxContent>
                          <w:p w14:paraId="2C8DD638" w14:textId="08F8EB7D" w:rsidR="000872F4" w:rsidRPr="008C593E" w:rsidRDefault="000872F4" w:rsidP="0004119C">
                            <w:pPr>
                              <w:pStyle w:val="Caption"/>
                              <w:jc w:val="center"/>
                              <w:rPr>
                                <w:noProof/>
                                <w:sz w:val="24"/>
                              </w:rPr>
                            </w:pPr>
                            <w:r>
                              <w:t xml:space="preserve">Figure </w:t>
                            </w:r>
                            <w:r>
                              <w:fldChar w:fldCharType="begin"/>
                            </w:r>
                            <w:r>
                              <w:instrText xml:space="preserve"> SEQ Figure \* ARABIC </w:instrText>
                            </w:r>
                            <w:r>
                              <w:fldChar w:fldCharType="separate"/>
                            </w:r>
                            <w:r>
                              <w:rPr>
                                <w:noProof/>
                              </w:rPr>
                              <w:t>9</w:t>
                            </w:r>
                            <w:r>
                              <w:rPr>
                                <w:noProof/>
                              </w:rPr>
                              <w:fldChar w:fldCharType="end"/>
                            </w:r>
                            <w:r>
                              <w:t>: Grid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DEA2CB" id="Text Box 3348" o:spid="_x0000_s1131" type="#_x0000_t202" style="position:absolute;left:0;text-align:left;margin-left:0;margin-top:74.1pt;width:152.25pt;height:11.2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" stroked="f">
                <v:textbox inset="0,0,0,0">
                  <w:txbxContent>
                    <w:p w14:paraId="2C8DD638" w14:textId="08F8EB7D" w:rsidR="000872F4" w:rsidRPr="008C593E" w:rsidRDefault="000872F4" w:rsidP="0004119C">
                      <w:pPr>
                        <w:pStyle w:val="Caption"/>
                        <w:jc w:val="center"/>
                        <w:rPr>
                          <w:noProof/>
                          <w:sz w:val="24"/>
                        </w:rPr>
                      </w:pPr>
                      <w:r>
                        <w:t xml:space="preserve">Figure </w:t>
                      </w:r>
                      <w:r>
                        <w:fldChar w:fldCharType="begin"/>
                      </w:r>
                      <w:r>
                        <w:instrText xml:space="preserve"> SEQ Figure \* ARABIC </w:instrText>
                      </w:r>
                      <w:r>
                        <w:fldChar w:fldCharType="separate"/>
                      </w:r>
                      <w:r>
                        <w:rPr>
                          <w:noProof/>
                        </w:rPr>
                        <w:t>9</w:t>
                      </w:r>
                      <w:r>
                        <w:rPr>
                          <w:noProof/>
                        </w:rPr>
                        <w:fldChar w:fldCharType="end"/>
                      </w:r>
                      <w:r>
                        <w:t>: Grid Example</w:t>
                      </w:r>
                    </w:p>
                  </w:txbxContent>
                </v:textbox>
                <w10:wrap type="square" anchorx="margin"/>
              </v:shape>
            </w:pict>
          </mc:Fallback>
        </mc:AlternateContent>
      </w:r>
      <w:r w:rsidR="00E52836">
        <w:t>I have numbered each square of the grid. The target, seeker and any closed nodes could be any</w:t>
      </w:r>
      <w:r w:rsidR="00531A3E">
        <w:t>-</w:t>
      </w:r>
      <w:r w:rsidR="00E52836">
        <w:t>where in the grid.  The grid could be 10 x 10 but could be represented in the same manner first column 1 to 10 second 11 to 20 and so on.  If we turned the grid on its side to become a diamond shape it would show the graph.  I have drawn the graph</w:t>
      </w:r>
      <w:r w:rsidR="00C35020">
        <w:t xml:space="preserve"> to the right to show how the nodes connect to each other. I will use this in my testing later to prove that my solution does work correctly for all searches.</w:t>
      </w:r>
    </w:p>
    <w:p w14:paraId="6A3C089E" w14:textId="0D7C3CBF" w:rsidR="003D2C23" w:rsidRDefault="003D2C23" w:rsidP="00177274"/>
    <w:p w14:paraId="72332275" w14:textId="7C274045" w:rsidR="003D2C23" w:rsidRDefault="003D2C23" w:rsidP="00177274"/>
    <w:p w14:paraId="08D9A4D6" w14:textId="4AD6BAE2" w:rsidR="00AF184F" w:rsidRDefault="00AF184F" w:rsidP="00177274"/>
    <w:p w14:paraId="3B766334" w14:textId="53BE365C" w:rsidR="00AF184F" w:rsidRDefault="00AF184F" w:rsidP="00177274"/>
    <w:p w14:paraId="52C0B15A" w14:textId="2AD13724" w:rsidR="00AF184F" w:rsidRDefault="00AF184F" w:rsidP="00177274"/>
    <w:p w14:paraId="373D3ABE" w14:textId="185D8F15" w:rsidR="00AF184F" w:rsidRDefault="00AF184F" w:rsidP="00177274"/>
    <w:p w14:paraId="5846DD30" w14:textId="60CBE941" w:rsidR="00AF184F" w:rsidRDefault="00AF184F" w:rsidP="00177274"/>
    <w:p w14:paraId="09C04047" w14:textId="515E4B61" w:rsidR="00AF184F" w:rsidRDefault="00AF184F" w:rsidP="00177274"/>
    <w:p w14:paraId="297EAC6B" w14:textId="69EF2D50" w:rsidR="00AF184F" w:rsidRDefault="00AF184F" w:rsidP="00177274"/>
    <w:p w14:paraId="17AA3CDE" w14:textId="101946CC" w:rsidR="00AF184F" w:rsidRDefault="00AF184F" w:rsidP="00177274"/>
    <w:p w14:paraId="1DBEF66E" w14:textId="76784B59" w:rsidR="004D28BD" w:rsidRPr="008F19B6" w:rsidRDefault="004D28BD" w:rsidP="004D28BD">
      <w:pPr>
        <w:pStyle w:val="Heading2"/>
      </w:pPr>
      <w:bookmarkStart w:id="55" w:name="_Toc474254158"/>
      <w:bookmarkStart w:id="56" w:name="_Toc482780012"/>
      <w:r>
        <w:lastRenderedPageBreak/>
        <w:t>User Interface Design</w:t>
      </w:r>
      <w:bookmarkEnd w:id="55"/>
      <w:bookmarkEnd w:id="56"/>
    </w:p>
    <w:p w14:paraId="4200AE7B" w14:textId="77777777" w:rsidR="004D28BD" w:rsidRDefault="004D28BD" w:rsidP="004D28BD">
      <w:r>
        <w:t>This is the user interface design in the stages in the order they would occur.</w:t>
      </w:r>
    </w:p>
    <w:p w14:paraId="2F327A54" w14:textId="77777777" w:rsidR="004D28BD" w:rsidRDefault="004D28BD" w:rsidP="004D28BD"/>
    <w:p w14:paraId="3E8BB398" w14:textId="77777777" w:rsidR="004D28BD" w:rsidRDefault="004D28BD" w:rsidP="004D28BD">
      <w:pPr>
        <w:pStyle w:val="Heading3"/>
      </w:pPr>
      <w:bookmarkStart w:id="57" w:name="_Toc474254159"/>
      <w:bookmarkStart w:id="58" w:name="_Toc482780013"/>
      <w:r>
        <w:t>Stage 1 – Form Create</w:t>
      </w:r>
      <w:bookmarkEnd w:id="57"/>
      <w:bookmarkEnd w:id="58"/>
    </w:p>
    <w:p w14:paraId="1075A836" w14:textId="77777777" w:rsidR="004D28BD" w:rsidRDefault="004D28BD" w:rsidP="004D28BD">
      <w:r>
        <w:rPr>
          <w:noProof/>
          <w:lang w:eastAsia="en-GB"/>
        </w:rPr>
        <w:drawing>
          <wp:anchor distT="0" distB="0" distL="114300" distR="114300" simplePos="0" relativeHeight="251667456" behindDoc="0" locked="0" layoutInCell="1" allowOverlap="1" wp14:anchorId="20F4E0AF" wp14:editId="5BE90566">
            <wp:simplePos x="0" y="0"/>
            <wp:positionH relativeFrom="margin">
              <wp:align>left</wp:align>
            </wp:positionH>
            <wp:positionV relativeFrom="paragraph">
              <wp:posOffset>29210</wp:posOffset>
            </wp:positionV>
            <wp:extent cx="4631055" cy="25679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1055" cy="2567940"/>
                    </a:xfrm>
                    <a:prstGeom prst="rect">
                      <a:avLst/>
                    </a:prstGeom>
                    <a:noFill/>
                    <a:ln>
                      <a:noFill/>
                    </a:ln>
                  </pic:spPr>
                </pic:pic>
              </a:graphicData>
            </a:graphic>
            <wp14:sizeRelH relativeFrom="page">
              <wp14:pctWidth>0</wp14:pctWidth>
            </wp14:sizeRelH>
            <wp14:sizeRelV relativeFrom="page">
              <wp14:pctHeight>0</wp14:pctHeight>
            </wp14:sizeRelV>
          </wp:anchor>
        </w:drawing>
      </w:r>
      <w:r>
        <w:t>This is the first stage and it will occur as the form is created.  It will hold a panel where the grid will be drawn and all of the controls the user needs in order to specify the grid they would like, the types of node, which algorithm they would like to run and a reset option.  The only controls enabled at this point will be the panel where the grid will be drawn, the grid size edit boxes and the create button.</w:t>
      </w:r>
    </w:p>
    <w:p w14:paraId="0CC2D8DE" w14:textId="77777777" w:rsidR="004D28BD" w:rsidRDefault="004D28BD" w:rsidP="004D28BD"/>
    <w:p w14:paraId="2A06676F" w14:textId="77777777" w:rsidR="004D28BD" w:rsidRDefault="004D28BD" w:rsidP="004D28BD">
      <w:pPr>
        <w:pStyle w:val="Heading3"/>
      </w:pPr>
      <w:bookmarkStart w:id="59" w:name="_Toc474254160"/>
      <w:bookmarkStart w:id="60" w:name="_Toc482780014"/>
      <w:r>
        <w:t>Stage 2 - Create Grid</w:t>
      </w:r>
      <w:bookmarkEnd w:id="59"/>
      <w:bookmarkEnd w:id="60"/>
    </w:p>
    <w:p w14:paraId="52BADC4C" w14:textId="77777777" w:rsidR="004D28BD" w:rsidRDefault="004D28BD" w:rsidP="004D28BD">
      <w:pPr>
        <w:pStyle w:val="ListParagraph"/>
      </w:pPr>
      <w:r>
        <w:rPr>
          <w:noProof/>
          <w:lang w:eastAsia="en-GB"/>
        </w:rPr>
        <w:drawing>
          <wp:anchor distT="0" distB="0" distL="114300" distR="114300" simplePos="0" relativeHeight="251664384" behindDoc="0" locked="0" layoutInCell="1" allowOverlap="1" wp14:anchorId="0E1AE2D0" wp14:editId="1580FE16">
            <wp:simplePos x="0" y="0"/>
            <wp:positionH relativeFrom="column">
              <wp:posOffset>4160023</wp:posOffset>
            </wp:positionH>
            <wp:positionV relativeFrom="paragraph">
              <wp:posOffset>591351</wp:posOffset>
            </wp:positionV>
            <wp:extent cx="557584" cy="405516"/>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584" cy="405516"/>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3360" behindDoc="0" locked="0" layoutInCell="1" allowOverlap="1" wp14:anchorId="08F0B095" wp14:editId="10A05847">
                <wp:simplePos x="0" y="0"/>
                <wp:positionH relativeFrom="column">
                  <wp:posOffset>3383280</wp:posOffset>
                </wp:positionH>
                <wp:positionV relativeFrom="paragraph">
                  <wp:posOffset>513770</wp:posOffset>
                </wp:positionV>
                <wp:extent cx="508883" cy="167143"/>
                <wp:effectExtent l="0" t="38100" r="62865" b="23495"/>
                <wp:wrapNone/>
                <wp:docPr id="192" name="Straight Arrow Connector 192"/>
                <wp:cNvGraphicFramePr/>
                <a:graphic xmlns:a="http://schemas.openxmlformats.org/drawingml/2006/main">
                  <a:graphicData uri="http://schemas.microsoft.com/office/word/2010/wordprocessingShape">
                    <wps:wsp>
                      <wps:cNvCnPr/>
                      <wps:spPr>
                        <a:xfrm flipV="1">
                          <a:off x="0" y="0"/>
                          <a:ext cx="508883" cy="1671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5E439C" id="_x0000_t32" coordsize="21600,21600" o:spt="32" o:oned="t" path="m,l21600,21600e" filled="f">
                <v:path arrowok="t" fillok="f" o:connecttype="none"/>
                <o:lock v:ext="edit" shapetype="t"/>
              </v:shapetype>
              <v:shape id="Straight Arrow Connector 192" o:spid="_x0000_s1026" type="#_x0000_t32" style="position:absolute;margin-left:266.4pt;margin-top:40.45pt;width:40.05pt;height:13.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" strokecolor="black [3213]">
                <v:stroke endarrow="block"/>
              </v:shape>
            </w:pict>
          </mc:Fallback>
        </mc:AlternateContent>
      </w:r>
      <w:r>
        <w:rPr>
          <w:noProof/>
          <w:lang w:eastAsia="en-GB"/>
        </w:rPr>
        <mc:AlternateContent>
          <mc:Choice Requires="wps">
            <w:drawing>
              <wp:anchor distT="45720" distB="45720" distL="114300" distR="114300" simplePos="0" relativeHeight="251668480" behindDoc="0" locked="0" layoutInCell="1" allowOverlap="1" wp14:anchorId="307B8ADD" wp14:editId="72675DCD">
                <wp:simplePos x="0" y="0"/>
                <wp:positionH relativeFrom="column">
                  <wp:posOffset>2086831</wp:posOffset>
                </wp:positionH>
                <wp:positionV relativeFrom="paragraph">
                  <wp:posOffset>345550</wp:posOffset>
                </wp:positionV>
                <wp:extent cx="1271905" cy="818515"/>
                <wp:effectExtent l="0" t="0" r="23495" b="1968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818515"/>
                        </a:xfrm>
                        <a:prstGeom prst="rect">
                          <a:avLst/>
                        </a:prstGeom>
                        <a:solidFill>
                          <a:srgbClr val="FFFFFF"/>
                        </a:solidFill>
                        <a:ln w="9525">
                          <a:solidFill>
                            <a:srgbClr val="000000"/>
                          </a:solidFill>
                          <a:miter lim="800000"/>
                          <a:headEnd/>
                          <a:tailEnd/>
                        </a:ln>
                      </wps:spPr>
                      <wps:txbx>
                        <w:txbxContent>
                          <w:p w14:paraId="15B8FC6A" w14:textId="77777777" w:rsidR="000872F4" w:rsidRDefault="000872F4" w:rsidP="004D28BD">
                            <w:r>
                              <w:t>User enters the size of the grid then presses the Create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B8ADD" id="_x0000_s1132" type="#_x0000_t202" style="position:absolute;left:0;text-align:left;margin-left:164.3pt;margin-top:27.2pt;width:100.15pt;height:64.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">
                <v:textbox>
                  <w:txbxContent>
                    <w:p w14:paraId="15B8FC6A" w14:textId="77777777" w:rsidR="000872F4" w:rsidRDefault="000872F4" w:rsidP="004D28BD">
                      <w:r>
                        <w:t>User enters the size of the grid then presses the Create button.</w:t>
                      </w:r>
                    </w:p>
                  </w:txbxContent>
                </v:textbox>
                <w10:wrap type="square"/>
              </v:shape>
            </w:pict>
          </mc:Fallback>
        </mc:AlternateContent>
      </w:r>
      <w:r>
        <w:rPr>
          <w:noProof/>
          <w:lang w:eastAsia="en-GB"/>
        </w:rPr>
        <w:drawing>
          <wp:anchor distT="0" distB="0" distL="114300" distR="114300" simplePos="0" relativeHeight="251657216" behindDoc="0" locked="0" layoutInCell="1" allowOverlap="1" wp14:anchorId="04ECC38C" wp14:editId="028682A7">
            <wp:simplePos x="0" y="0"/>
            <wp:positionH relativeFrom="column">
              <wp:posOffset>417195</wp:posOffset>
            </wp:positionH>
            <wp:positionV relativeFrom="paragraph">
              <wp:posOffset>4445</wp:posOffset>
            </wp:positionV>
            <wp:extent cx="4286885" cy="23774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885" cy="2377440"/>
                    </a:xfrm>
                    <a:prstGeom prst="rect">
                      <a:avLst/>
                    </a:prstGeom>
                    <a:noFill/>
                    <a:ln>
                      <a:noFill/>
                    </a:ln>
                  </pic:spPr>
                </pic:pic>
              </a:graphicData>
            </a:graphic>
            <wp14:sizeRelH relativeFrom="page">
              <wp14:pctWidth>0</wp14:pctWidth>
            </wp14:sizeRelH>
            <wp14:sizeRelV relativeFrom="page">
              <wp14:pctHeight>0</wp14:pctHeight>
            </wp14:sizeRelV>
          </wp:anchor>
        </w:drawing>
      </w:r>
      <w:r>
        <w:t>This is the stage where the user will specify the size of the grid. When create is clicked validation will be present to ensure both edit boxes have values between 1 and 10 as the maximum grid size is 10 x 10. If the size is valid, the gird will be created and the grid item type radio group and save button will become enabled.</w:t>
      </w:r>
    </w:p>
    <w:p w14:paraId="65A23AAE" w14:textId="77777777" w:rsidR="004D28BD" w:rsidRDefault="004D28BD" w:rsidP="004D28BD"/>
    <w:p w14:paraId="1BB214B5" w14:textId="77777777" w:rsidR="004D28BD" w:rsidRDefault="004D28BD" w:rsidP="004D28BD">
      <w:pPr>
        <w:pStyle w:val="ListParagraph"/>
      </w:pPr>
    </w:p>
    <w:p w14:paraId="0C55CA86" w14:textId="77777777" w:rsidR="00531A3E" w:rsidRDefault="00531A3E">
      <w:pPr>
        <w:spacing w:after="200" w:line="276" w:lineRule="auto"/>
        <w:jc w:val="left"/>
        <w:rPr>
          <w:rFonts w:eastAsiaTheme="majorEastAsia" w:cstheme="majorBidi"/>
          <w:b/>
          <w:bCs/>
          <w:sz w:val="26"/>
        </w:rPr>
      </w:pPr>
      <w:bookmarkStart w:id="61" w:name="_Toc474254161"/>
      <w:r>
        <w:br w:type="page"/>
      </w:r>
    </w:p>
    <w:p w14:paraId="19D12206" w14:textId="4483B8D0" w:rsidR="004D28BD" w:rsidRDefault="004D28BD" w:rsidP="004D28BD">
      <w:pPr>
        <w:pStyle w:val="Heading3"/>
      </w:pPr>
      <w:bookmarkStart w:id="62" w:name="_Toc482780015"/>
      <w:r>
        <w:lastRenderedPageBreak/>
        <w:t>Change state of Grid Items</w:t>
      </w:r>
      <w:bookmarkEnd w:id="61"/>
      <w:bookmarkEnd w:id="62"/>
    </w:p>
    <w:p w14:paraId="0712F17C" w14:textId="77777777" w:rsidR="004D28BD" w:rsidRDefault="004D28BD" w:rsidP="004D28BD">
      <w:pPr>
        <w:pStyle w:val="ListParagraph"/>
      </w:pPr>
      <w:r>
        <w:t xml:space="preserve">Once the grid has been drawn the user will then specify special nodes. </w:t>
      </w:r>
    </w:p>
    <w:p w14:paraId="7CC6E973" w14:textId="77777777" w:rsidR="004D28BD" w:rsidRDefault="004D28BD" w:rsidP="004D28BD">
      <w:pPr>
        <w:pStyle w:val="ListParagraph"/>
      </w:pPr>
      <w:r>
        <w:rPr>
          <w:noProof/>
          <w:lang w:eastAsia="en-GB"/>
        </w:rPr>
        <mc:AlternateContent>
          <mc:Choice Requires="wpg">
            <w:drawing>
              <wp:anchor distT="0" distB="0" distL="114300" distR="114300" simplePos="0" relativeHeight="251669504" behindDoc="0" locked="0" layoutInCell="1" allowOverlap="1" wp14:anchorId="1F3F2C4F" wp14:editId="7D4EF9D6">
                <wp:simplePos x="0" y="0"/>
                <wp:positionH relativeFrom="column">
                  <wp:posOffset>449249</wp:posOffset>
                </wp:positionH>
                <wp:positionV relativeFrom="paragraph">
                  <wp:posOffset>134454</wp:posOffset>
                </wp:positionV>
                <wp:extent cx="4411980" cy="2440940"/>
                <wp:effectExtent l="0" t="0" r="7620" b="0"/>
                <wp:wrapSquare wrapText="bothSides"/>
                <wp:docPr id="208" name="Group 208"/>
                <wp:cNvGraphicFramePr/>
                <a:graphic xmlns:a="http://schemas.openxmlformats.org/drawingml/2006/main">
                  <a:graphicData uri="http://schemas.microsoft.com/office/word/2010/wordprocessingGroup">
                    <wpg:wgp>
                      <wpg:cNvGrpSpPr/>
                      <wpg:grpSpPr>
                        <a:xfrm>
                          <a:off x="0" y="0"/>
                          <a:ext cx="4411980" cy="2440940"/>
                          <a:chOff x="0" y="0"/>
                          <a:chExt cx="4411980" cy="2440940"/>
                        </a:xfrm>
                      </wpg:grpSpPr>
                      <pic:pic xmlns:pic="http://schemas.openxmlformats.org/drawingml/2006/picture">
                        <pic:nvPicPr>
                          <pic:cNvPr id="195" name="Picture 19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1980" cy="2440940"/>
                          </a:xfrm>
                          <a:prstGeom prst="rect">
                            <a:avLst/>
                          </a:prstGeom>
                          <a:noFill/>
                          <a:ln>
                            <a:noFill/>
                          </a:ln>
                        </pic:spPr>
                      </pic:pic>
                      <pic:pic xmlns:pic="http://schemas.openxmlformats.org/drawingml/2006/picture">
                        <pic:nvPicPr>
                          <pic:cNvPr id="207" name="Picture 20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427012" y="811033"/>
                            <a:ext cx="557530" cy="405130"/>
                          </a:xfrm>
                          <a:prstGeom prst="rect">
                            <a:avLst/>
                          </a:prstGeom>
                        </pic:spPr>
                      </pic:pic>
                    </wpg:wgp>
                  </a:graphicData>
                </a:graphic>
              </wp:anchor>
            </w:drawing>
          </mc:Choice>
          <mc:Fallback>
            <w:pict>
              <v:group w14:anchorId="5E355032" id="Group 208" o:spid="_x0000_s1026" style="position:absolute;margin-left:35.35pt;margin-top:10.6pt;width:347.4pt;height:192.2pt;z-index:251669504" coordsize="44119,24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">
                <v:shape id="Picture 195" o:spid="_x0000_s1027" type="#_x0000_t75" style="position:absolute;width:44119;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">
                  <v:imagedata r:id="rId40" o:title=""/>
                  <v:path arrowok="t"/>
                </v:shape>
                <v:shape id="Picture 207" o:spid="_x0000_s1028" type="#_x0000_t75" style="position:absolute;left:34270;top:8110;width:5575;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v:imagedata r:id="rId41" o:title=""/>
                  <v:path arrowok="t"/>
                </v:shape>
                <w10:wrap type="square"/>
              </v:group>
            </w:pict>
          </mc:Fallback>
        </mc:AlternateContent>
      </w:r>
      <w:r>
        <w:rPr>
          <w:noProof/>
          <w:lang w:eastAsia="en-GB"/>
        </w:rPr>
        <w:drawing>
          <wp:anchor distT="0" distB="0" distL="114300" distR="114300" simplePos="0" relativeHeight="251665408" behindDoc="0" locked="0" layoutInCell="1" allowOverlap="1" wp14:anchorId="1BB10E6E" wp14:editId="59D37749">
            <wp:simplePos x="0" y="0"/>
            <wp:positionH relativeFrom="column">
              <wp:posOffset>3891694</wp:posOffset>
            </wp:positionH>
            <wp:positionV relativeFrom="paragraph">
              <wp:posOffset>838338</wp:posOffset>
            </wp:positionV>
            <wp:extent cx="459188" cy="333955"/>
            <wp:effectExtent l="0" t="0" r="0" b="95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88" cy="333955"/>
                    </a:xfrm>
                    <a:prstGeom prst="rect">
                      <a:avLst/>
                    </a:prstGeom>
                  </pic:spPr>
                </pic:pic>
              </a:graphicData>
            </a:graphic>
            <wp14:sizeRelH relativeFrom="margin">
              <wp14:pctWidth>0</wp14:pctWidth>
            </wp14:sizeRelH>
            <wp14:sizeRelV relativeFrom="margin">
              <wp14:pctHeight>0</wp14:pctHeight>
            </wp14:sizeRelV>
          </wp:anchor>
        </w:drawing>
      </w:r>
    </w:p>
    <w:p w14:paraId="75F6E4F3" w14:textId="77777777" w:rsidR="004D28BD" w:rsidRDefault="004D28BD" w:rsidP="004D28BD">
      <w:pPr>
        <w:pStyle w:val="ListParagraph"/>
      </w:pPr>
      <w:r>
        <w:t>In this example, a closed grid item will be specified.  The user will click closed and the grid item selected will change to a red cross to show that is it closed and not traversable. This can be seen below:</w:t>
      </w:r>
    </w:p>
    <w:p w14:paraId="1BBA2801" w14:textId="77777777" w:rsidR="004D28BD" w:rsidRDefault="004D28BD" w:rsidP="004D28BD">
      <w:pPr>
        <w:pStyle w:val="ListParagraph"/>
      </w:pPr>
    </w:p>
    <w:p w14:paraId="4F9D6D3A" w14:textId="77777777" w:rsidR="004D28BD" w:rsidRDefault="004D28BD" w:rsidP="004D28BD">
      <w:pPr>
        <w:pStyle w:val="ListParagraph"/>
      </w:pPr>
    </w:p>
    <w:p w14:paraId="6574331E" w14:textId="77777777" w:rsidR="004D28BD" w:rsidRDefault="004D28BD" w:rsidP="004D28BD">
      <w:pPr>
        <w:pStyle w:val="ListParagraph"/>
      </w:pPr>
    </w:p>
    <w:p w14:paraId="35D9F910" w14:textId="77777777" w:rsidR="004D28BD" w:rsidRDefault="004D28BD" w:rsidP="004D28BD">
      <w:pPr>
        <w:pStyle w:val="ListParagraph"/>
      </w:pPr>
    </w:p>
    <w:p w14:paraId="0634BBA0" w14:textId="77777777" w:rsidR="004D28BD" w:rsidRDefault="004D28BD" w:rsidP="004D28BD">
      <w:pPr>
        <w:pStyle w:val="ListParagraph"/>
      </w:pPr>
    </w:p>
    <w:p w14:paraId="300E9050" w14:textId="77777777" w:rsidR="004D28BD" w:rsidRDefault="004D28BD" w:rsidP="004D28BD"/>
    <w:p w14:paraId="39C326D4" w14:textId="77777777" w:rsidR="004D28BD" w:rsidRDefault="004D28BD" w:rsidP="004D28BD">
      <w:pPr>
        <w:pStyle w:val="ListParagraph"/>
      </w:pPr>
      <w:r>
        <w:rPr>
          <w:noProof/>
          <w:lang w:eastAsia="en-GB"/>
        </w:rPr>
        <w:drawing>
          <wp:anchor distT="0" distB="0" distL="114300" distR="114300" simplePos="0" relativeHeight="251666432" behindDoc="0" locked="0" layoutInCell="1" allowOverlap="1" wp14:anchorId="33AC4D19" wp14:editId="209415B2">
            <wp:simplePos x="0" y="0"/>
            <wp:positionH relativeFrom="column">
              <wp:posOffset>1961018</wp:posOffset>
            </wp:positionH>
            <wp:positionV relativeFrom="paragraph">
              <wp:posOffset>981544</wp:posOffset>
            </wp:positionV>
            <wp:extent cx="459188" cy="333955"/>
            <wp:effectExtent l="0" t="0" r="0" b="952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88" cy="3339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200E663D" wp14:editId="6C110FE6">
            <wp:extent cx="4354547" cy="2409245"/>
            <wp:effectExtent l="0" t="0" r="825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2675" cy="2419275"/>
                    </a:xfrm>
                    <a:prstGeom prst="rect">
                      <a:avLst/>
                    </a:prstGeom>
                    <a:noFill/>
                    <a:ln>
                      <a:noFill/>
                    </a:ln>
                  </pic:spPr>
                </pic:pic>
              </a:graphicData>
            </a:graphic>
          </wp:inline>
        </w:drawing>
      </w:r>
    </w:p>
    <w:p w14:paraId="0EB55DB9" w14:textId="77777777" w:rsidR="004D28BD" w:rsidRDefault="004D28BD" w:rsidP="004D28BD">
      <w:pPr>
        <w:pStyle w:val="ListParagraph"/>
      </w:pPr>
    </w:p>
    <w:p w14:paraId="5ED9395A" w14:textId="77777777" w:rsidR="004D28BD" w:rsidRDefault="004D28BD" w:rsidP="004D28BD"/>
    <w:p w14:paraId="4E7A25E9" w14:textId="77777777" w:rsidR="004D28BD" w:rsidRDefault="004D28BD" w:rsidP="004D28BD">
      <w:pPr>
        <w:pStyle w:val="ListParagraph"/>
      </w:pPr>
      <w:r>
        <w:rPr>
          <w:noProof/>
          <w:lang w:eastAsia="en-GB"/>
        </w:rPr>
        <w:drawing>
          <wp:anchor distT="0" distB="0" distL="114300" distR="114300" simplePos="0" relativeHeight="251670528" behindDoc="0" locked="0" layoutInCell="1" allowOverlap="1" wp14:anchorId="1780658B" wp14:editId="659BDA45">
            <wp:simplePos x="0" y="0"/>
            <wp:positionH relativeFrom="column">
              <wp:posOffset>457200</wp:posOffset>
            </wp:positionH>
            <wp:positionV relativeFrom="paragraph">
              <wp:posOffset>3782</wp:posOffset>
            </wp:positionV>
            <wp:extent cx="4498340" cy="2488565"/>
            <wp:effectExtent l="0" t="0" r="0" b="698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8340"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D2AEB" w14:textId="77777777" w:rsidR="004D28BD" w:rsidRDefault="004D28BD" w:rsidP="004D28BD">
      <w:pPr>
        <w:pStyle w:val="ListParagraph"/>
      </w:pPr>
      <w:r>
        <w:t>The user will specify a target and seeker too.  These will be shown as a T and S, blue and green respectively as shown.</w:t>
      </w:r>
    </w:p>
    <w:p w14:paraId="773459F3" w14:textId="77777777" w:rsidR="004D28BD" w:rsidRDefault="004D28BD" w:rsidP="004D28BD">
      <w:pPr>
        <w:pStyle w:val="ListParagraph"/>
      </w:pPr>
    </w:p>
    <w:p w14:paraId="2E6BC4A7" w14:textId="77777777" w:rsidR="004D28BD" w:rsidRDefault="004D28BD" w:rsidP="004D28BD">
      <w:pPr>
        <w:pStyle w:val="ListParagraph"/>
      </w:pPr>
    </w:p>
    <w:p w14:paraId="7763FA6E" w14:textId="77777777" w:rsidR="004D28BD" w:rsidRDefault="004D28BD" w:rsidP="004D28BD">
      <w:pPr>
        <w:pStyle w:val="ListParagraph"/>
      </w:pPr>
      <w:r>
        <w:rPr>
          <w:noProof/>
          <w:lang w:eastAsia="en-GB"/>
        </w:rPr>
        <w:drawing>
          <wp:anchor distT="0" distB="0" distL="114300" distR="114300" simplePos="0" relativeHeight="251672576" behindDoc="0" locked="0" layoutInCell="1" allowOverlap="1" wp14:anchorId="0C0F2002" wp14:editId="271182AD">
            <wp:simplePos x="0" y="0"/>
            <wp:positionH relativeFrom="column">
              <wp:posOffset>3406609</wp:posOffset>
            </wp:positionH>
            <wp:positionV relativeFrom="paragraph">
              <wp:posOffset>9525</wp:posOffset>
            </wp:positionV>
            <wp:extent cx="459105" cy="333375"/>
            <wp:effectExtent l="0" t="0" r="0" b="952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05" cy="3333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0" locked="0" layoutInCell="1" allowOverlap="1" wp14:anchorId="60F7296C" wp14:editId="65CEF91E">
            <wp:simplePos x="0" y="0"/>
            <wp:positionH relativeFrom="column">
              <wp:posOffset>640080</wp:posOffset>
            </wp:positionH>
            <wp:positionV relativeFrom="paragraph">
              <wp:posOffset>9525</wp:posOffset>
            </wp:positionV>
            <wp:extent cx="459105" cy="333375"/>
            <wp:effectExtent l="0" t="0" r="0" b="952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05" cy="333375"/>
                    </a:xfrm>
                    <a:prstGeom prst="rect">
                      <a:avLst/>
                    </a:prstGeom>
                  </pic:spPr>
                </pic:pic>
              </a:graphicData>
            </a:graphic>
            <wp14:sizeRelH relativeFrom="margin">
              <wp14:pctWidth>0</wp14:pctWidth>
            </wp14:sizeRelH>
            <wp14:sizeRelV relativeFrom="margin">
              <wp14:pctHeight>0</wp14:pctHeight>
            </wp14:sizeRelV>
          </wp:anchor>
        </w:drawing>
      </w:r>
    </w:p>
    <w:p w14:paraId="518B3DE7" w14:textId="77777777" w:rsidR="004D28BD" w:rsidRDefault="004D28BD" w:rsidP="004D28BD">
      <w:pPr>
        <w:pStyle w:val="ListParagraph"/>
      </w:pPr>
    </w:p>
    <w:p w14:paraId="65D2AF24" w14:textId="77777777" w:rsidR="004D28BD" w:rsidRDefault="004D28BD" w:rsidP="004D28BD">
      <w:pPr>
        <w:pStyle w:val="ListParagraph"/>
      </w:pPr>
    </w:p>
    <w:p w14:paraId="5E95EB51" w14:textId="77777777" w:rsidR="004D28BD" w:rsidRDefault="004D28BD" w:rsidP="004D28BD">
      <w:pPr>
        <w:pStyle w:val="ListParagraph"/>
      </w:pPr>
    </w:p>
    <w:p w14:paraId="38716A34" w14:textId="77777777" w:rsidR="004D28BD" w:rsidRDefault="004D28BD" w:rsidP="004D28BD">
      <w:pPr>
        <w:pStyle w:val="ListParagraph"/>
      </w:pPr>
    </w:p>
    <w:p w14:paraId="72041651" w14:textId="77777777" w:rsidR="004D28BD" w:rsidRDefault="004D28BD" w:rsidP="004D28BD">
      <w:pPr>
        <w:pStyle w:val="ListParagraph"/>
      </w:pPr>
    </w:p>
    <w:p w14:paraId="21D921EE" w14:textId="77777777" w:rsidR="004D28BD" w:rsidRDefault="004D28BD" w:rsidP="004D28BD">
      <w:pPr>
        <w:pStyle w:val="ListParagraph"/>
      </w:pPr>
    </w:p>
    <w:p w14:paraId="21F76EB8" w14:textId="77777777" w:rsidR="004D28BD" w:rsidRDefault="004D28BD" w:rsidP="004D28BD">
      <w:pPr>
        <w:pStyle w:val="Heading3"/>
      </w:pPr>
      <w:bookmarkStart w:id="63" w:name="_Toc474254162"/>
      <w:bookmarkStart w:id="64" w:name="_Toc482780016"/>
      <w:r>
        <w:lastRenderedPageBreak/>
        <w:t>Save Grid</w:t>
      </w:r>
      <w:bookmarkEnd w:id="63"/>
      <w:bookmarkEnd w:id="64"/>
    </w:p>
    <w:p w14:paraId="2C5F58B8" w14:textId="77777777" w:rsidR="004D28BD" w:rsidRDefault="004D28BD" w:rsidP="004D28BD">
      <w:pPr>
        <w:pStyle w:val="ListParagraph"/>
      </w:pPr>
      <w:r>
        <w:rPr>
          <w:noProof/>
          <w:lang w:eastAsia="en-GB"/>
        </w:rPr>
        <w:drawing>
          <wp:anchor distT="0" distB="0" distL="114300" distR="114300" simplePos="0" relativeHeight="251673600" behindDoc="0" locked="0" layoutInCell="1" allowOverlap="1" wp14:anchorId="76CA5A9F" wp14:editId="5037DEAC">
            <wp:simplePos x="0" y="0"/>
            <wp:positionH relativeFrom="column">
              <wp:posOffset>445273</wp:posOffset>
            </wp:positionH>
            <wp:positionV relativeFrom="paragraph">
              <wp:posOffset>8890</wp:posOffset>
            </wp:positionV>
            <wp:extent cx="4498340" cy="2488565"/>
            <wp:effectExtent l="0" t="0" r="0" b="698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8340"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4624" behindDoc="0" locked="0" layoutInCell="1" allowOverlap="1" wp14:anchorId="3E7C2360" wp14:editId="0A66401C">
            <wp:simplePos x="0" y="0"/>
            <wp:positionH relativeFrom="column">
              <wp:posOffset>4240972</wp:posOffset>
            </wp:positionH>
            <wp:positionV relativeFrom="paragraph">
              <wp:posOffset>1391534</wp:posOffset>
            </wp:positionV>
            <wp:extent cx="459105" cy="333375"/>
            <wp:effectExtent l="0" t="0" r="0" b="95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05" cy="333375"/>
                    </a:xfrm>
                    <a:prstGeom prst="rect">
                      <a:avLst/>
                    </a:prstGeom>
                  </pic:spPr>
                </pic:pic>
              </a:graphicData>
            </a:graphic>
            <wp14:sizeRelH relativeFrom="margin">
              <wp14:pctWidth>0</wp14:pctWidth>
            </wp14:sizeRelH>
            <wp14:sizeRelV relativeFrom="margin">
              <wp14:pctHeight>0</wp14:pctHeight>
            </wp14:sizeRelV>
          </wp:anchor>
        </w:drawing>
      </w:r>
      <w:r>
        <w:t xml:space="preserve">Once the Target and Seeker have been placed the user will click on the save button. Validation will be applied to ensure a target and seeker have been specified. </w:t>
      </w:r>
    </w:p>
    <w:p w14:paraId="60DB5672" w14:textId="77777777" w:rsidR="004D28BD" w:rsidRDefault="004D28BD" w:rsidP="004D28BD">
      <w:pPr>
        <w:pStyle w:val="ListParagraph"/>
      </w:pPr>
    </w:p>
    <w:p w14:paraId="599037D1" w14:textId="77777777" w:rsidR="004D28BD" w:rsidRDefault="004D28BD" w:rsidP="004D28BD">
      <w:pPr>
        <w:pStyle w:val="ListParagraph"/>
      </w:pPr>
      <w:r>
        <w:t>The user will not see anything happen at this point as all processing will be background pro-cessing.  All of the node connections will be determined and stored and from this point, changing the grid will be prevented.  The algorithm type radio group, search and reset button will become enabled at this point.</w:t>
      </w:r>
    </w:p>
    <w:p w14:paraId="0CBA360E" w14:textId="77777777" w:rsidR="004D28BD" w:rsidRDefault="004D28BD" w:rsidP="004D28BD">
      <w:pPr>
        <w:pStyle w:val="ListParagraph"/>
      </w:pPr>
    </w:p>
    <w:p w14:paraId="5EB8647E" w14:textId="77777777" w:rsidR="004D28BD" w:rsidRDefault="004D28BD" w:rsidP="004D28BD">
      <w:pPr>
        <w:pStyle w:val="ListParagraph"/>
      </w:pPr>
    </w:p>
    <w:p w14:paraId="62F41275" w14:textId="77777777" w:rsidR="004D28BD" w:rsidRDefault="004D28BD" w:rsidP="004D28BD">
      <w:pPr>
        <w:pStyle w:val="ListParagraph"/>
      </w:pPr>
    </w:p>
    <w:p w14:paraId="487506CB" w14:textId="77777777" w:rsidR="004D28BD" w:rsidRDefault="004D28BD" w:rsidP="004D28BD">
      <w:pPr>
        <w:pStyle w:val="Heading3"/>
      </w:pPr>
      <w:bookmarkStart w:id="65" w:name="_Toc474254163"/>
      <w:bookmarkStart w:id="66" w:name="_Toc482780017"/>
      <w:r>
        <w:t>Specify Algorithm</w:t>
      </w:r>
      <w:bookmarkEnd w:id="65"/>
      <w:bookmarkEnd w:id="66"/>
    </w:p>
    <w:p w14:paraId="4C926FFD" w14:textId="77777777" w:rsidR="004D28BD" w:rsidRDefault="004D28BD" w:rsidP="004D28BD">
      <w:pPr>
        <w:pStyle w:val="ListParagraph"/>
      </w:pPr>
      <w:r>
        <w:rPr>
          <w:noProof/>
          <w:lang w:eastAsia="en-GB"/>
        </w:rPr>
        <w:drawing>
          <wp:anchor distT="0" distB="0" distL="114300" distR="114300" simplePos="0" relativeHeight="251656192" behindDoc="0" locked="0" layoutInCell="1" allowOverlap="1" wp14:anchorId="4EEAC02E" wp14:editId="0FB61A90">
            <wp:simplePos x="0" y="0"/>
            <wp:positionH relativeFrom="column">
              <wp:posOffset>441297</wp:posOffset>
            </wp:positionH>
            <wp:positionV relativeFrom="paragraph">
              <wp:posOffset>126889</wp:posOffset>
            </wp:positionV>
            <wp:extent cx="4440555" cy="2456815"/>
            <wp:effectExtent l="0" t="0" r="0" b="63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0555" cy="2456815"/>
                    </a:xfrm>
                    <a:prstGeom prst="rect">
                      <a:avLst/>
                    </a:prstGeom>
                    <a:noFill/>
                    <a:ln>
                      <a:noFill/>
                    </a:ln>
                  </pic:spPr>
                </pic:pic>
              </a:graphicData>
            </a:graphic>
            <wp14:sizeRelH relativeFrom="page">
              <wp14:pctWidth>0</wp14:pctWidth>
            </wp14:sizeRelH>
            <wp14:sizeRelV relativeFrom="page">
              <wp14:pctHeight>0</wp14:pctHeight>
            </wp14:sizeRelV>
          </wp:anchor>
        </w:drawing>
      </w:r>
      <w:r>
        <w:t>The user can then select which search algorithm they wish to run. In this example the A* algorithm has been selected.</w:t>
      </w:r>
    </w:p>
    <w:p w14:paraId="28DF1960" w14:textId="77777777" w:rsidR="004D28BD" w:rsidRDefault="004D28BD" w:rsidP="004D28BD">
      <w:r>
        <w:tab/>
      </w:r>
    </w:p>
    <w:p w14:paraId="11DD30E6" w14:textId="77777777" w:rsidR="004D28BD" w:rsidRDefault="004D28BD" w:rsidP="004D28BD">
      <w:pPr>
        <w:ind w:left="360"/>
      </w:pPr>
    </w:p>
    <w:p w14:paraId="6DA9A3CB" w14:textId="77777777" w:rsidR="004D28BD" w:rsidRDefault="004D28BD" w:rsidP="004D28BD">
      <w:pPr>
        <w:ind w:left="360"/>
      </w:pPr>
    </w:p>
    <w:p w14:paraId="1FFDA473" w14:textId="77777777" w:rsidR="004D28BD" w:rsidRDefault="004D28BD" w:rsidP="004D28BD">
      <w:pPr>
        <w:ind w:left="360"/>
      </w:pPr>
    </w:p>
    <w:p w14:paraId="609A9370" w14:textId="77777777" w:rsidR="004D28BD" w:rsidRDefault="004D28BD" w:rsidP="004D28BD">
      <w:pPr>
        <w:ind w:left="360"/>
      </w:pPr>
    </w:p>
    <w:p w14:paraId="25170A5A" w14:textId="77777777" w:rsidR="004D28BD" w:rsidRDefault="004D28BD" w:rsidP="004D28BD">
      <w:pPr>
        <w:ind w:left="360"/>
      </w:pPr>
      <w:r>
        <w:rPr>
          <w:noProof/>
          <w:lang w:eastAsia="en-GB"/>
        </w:rPr>
        <w:drawing>
          <wp:anchor distT="0" distB="0" distL="114300" distR="114300" simplePos="0" relativeHeight="251675648" behindDoc="0" locked="0" layoutInCell="1" allowOverlap="1" wp14:anchorId="68197BCB" wp14:editId="5825B61E">
            <wp:simplePos x="0" y="0"/>
            <wp:positionH relativeFrom="column">
              <wp:posOffset>3924908</wp:posOffset>
            </wp:positionH>
            <wp:positionV relativeFrom="paragraph">
              <wp:posOffset>122141</wp:posOffset>
            </wp:positionV>
            <wp:extent cx="459188" cy="333955"/>
            <wp:effectExtent l="0" t="0" r="0" b="952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88" cy="333955"/>
                    </a:xfrm>
                    <a:prstGeom prst="rect">
                      <a:avLst/>
                    </a:prstGeom>
                  </pic:spPr>
                </pic:pic>
              </a:graphicData>
            </a:graphic>
            <wp14:sizeRelH relativeFrom="margin">
              <wp14:pctWidth>0</wp14:pctWidth>
            </wp14:sizeRelH>
            <wp14:sizeRelV relativeFrom="margin">
              <wp14:pctHeight>0</wp14:pctHeight>
            </wp14:sizeRelV>
          </wp:anchor>
        </w:drawing>
      </w:r>
    </w:p>
    <w:p w14:paraId="7FF4F04A" w14:textId="77777777" w:rsidR="004D28BD" w:rsidRDefault="004D28BD" w:rsidP="004D28BD">
      <w:pPr>
        <w:ind w:left="360"/>
      </w:pPr>
    </w:p>
    <w:p w14:paraId="72B33FAA" w14:textId="77777777" w:rsidR="004D28BD" w:rsidRDefault="004D28BD" w:rsidP="004D28BD"/>
    <w:p w14:paraId="619E5577" w14:textId="77777777" w:rsidR="004D28BD" w:rsidRDefault="004D28BD" w:rsidP="004D28BD">
      <w:pPr>
        <w:ind w:left="360"/>
      </w:pPr>
    </w:p>
    <w:p w14:paraId="1241A80D" w14:textId="77777777" w:rsidR="004D28BD" w:rsidRDefault="004D28BD" w:rsidP="004D28BD">
      <w:pPr>
        <w:ind w:left="360"/>
      </w:pPr>
    </w:p>
    <w:p w14:paraId="7BD8AAD3" w14:textId="77777777" w:rsidR="004D28BD" w:rsidRDefault="004D28BD" w:rsidP="004D28BD"/>
    <w:p w14:paraId="421E5205" w14:textId="77777777" w:rsidR="004D28BD" w:rsidRDefault="004D28BD" w:rsidP="004D28BD">
      <w:pPr>
        <w:pStyle w:val="Heading3"/>
      </w:pPr>
      <w:bookmarkStart w:id="67" w:name="_Toc474254164"/>
      <w:bookmarkStart w:id="68" w:name="_Toc482780018"/>
      <w:r>
        <w:lastRenderedPageBreak/>
        <w:t>Search</w:t>
      </w:r>
      <w:bookmarkEnd w:id="67"/>
      <w:bookmarkEnd w:id="68"/>
    </w:p>
    <w:p w14:paraId="203D5CEA" w14:textId="77777777" w:rsidR="004D28BD" w:rsidRDefault="004D28BD" w:rsidP="004D28BD">
      <w:pPr>
        <w:pStyle w:val="ListParagraph"/>
      </w:pPr>
      <w:r>
        <w:rPr>
          <w:noProof/>
          <w:lang w:eastAsia="en-GB"/>
        </w:rPr>
        <w:drawing>
          <wp:anchor distT="0" distB="0" distL="114300" distR="114300" simplePos="0" relativeHeight="251655168" behindDoc="0" locked="0" layoutInCell="1" allowOverlap="1" wp14:anchorId="3B9E59FA" wp14:editId="39C87264">
            <wp:simplePos x="0" y="0"/>
            <wp:positionH relativeFrom="column">
              <wp:posOffset>424815</wp:posOffset>
            </wp:positionH>
            <wp:positionV relativeFrom="paragraph">
              <wp:posOffset>170815</wp:posOffset>
            </wp:positionV>
            <wp:extent cx="4368165" cy="2416810"/>
            <wp:effectExtent l="0" t="0" r="0" b="254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8165" cy="24168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user can then select the save button.  Validation will ensure an algorithm has been specified. The traversal will then be carried out and shown by changing the grid items visited to orange as in this example. </w:t>
      </w:r>
    </w:p>
    <w:p w14:paraId="6D224157" w14:textId="77777777" w:rsidR="004D28BD" w:rsidRDefault="004D28BD" w:rsidP="004D28BD">
      <w:pPr>
        <w:pStyle w:val="ListParagraph"/>
      </w:pPr>
    </w:p>
    <w:p w14:paraId="5631999F" w14:textId="77777777" w:rsidR="004D28BD" w:rsidRDefault="004D28BD" w:rsidP="004D28BD">
      <w:pPr>
        <w:pStyle w:val="ListParagraph"/>
      </w:pPr>
    </w:p>
    <w:p w14:paraId="47DF3BB5" w14:textId="77777777" w:rsidR="004D28BD" w:rsidRDefault="004D28BD" w:rsidP="004D28BD">
      <w:pPr>
        <w:pStyle w:val="ListParagraph"/>
      </w:pPr>
    </w:p>
    <w:p w14:paraId="5A026B84" w14:textId="77777777" w:rsidR="004D28BD" w:rsidRDefault="004D28BD" w:rsidP="004D28BD">
      <w:pPr>
        <w:pStyle w:val="ListParagraph"/>
      </w:pPr>
    </w:p>
    <w:p w14:paraId="29E37BD9" w14:textId="77777777" w:rsidR="004D28BD" w:rsidRDefault="004D28BD" w:rsidP="004D28BD">
      <w:pPr>
        <w:pStyle w:val="ListParagraph"/>
      </w:pPr>
      <w:r>
        <w:rPr>
          <w:noProof/>
          <w:lang w:eastAsia="en-GB"/>
        </w:rPr>
        <w:drawing>
          <wp:anchor distT="0" distB="0" distL="114300" distR="114300" simplePos="0" relativeHeight="251676672" behindDoc="0" locked="0" layoutInCell="1" allowOverlap="1" wp14:anchorId="1236777E" wp14:editId="59D949D5">
            <wp:simplePos x="0" y="0"/>
            <wp:positionH relativeFrom="column">
              <wp:posOffset>3944028</wp:posOffset>
            </wp:positionH>
            <wp:positionV relativeFrom="paragraph">
              <wp:posOffset>132190</wp:posOffset>
            </wp:positionV>
            <wp:extent cx="459188" cy="333955"/>
            <wp:effectExtent l="0" t="0" r="0" b="952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88" cy="333955"/>
                    </a:xfrm>
                    <a:prstGeom prst="rect">
                      <a:avLst/>
                    </a:prstGeom>
                  </pic:spPr>
                </pic:pic>
              </a:graphicData>
            </a:graphic>
            <wp14:sizeRelH relativeFrom="margin">
              <wp14:pctWidth>0</wp14:pctWidth>
            </wp14:sizeRelH>
            <wp14:sizeRelV relativeFrom="margin">
              <wp14:pctHeight>0</wp14:pctHeight>
            </wp14:sizeRelV>
          </wp:anchor>
        </w:drawing>
      </w:r>
    </w:p>
    <w:p w14:paraId="171305F5" w14:textId="77777777" w:rsidR="004D28BD" w:rsidRDefault="004D28BD" w:rsidP="004D28BD">
      <w:pPr>
        <w:pStyle w:val="ListParagraph"/>
      </w:pPr>
    </w:p>
    <w:p w14:paraId="4FD83E7A" w14:textId="77777777" w:rsidR="004D28BD" w:rsidRDefault="004D28BD" w:rsidP="004D28BD">
      <w:pPr>
        <w:pStyle w:val="ListParagraph"/>
      </w:pPr>
      <w:r>
        <w:t xml:space="preserve"> </w:t>
      </w:r>
    </w:p>
    <w:p w14:paraId="2D4A9B13" w14:textId="77777777" w:rsidR="004D28BD" w:rsidRDefault="004D28BD" w:rsidP="004D28BD">
      <w:pPr>
        <w:pStyle w:val="Heading3"/>
      </w:pPr>
      <w:bookmarkStart w:id="69" w:name="_Toc474254165"/>
      <w:bookmarkStart w:id="70" w:name="_Toc482780019"/>
      <w:r>
        <w:t>Reset</w:t>
      </w:r>
      <w:bookmarkEnd w:id="69"/>
      <w:bookmarkEnd w:id="70"/>
    </w:p>
    <w:p w14:paraId="222C051E" w14:textId="77777777" w:rsidR="004D28BD" w:rsidRDefault="004D28BD" w:rsidP="004D28BD">
      <w:pPr>
        <w:pStyle w:val="ListParagraph"/>
      </w:pPr>
    </w:p>
    <w:p w14:paraId="0DCD01E1" w14:textId="77777777" w:rsidR="004D28BD" w:rsidRDefault="004D28BD" w:rsidP="004D28BD">
      <w:pPr>
        <w:pStyle w:val="ListParagraph"/>
      </w:pPr>
      <w:r>
        <w:rPr>
          <w:noProof/>
          <w:lang w:eastAsia="en-GB"/>
        </w:rPr>
        <w:drawing>
          <wp:anchor distT="0" distB="0" distL="114300" distR="114300" simplePos="0" relativeHeight="251654144" behindDoc="0" locked="0" layoutInCell="1" allowOverlap="1" wp14:anchorId="72460DAB" wp14:editId="7FF2529B">
            <wp:simplePos x="0" y="0"/>
            <wp:positionH relativeFrom="column">
              <wp:posOffset>425450</wp:posOffset>
            </wp:positionH>
            <wp:positionV relativeFrom="paragraph">
              <wp:posOffset>39370</wp:posOffset>
            </wp:positionV>
            <wp:extent cx="4463415" cy="2474595"/>
            <wp:effectExtent l="0" t="0" r="0" b="1905"/>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3415" cy="2474595"/>
                    </a:xfrm>
                    <a:prstGeom prst="rect">
                      <a:avLst/>
                    </a:prstGeom>
                    <a:noFill/>
                    <a:ln>
                      <a:noFill/>
                    </a:ln>
                  </pic:spPr>
                </pic:pic>
              </a:graphicData>
            </a:graphic>
            <wp14:sizeRelH relativeFrom="page">
              <wp14:pctWidth>0</wp14:pctWidth>
            </wp14:sizeRelH>
            <wp14:sizeRelV relativeFrom="page">
              <wp14:pctHeight>0</wp14:pctHeight>
            </wp14:sizeRelV>
          </wp:anchor>
        </w:drawing>
      </w:r>
      <w:r>
        <w:t>If the user would like to change the grid e.g. the size of the grid or the setup of each grid items, then they will have the ability to click on the reset button which will completely reset the program back to how it was in the beginning..</w:t>
      </w:r>
    </w:p>
    <w:p w14:paraId="0CCDCE23" w14:textId="77777777" w:rsidR="004D28BD" w:rsidRDefault="004D28BD" w:rsidP="004D28BD">
      <w:pPr>
        <w:pStyle w:val="ListParagraph"/>
      </w:pPr>
    </w:p>
    <w:p w14:paraId="4E69CD6F" w14:textId="77777777" w:rsidR="004D28BD" w:rsidRDefault="004D28BD" w:rsidP="004D28BD"/>
    <w:p w14:paraId="4BFB086B" w14:textId="77777777" w:rsidR="004D28BD" w:rsidRDefault="004D28BD" w:rsidP="004D28BD">
      <w:r>
        <w:rPr>
          <w:noProof/>
          <w:lang w:eastAsia="en-GB"/>
        </w:rPr>
        <w:drawing>
          <wp:anchor distT="0" distB="0" distL="114300" distR="114300" simplePos="0" relativeHeight="251677696" behindDoc="0" locked="0" layoutInCell="1" allowOverlap="1" wp14:anchorId="556C8E7D" wp14:editId="0E580989">
            <wp:simplePos x="0" y="0"/>
            <wp:positionH relativeFrom="column">
              <wp:posOffset>4438094</wp:posOffset>
            </wp:positionH>
            <wp:positionV relativeFrom="paragraph">
              <wp:posOffset>175895</wp:posOffset>
            </wp:positionV>
            <wp:extent cx="459188" cy="333955"/>
            <wp:effectExtent l="0" t="0" r="0" b="952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h[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9188" cy="333955"/>
                    </a:xfrm>
                    <a:prstGeom prst="rect">
                      <a:avLst/>
                    </a:prstGeom>
                  </pic:spPr>
                </pic:pic>
              </a:graphicData>
            </a:graphic>
            <wp14:sizeRelH relativeFrom="margin">
              <wp14:pctWidth>0</wp14:pctWidth>
            </wp14:sizeRelH>
            <wp14:sizeRelV relativeFrom="margin">
              <wp14:pctHeight>0</wp14:pctHeight>
            </wp14:sizeRelV>
          </wp:anchor>
        </w:drawing>
      </w:r>
    </w:p>
    <w:p w14:paraId="787EDCB1" w14:textId="77777777" w:rsidR="004D28BD" w:rsidRDefault="004D28BD" w:rsidP="004D28BD"/>
    <w:p w14:paraId="7298518F" w14:textId="77777777" w:rsidR="004D28BD" w:rsidRDefault="004D28BD" w:rsidP="004D28BD">
      <w:pPr>
        <w:pStyle w:val="Heading3"/>
      </w:pPr>
      <w:bookmarkStart w:id="71" w:name="_Toc474254166"/>
      <w:bookmarkStart w:id="72" w:name="_Toc482780020"/>
      <w:bookmarkEnd w:id="51"/>
      <w:r>
        <w:t>Data Dictionary for Form Controls</w:t>
      </w:r>
      <w:bookmarkEnd w:id="71"/>
      <w:bookmarkEnd w:id="72"/>
    </w:p>
    <w:p w14:paraId="587DC39F" w14:textId="77777777" w:rsidR="004D28BD" w:rsidRDefault="004D28BD" w:rsidP="004D28BD">
      <w:r>
        <w:t>These are the controls that I think will be required for the form</w:t>
      </w:r>
    </w:p>
    <w:p w14:paraId="6BC6A185" w14:textId="77777777" w:rsidR="004D28BD" w:rsidRDefault="004D28BD" w:rsidP="004D28BD"/>
    <w:tbl>
      <w:tblPr>
        <w:tblStyle w:val="TableGrid"/>
        <w:tblW w:w="0" w:type="auto"/>
        <w:tblLook w:val="04A0" w:firstRow="1" w:lastRow="0" w:firstColumn="1" w:lastColumn="0" w:noHBand="0" w:noVBand="1"/>
      </w:tblPr>
      <w:tblGrid>
        <w:gridCol w:w="2182"/>
        <w:gridCol w:w="1997"/>
        <w:gridCol w:w="5896"/>
      </w:tblGrid>
      <w:tr w:rsidR="004D28BD" w14:paraId="4B8542DB" w14:textId="77777777" w:rsidTr="00D56BC7">
        <w:tc>
          <w:tcPr>
            <w:tcW w:w="2182" w:type="dxa"/>
            <w:shd w:val="clear" w:color="auto" w:fill="BFBFBF" w:themeFill="background1" w:themeFillShade="BF"/>
          </w:tcPr>
          <w:p w14:paraId="3E2F67B3" w14:textId="77777777" w:rsidR="004D28BD" w:rsidRPr="00BD5379" w:rsidRDefault="004D28BD" w:rsidP="00D56BC7">
            <w:pPr>
              <w:rPr>
                <w:b/>
              </w:rPr>
            </w:pPr>
            <w:r w:rsidRPr="00BD5379">
              <w:rPr>
                <w:b/>
              </w:rPr>
              <w:t>Control Name</w:t>
            </w:r>
          </w:p>
        </w:tc>
        <w:tc>
          <w:tcPr>
            <w:tcW w:w="1997" w:type="dxa"/>
            <w:shd w:val="clear" w:color="auto" w:fill="BFBFBF" w:themeFill="background1" w:themeFillShade="BF"/>
          </w:tcPr>
          <w:p w14:paraId="3BAA0596" w14:textId="77777777" w:rsidR="004D28BD" w:rsidRPr="00BD5379" w:rsidRDefault="004D28BD" w:rsidP="00D56BC7">
            <w:pPr>
              <w:rPr>
                <w:b/>
              </w:rPr>
            </w:pPr>
            <w:r w:rsidRPr="00BD5379">
              <w:rPr>
                <w:b/>
              </w:rPr>
              <w:t>Control Type</w:t>
            </w:r>
          </w:p>
        </w:tc>
        <w:tc>
          <w:tcPr>
            <w:tcW w:w="5896" w:type="dxa"/>
            <w:shd w:val="clear" w:color="auto" w:fill="BFBFBF" w:themeFill="background1" w:themeFillShade="BF"/>
          </w:tcPr>
          <w:p w14:paraId="04A510E1" w14:textId="77777777" w:rsidR="004D28BD" w:rsidRPr="00BD5379" w:rsidRDefault="004D28BD" w:rsidP="00D56BC7">
            <w:pPr>
              <w:rPr>
                <w:b/>
              </w:rPr>
            </w:pPr>
            <w:r w:rsidRPr="00BD5379">
              <w:rPr>
                <w:b/>
              </w:rPr>
              <w:t>Description</w:t>
            </w:r>
          </w:p>
        </w:tc>
      </w:tr>
      <w:tr w:rsidR="004D28BD" w14:paraId="3162973D" w14:textId="77777777" w:rsidTr="00D56BC7">
        <w:tc>
          <w:tcPr>
            <w:tcW w:w="2182" w:type="dxa"/>
          </w:tcPr>
          <w:p w14:paraId="5262B176" w14:textId="77777777" w:rsidR="004D28BD" w:rsidRDefault="004D28BD" w:rsidP="00D56BC7">
            <w:r>
              <w:t>frmShortestPath</w:t>
            </w:r>
          </w:p>
        </w:tc>
        <w:tc>
          <w:tcPr>
            <w:tcW w:w="1997" w:type="dxa"/>
          </w:tcPr>
          <w:p w14:paraId="2F3ED6E8" w14:textId="77777777" w:rsidR="004D28BD" w:rsidRDefault="004D28BD" w:rsidP="00D56BC7">
            <w:r>
              <w:t>Form</w:t>
            </w:r>
          </w:p>
        </w:tc>
        <w:tc>
          <w:tcPr>
            <w:tcW w:w="5896" w:type="dxa"/>
          </w:tcPr>
          <w:p w14:paraId="18C7505C" w14:textId="77777777" w:rsidR="004D28BD" w:rsidRDefault="004D28BD" w:rsidP="00D56BC7">
            <w:r>
              <w:t>This will be the form itself.</w:t>
            </w:r>
          </w:p>
        </w:tc>
      </w:tr>
      <w:tr w:rsidR="004D28BD" w14:paraId="4AEDF98B" w14:textId="77777777" w:rsidTr="00D56BC7">
        <w:tc>
          <w:tcPr>
            <w:tcW w:w="2182" w:type="dxa"/>
          </w:tcPr>
          <w:p w14:paraId="2E50D362" w14:textId="77777777" w:rsidR="004D28BD" w:rsidRDefault="004D28BD" w:rsidP="00D56BC7">
            <w:r>
              <w:t>pnlGrid</w:t>
            </w:r>
          </w:p>
        </w:tc>
        <w:tc>
          <w:tcPr>
            <w:tcW w:w="1997" w:type="dxa"/>
          </w:tcPr>
          <w:p w14:paraId="6DCA105E" w14:textId="77777777" w:rsidR="004D28BD" w:rsidRDefault="004D28BD" w:rsidP="00D56BC7">
            <w:r>
              <w:t>Panel</w:t>
            </w:r>
          </w:p>
        </w:tc>
        <w:tc>
          <w:tcPr>
            <w:tcW w:w="5896" w:type="dxa"/>
          </w:tcPr>
          <w:p w14:paraId="7BE2E812" w14:textId="77777777" w:rsidR="004D28BD" w:rsidRDefault="004D28BD" w:rsidP="00D56BC7">
            <w:r>
              <w:t>This will hold the grid. This will be enabled.</w:t>
            </w:r>
          </w:p>
        </w:tc>
      </w:tr>
      <w:tr w:rsidR="004D28BD" w14:paraId="2C7F501E" w14:textId="77777777" w:rsidTr="00D56BC7">
        <w:tc>
          <w:tcPr>
            <w:tcW w:w="2182" w:type="dxa"/>
          </w:tcPr>
          <w:p w14:paraId="268B1ED7" w14:textId="77777777" w:rsidR="004D28BD" w:rsidRDefault="004D28BD" w:rsidP="00D56BC7">
            <w:r>
              <w:t>edtWidth</w:t>
            </w:r>
          </w:p>
        </w:tc>
        <w:tc>
          <w:tcPr>
            <w:tcW w:w="1997" w:type="dxa"/>
          </w:tcPr>
          <w:p w14:paraId="422AF3AC" w14:textId="77777777" w:rsidR="004D28BD" w:rsidRDefault="004D28BD" w:rsidP="00D56BC7">
            <w:r>
              <w:t>Edit box</w:t>
            </w:r>
          </w:p>
        </w:tc>
        <w:tc>
          <w:tcPr>
            <w:tcW w:w="5896" w:type="dxa"/>
          </w:tcPr>
          <w:p w14:paraId="04D2F7F6" w14:textId="77777777" w:rsidR="004D28BD" w:rsidRDefault="004D28BD" w:rsidP="00D56BC7">
            <w:r>
              <w:t>This will be used to get the width of the grid, it will be used to determine how many columns are required. This will be enabled.</w:t>
            </w:r>
          </w:p>
        </w:tc>
      </w:tr>
      <w:tr w:rsidR="004D28BD" w14:paraId="4C951613" w14:textId="77777777" w:rsidTr="00D56BC7">
        <w:tc>
          <w:tcPr>
            <w:tcW w:w="2182" w:type="dxa"/>
          </w:tcPr>
          <w:p w14:paraId="2B3147C5" w14:textId="77777777" w:rsidR="004D28BD" w:rsidRDefault="004D28BD" w:rsidP="00D56BC7">
            <w:r>
              <w:t>edtHeight</w:t>
            </w:r>
          </w:p>
        </w:tc>
        <w:tc>
          <w:tcPr>
            <w:tcW w:w="1997" w:type="dxa"/>
          </w:tcPr>
          <w:p w14:paraId="1C9B253D" w14:textId="77777777" w:rsidR="004D28BD" w:rsidRDefault="004D28BD" w:rsidP="00D56BC7">
            <w:r>
              <w:t>Edit box</w:t>
            </w:r>
          </w:p>
        </w:tc>
        <w:tc>
          <w:tcPr>
            <w:tcW w:w="5896" w:type="dxa"/>
          </w:tcPr>
          <w:p w14:paraId="06F05261" w14:textId="77777777" w:rsidR="004D28BD" w:rsidRDefault="004D28BD" w:rsidP="00D56BC7">
            <w:r>
              <w:t>This will be used to get the height of the grid. It will be used to determine how many rows are required. This will be enabled.</w:t>
            </w:r>
          </w:p>
        </w:tc>
      </w:tr>
      <w:tr w:rsidR="004D28BD" w14:paraId="44DEE1BF" w14:textId="77777777" w:rsidTr="00D56BC7">
        <w:tc>
          <w:tcPr>
            <w:tcW w:w="2182" w:type="dxa"/>
          </w:tcPr>
          <w:p w14:paraId="0E7CB1A5" w14:textId="77777777" w:rsidR="004D28BD" w:rsidRDefault="004D28BD" w:rsidP="00D56BC7">
            <w:r>
              <w:t>lblGridSize</w:t>
            </w:r>
          </w:p>
        </w:tc>
        <w:tc>
          <w:tcPr>
            <w:tcW w:w="1997" w:type="dxa"/>
          </w:tcPr>
          <w:p w14:paraId="60B7B924" w14:textId="77777777" w:rsidR="004D28BD" w:rsidRDefault="004D28BD" w:rsidP="00D56BC7">
            <w:r>
              <w:t>Label</w:t>
            </w:r>
          </w:p>
        </w:tc>
        <w:tc>
          <w:tcPr>
            <w:tcW w:w="5896" w:type="dxa"/>
          </w:tcPr>
          <w:p w14:paraId="03468EBF" w14:textId="77777777" w:rsidR="004D28BD" w:rsidRDefault="004D28BD" w:rsidP="00D56BC7">
            <w:r>
              <w:t>This will be used to explain the width and height edit boxes so the user knows what they need to input.</w:t>
            </w:r>
          </w:p>
        </w:tc>
      </w:tr>
      <w:tr w:rsidR="004D28BD" w14:paraId="14E26681" w14:textId="77777777" w:rsidTr="00D56BC7">
        <w:tc>
          <w:tcPr>
            <w:tcW w:w="2182" w:type="dxa"/>
          </w:tcPr>
          <w:p w14:paraId="3587243F" w14:textId="77777777" w:rsidR="004D28BD" w:rsidRDefault="004D28BD" w:rsidP="00D56BC7">
            <w:r>
              <w:t>btnGrid</w:t>
            </w:r>
          </w:p>
        </w:tc>
        <w:tc>
          <w:tcPr>
            <w:tcW w:w="1997" w:type="dxa"/>
          </w:tcPr>
          <w:p w14:paraId="1C8656C9" w14:textId="77777777" w:rsidR="004D28BD" w:rsidRDefault="004D28BD" w:rsidP="00D56BC7">
            <w:r>
              <w:t>Button</w:t>
            </w:r>
          </w:p>
        </w:tc>
        <w:tc>
          <w:tcPr>
            <w:tcW w:w="5896" w:type="dxa"/>
          </w:tcPr>
          <w:p w14:paraId="68BC24F3" w14:textId="77777777" w:rsidR="004D28BD" w:rsidRDefault="004D28BD" w:rsidP="00D56BC7">
            <w:r>
              <w:t>This will be enabled. When the user has specified the gird size they will click this and this will enable other controls as specified below.</w:t>
            </w:r>
          </w:p>
        </w:tc>
      </w:tr>
      <w:tr w:rsidR="004D28BD" w14:paraId="19F3D80A" w14:textId="77777777" w:rsidTr="00D56BC7">
        <w:tc>
          <w:tcPr>
            <w:tcW w:w="2182" w:type="dxa"/>
          </w:tcPr>
          <w:p w14:paraId="4C832FBD" w14:textId="77777777" w:rsidR="004D28BD" w:rsidRDefault="004D28BD" w:rsidP="00D56BC7">
            <w:r>
              <w:lastRenderedPageBreak/>
              <w:t>rgrpObject</w:t>
            </w:r>
          </w:p>
        </w:tc>
        <w:tc>
          <w:tcPr>
            <w:tcW w:w="1997" w:type="dxa"/>
          </w:tcPr>
          <w:p w14:paraId="5FCB4D6F" w14:textId="77777777" w:rsidR="004D28BD" w:rsidRDefault="004D28BD" w:rsidP="00D56BC7">
            <w:r>
              <w:t>Radio group</w:t>
            </w:r>
          </w:p>
        </w:tc>
        <w:tc>
          <w:tcPr>
            <w:tcW w:w="5896" w:type="dxa"/>
          </w:tcPr>
          <w:p w14:paraId="15668B1F" w14:textId="77777777" w:rsidR="004D28BD" w:rsidRDefault="004D28BD" w:rsidP="00D56BC7">
            <w:r>
              <w:t>This will be enabled after the user has clicked btnGrid.  Options will be ‘Open, ‘Closed’, ‘Target’, ‘Seeker’. Only one option at a time will be able to be selected and it will be used to specify what each grid item will be. There can only be one target and one seeker.</w:t>
            </w:r>
          </w:p>
        </w:tc>
      </w:tr>
      <w:tr w:rsidR="004D28BD" w14:paraId="14D7D87A" w14:textId="77777777" w:rsidTr="00D56BC7">
        <w:tc>
          <w:tcPr>
            <w:tcW w:w="2182" w:type="dxa"/>
          </w:tcPr>
          <w:p w14:paraId="3AB3BED1" w14:textId="77777777" w:rsidR="004D28BD" w:rsidRDefault="004D28BD" w:rsidP="00D56BC7">
            <w:r>
              <w:t>lblValidation</w:t>
            </w:r>
          </w:p>
        </w:tc>
        <w:tc>
          <w:tcPr>
            <w:tcW w:w="1997" w:type="dxa"/>
          </w:tcPr>
          <w:p w14:paraId="1CAC20D5" w14:textId="77777777" w:rsidR="004D28BD" w:rsidRDefault="004D28BD" w:rsidP="00D56BC7">
            <w:r>
              <w:t>Label</w:t>
            </w:r>
          </w:p>
        </w:tc>
        <w:tc>
          <w:tcPr>
            <w:tcW w:w="5896" w:type="dxa"/>
          </w:tcPr>
          <w:p w14:paraId="12745B1B" w14:textId="77777777" w:rsidR="004D28BD" w:rsidRPr="00BF30A4" w:rsidRDefault="004D28BD" w:rsidP="00D56BC7">
            <w:pPr>
              <w:rPr>
                <w:color w:val="000000" w:themeColor="text1"/>
              </w:rPr>
            </w:pPr>
            <w:r>
              <w:rPr>
                <w:color w:val="000000" w:themeColor="text1"/>
              </w:rPr>
              <w:t>This will be used to let the user know that only 1 Seeker and 1 Target can be placed.</w:t>
            </w:r>
          </w:p>
        </w:tc>
      </w:tr>
      <w:tr w:rsidR="004D28BD" w14:paraId="4395817B" w14:textId="77777777" w:rsidTr="00D56BC7">
        <w:tc>
          <w:tcPr>
            <w:tcW w:w="2182" w:type="dxa"/>
          </w:tcPr>
          <w:p w14:paraId="3798869B" w14:textId="77777777" w:rsidR="004D28BD" w:rsidRDefault="004D28BD" w:rsidP="00D56BC7">
            <w:r>
              <w:t>btnSave</w:t>
            </w:r>
          </w:p>
        </w:tc>
        <w:tc>
          <w:tcPr>
            <w:tcW w:w="1997" w:type="dxa"/>
          </w:tcPr>
          <w:p w14:paraId="7170AA51" w14:textId="77777777" w:rsidR="004D28BD" w:rsidRDefault="004D28BD" w:rsidP="00D56BC7">
            <w:r>
              <w:t>Button</w:t>
            </w:r>
          </w:p>
        </w:tc>
        <w:tc>
          <w:tcPr>
            <w:tcW w:w="5896" w:type="dxa"/>
          </w:tcPr>
          <w:p w14:paraId="0A42E69B" w14:textId="77777777" w:rsidR="004D28BD" w:rsidRDefault="004D28BD" w:rsidP="00D56BC7">
            <w:pPr>
              <w:rPr>
                <w:color w:val="000000" w:themeColor="text1"/>
              </w:rPr>
            </w:pPr>
            <w:r>
              <w:rPr>
                <w:color w:val="000000" w:themeColor="text1"/>
              </w:rPr>
              <w:t>This will be for the user to press once they have setup the grid i.e placed the target and seeker and whatever closed items they want to place. The button saves the Grid by building the connections between the different Grid items. It will also disable the ability to change the grid.</w:t>
            </w:r>
          </w:p>
        </w:tc>
      </w:tr>
      <w:tr w:rsidR="004D28BD" w14:paraId="1F8C2CD7" w14:textId="77777777" w:rsidTr="00D56BC7">
        <w:tc>
          <w:tcPr>
            <w:tcW w:w="2182" w:type="dxa"/>
          </w:tcPr>
          <w:p w14:paraId="599515DD" w14:textId="77777777" w:rsidR="004D28BD" w:rsidRDefault="004D28BD" w:rsidP="00D56BC7">
            <w:r>
              <w:t>rgrpSearch</w:t>
            </w:r>
          </w:p>
        </w:tc>
        <w:tc>
          <w:tcPr>
            <w:tcW w:w="1997" w:type="dxa"/>
          </w:tcPr>
          <w:p w14:paraId="47749261" w14:textId="77777777" w:rsidR="004D28BD" w:rsidRDefault="004D28BD" w:rsidP="00D56BC7">
            <w:r>
              <w:t>Radio Group</w:t>
            </w:r>
          </w:p>
        </w:tc>
        <w:tc>
          <w:tcPr>
            <w:tcW w:w="5896" w:type="dxa"/>
          </w:tcPr>
          <w:p w14:paraId="5E207DEF" w14:textId="77777777" w:rsidR="004D28BD" w:rsidRDefault="004D28BD" w:rsidP="00D56BC7">
            <w:pPr>
              <w:rPr>
                <w:color w:val="000000" w:themeColor="text1"/>
              </w:rPr>
            </w:pPr>
            <w:r>
              <w:rPr>
                <w:color w:val="000000" w:themeColor="text1"/>
              </w:rPr>
              <w:t>This will be for the user to decide which search algorithm they want to run. The options will be ‘Breadth First Search’, ‘Depth First Search’ and ‘A* Search’. There will be one Item already selected so it does not cause any issues further on.</w:t>
            </w:r>
          </w:p>
        </w:tc>
      </w:tr>
      <w:tr w:rsidR="004D28BD" w14:paraId="2AF46E79" w14:textId="77777777" w:rsidTr="00D56BC7">
        <w:tc>
          <w:tcPr>
            <w:tcW w:w="2182" w:type="dxa"/>
          </w:tcPr>
          <w:p w14:paraId="5FA106F9" w14:textId="77777777" w:rsidR="004D28BD" w:rsidRDefault="004D28BD" w:rsidP="00D56BC7">
            <w:r>
              <w:t>btnSearch</w:t>
            </w:r>
          </w:p>
        </w:tc>
        <w:tc>
          <w:tcPr>
            <w:tcW w:w="1997" w:type="dxa"/>
          </w:tcPr>
          <w:p w14:paraId="3F957A9D" w14:textId="77777777" w:rsidR="004D28BD" w:rsidRDefault="004D28BD" w:rsidP="00D56BC7">
            <w:r>
              <w:t>Button</w:t>
            </w:r>
          </w:p>
        </w:tc>
        <w:tc>
          <w:tcPr>
            <w:tcW w:w="5896" w:type="dxa"/>
          </w:tcPr>
          <w:p w14:paraId="648DB20C" w14:textId="77777777" w:rsidR="004D28BD" w:rsidRDefault="004D28BD" w:rsidP="00D56BC7">
            <w:pPr>
              <w:rPr>
                <w:color w:val="000000" w:themeColor="text1"/>
              </w:rPr>
            </w:pPr>
            <w:r>
              <w:rPr>
                <w:color w:val="000000" w:themeColor="text1"/>
              </w:rPr>
              <w:t>This will be to carry out the search algorithm the user has selected in the previous radio group. It will then update the grid by changing the states of the different grid item and the visual of each node.</w:t>
            </w:r>
          </w:p>
        </w:tc>
      </w:tr>
      <w:tr w:rsidR="004D28BD" w14:paraId="5BC50E47" w14:textId="77777777" w:rsidTr="00D56BC7">
        <w:tc>
          <w:tcPr>
            <w:tcW w:w="2182" w:type="dxa"/>
          </w:tcPr>
          <w:p w14:paraId="7E3ED1F3" w14:textId="77777777" w:rsidR="004D28BD" w:rsidRDefault="004D28BD" w:rsidP="00D56BC7">
            <w:r>
              <w:t>BtnReset</w:t>
            </w:r>
          </w:p>
        </w:tc>
        <w:tc>
          <w:tcPr>
            <w:tcW w:w="1997" w:type="dxa"/>
          </w:tcPr>
          <w:p w14:paraId="4B0947BF" w14:textId="77777777" w:rsidR="004D28BD" w:rsidRDefault="004D28BD" w:rsidP="00D56BC7">
            <w:r>
              <w:t>Button</w:t>
            </w:r>
          </w:p>
        </w:tc>
        <w:tc>
          <w:tcPr>
            <w:tcW w:w="5896" w:type="dxa"/>
          </w:tcPr>
          <w:p w14:paraId="3E123697" w14:textId="77777777" w:rsidR="004D28BD" w:rsidRDefault="004D28BD" w:rsidP="00D56BC7">
            <w:pPr>
              <w:rPr>
                <w:color w:val="000000" w:themeColor="text1"/>
              </w:rPr>
            </w:pPr>
            <w:r>
              <w:rPr>
                <w:color w:val="000000" w:themeColor="text1"/>
              </w:rPr>
              <w:t>This will completely reset the program to its original state when it was booted up. This could occur for example if the user set up the grid, clicked on the save button and would like to backtrack and change the grid.</w:t>
            </w:r>
          </w:p>
        </w:tc>
      </w:tr>
    </w:tbl>
    <w:p w14:paraId="6D62DBD4" w14:textId="77777777" w:rsidR="004D28BD" w:rsidRPr="00CF1925" w:rsidRDefault="004D28BD" w:rsidP="004D28BD">
      <w:pPr>
        <w:rPr>
          <w:sz w:val="6"/>
        </w:rPr>
      </w:pPr>
    </w:p>
    <w:p w14:paraId="5F1825CD" w14:textId="77777777" w:rsidR="004D28BD" w:rsidRDefault="004D28BD" w:rsidP="004D28BD"/>
    <w:p w14:paraId="3C6F15AB" w14:textId="5B56EEC2" w:rsidR="004D28BD" w:rsidRDefault="004D28BD" w:rsidP="004D28BD">
      <w:pPr>
        <w:pStyle w:val="Heading2"/>
      </w:pPr>
      <w:bookmarkStart w:id="73" w:name="_Toc474254167"/>
      <w:bookmarkStart w:id="74" w:name="_Toc482780021"/>
      <w:r>
        <w:t>Classes</w:t>
      </w:r>
      <w:bookmarkEnd w:id="73"/>
      <w:bookmarkEnd w:id="74"/>
    </w:p>
    <w:p w14:paraId="0C9F260E" w14:textId="77777777" w:rsidR="004D28BD" w:rsidRDefault="004D28BD" w:rsidP="004D28BD">
      <w:r>
        <w:t>There will be two classes:</w:t>
      </w:r>
    </w:p>
    <w:p w14:paraId="50838DE6" w14:textId="77777777" w:rsidR="004D28BD" w:rsidRDefault="004D28BD" w:rsidP="004D28BD"/>
    <w:p w14:paraId="61E78DD7" w14:textId="77777777" w:rsidR="004D28BD" w:rsidRDefault="004D28BD" w:rsidP="004D28BD">
      <w:pPr>
        <w:pStyle w:val="Heading3"/>
      </w:pPr>
      <w:bookmarkStart w:id="75" w:name="_Toc474254168"/>
      <w:bookmarkStart w:id="76" w:name="_Toc482780022"/>
      <w:r>
        <w:t>TGridItem Class</w:t>
      </w:r>
      <w:bookmarkEnd w:id="75"/>
      <w:bookmarkEnd w:id="76"/>
    </w:p>
    <w:p w14:paraId="0B39506B" w14:textId="77777777" w:rsidR="004D28BD" w:rsidRDefault="004D28BD" w:rsidP="004D28BD">
      <w:pPr>
        <w:ind w:left="720"/>
      </w:pPr>
      <w:r>
        <w:t>This class is needed to manage the grid</w:t>
      </w:r>
    </w:p>
    <w:tbl>
      <w:tblPr>
        <w:tblStyle w:val="TableGrid"/>
        <w:tblW w:w="4648" w:type="pct"/>
        <w:tblInd w:w="607" w:type="dxa"/>
        <w:tblLook w:val="04A0" w:firstRow="1" w:lastRow="0" w:firstColumn="1" w:lastColumn="0" w:noHBand="0" w:noVBand="1"/>
      </w:tblPr>
      <w:tblGrid>
        <w:gridCol w:w="902"/>
        <w:gridCol w:w="2076"/>
        <w:gridCol w:w="2338"/>
        <w:gridCol w:w="4404"/>
      </w:tblGrid>
      <w:tr w:rsidR="004D28BD" w14:paraId="5F11A121" w14:textId="77777777" w:rsidTr="00D56BC7">
        <w:tc>
          <w:tcPr>
            <w:tcW w:w="1321" w:type="pct"/>
            <w:gridSpan w:val="2"/>
            <w:shd w:val="clear" w:color="auto" w:fill="BFBFBF" w:themeFill="background1" w:themeFillShade="BF"/>
          </w:tcPr>
          <w:p w14:paraId="30CECE25" w14:textId="77777777" w:rsidR="004D28BD" w:rsidRDefault="004D28BD" w:rsidP="00D56BC7">
            <w:pPr>
              <w:jc w:val="right"/>
            </w:pPr>
            <w:r>
              <w:t>Class Name</w:t>
            </w:r>
          </w:p>
        </w:tc>
        <w:tc>
          <w:tcPr>
            <w:tcW w:w="3679" w:type="pct"/>
            <w:gridSpan w:val="2"/>
          </w:tcPr>
          <w:p w14:paraId="08C740E7" w14:textId="77777777" w:rsidR="004D28BD" w:rsidRDefault="004D28BD" w:rsidP="00D56BC7">
            <w:r>
              <w:t>TGridItem class of TImage</w:t>
            </w:r>
          </w:p>
        </w:tc>
      </w:tr>
      <w:tr w:rsidR="004D28BD" w14:paraId="22EE9DDD" w14:textId="77777777" w:rsidTr="00D56BC7">
        <w:tc>
          <w:tcPr>
            <w:tcW w:w="393" w:type="pct"/>
            <w:vMerge w:val="restart"/>
            <w:shd w:val="clear" w:color="auto" w:fill="BFBFBF" w:themeFill="background1" w:themeFillShade="BF"/>
          </w:tcPr>
          <w:p w14:paraId="425F4634" w14:textId="77777777" w:rsidR="004D28BD" w:rsidRDefault="004D28BD" w:rsidP="00D56BC7">
            <w:r>
              <w:t>Private</w:t>
            </w:r>
          </w:p>
        </w:tc>
        <w:tc>
          <w:tcPr>
            <w:tcW w:w="928" w:type="pct"/>
            <w:shd w:val="clear" w:color="auto" w:fill="BFBFBF" w:themeFill="background1" w:themeFillShade="BF"/>
          </w:tcPr>
          <w:p w14:paraId="5C152336" w14:textId="77777777" w:rsidR="004D28BD" w:rsidRDefault="004D28BD" w:rsidP="00D56BC7">
            <w:r>
              <w:t>Name</w:t>
            </w:r>
          </w:p>
        </w:tc>
        <w:tc>
          <w:tcPr>
            <w:tcW w:w="1045" w:type="pct"/>
            <w:shd w:val="clear" w:color="auto" w:fill="BFBFBF" w:themeFill="background1" w:themeFillShade="BF"/>
          </w:tcPr>
          <w:p w14:paraId="31F4C528" w14:textId="77777777" w:rsidR="004D28BD" w:rsidRDefault="004D28BD" w:rsidP="00D56BC7">
            <w:r>
              <w:t>Data Type</w:t>
            </w:r>
          </w:p>
        </w:tc>
        <w:tc>
          <w:tcPr>
            <w:tcW w:w="2634" w:type="pct"/>
            <w:shd w:val="clear" w:color="auto" w:fill="BFBFBF" w:themeFill="background1" w:themeFillShade="BF"/>
          </w:tcPr>
          <w:p w14:paraId="163C50A6" w14:textId="77777777" w:rsidR="004D28BD" w:rsidRDefault="004D28BD" w:rsidP="00D56BC7">
            <w:r>
              <w:t>Comments</w:t>
            </w:r>
          </w:p>
        </w:tc>
      </w:tr>
      <w:tr w:rsidR="004D28BD" w14:paraId="36F1CF8E" w14:textId="77777777" w:rsidTr="00D56BC7">
        <w:tc>
          <w:tcPr>
            <w:tcW w:w="393" w:type="pct"/>
            <w:vMerge/>
            <w:shd w:val="clear" w:color="auto" w:fill="BFBFBF" w:themeFill="background1" w:themeFillShade="BF"/>
          </w:tcPr>
          <w:p w14:paraId="372AEB8C" w14:textId="77777777" w:rsidR="004D28BD" w:rsidRDefault="004D28BD" w:rsidP="00D56BC7"/>
        </w:tc>
        <w:tc>
          <w:tcPr>
            <w:tcW w:w="928" w:type="pct"/>
          </w:tcPr>
          <w:p w14:paraId="049B1F8C" w14:textId="77777777" w:rsidR="004D28BD" w:rsidRDefault="004D28BD" w:rsidP="00D56BC7">
            <w:r>
              <w:t>CurrentState</w:t>
            </w:r>
          </w:p>
        </w:tc>
        <w:tc>
          <w:tcPr>
            <w:tcW w:w="1045" w:type="pct"/>
          </w:tcPr>
          <w:p w14:paraId="4E15EE7D" w14:textId="77777777" w:rsidR="004D28BD" w:rsidRDefault="004D28BD" w:rsidP="00D56BC7">
            <w:r>
              <w:t>string</w:t>
            </w:r>
          </w:p>
        </w:tc>
        <w:tc>
          <w:tcPr>
            <w:tcW w:w="2634" w:type="pct"/>
          </w:tcPr>
          <w:p w14:paraId="3A6B06D4" w14:textId="77777777" w:rsidR="004D28BD" w:rsidRDefault="004D28BD" w:rsidP="00D56BC7">
            <w:r>
              <w:rPr>
                <w:color w:val="000000" w:themeColor="text1"/>
              </w:rPr>
              <w:t xml:space="preserve">This will be used to store whether the Grid Item is either: ‘Open’, ‘Closed’, ‘Visited’, ‘Target’ and ‘Seeker’. </w:t>
            </w:r>
          </w:p>
        </w:tc>
      </w:tr>
      <w:tr w:rsidR="004D28BD" w14:paraId="42294246" w14:textId="77777777" w:rsidTr="00D56BC7">
        <w:tc>
          <w:tcPr>
            <w:tcW w:w="393" w:type="pct"/>
            <w:vMerge/>
            <w:shd w:val="clear" w:color="auto" w:fill="BFBFBF" w:themeFill="background1" w:themeFillShade="BF"/>
          </w:tcPr>
          <w:p w14:paraId="75B43A92" w14:textId="77777777" w:rsidR="004D28BD" w:rsidRDefault="004D28BD" w:rsidP="00D56BC7"/>
        </w:tc>
        <w:tc>
          <w:tcPr>
            <w:tcW w:w="928" w:type="pct"/>
          </w:tcPr>
          <w:p w14:paraId="1E37F7E4" w14:textId="77777777" w:rsidR="004D28BD" w:rsidRDefault="004D28BD" w:rsidP="00D56BC7">
            <w:r>
              <w:t>Posx</w:t>
            </w:r>
          </w:p>
        </w:tc>
        <w:tc>
          <w:tcPr>
            <w:tcW w:w="1045" w:type="pct"/>
          </w:tcPr>
          <w:p w14:paraId="642D9B40" w14:textId="77777777" w:rsidR="004D28BD" w:rsidRDefault="004D28BD" w:rsidP="00D56BC7">
            <w:r>
              <w:t>integer</w:t>
            </w:r>
          </w:p>
        </w:tc>
        <w:tc>
          <w:tcPr>
            <w:tcW w:w="2634" w:type="pct"/>
          </w:tcPr>
          <w:p w14:paraId="44A9D3A5" w14:textId="77777777" w:rsidR="004D28BD" w:rsidRDefault="004D28BD" w:rsidP="00D56BC7">
            <w:r>
              <w:t>This will be used to store which column the Grid Item is.</w:t>
            </w:r>
          </w:p>
        </w:tc>
      </w:tr>
      <w:tr w:rsidR="004D28BD" w14:paraId="689462E1" w14:textId="77777777" w:rsidTr="00D56BC7">
        <w:tc>
          <w:tcPr>
            <w:tcW w:w="393" w:type="pct"/>
            <w:vMerge/>
            <w:shd w:val="clear" w:color="auto" w:fill="BFBFBF" w:themeFill="background1" w:themeFillShade="BF"/>
          </w:tcPr>
          <w:p w14:paraId="43E04F65" w14:textId="77777777" w:rsidR="004D28BD" w:rsidRDefault="004D28BD" w:rsidP="00D56BC7"/>
        </w:tc>
        <w:tc>
          <w:tcPr>
            <w:tcW w:w="928" w:type="pct"/>
          </w:tcPr>
          <w:p w14:paraId="0F52B8FA" w14:textId="77777777" w:rsidR="004D28BD" w:rsidRDefault="004D28BD" w:rsidP="00D56BC7">
            <w:r>
              <w:t>Posy r</w:t>
            </w:r>
          </w:p>
        </w:tc>
        <w:tc>
          <w:tcPr>
            <w:tcW w:w="1045" w:type="pct"/>
          </w:tcPr>
          <w:p w14:paraId="738EF5C8" w14:textId="77777777" w:rsidR="004D28BD" w:rsidRDefault="004D28BD" w:rsidP="00D56BC7">
            <w:r>
              <w:t>Integer</w:t>
            </w:r>
          </w:p>
        </w:tc>
        <w:tc>
          <w:tcPr>
            <w:tcW w:w="2634" w:type="pct"/>
          </w:tcPr>
          <w:p w14:paraId="4E77E4E1" w14:textId="77777777" w:rsidR="004D28BD" w:rsidRDefault="004D28BD" w:rsidP="00D56BC7">
            <w:r>
              <w:t>This will be used to store which row the Grid Item is.</w:t>
            </w:r>
          </w:p>
        </w:tc>
      </w:tr>
      <w:tr w:rsidR="004D28BD" w14:paraId="198D4665" w14:textId="77777777" w:rsidTr="00D56BC7">
        <w:tc>
          <w:tcPr>
            <w:tcW w:w="393" w:type="pct"/>
            <w:vMerge/>
            <w:shd w:val="clear" w:color="auto" w:fill="BFBFBF" w:themeFill="background1" w:themeFillShade="BF"/>
          </w:tcPr>
          <w:p w14:paraId="1FA23518" w14:textId="77777777" w:rsidR="004D28BD" w:rsidRDefault="004D28BD" w:rsidP="00D56BC7"/>
        </w:tc>
        <w:tc>
          <w:tcPr>
            <w:tcW w:w="928" w:type="pct"/>
          </w:tcPr>
          <w:p w14:paraId="2CDBAE04" w14:textId="77777777" w:rsidR="004D28BD" w:rsidRDefault="004D28BD" w:rsidP="00D56BC7">
            <w:r>
              <w:t>distance</w:t>
            </w:r>
          </w:p>
        </w:tc>
        <w:tc>
          <w:tcPr>
            <w:tcW w:w="1045" w:type="pct"/>
          </w:tcPr>
          <w:p w14:paraId="02AF9032" w14:textId="77777777" w:rsidR="004D28BD" w:rsidRDefault="004D28BD" w:rsidP="00D56BC7">
            <w:r>
              <w:t>Integer</w:t>
            </w:r>
          </w:p>
        </w:tc>
        <w:tc>
          <w:tcPr>
            <w:tcW w:w="2634" w:type="pct"/>
          </w:tcPr>
          <w:p w14:paraId="243B7F3E" w14:textId="77777777" w:rsidR="004D28BD" w:rsidRDefault="004D28BD" w:rsidP="00D56BC7">
            <w:r>
              <w:t>This will be used in connection to the A* Search Algorithm  as it will store the distance that the Grid Item will be once visited.</w:t>
            </w:r>
          </w:p>
        </w:tc>
      </w:tr>
      <w:tr w:rsidR="004D28BD" w14:paraId="297632AD" w14:textId="77777777" w:rsidTr="00D56BC7">
        <w:tc>
          <w:tcPr>
            <w:tcW w:w="393" w:type="pct"/>
            <w:vMerge/>
            <w:shd w:val="clear" w:color="auto" w:fill="BFBFBF" w:themeFill="background1" w:themeFillShade="BF"/>
          </w:tcPr>
          <w:p w14:paraId="5BD24524" w14:textId="77777777" w:rsidR="004D28BD" w:rsidRDefault="004D28BD" w:rsidP="00D56BC7"/>
        </w:tc>
        <w:tc>
          <w:tcPr>
            <w:tcW w:w="928" w:type="pct"/>
          </w:tcPr>
          <w:p w14:paraId="2CB3559D" w14:textId="77777777" w:rsidR="004D28BD" w:rsidRDefault="004D28BD" w:rsidP="00D56BC7">
            <w:r>
              <w:t>leftConnection</w:t>
            </w:r>
          </w:p>
        </w:tc>
        <w:tc>
          <w:tcPr>
            <w:tcW w:w="1045" w:type="pct"/>
          </w:tcPr>
          <w:p w14:paraId="76E83236" w14:textId="77777777" w:rsidR="004D28BD" w:rsidRDefault="004D28BD" w:rsidP="00D56BC7">
            <w:r>
              <w:t>TGridItem</w:t>
            </w:r>
          </w:p>
        </w:tc>
        <w:tc>
          <w:tcPr>
            <w:tcW w:w="2634" w:type="pct"/>
          </w:tcPr>
          <w:p w14:paraId="44DB3B13" w14:textId="77777777" w:rsidR="004D28BD" w:rsidRDefault="004D28BD" w:rsidP="00D56BC7">
            <w:r>
              <w:t>This will be to store what is left to the current grid item.</w:t>
            </w:r>
          </w:p>
        </w:tc>
      </w:tr>
      <w:tr w:rsidR="004D28BD" w14:paraId="17EBCAC3" w14:textId="77777777" w:rsidTr="00D56BC7">
        <w:tc>
          <w:tcPr>
            <w:tcW w:w="393" w:type="pct"/>
            <w:vMerge/>
            <w:shd w:val="clear" w:color="auto" w:fill="BFBFBF" w:themeFill="background1" w:themeFillShade="BF"/>
          </w:tcPr>
          <w:p w14:paraId="3682EA78" w14:textId="77777777" w:rsidR="004D28BD" w:rsidRDefault="004D28BD" w:rsidP="00D56BC7"/>
        </w:tc>
        <w:tc>
          <w:tcPr>
            <w:tcW w:w="928" w:type="pct"/>
          </w:tcPr>
          <w:p w14:paraId="5769CC58" w14:textId="77777777" w:rsidR="004D28BD" w:rsidRDefault="004D28BD" w:rsidP="00D56BC7">
            <w:r>
              <w:t>rightConnection</w:t>
            </w:r>
          </w:p>
        </w:tc>
        <w:tc>
          <w:tcPr>
            <w:tcW w:w="1045" w:type="pct"/>
          </w:tcPr>
          <w:p w14:paraId="10D12224" w14:textId="77777777" w:rsidR="004D28BD" w:rsidRDefault="004D28BD" w:rsidP="00D56BC7">
            <w:r>
              <w:t>TGridItem</w:t>
            </w:r>
          </w:p>
        </w:tc>
        <w:tc>
          <w:tcPr>
            <w:tcW w:w="2634" w:type="pct"/>
          </w:tcPr>
          <w:p w14:paraId="42176E35" w14:textId="77777777" w:rsidR="004D28BD" w:rsidRDefault="004D28BD" w:rsidP="00D56BC7">
            <w:r>
              <w:t>This will be to store what is right to the current grid item.</w:t>
            </w:r>
          </w:p>
        </w:tc>
      </w:tr>
      <w:tr w:rsidR="004D28BD" w14:paraId="76430F27" w14:textId="77777777" w:rsidTr="00D56BC7">
        <w:tc>
          <w:tcPr>
            <w:tcW w:w="393" w:type="pct"/>
            <w:vMerge/>
            <w:shd w:val="clear" w:color="auto" w:fill="BFBFBF" w:themeFill="background1" w:themeFillShade="BF"/>
          </w:tcPr>
          <w:p w14:paraId="4BCE56B5" w14:textId="77777777" w:rsidR="004D28BD" w:rsidRDefault="004D28BD" w:rsidP="00D56BC7"/>
        </w:tc>
        <w:tc>
          <w:tcPr>
            <w:tcW w:w="928" w:type="pct"/>
          </w:tcPr>
          <w:p w14:paraId="45E13C9D" w14:textId="77777777" w:rsidR="004D28BD" w:rsidRDefault="004D28BD" w:rsidP="00D56BC7">
            <w:r>
              <w:t>TopConnection</w:t>
            </w:r>
          </w:p>
        </w:tc>
        <w:tc>
          <w:tcPr>
            <w:tcW w:w="1045" w:type="pct"/>
          </w:tcPr>
          <w:p w14:paraId="6CDF2B39" w14:textId="77777777" w:rsidR="004D28BD" w:rsidRDefault="004D28BD" w:rsidP="00D56BC7">
            <w:r>
              <w:t>TGridItem</w:t>
            </w:r>
          </w:p>
        </w:tc>
        <w:tc>
          <w:tcPr>
            <w:tcW w:w="2634" w:type="pct"/>
          </w:tcPr>
          <w:p w14:paraId="488A21E4" w14:textId="77777777" w:rsidR="004D28BD" w:rsidRDefault="004D28BD" w:rsidP="00D56BC7">
            <w:r>
              <w:t>This will be to store what is top to the current grid item.</w:t>
            </w:r>
          </w:p>
        </w:tc>
      </w:tr>
      <w:tr w:rsidR="004D28BD" w14:paraId="0A57BFE2" w14:textId="77777777" w:rsidTr="00D56BC7">
        <w:tc>
          <w:tcPr>
            <w:tcW w:w="393" w:type="pct"/>
            <w:vMerge/>
            <w:shd w:val="clear" w:color="auto" w:fill="BFBFBF" w:themeFill="background1" w:themeFillShade="BF"/>
          </w:tcPr>
          <w:p w14:paraId="05A93785" w14:textId="77777777" w:rsidR="004D28BD" w:rsidRDefault="004D28BD" w:rsidP="00D56BC7"/>
        </w:tc>
        <w:tc>
          <w:tcPr>
            <w:tcW w:w="928" w:type="pct"/>
          </w:tcPr>
          <w:p w14:paraId="47C38F9B" w14:textId="77777777" w:rsidR="004D28BD" w:rsidRDefault="004D28BD" w:rsidP="00D56BC7">
            <w:r>
              <w:t>bottomConnection</w:t>
            </w:r>
          </w:p>
        </w:tc>
        <w:tc>
          <w:tcPr>
            <w:tcW w:w="1045" w:type="pct"/>
          </w:tcPr>
          <w:p w14:paraId="3469002E" w14:textId="77777777" w:rsidR="004D28BD" w:rsidRDefault="004D28BD" w:rsidP="00D56BC7">
            <w:r>
              <w:t>TGridItem</w:t>
            </w:r>
          </w:p>
        </w:tc>
        <w:tc>
          <w:tcPr>
            <w:tcW w:w="2634" w:type="pct"/>
          </w:tcPr>
          <w:p w14:paraId="3B38BA81" w14:textId="77777777" w:rsidR="004D28BD" w:rsidRDefault="004D28BD" w:rsidP="00D56BC7">
            <w:r>
              <w:t>This will be to store what is bottom to the current grid item.</w:t>
            </w:r>
          </w:p>
        </w:tc>
      </w:tr>
      <w:tr w:rsidR="004D28BD" w14:paraId="7410ABAC" w14:textId="77777777" w:rsidTr="00D56BC7">
        <w:tc>
          <w:tcPr>
            <w:tcW w:w="393" w:type="pct"/>
            <w:vMerge/>
            <w:shd w:val="clear" w:color="auto" w:fill="BFBFBF" w:themeFill="background1" w:themeFillShade="BF"/>
          </w:tcPr>
          <w:p w14:paraId="6368EC7C" w14:textId="77777777" w:rsidR="004D28BD" w:rsidRDefault="004D28BD" w:rsidP="00D56BC7"/>
        </w:tc>
        <w:tc>
          <w:tcPr>
            <w:tcW w:w="928" w:type="pct"/>
          </w:tcPr>
          <w:p w14:paraId="4B453167" w14:textId="77777777" w:rsidR="004D28BD" w:rsidRDefault="004D28BD" w:rsidP="00D56BC7">
            <w:r>
              <w:t>parentNode</w:t>
            </w:r>
          </w:p>
        </w:tc>
        <w:tc>
          <w:tcPr>
            <w:tcW w:w="1045" w:type="pct"/>
          </w:tcPr>
          <w:p w14:paraId="38852CE3" w14:textId="77777777" w:rsidR="004D28BD" w:rsidRDefault="004D28BD" w:rsidP="00D56BC7">
            <w:r>
              <w:t>TGridItem</w:t>
            </w:r>
          </w:p>
        </w:tc>
        <w:tc>
          <w:tcPr>
            <w:tcW w:w="2634" w:type="pct"/>
          </w:tcPr>
          <w:p w14:paraId="6817CC97" w14:textId="77777777" w:rsidR="004D28BD" w:rsidRDefault="004D28BD" w:rsidP="00D56BC7">
            <w:r>
              <w:t>This will be to show which node it had previously been at to get to the current Grid Item.</w:t>
            </w:r>
          </w:p>
        </w:tc>
      </w:tr>
      <w:tr w:rsidR="004D28BD" w14:paraId="54CFFE00" w14:textId="77777777" w:rsidTr="00D56BC7">
        <w:tc>
          <w:tcPr>
            <w:tcW w:w="393" w:type="pct"/>
            <w:vMerge/>
            <w:shd w:val="clear" w:color="auto" w:fill="BFBFBF" w:themeFill="background1" w:themeFillShade="BF"/>
          </w:tcPr>
          <w:p w14:paraId="3E96D820" w14:textId="77777777" w:rsidR="004D28BD" w:rsidRDefault="004D28BD" w:rsidP="00D56BC7"/>
        </w:tc>
        <w:tc>
          <w:tcPr>
            <w:tcW w:w="928" w:type="pct"/>
          </w:tcPr>
          <w:p w14:paraId="3BEE1A2B" w14:textId="77777777" w:rsidR="004D28BD" w:rsidRDefault="004D28BD" w:rsidP="00D56BC7">
            <w:r>
              <w:t>visited</w:t>
            </w:r>
          </w:p>
        </w:tc>
        <w:tc>
          <w:tcPr>
            <w:tcW w:w="1045" w:type="pct"/>
          </w:tcPr>
          <w:p w14:paraId="386EB598" w14:textId="77777777" w:rsidR="004D28BD" w:rsidRDefault="004D28BD" w:rsidP="00D56BC7">
            <w:r>
              <w:t>Boolean</w:t>
            </w:r>
          </w:p>
        </w:tc>
        <w:tc>
          <w:tcPr>
            <w:tcW w:w="2634" w:type="pct"/>
          </w:tcPr>
          <w:p w14:paraId="0A39571F" w14:textId="77777777" w:rsidR="004D28BD" w:rsidRDefault="004D28BD" w:rsidP="00D56BC7">
            <w:r>
              <w:t>This will be for the depth first search algorithm where the current Grid item will be classed as either True for visited or False for not visited.</w:t>
            </w:r>
          </w:p>
        </w:tc>
      </w:tr>
      <w:tr w:rsidR="004D28BD" w14:paraId="235E988E" w14:textId="77777777" w:rsidTr="00D56BC7">
        <w:tc>
          <w:tcPr>
            <w:tcW w:w="393" w:type="pct"/>
            <w:vMerge w:val="restart"/>
            <w:shd w:val="clear" w:color="auto" w:fill="BFBFBF" w:themeFill="background1" w:themeFillShade="BF"/>
          </w:tcPr>
          <w:p w14:paraId="4A50399D" w14:textId="77777777" w:rsidR="004D28BD" w:rsidRDefault="004D28BD" w:rsidP="00D56BC7">
            <w:r>
              <w:t>Public</w:t>
            </w:r>
          </w:p>
        </w:tc>
        <w:tc>
          <w:tcPr>
            <w:tcW w:w="1973" w:type="pct"/>
            <w:gridSpan w:val="2"/>
            <w:shd w:val="clear" w:color="auto" w:fill="BFBFBF" w:themeFill="background1" w:themeFillShade="BF"/>
          </w:tcPr>
          <w:p w14:paraId="02BF204B" w14:textId="77777777" w:rsidR="004D28BD" w:rsidRDefault="004D28BD" w:rsidP="00D56BC7">
            <w:r>
              <w:t>Method</w:t>
            </w:r>
          </w:p>
        </w:tc>
        <w:tc>
          <w:tcPr>
            <w:tcW w:w="2634" w:type="pct"/>
            <w:shd w:val="clear" w:color="auto" w:fill="BFBFBF" w:themeFill="background1" w:themeFillShade="BF"/>
          </w:tcPr>
          <w:p w14:paraId="79469211" w14:textId="77777777" w:rsidR="004D28BD" w:rsidRDefault="004D28BD" w:rsidP="00D56BC7">
            <w:r>
              <w:t>Comments</w:t>
            </w:r>
          </w:p>
        </w:tc>
      </w:tr>
      <w:tr w:rsidR="004D28BD" w14:paraId="5BBCBEC8" w14:textId="77777777" w:rsidTr="00D56BC7">
        <w:tc>
          <w:tcPr>
            <w:tcW w:w="393" w:type="pct"/>
            <w:vMerge/>
            <w:shd w:val="clear" w:color="auto" w:fill="BFBFBF" w:themeFill="background1" w:themeFillShade="BF"/>
          </w:tcPr>
          <w:p w14:paraId="7F0F4C3C" w14:textId="77777777" w:rsidR="004D28BD" w:rsidRDefault="004D28BD" w:rsidP="00D56BC7"/>
        </w:tc>
        <w:tc>
          <w:tcPr>
            <w:tcW w:w="1973" w:type="pct"/>
            <w:gridSpan w:val="2"/>
          </w:tcPr>
          <w:p w14:paraId="08EC9309" w14:textId="77777777" w:rsidR="004D28BD" w:rsidRDefault="004D28BD" w:rsidP="00D56BC7">
            <w:r>
              <w:t>Function getCurrentState : S</w:t>
            </w:r>
            <w:r w:rsidRPr="00BD574C">
              <w:t>tring</w:t>
            </w:r>
          </w:p>
        </w:tc>
        <w:tc>
          <w:tcPr>
            <w:tcW w:w="2634" w:type="pct"/>
          </w:tcPr>
          <w:p w14:paraId="76D16FD9" w14:textId="77777777" w:rsidR="004D28BD" w:rsidRPr="00430356" w:rsidRDefault="004D28BD" w:rsidP="00D56BC7">
            <w:r>
              <w:t xml:space="preserve">This will be for when the program needs to find out what the state of the current Grid Item. </w:t>
            </w:r>
          </w:p>
        </w:tc>
      </w:tr>
      <w:tr w:rsidR="004D28BD" w14:paraId="2AEF29EB" w14:textId="77777777" w:rsidTr="00D56BC7">
        <w:tc>
          <w:tcPr>
            <w:tcW w:w="393" w:type="pct"/>
            <w:vMerge/>
            <w:shd w:val="clear" w:color="auto" w:fill="BFBFBF" w:themeFill="background1" w:themeFillShade="BF"/>
          </w:tcPr>
          <w:p w14:paraId="72EFEEAC" w14:textId="77777777" w:rsidR="004D28BD" w:rsidRDefault="004D28BD" w:rsidP="00D56BC7"/>
        </w:tc>
        <w:tc>
          <w:tcPr>
            <w:tcW w:w="1973" w:type="pct"/>
            <w:gridSpan w:val="2"/>
          </w:tcPr>
          <w:p w14:paraId="79A42B86" w14:textId="77777777" w:rsidR="004D28BD" w:rsidRPr="00BD574C" w:rsidRDefault="004D28BD" w:rsidP="00D56BC7">
            <w:r>
              <w:t>Function</w:t>
            </w:r>
            <w:r w:rsidRPr="00BD574C">
              <w:t xml:space="preserve"> getPosx :Integer</w:t>
            </w:r>
          </w:p>
        </w:tc>
        <w:tc>
          <w:tcPr>
            <w:tcW w:w="2634" w:type="pct"/>
          </w:tcPr>
          <w:p w14:paraId="2A26BB60" w14:textId="77777777" w:rsidR="004D28BD" w:rsidRDefault="004D28BD" w:rsidP="00D56BC7">
            <w:r>
              <w:t>This will be used to work out the position of the current Grid Item.</w:t>
            </w:r>
          </w:p>
        </w:tc>
      </w:tr>
      <w:tr w:rsidR="004D28BD" w14:paraId="43796F3F" w14:textId="77777777" w:rsidTr="00D56BC7">
        <w:tc>
          <w:tcPr>
            <w:tcW w:w="393" w:type="pct"/>
            <w:vMerge/>
            <w:shd w:val="clear" w:color="auto" w:fill="BFBFBF" w:themeFill="background1" w:themeFillShade="BF"/>
          </w:tcPr>
          <w:p w14:paraId="3427E042" w14:textId="77777777" w:rsidR="004D28BD" w:rsidRDefault="004D28BD" w:rsidP="00D56BC7"/>
        </w:tc>
        <w:tc>
          <w:tcPr>
            <w:tcW w:w="1973" w:type="pct"/>
            <w:gridSpan w:val="2"/>
          </w:tcPr>
          <w:p w14:paraId="78D30D2E" w14:textId="77777777" w:rsidR="004D28BD" w:rsidRPr="00BD574C" w:rsidRDefault="004D28BD" w:rsidP="00D56BC7">
            <w:r>
              <w:t>Function</w:t>
            </w:r>
            <w:r w:rsidRPr="00BD574C">
              <w:t xml:space="preserve"> getPosy :Integer</w:t>
            </w:r>
          </w:p>
        </w:tc>
        <w:tc>
          <w:tcPr>
            <w:tcW w:w="2634" w:type="pct"/>
          </w:tcPr>
          <w:p w14:paraId="53AD894F" w14:textId="77777777" w:rsidR="004D28BD" w:rsidRDefault="004D28BD" w:rsidP="00D56BC7">
            <w:r>
              <w:t>This will be used to work out the position of the current Grid Item.</w:t>
            </w:r>
          </w:p>
        </w:tc>
      </w:tr>
      <w:tr w:rsidR="004D28BD" w14:paraId="4E411F5E" w14:textId="77777777" w:rsidTr="00D56BC7">
        <w:tc>
          <w:tcPr>
            <w:tcW w:w="393" w:type="pct"/>
            <w:vMerge/>
            <w:shd w:val="clear" w:color="auto" w:fill="BFBFBF" w:themeFill="background1" w:themeFillShade="BF"/>
          </w:tcPr>
          <w:p w14:paraId="24AD8BAC" w14:textId="77777777" w:rsidR="004D28BD" w:rsidRDefault="004D28BD" w:rsidP="00D56BC7"/>
        </w:tc>
        <w:tc>
          <w:tcPr>
            <w:tcW w:w="1973" w:type="pct"/>
            <w:gridSpan w:val="2"/>
          </w:tcPr>
          <w:p w14:paraId="30D3F969" w14:textId="77777777" w:rsidR="004D28BD" w:rsidRPr="00BD574C" w:rsidRDefault="004D28BD" w:rsidP="00D56BC7">
            <w:r>
              <w:t>Function</w:t>
            </w:r>
            <w:r w:rsidRPr="00BD574C">
              <w:t xml:space="preserve"> getLeftConnection : TGridItem</w:t>
            </w:r>
          </w:p>
        </w:tc>
        <w:tc>
          <w:tcPr>
            <w:tcW w:w="2634" w:type="pct"/>
          </w:tcPr>
          <w:p w14:paraId="4F140643" w14:textId="77777777" w:rsidR="004D28BD" w:rsidRDefault="004D28BD" w:rsidP="00D56BC7">
            <w:r>
              <w:t>This will be for when the algorithm is wanting to move to the node to the left of the current grid item or just to check if there is a node there.</w:t>
            </w:r>
          </w:p>
        </w:tc>
      </w:tr>
      <w:tr w:rsidR="004D28BD" w14:paraId="6D18B931" w14:textId="77777777" w:rsidTr="00D56BC7">
        <w:tc>
          <w:tcPr>
            <w:tcW w:w="393" w:type="pct"/>
            <w:vMerge/>
            <w:shd w:val="clear" w:color="auto" w:fill="BFBFBF" w:themeFill="background1" w:themeFillShade="BF"/>
          </w:tcPr>
          <w:p w14:paraId="335D299F" w14:textId="77777777" w:rsidR="004D28BD" w:rsidRDefault="004D28BD" w:rsidP="00D56BC7"/>
        </w:tc>
        <w:tc>
          <w:tcPr>
            <w:tcW w:w="1973" w:type="pct"/>
            <w:gridSpan w:val="2"/>
          </w:tcPr>
          <w:p w14:paraId="181295C0" w14:textId="77777777" w:rsidR="004D28BD" w:rsidRPr="00BD574C" w:rsidRDefault="004D28BD" w:rsidP="00D56BC7">
            <w:r>
              <w:t>Function</w:t>
            </w:r>
            <w:r w:rsidRPr="00BD574C">
              <w:t xml:space="preserve"> getRightConnection : TGrid</w:t>
            </w:r>
          </w:p>
        </w:tc>
        <w:tc>
          <w:tcPr>
            <w:tcW w:w="2634" w:type="pct"/>
          </w:tcPr>
          <w:p w14:paraId="1C07AA30" w14:textId="77777777" w:rsidR="004D28BD" w:rsidRDefault="004D28BD" w:rsidP="00D56BC7">
            <w:r>
              <w:t>This will be for when the algorithm is wanting to move to the node to the right of the current grid item or just to check if there is a node there.</w:t>
            </w:r>
          </w:p>
        </w:tc>
      </w:tr>
      <w:tr w:rsidR="004D28BD" w14:paraId="0CB6D38E" w14:textId="77777777" w:rsidTr="00D56BC7">
        <w:tc>
          <w:tcPr>
            <w:tcW w:w="393" w:type="pct"/>
            <w:vMerge/>
            <w:shd w:val="clear" w:color="auto" w:fill="BFBFBF" w:themeFill="background1" w:themeFillShade="BF"/>
          </w:tcPr>
          <w:p w14:paraId="6885911F" w14:textId="77777777" w:rsidR="004D28BD" w:rsidRDefault="004D28BD" w:rsidP="00D56BC7"/>
        </w:tc>
        <w:tc>
          <w:tcPr>
            <w:tcW w:w="1973" w:type="pct"/>
            <w:gridSpan w:val="2"/>
          </w:tcPr>
          <w:p w14:paraId="671D4A12" w14:textId="77777777" w:rsidR="004D28BD" w:rsidRPr="00BD574C" w:rsidRDefault="004D28BD" w:rsidP="00D56BC7">
            <w:r>
              <w:t>Function</w:t>
            </w:r>
            <w:r w:rsidRPr="00BD574C">
              <w:t xml:space="preserve"> getTopConnection : TGri</w:t>
            </w:r>
          </w:p>
        </w:tc>
        <w:tc>
          <w:tcPr>
            <w:tcW w:w="2634" w:type="pct"/>
          </w:tcPr>
          <w:p w14:paraId="69AF7F62" w14:textId="77777777" w:rsidR="004D28BD" w:rsidRDefault="004D28BD" w:rsidP="00D56BC7">
            <w:r>
              <w:t>This will be for when the algorithm is wanting to move to the node to the top of the current grid item or just to check if there is a node there.</w:t>
            </w:r>
          </w:p>
        </w:tc>
      </w:tr>
      <w:tr w:rsidR="004D28BD" w14:paraId="636FB491" w14:textId="77777777" w:rsidTr="00D56BC7">
        <w:tc>
          <w:tcPr>
            <w:tcW w:w="393" w:type="pct"/>
            <w:vMerge/>
            <w:shd w:val="clear" w:color="auto" w:fill="BFBFBF" w:themeFill="background1" w:themeFillShade="BF"/>
          </w:tcPr>
          <w:p w14:paraId="5CDEB937" w14:textId="77777777" w:rsidR="004D28BD" w:rsidRDefault="004D28BD" w:rsidP="00D56BC7"/>
        </w:tc>
        <w:tc>
          <w:tcPr>
            <w:tcW w:w="1973" w:type="pct"/>
            <w:gridSpan w:val="2"/>
          </w:tcPr>
          <w:p w14:paraId="67744985" w14:textId="77777777" w:rsidR="004D28BD" w:rsidRPr="00BD574C" w:rsidRDefault="004D28BD" w:rsidP="00D56BC7">
            <w:r>
              <w:t>Function</w:t>
            </w:r>
            <w:r w:rsidRPr="00BD574C">
              <w:t xml:space="preserve"> getBottomConnection : TGridItem</w:t>
            </w:r>
          </w:p>
        </w:tc>
        <w:tc>
          <w:tcPr>
            <w:tcW w:w="2634" w:type="pct"/>
          </w:tcPr>
          <w:p w14:paraId="73356BA6" w14:textId="77777777" w:rsidR="004D28BD" w:rsidRDefault="004D28BD" w:rsidP="00D56BC7">
            <w:r>
              <w:t>This will be for when the algorithm is wanting to move to the node to the bottom of the current grid item or just to check if there is a node there.</w:t>
            </w:r>
          </w:p>
        </w:tc>
      </w:tr>
      <w:tr w:rsidR="004D28BD" w14:paraId="616E723C" w14:textId="77777777" w:rsidTr="00D56BC7">
        <w:tc>
          <w:tcPr>
            <w:tcW w:w="393" w:type="pct"/>
            <w:vMerge/>
            <w:shd w:val="clear" w:color="auto" w:fill="BFBFBF" w:themeFill="background1" w:themeFillShade="BF"/>
          </w:tcPr>
          <w:p w14:paraId="4F6F02DB" w14:textId="77777777" w:rsidR="004D28BD" w:rsidRDefault="004D28BD" w:rsidP="00D56BC7"/>
        </w:tc>
        <w:tc>
          <w:tcPr>
            <w:tcW w:w="1973" w:type="pct"/>
            <w:gridSpan w:val="2"/>
          </w:tcPr>
          <w:p w14:paraId="70CD5FC6" w14:textId="77777777" w:rsidR="004D28BD" w:rsidRPr="00BD574C" w:rsidRDefault="004D28BD" w:rsidP="00D56BC7">
            <w:pPr>
              <w:jc w:val="left"/>
            </w:pPr>
            <w:r>
              <w:t>Function</w:t>
            </w:r>
            <w:r w:rsidRPr="00BD574C">
              <w:t xml:space="preserve"> getParentNode :</w:t>
            </w:r>
          </w:p>
        </w:tc>
        <w:tc>
          <w:tcPr>
            <w:tcW w:w="2634" w:type="pct"/>
          </w:tcPr>
          <w:p w14:paraId="11E0356E" w14:textId="77777777" w:rsidR="004D28BD" w:rsidRDefault="004D28BD" w:rsidP="00D56BC7">
            <w:r>
              <w:t>This will be for when the algorithm needs to work out where the node has came from in order.</w:t>
            </w:r>
          </w:p>
        </w:tc>
      </w:tr>
      <w:tr w:rsidR="004D28BD" w14:paraId="7FCF5AFD" w14:textId="77777777" w:rsidTr="00D56BC7">
        <w:tc>
          <w:tcPr>
            <w:tcW w:w="393" w:type="pct"/>
            <w:vMerge/>
            <w:shd w:val="clear" w:color="auto" w:fill="BFBFBF" w:themeFill="background1" w:themeFillShade="BF"/>
          </w:tcPr>
          <w:p w14:paraId="65214741" w14:textId="77777777" w:rsidR="004D28BD" w:rsidRDefault="004D28BD" w:rsidP="00D56BC7"/>
        </w:tc>
        <w:tc>
          <w:tcPr>
            <w:tcW w:w="1973" w:type="pct"/>
            <w:gridSpan w:val="2"/>
          </w:tcPr>
          <w:p w14:paraId="48B77230" w14:textId="77777777" w:rsidR="004D28BD" w:rsidRPr="00BD574C" w:rsidRDefault="004D28BD" w:rsidP="00D56BC7">
            <w:pPr>
              <w:jc w:val="left"/>
            </w:pPr>
            <w:r>
              <w:t>Function</w:t>
            </w:r>
            <w:r w:rsidRPr="00BD574C">
              <w:t xml:space="preserve"> getVisited : boolean</w:t>
            </w:r>
          </w:p>
        </w:tc>
        <w:tc>
          <w:tcPr>
            <w:tcW w:w="2634" w:type="pct"/>
          </w:tcPr>
          <w:p w14:paraId="40A472A8" w14:textId="77777777" w:rsidR="004D28BD" w:rsidRDefault="004D28BD" w:rsidP="00D56BC7">
            <w:r>
              <w:t>This will be for when the algorithms need to check if it has already been visited or not.</w:t>
            </w:r>
          </w:p>
        </w:tc>
      </w:tr>
      <w:tr w:rsidR="004D28BD" w14:paraId="2F9059CB" w14:textId="77777777" w:rsidTr="00D56BC7">
        <w:tc>
          <w:tcPr>
            <w:tcW w:w="393" w:type="pct"/>
            <w:vMerge/>
            <w:shd w:val="clear" w:color="auto" w:fill="BFBFBF" w:themeFill="background1" w:themeFillShade="BF"/>
          </w:tcPr>
          <w:p w14:paraId="50E29272" w14:textId="77777777" w:rsidR="004D28BD" w:rsidRDefault="004D28BD" w:rsidP="00D56BC7"/>
        </w:tc>
        <w:tc>
          <w:tcPr>
            <w:tcW w:w="1973" w:type="pct"/>
            <w:gridSpan w:val="2"/>
          </w:tcPr>
          <w:p w14:paraId="1F19070B" w14:textId="77777777" w:rsidR="004D28BD" w:rsidRPr="00BD574C" w:rsidRDefault="004D28BD" w:rsidP="00D56BC7">
            <w:pPr>
              <w:jc w:val="left"/>
            </w:pPr>
            <w:r>
              <w:t>Function</w:t>
            </w:r>
            <w:r w:rsidRPr="00BD574C">
              <w:t xml:space="preserve"> getDistance:integer</w:t>
            </w:r>
          </w:p>
        </w:tc>
        <w:tc>
          <w:tcPr>
            <w:tcW w:w="2634" w:type="pct"/>
          </w:tcPr>
          <w:p w14:paraId="1E2FEC7E" w14:textId="77777777" w:rsidR="004D28BD" w:rsidRDefault="004D28BD" w:rsidP="00D56BC7">
            <w:r>
              <w:t>This will be specifically for the A* Search algorithm to check the distance so far from that current Grid Item.</w:t>
            </w:r>
          </w:p>
        </w:tc>
      </w:tr>
      <w:tr w:rsidR="004D28BD" w14:paraId="41774C03" w14:textId="77777777" w:rsidTr="00D56BC7">
        <w:tc>
          <w:tcPr>
            <w:tcW w:w="393" w:type="pct"/>
            <w:vMerge/>
            <w:shd w:val="clear" w:color="auto" w:fill="BFBFBF" w:themeFill="background1" w:themeFillShade="BF"/>
          </w:tcPr>
          <w:p w14:paraId="4FD1872E" w14:textId="77777777" w:rsidR="004D28BD" w:rsidRDefault="004D28BD" w:rsidP="00D56BC7"/>
        </w:tc>
        <w:tc>
          <w:tcPr>
            <w:tcW w:w="1973" w:type="pct"/>
            <w:gridSpan w:val="2"/>
          </w:tcPr>
          <w:p w14:paraId="343BBFA9" w14:textId="77777777" w:rsidR="004D28BD" w:rsidRPr="00BD574C" w:rsidRDefault="004D28BD" w:rsidP="00D56BC7">
            <w:pPr>
              <w:jc w:val="left"/>
            </w:pPr>
            <w:r>
              <w:t>Procedure</w:t>
            </w:r>
            <w:r w:rsidRPr="00BD574C">
              <w:t xml:space="preserve"> setCurrentState(pCurrentState : st</w:t>
            </w:r>
          </w:p>
        </w:tc>
        <w:tc>
          <w:tcPr>
            <w:tcW w:w="2634" w:type="pct"/>
          </w:tcPr>
          <w:p w14:paraId="733488F6" w14:textId="77777777" w:rsidR="004D28BD" w:rsidRDefault="004D28BD" w:rsidP="00D56BC7">
            <w:r>
              <w:t>This will be used to set the current state of the Grid Item.</w:t>
            </w:r>
          </w:p>
        </w:tc>
      </w:tr>
      <w:tr w:rsidR="004D28BD" w14:paraId="784682D4" w14:textId="77777777" w:rsidTr="00D56BC7">
        <w:tc>
          <w:tcPr>
            <w:tcW w:w="393" w:type="pct"/>
            <w:vMerge/>
            <w:shd w:val="clear" w:color="auto" w:fill="BFBFBF" w:themeFill="background1" w:themeFillShade="BF"/>
          </w:tcPr>
          <w:p w14:paraId="18ABF8AB" w14:textId="77777777" w:rsidR="004D28BD" w:rsidRDefault="004D28BD" w:rsidP="00D56BC7"/>
        </w:tc>
        <w:tc>
          <w:tcPr>
            <w:tcW w:w="1973" w:type="pct"/>
            <w:gridSpan w:val="2"/>
          </w:tcPr>
          <w:p w14:paraId="186F68FA" w14:textId="77777777" w:rsidR="004D28BD" w:rsidRPr="00BD574C" w:rsidRDefault="004D28BD" w:rsidP="00D56BC7">
            <w:pPr>
              <w:jc w:val="left"/>
            </w:pPr>
            <w:r>
              <w:t>Procedure</w:t>
            </w:r>
            <w:r w:rsidRPr="00BD574C">
              <w:t xml:space="preserve"> setPosx (pPosx :Integer)</w:t>
            </w:r>
          </w:p>
        </w:tc>
        <w:tc>
          <w:tcPr>
            <w:tcW w:w="2634" w:type="pct"/>
          </w:tcPr>
          <w:p w14:paraId="051B02C9" w14:textId="77777777" w:rsidR="004D28BD" w:rsidRDefault="004D28BD" w:rsidP="00D56BC7">
            <w:r>
              <w:t>This will be used to set the column in which the Grid Item is positioned.</w:t>
            </w:r>
          </w:p>
        </w:tc>
      </w:tr>
      <w:tr w:rsidR="004D28BD" w14:paraId="030DFEAD" w14:textId="77777777" w:rsidTr="00D56BC7">
        <w:tc>
          <w:tcPr>
            <w:tcW w:w="393" w:type="pct"/>
            <w:vMerge/>
            <w:shd w:val="clear" w:color="auto" w:fill="BFBFBF" w:themeFill="background1" w:themeFillShade="BF"/>
          </w:tcPr>
          <w:p w14:paraId="4415E67E" w14:textId="77777777" w:rsidR="004D28BD" w:rsidRDefault="004D28BD" w:rsidP="00D56BC7"/>
        </w:tc>
        <w:tc>
          <w:tcPr>
            <w:tcW w:w="1973" w:type="pct"/>
            <w:gridSpan w:val="2"/>
          </w:tcPr>
          <w:p w14:paraId="173843C5" w14:textId="77777777" w:rsidR="004D28BD" w:rsidRPr="00BD574C" w:rsidRDefault="004D28BD" w:rsidP="00D56BC7">
            <w:pPr>
              <w:jc w:val="left"/>
            </w:pPr>
            <w:r>
              <w:t>Procedure</w:t>
            </w:r>
            <w:r w:rsidRPr="00BD574C">
              <w:t xml:space="preserve"> setPosy (pPosy :Integer)</w:t>
            </w:r>
          </w:p>
        </w:tc>
        <w:tc>
          <w:tcPr>
            <w:tcW w:w="2634" w:type="pct"/>
          </w:tcPr>
          <w:p w14:paraId="648CA7CB" w14:textId="77777777" w:rsidR="004D28BD" w:rsidRDefault="004D28BD" w:rsidP="00D56BC7">
            <w:r>
              <w:t>This will be used to set the row in which the Grid Item is positioned.</w:t>
            </w:r>
          </w:p>
        </w:tc>
      </w:tr>
      <w:tr w:rsidR="004D28BD" w14:paraId="09D2B4E8" w14:textId="77777777" w:rsidTr="00D56BC7">
        <w:tc>
          <w:tcPr>
            <w:tcW w:w="393" w:type="pct"/>
            <w:vMerge/>
            <w:shd w:val="clear" w:color="auto" w:fill="BFBFBF" w:themeFill="background1" w:themeFillShade="BF"/>
          </w:tcPr>
          <w:p w14:paraId="4AEFE3DA" w14:textId="77777777" w:rsidR="004D28BD" w:rsidRDefault="004D28BD" w:rsidP="00D56BC7"/>
        </w:tc>
        <w:tc>
          <w:tcPr>
            <w:tcW w:w="1973" w:type="pct"/>
            <w:gridSpan w:val="2"/>
          </w:tcPr>
          <w:p w14:paraId="7004F417" w14:textId="77777777" w:rsidR="004D28BD" w:rsidRPr="00BD574C" w:rsidRDefault="004D28BD" w:rsidP="00D56BC7">
            <w:pPr>
              <w:jc w:val="left"/>
            </w:pPr>
            <w:r>
              <w:t>Procedure</w:t>
            </w:r>
            <w:r w:rsidRPr="00BD574C">
              <w:t xml:space="preserve"> setDistance(pDistance:Integer)</w:t>
            </w:r>
          </w:p>
        </w:tc>
        <w:tc>
          <w:tcPr>
            <w:tcW w:w="2634" w:type="pct"/>
          </w:tcPr>
          <w:p w14:paraId="09151BA8" w14:textId="77777777" w:rsidR="004D28BD" w:rsidRDefault="004D28BD" w:rsidP="00D56BC7">
            <w:r>
              <w:t>This will be for when the A* algorithm s3ets the distance so far to the Grid Item.</w:t>
            </w:r>
          </w:p>
        </w:tc>
      </w:tr>
      <w:tr w:rsidR="004D28BD" w14:paraId="28725845" w14:textId="77777777" w:rsidTr="00D56BC7">
        <w:tc>
          <w:tcPr>
            <w:tcW w:w="393" w:type="pct"/>
            <w:vMerge/>
            <w:shd w:val="clear" w:color="auto" w:fill="BFBFBF" w:themeFill="background1" w:themeFillShade="BF"/>
          </w:tcPr>
          <w:p w14:paraId="7372D696" w14:textId="77777777" w:rsidR="004D28BD" w:rsidRDefault="004D28BD" w:rsidP="00D56BC7"/>
        </w:tc>
        <w:tc>
          <w:tcPr>
            <w:tcW w:w="1973" w:type="pct"/>
            <w:gridSpan w:val="2"/>
          </w:tcPr>
          <w:p w14:paraId="179F1C13" w14:textId="77777777" w:rsidR="004D28BD" w:rsidRPr="00BD574C" w:rsidRDefault="004D28BD" w:rsidP="00D56BC7">
            <w:pPr>
              <w:jc w:val="left"/>
            </w:pPr>
            <w:r>
              <w:t>Procedure</w:t>
            </w:r>
            <w:r w:rsidRPr="00BD574C">
              <w:t xml:space="preserve"> setLeftConnection(pLeftConnection : TGridItem)</w:t>
            </w:r>
          </w:p>
        </w:tc>
        <w:tc>
          <w:tcPr>
            <w:tcW w:w="2634" w:type="pct"/>
          </w:tcPr>
          <w:p w14:paraId="4E04C7D0" w14:textId="77777777" w:rsidR="004D28BD" w:rsidRDefault="004D28BD" w:rsidP="00D56BC7">
            <w:r>
              <w:t>This will be used to set what node is to the left of the current Grid Item.</w:t>
            </w:r>
          </w:p>
        </w:tc>
      </w:tr>
      <w:tr w:rsidR="004D28BD" w14:paraId="4459B988" w14:textId="77777777" w:rsidTr="00D56BC7">
        <w:tc>
          <w:tcPr>
            <w:tcW w:w="393" w:type="pct"/>
            <w:vMerge/>
            <w:shd w:val="clear" w:color="auto" w:fill="BFBFBF" w:themeFill="background1" w:themeFillShade="BF"/>
          </w:tcPr>
          <w:p w14:paraId="45B12383" w14:textId="77777777" w:rsidR="004D28BD" w:rsidRDefault="004D28BD" w:rsidP="00D56BC7"/>
        </w:tc>
        <w:tc>
          <w:tcPr>
            <w:tcW w:w="1973" w:type="pct"/>
            <w:gridSpan w:val="2"/>
          </w:tcPr>
          <w:p w14:paraId="37AC2744" w14:textId="77777777" w:rsidR="004D28BD" w:rsidRPr="00BD574C" w:rsidRDefault="004D28BD" w:rsidP="00D56BC7">
            <w:pPr>
              <w:jc w:val="left"/>
            </w:pPr>
            <w:r>
              <w:t xml:space="preserve">Procedure </w:t>
            </w:r>
            <w:r w:rsidRPr="00BD574C">
              <w:t>setRightConnection(pRightConnection : TGridItem)</w:t>
            </w:r>
          </w:p>
        </w:tc>
        <w:tc>
          <w:tcPr>
            <w:tcW w:w="2634" w:type="pct"/>
          </w:tcPr>
          <w:p w14:paraId="626B2AE7" w14:textId="77777777" w:rsidR="004D28BD" w:rsidRDefault="004D28BD" w:rsidP="00D56BC7">
            <w:r>
              <w:t>This will be used to set what node is to the right of the current Grid Item.</w:t>
            </w:r>
          </w:p>
        </w:tc>
      </w:tr>
      <w:tr w:rsidR="004D28BD" w14:paraId="3CAF7DF9" w14:textId="77777777" w:rsidTr="00D56BC7">
        <w:tc>
          <w:tcPr>
            <w:tcW w:w="393" w:type="pct"/>
            <w:vMerge/>
            <w:shd w:val="clear" w:color="auto" w:fill="BFBFBF" w:themeFill="background1" w:themeFillShade="BF"/>
          </w:tcPr>
          <w:p w14:paraId="412F7989" w14:textId="77777777" w:rsidR="004D28BD" w:rsidRDefault="004D28BD" w:rsidP="00D56BC7"/>
        </w:tc>
        <w:tc>
          <w:tcPr>
            <w:tcW w:w="1973" w:type="pct"/>
            <w:gridSpan w:val="2"/>
          </w:tcPr>
          <w:p w14:paraId="55566285" w14:textId="77777777" w:rsidR="004D28BD" w:rsidRPr="00BD574C" w:rsidRDefault="004D28BD" w:rsidP="00D56BC7">
            <w:pPr>
              <w:jc w:val="left"/>
            </w:pPr>
            <w:r>
              <w:t>Procedure</w:t>
            </w:r>
            <w:r w:rsidRPr="00BD574C">
              <w:t xml:space="preserve"> setTopConnection(pTopConnection : TGridItem)</w:t>
            </w:r>
          </w:p>
        </w:tc>
        <w:tc>
          <w:tcPr>
            <w:tcW w:w="2634" w:type="pct"/>
          </w:tcPr>
          <w:p w14:paraId="6E0E7BC7" w14:textId="77777777" w:rsidR="004D28BD" w:rsidRDefault="004D28BD" w:rsidP="00D56BC7">
            <w:r>
              <w:t>This will be used to set what node is to the top of the current Grid Item.</w:t>
            </w:r>
          </w:p>
        </w:tc>
      </w:tr>
      <w:tr w:rsidR="004D28BD" w14:paraId="688F9609" w14:textId="77777777" w:rsidTr="00D56BC7">
        <w:tc>
          <w:tcPr>
            <w:tcW w:w="393" w:type="pct"/>
            <w:vMerge/>
            <w:shd w:val="clear" w:color="auto" w:fill="BFBFBF" w:themeFill="background1" w:themeFillShade="BF"/>
          </w:tcPr>
          <w:p w14:paraId="33809CE3" w14:textId="77777777" w:rsidR="004D28BD" w:rsidRDefault="004D28BD" w:rsidP="00D56BC7"/>
        </w:tc>
        <w:tc>
          <w:tcPr>
            <w:tcW w:w="1973" w:type="pct"/>
            <w:gridSpan w:val="2"/>
          </w:tcPr>
          <w:p w14:paraId="680F8BBA" w14:textId="77777777" w:rsidR="004D28BD" w:rsidRPr="00BD574C" w:rsidRDefault="004D28BD" w:rsidP="00D56BC7">
            <w:pPr>
              <w:jc w:val="left"/>
            </w:pPr>
            <w:r>
              <w:t>Procedure</w:t>
            </w:r>
            <w:r w:rsidRPr="00BD574C">
              <w:t xml:space="preserve"> setBottomConnection(pBottomConnection : TGridItem)</w:t>
            </w:r>
          </w:p>
        </w:tc>
        <w:tc>
          <w:tcPr>
            <w:tcW w:w="2634" w:type="pct"/>
          </w:tcPr>
          <w:p w14:paraId="3770418D" w14:textId="77777777" w:rsidR="004D28BD" w:rsidRDefault="004D28BD" w:rsidP="00D56BC7">
            <w:r>
              <w:t>This will be used to set what node is to the bottom of the current Grid Item.</w:t>
            </w:r>
          </w:p>
        </w:tc>
      </w:tr>
      <w:tr w:rsidR="004D28BD" w14:paraId="1AC72CCD" w14:textId="77777777" w:rsidTr="00D56BC7">
        <w:tc>
          <w:tcPr>
            <w:tcW w:w="393" w:type="pct"/>
            <w:vMerge/>
            <w:shd w:val="clear" w:color="auto" w:fill="BFBFBF" w:themeFill="background1" w:themeFillShade="BF"/>
          </w:tcPr>
          <w:p w14:paraId="677BD2F9" w14:textId="77777777" w:rsidR="004D28BD" w:rsidRDefault="004D28BD" w:rsidP="00D56BC7"/>
        </w:tc>
        <w:tc>
          <w:tcPr>
            <w:tcW w:w="1973" w:type="pct"/>
            <w:gridSpan w:val="2"/>
          </w:tcPr>
          <w:p w14:paraId="14599664" w14:textId="77777777" w:rsidR="004D28BD" w:rsidRPr="00BD574C" w:rsidRDefault="004D28BD" w:rsidP="00D56BC7">
            <w:pPr>
              <w:jc w:val="left"/>
            </w:pPr>
            <w:r>
              <w:t>Procedure</w:t>
            </w:r>
            <w:r w:rsidRPr="00BD574C">
              <w:t xml:space="preserve"> setParentNode(pParentNode : TGridItem)</w:t>
            </w:r>
          </w:p>
        </w:tc>
        <w:tc>
          <w:tcPr>
            <w:tcW w:w="2634" w:type="pct"/>
          </w:tcPr>
          <w:p w14:paraId="4BEB3E70" w14:textId="77777777" w:rsidR="004D28BD" w:rsidRDefault="004D28BD" w:rsidP="00D56BC7">
            <w:r>
              <w:t>This will be to set where the current Grid Item has came from.</w:t>
            </w:r>
          </w:p>
        </w:tc>
      </w:tr>
      <w:tr w:rsidR="004D28BD" w14:paraId="146AA9F3" w14:textId="77777777" w:rsidTr="00D56BC7">
        <w:tc>
          <w:tcPr>
            <w:tcW w:w="393" w:type="pct"/>
            <w:vMerge/>
            <w:shd w:val="clear" w:color="auto" w:fill="BFBFBF" w:themeFill="background1" w:themeFillShade="BF"/>
          </w:tcPr>
          <w:p w14:paraId="660E6D57" w14:textId="77777777" w:rsidR="004D28BD" w:rsidRDefault="004D28BD" w:rsidP="00D56BC7"/>
        </w:tc>
        <w:tc>
          <w:tcPr>
            <w:tcW w:w="1973" w:type="pct"/>
            <w:gridSpan w:val="2"/>
          </w:tcPr>
          <w:p w14:paraId="52859DA3" w14:textId="77777777" w:rsidR="004D28BD" w:rsidRPr="00BD574C" w:rsidRDefault="004D28BD" w:rsidP="00D56BC7">
            <w:pPr>
              <w:jc w:val="left"/>
            </w:pPr>
            <w:r>
              <w:t>Procedure</w:t>
            </w:r>
            <w:r w:rsidRPr="00BD574C">
              <w:t xml:space="preserve"> setVisited(pVisited : boolean)</w:t>
            </w:r>
          </w:p>
        </w:tc>
        <w:tc>
          <w:tcPr>
            <w:tcW w:w="2634" w:type="pct"/>
          </w:tcPr>
          <w:p w14:paraId="6AFD59CB" w14:textId="77777777" w:rsidR="004D28BD" w:rsidRDefault="004D28BD" w:rsidP="00D56BC7">
            <w:r>
              <w:t>This will be specifically for the depth first search to set the current Grid Item as visited or not.</w:t>
            </w:r>
          </w:p>
        </w:tc>
      </w:tr>
    </w:tbl>
    <w:p w14:paraId="23F5763C" w14:textId="77777777" w:rsidR="004D28BD" w:rsidRDefault="004D28BD" w:rsidP="004D28BD"/>
    <w:p w14:paraId="1AC5AA19" w14:textId="72AC545E" w:rsidR="004D28BD" w:rsidRDefault="004D28BD" w:rsidP="004D28BD">
      <w:r>
        <w:t>No algorithms are provided for the methods as they are purely setters and getters.</w:t>
      </w:r>
    </w:p>
    <w:p w14:paraId="582D8884" w14:textId="77777777" w:rsidR="00D56BC7" w:rsidRDefault="00D56BC7" w:rsidP="004D28BD"/>
    <w:p w14:paraId="2F6ACDB2" w14:textId="6DDC2B06" w:rsidR="004D28BD" w:rsidRDefault="004D28BD" w:rsidP="004D28BD">
      <w:pPr>
        <w:pStyle w:val="Heading3"/>
      </w:pPr>
      <w:bookmarkStart w:id="77" w:name="_Toc474254169"/>
      <w:bookmarkStart w:id="78" w:name="_Toc482780023"/>
      <w:r>
        <w:t>TSearch Class</w:t>
      </w:r>
      <w:bookmarkEnd w:id="77"/>
      <w:bookmarkEnd w:id="78"/>
    </w:p>
    <w:p w14:paraId="2F61E08F" w14:textId="77777777" w:rsidR="004D28BD" w:rsidRDefault="004D28BD" w:rsidP="004D28BD">
      <w:pPr>
        <w:ind w:left="720"/>
      </w:pPr>
      <w:r>
        <w:t>This will use composition aggregation with TGridItem Class.  TGridItem objects will be instantiated in this class.</w:t>
      </w:r>
    </w:p>
    <w:p w14:paraId="58F09EF2" w14:textId="77777777" w:rsidR="004D28BD" w:rsidRDefault="004D28BD" w:rsidP="004D28BD">
      <w:pPr>
        <w:ind w:left="720"/>
      </w:pPr>
    </w:p>
    <w:tbl>
      <w:tblPr>
        <w:tblStyle w:val="TableGrid"/>
        <w:tblW w:w="4648" w:type="pct"/>
        <w:tblInd w:w="607" w:type="dxa"/>
        <w:tblLook w:val="04A0" w:firstRow="1" w:lastRow="0" w:firstColumn="1" w:lastColumn="0" w:noHBand="0" w:noVBand="1"/>
      </w:tblPr>
      <w:tblGrid>
        <w:gridCol w:w="804"/>
        <w:gridCol w:w="1791"/>
        <w:gridCol w:w="2018"/>
        <w:gridCol w:w="5107"/>
      </w:tblGrid>
      <w:tr w:rsidR="004D28BD" w14:paraId="54475A9E" w14:textId="77777777" w:rsidTr="00D56BC7">
        <w:tc>
          <w:tcPr>
            <w:tcW w:w="1321" w:type="pct"/>
            <w:gridSpan w:val="2"/>
            <w:shd w:val="clear" w:color="auto" w:fill="BFBFBF" w:themeFill="background1" w:themeFillShade="BF"/>
          </w:tcPr>
          <w:p w14:paraId="220E9151" w14:textId="77777777" w:rsidR="004D28BD" w:rsidRDefault="004D28BD" w:rsidP="00D56BC7">
            <w:pPr>
              <w:jc w:val="right"/>
            </w:pPr>
            <w:r>
              <w:t>Class Name</w:t>
            </w:r>
          </w:p>
        </w:tc>
        <w:tc>
          <w:tcPr>
            <w:tcW w:w="3679" w:type="pct"/>
            <w:gridSpan w:val="2"/>
          </w:tcPr>
          <w:p w14:paraId="23E99D61" w14:textId="77777777" w:rsidR="004D28BD" w:rsidRDefault="004D28BD" w:rsidP="00D56BC7">
            <w:r>
              <w:t>TSearch class of TGridItem</w:t>
            </w:r>
          </w:p>
        </w:tc>
      </w:tr>
      <w:tr w:rsidR="004D28BD" w14:paraId="0F3B920E" w14:textId="77777777" w:rsidTr="00D56BC7">
        <w:tc>
          <w:tcPr>
            <w:tcW w:w="393" w:type="pct"/>
            <w:vMerge w:val="restart"/>
            <w:shd w:val="clear" w:color="auto" w:fill="BFBFBF" w:themeFill="background1" w:themeFillShade="BF"/>
          </w:tcPr>
          <w:p w14:paraId="506C4B12" w14:textId="77777777" w:rsidR="004D28BD" w:rsidRDefault="004D28BD" w:rsidP="00D56BC7">
            <w:r>
              <w:t>Public</w:t>
            </w:r>
          </w:p>
        </w:tc>
        <w:tc>
          <w:tcPr>
            <w:tcW w:w="1973" w:type="pct"/>
            <w:gridSpan w:val="2"/>
            <w:shd w:val="clear" w:color="auto" w:fill="BFBFBF" w:themeFill="background1" w:themeFillShade="BF"/>
          </w:tcPr>
          <w:p w14:paraId="6588CC0D" w14:textId="77777777" w:rsidR="004D28BD" w:rsidRDefault="004D28BD" w:rsidP="00D56BC7">
            <w:r>
              <w:t>Method</w:t>
            </w:r>
          </w:p>
        </w:tc>
        <w:tc>
          <w:tcPr>
            <w:tcW w:w="2634" w:type="pct"/>
            <w:shd w:val="clear" w:color="auto" w:fill="BFBFBF" w:themeFill="background1" w:themeFillShade="BF"/>
          </w:tcPr>
          <w:p w14:paraId="4C08F8BF" w14:textId="77777777" w:rsidR="004D28BD" w:rsidRDefault="004D28BD" w:rsidP="00D56BC7">
            <w:r>
              <w:t>Comments</w:t>
            </w:r>
          </w:p>
        </w:tc>
      </w:tr>
      <w:tr w:rsidR="004D28BD" w14:paraId="048D7630" w14:textId="77777777" w:rsidTr="00D56BC7">
        <w:tc>
          <w:tcPr>
            <w:tcW w:w="393" w:type="pct"/>
            <w:vMerge/>
            <w:shd w:val="clear" w:color="auto" w:fill="BFBFBF" w:themeFill="background1" w:themeFillShade="BF"/>
          </w:tcPr>
          <w:p w14:paraId="7B5ECE51" w14:textId="77777777" w:rsidR="004D28BD" w:rsidRDefault="004D28BD" w:rsidP="00D56BC7"/>
        </w:tc>
        <w:tc>
          <w:tcPr>
            <w:tcW w:w="1973" w:type="pct"/>
            <w:gridSpan w:val="2"/>
          </w:tcPr>
          <w:p w14:paraId="7F1DF235" w14:textId="77777777" w:rsidR="004D28BD" w:rsidRDefault="004D28BD" w:rsidP="00D56BC7">
            <w:pPr>
              <w:jc w:val="left"/>
            </w:pPr>
            <w:r>
              <w:t>Procedure runBreadthFirstSearch(rootNode</w:t>
            </w:r>
            <w:r w:rsidRPr="001223A5">
              <w:t>:</w:t>
            </w:r>
            <w:r>
              <w:t xml:space="preserve"> TGridItem)</w:t>
            </w:r>
          </w:p>
        </w:tc>
        <w:tc>
          <w:tcPr>
            <w:tcW w:w="2634" w:type="pct"/>
          </w:tcPr>
          <w:p w14:paraId="3AE1D3F7" w14:textId="77777777" w:rsidR="004D28BD" w:rsidRPr="00430356" w:rsidRDefault="004D28BD" w:rsidP="00D56BC7">
            <w:r>
              <w:t>This will be when ‘Breadth First Search’ algorithm is to be run and will also mark on the grid the visited nodes.</w:t>
            </w:r>
          </w:p>
        </w:tc>
      </w:tr>
      <w:tr w:rsidR="004D28BD" w14:paraId="5AD2C10B" w14:textId="77777777" w:rsidTr="00D56BC7">
        <w:tc>
          <w:tcPr>
            <w:tcW w:w="393" w:type="pct"/>
            <w:vMerge/>
            <w:shd w:val="clear" w:color="auto" w:fill="BFBFBF" w:themeFill="background1" w:themeFillShade="BF"/>
          </w:tcPr>
          <w:p w14:paraId="41FBBF8B" w14:textId="77777777" w:rsidR="004D28BD" w:rsidRDefault="004D28BD" w:rsidP="00D56BC7"/>
        </w:tc>
        <w:tc>
          <w:tcPr>
            <w:tcW w:w="1973" w:type="pct"/>
            <w:gridSpan w:val="2"/>
          </w:tcPr>
          <w:p w14:paraId="71F0027F" w14:textId="77777777" w:rsidR="004D28BD" w:rsidRPr="00BD574C" w:rsidRDefault="004D28BD" w:rsidP="00D56BC7">
            <w:r w:rsidRPr="001223A5">
              <w:t>procedure runDepthFi</w:t>
            </w:r>
            <w:r>
              <w:t>rstSearch(rootNode : TGridItem)</w:t>
            </w:r>
          </w:p>
        </w:tc>
        <w:tc>
          <w:tcPr>
            <w:tcW w:w="2634" w:type="pct"/>
          </w:tcPr>
          <w:p w14:paraId="1F9CBB86" w14:textId="77777777" w:rsidR="004D28BD" w:rsidRDefault="004D28BD" w:rsidP="00D56BC7">
            <w:r>
              <w:t>This will be when ‘Depth First Search’ algorithm is to be run and will also mark on the grid the visited nodes.</w:t>
            </w:r>
          </w:p>
        </w:tc>
      </w:tr>
      <w:tr w:rsidR="004D28BD" w14:paraId="31FBFB10" w14:textId="77777777" w:rsidTr="00D56BC7">
        <w:tc>
          <w:tcPr>
            <w:tcW w:w="393" w:type="pct"/>
            <w:vMerge/>
            <w:shd w:val="clear" w:color="auto" w:fill="BFBFBF" w:themeFill="background1" w:themeFillShade="BF"/>
          </w:tcPr>
          <w:p w14:paraId="6244BA21" w14:textId="77777777" w:rsidR="004D28BD" w:rsidRDefault="004D28BD" w:rsidP="00D56BC7"/>
        </w:tc>
        <w:tc>
          <w:tcPr>
            <w:tcW w:w="1973" w:type="pct"/>
            <w:gridSpan w:val="2"/>
          </w:tcPr>
          <w:p w14:paraId="01A57CDA" w14:textId="77777777" w:rsidR="004D28BD" w:rsidRPr="00BD574C" w:rsidRDefault="004D28BD" w:rsidP="00D56BC7">
            <w:pPr>
              <w:jc w:val="left"/>
            </w:pPr>
            <w:r w:rsidRPr="001223A5">
              <w:t>procedure runAStarSearch(ro</w:t>
            </w:r>
            <w:r>
              <w:t>otNode, targetNode : TGridItem)</w:t>
            </w:r>
          </w:p>
        </w:tc>
        <w:tc>
          <w:tcPr>
            <w:tcW w:w="2634" w:type="pct"/>
          </w:tcPr>
          <w:p w14:paraId="44B36A26" w14:textId="77777777" w:rsidR="004D28BD" w:rsidRDefault="004D28BD" w:rsidP="00D56BC7">
            <w:r>
              <w:t>This will be when ‘A* Search’ algorithm is to be run and will also mark on the grid the visited nodes.</w:t>
            </w:r>
          </w:p>
        </w:tc>
      </w:tr>
    </w:tbl>
    <w:p w14:paraId="30FF66D2" w14:textId="6F839F08" w:rsidR="000D36E1" w:rsidRDefault="000D36E1" w:rsidP="004C4A4C"/>
    <w:p w14:paraId="1817DC84" w14:textId="39C912A5" w:rsidR="000D36E1" w:rsidRDefault="000D36E1" w:rsidP="00951C1A">
      <w:pPr>
        <w:pStyle w:val="Heading4"/>
      </w:pPr>
      <w:r>
        <w:rPr>
          <w:color w:val="FF0000"/>
        </w:rPr>
        <w:t xml:space="preserve"> </w:t>
      </w:r>
      <w:r>
        <w:t>Procedure runBreadthFirstSearch(rootNode:TGridItem)</w:t>
      </w:r>
    </w:p>
    <w:p w14:paraId="5FB30C54" w14:textId="77777777" w:rsidR="00EE1976" w:rsidRDefault="000D36E1" w:rsidP="000D36E1">
      <w:pPr>
        <w:ind w:left="864"/>
      </w:pPr>
      <w:r>
        <w:t>This will be used to run a breadth first search if the user has selected this option.</w:t>
      </w:r>
      <w:r w:rsidR="00EE1976">
        <w:t xml:space="preserve"> </w:t>
      </w:r>
    </w:p>
    <w:p w14:paraId="24360054" w14:textId="77777777" w:rsidR="00EE1976" w:rsidRDefault="00EE1976" w:rsidP="000D36E1">
      <w:pPr>
        <w:ind w:left="864"/>
      </w:pPr>
    </w:p>
    <w:p w14:paraId="1CBC58ED" w14:textId="77777777" w:rsidR="00EE1976" w:rsidRPr="000D36E1" w:rsidRDefault="00EE1976" w:rsidP="00740834">
      <w:pPr>
        <w:ind w:left="864"/>
        <w:rPr>
          <w:b/>
        </w:rPr>
      </w:pPr>
      <w:r w:rsidRPr="000D36E1">
        <w:rPr>
          <w:b/>
        </w:rPr>
        <w:t>Local variables required:</w:t>
      </w:r>
    </w:p>
    <w:p w14:paraId="00AC3A38" w14:textId="77777777" w:rsidR="00EE1976" w:rsidRDefault="00EE1976" w:rsidP="00EE1976">
      <w:pPr>
        <w:ind w:left="864"/>
      </w:pPr>
      <w:r w:rsidRPr="000D36E1">
        <w:rPr>
          <w:rFonts w:ascii="Courier New" w:hAnsi="Courier New" w:cs="Courier New"/>
          <w:sz w:val="22"/>
        </w:rPr>
        <w:t>queue: TQueue&lt;TGridItem&gt;</w:t>
      </w:r>
      <w:r>
        <w:tab/>
        <w:t>This will be used as the data structure for the search</w:t>
      </w:r>
    </w:p>
    <w:p w14:paraId="6A4219B5" w14:textId="77777777" w:rsidR="00EE1976" w:rsidRDefault="00EE1976" w:rsidP="00EE1976">
      <w:pPr>
        <w:ind w:left="864"/>
      </w:pPr>
      <w:r w:rsidRPr="000D36E1">
        <w:rPr>
          <w:rFonts w:ascii="Courier New" w:hAnsi="Courier New" w:cs="Courier New"/>
          <w:sz w:val="22"/>
        </w:rPr>
        <w:t>itemFound : Boolean</w:t>
      </w:r>
      <w:r>
        <w:rPr>
          <w:rFonts w:ascii="Courier New" w:hAnsi="Courier New" w:cs="Courier New"/>
          <w:sz w:val="22"/>
        </w:rPr>
        <w:tab/>
      </w:r>
      <w:r>
        <w:rPr>
          <w:rFonts w:ascii="Courier New" w:hAnsi="Courier New" w:cs="Courier New"/>
          <w:sz w:val="22"/>
        </w:rPr>
        <w:tab/>
      </w:r>
      <w:r w:rsidRPr="000D36E1">
        <w:t>This will be used to signify when the target has been</w:t>
      </w:r>
      <w:r>
        <w:t xml:space="preserve"> found</w:t>
      </w:r>
    </w:p>
    <w:p w14:paraId="04E12AC5" w14:textId="77777777" w:rsidR="00EE1976" w:rsidRDefault="00EE1976" w:rsidP="00740834">
      <w:pPr>
        <w:ind w:left="864"/>
      </w:pPr>
      <w:r w:rsidRPr="000D36E1">
        <w:rPr>
          <w:rFonts w:ascii="Courier New" w:hAnsi="Courier New" w:cs="Courier New"/>
          <w:sz w:val="22"/>
        </w:rPr>
        <w:t>currentNode : TGridItem</w:t>
      </w:r>
      <w:r>
        <w:tab/>
        <w:t>This will be used to hold the node being examined</w:t>
      </w:r>
    </w:p>
    <w:p w14:paraId="4D3289BA" w14:textId="77777777" w:rsidR="00EE1976" w:rsidRDefault="00EE1976" w:rsidP="00EE1976">
      <w:pPr>
        <w:ind w:left="720"/>
      </w:pPr>
    </w:p>
    <w:p w14:paraId="3C8D14A5" w14:textId="71960B22" w:rsidR="000D36E1" w:rsidRDefault="00EE1976" w:rsidP="000D36E1">
      <w:pPr>
        <w:ind w:left="864"/>
      </w:pPr>
      <w:r>
        <w:t>It will run like this:</w:t>
      </w:r>
    </w:p>
    <w:p w14:paraId="39B9A1A2" w14:textId="3830C44A" w:rsidR="00EE1976" w:rsidRDefault="00EE1976" w:rsidP="00C85E63">
      <w:pPr>
        <w:pStyle w:val="ListParagraph"/>
        <w:numPr>
          <w:ilvl w:val="0"/>
          <w:numId w:val="11"/>
        </w:numPr>
      </w:pPr>
      <w:r>
        <w:t>The queue will be created</w:t>
      </w:r>
    </w:p>
    <w:p w14:paraId="41E72506" w14:textId="22F71270" w:rsidR="00EE1976" w:rsidRDefault="00EE1976" w:rsidP="00C85E63">
      <w:pPr>
        <w:pStyle w:val="ListParagraph"/>
        <w:numPr>
          <w:ilvl w:val="0"/>
          <w:numId w:val="11"/>
        </w:numPr>
      </w:pPr>
      <w:r>
        <w:t>The seeker will be enqueued</w:t>
      </w:r>
    </w:p>
    <w:p w14:paraId="7B8B264E" w14:textId="741B586C" w:rsidR="00EE1976" w:rsidRDefault="00EE1976" w:rsidP="00C85E63">
      <w:pPr>
        <w:pStyle w:val="ListParagraph"/>
        <w:numPr>
          <w:ilvl w:val="0"/>
          <w:numId w:val="11"/>
        </w:numPr>
      </w:pPr>
      <w:r>
        <w:t>ItemFound will be set to false as this will be used to signify when the target has been found</w:t>
      </w:r>
    </w:p>
    <w:p w14:paraId="713DCF3E" w14:textId="77777777" w:rsidR="005B2C5A" w:rsidRDefault="00EE1976" w:rsidP="00C85E63">
      <w:pPr>
        <w:pStyle w:val="ListParagraph"/>
        <w:numPr>
          <w:ilvl w:val="0"/>
          <w:numId w:val="11"/>
        </w:numPr>
      </w:pPr>
      <w:r>
        <w:lastRenderedPageBreak/>
        <w:t>While there are still items on the queue and the target has not been found an item from the queue will be dequeued and stored in currentNode.  A call to the class method getCurrentState will be used to check whether this is the target.  If it is itemFound will be set to true and the while loop will be exi</w:t>
      </w:r>
      <w:r w:rsidR="0041152E">
        <w:t xml:space="preserve">ted.  </w:t>
      </w:r>
    </w:p>
    <w:p w14:paraId="581C1381" w14:textId="3BA02DC7" w:rsidR="00EE1976" w:rsidRDefault="0041152E" w:rsidP="00C85E63">
      <w:pPr>
        <w:pStyle w:val="ListParagraph"/>
        <w:numPr>
          <w:ilvl w:val="0"/>
          <w:numId w:val="11"/>
        </w:numPr>
      </w:pPr>
      <w:r>
        <w:t xml:space="preserve">If it is not the target </w:t>
      </w:r>
      <w:r w:rsidR="005B2C5A">
        <w:t>then it will make sure that it is not a closed, seeker or empty grid item then mark it as visited whilst also changing the image on the grid to mark as visited.</w:t>
      </w:r>
    </w:p>
    <w:p w14:paraId="0B08F207" w14:textId="078377B3" w:rsidR="000266D2" w:rsidRDefault="000266D2" w:rsidP="00C85E63">
      <w:pPr>
        <w:pStyle w:val="ListParagraph"/>
        <w:numPr>
          <w:ilvl w:val="0"/>
          <w:numId w:val="11"/>
        </w:numPr>
      </w:pPr>
      <w:r>
        <w:t>It will then repeat this by then looking at right, top and bottom connection next.</w:t>
      </w:r>
    </w:p>
    <w:p w14:paraId="5993C94B" w14:textId="7E30870C" w:rsidR="000266D2" w:rsidRDefault="000266D2" w:rsidP="00C85E63">
      <w:pPr>
        <w:pStyle w:val="ListParagraph"/>
        <w:numPr>
          <w:ilvl w:val="0"/>
          <w:numId w:val="11"/>
        </w:numPr>
      </w:pPr>
      <w:r>
        <w:t>The Procedure will end once the Target has been found.</w:t>
      </w:r>
    </w:p>
    <w:p w14:paraId="26B9D9D0" w14:textId="77777777" w:rsidR="00E762B4" w:rsidRDefault="00E762B4" w:rsidP="00E762B4"/>
    <w:p w14:paraId="5047DD6E" w14:textId="3753978C" w:rsidR="00E762B4" w:rsidRPr="00EE1976" w:rsidRDefault="00E762B4" w:rsidP="00E762B4"/>
    <w:p w14:paraId="5139DD48" w14:textId="0B56C3C5" w:rsidR="00EE1976" w:rsidRDefault="0004119C" w:rsidP="00EE1976">
      <w:r>
        <w:rPr>
          <w:noProof/>
          <w:lang w:eastAsia="en-GB"/>
        </w:rPr>
        <mc:AlternateContent>
          <mc:Choice Requires="wps">
            <w:drawing>
              <wp:anchor distT="0" distB="0" distL="114300" distR="114300" simplePos="0" relativeHeight="251705344" behindDoc="0" locked="0" layoutInCell="1" allowOverlap="1" wp14:anchorId="1AA12433" wp14:editId="62727EBF">
                <wp:simplePos x="0" y="0"/>
                <wp:positionH relativeFrom="column">
                  <wp:posOffset>1095375</wp:posOffset>
                </wp:positionH>
                <wp:positionV relativeFrom="paragraph">
                  <wp:posOffset>1663065</wp:posOffset>
                </wp:positionV>
                <wp:extent cx="4981575" cy="635"/>
                <wp:effectExtent l="0" t="0" r="0" b="0"/>
                <wp:wrapSquare wrapText="bothSides"/>
                <wp:docPr id="3350" name="Text Box 3350"/>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09306D99" w14:textId="5F26F223" w:rsidR="000872F4" w:rsidRPr="00AA750D" w:rsidRDefault="000872F4" w:rsidP="0004119C">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rPr>
                                <w:noProof/>
                              </w:rPr>
                              <w:fldChar w:fldCharType="end"/>
                            </w:r>
                            <w:r>
                              <w:t>: Graph and Grid Queue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12433" id="Text Box 3350" o:spid="_x0000_s1133" type="#_x0000_t202" style="position:absolute;left:0;text-align:left;margin-left:86.25pt;margin-top:130.95pt;width:39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" stroked="f">
                <v:textbox style="mso-fit-shape-to-text:t" inset="0,0,0,0">
                  <w:txbxContent>
                    <w:p w14:paraId="09306D99" w14:textId="5F26F223" w:rsidR="000872F4" w:rsidRPr="00AA750D" w:rsidRDefault="000872F4" w:rsidP="0004119C">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rPr>
                          <w:noProof/>
                        </w:rPr>
                        <w:fldChar w:fldCharType="end"/>
                      </w:r>
                      <w:r>
                        <w:t>: Graph and Grid Queue Example</w:t>
                      </w:r>
                    </w:p>
                  </w:txbxContent>
                </v:textbox>
                <w10:wrap type="square"/>
              </v:shape>
            </w:pict>
          </mc:Fallback>
        </mc:AlternateContent>
      </w:r>
      <w:r w:rsidR="00E762B4">
        <w:rPr>
          <w:noProof/>
          <w:lang w:eastAsia="en-GB"/>
        </w:rPr>
        <mc:AlternateContent>
          <mc:Choice Requires="wpg">
            <w:drawing>
              <wp:anchor distT="0" distB="0" distL="114300" distR="114300" simplePos="0" relativeHeight="251699200" behindDoc="0" locked="0" layoutInCell="1" allowOverlap="1" wp14:anchorId="4337F30F" wp14:editId="5D754525">
                <wp:simplePos x="0" y="0"/>
                <wp:positionH relativeFrom="column">
                  <wp:posOffset>1095375</wp:posOffset>
                </wp:positionH>
                <wp:positionV relativeFrom="paragraph">
                  <wp:posOffset>5715</wp:posOffset>
                </wp:positionV>
                <wp:extent cx="4981575" cy="1600200"/>
                <wp:effectExtent l="0" t="0" r="28575" b="19050"/>
                <wp:wrapSquare wrapText="bothSides"/>
                <wp:docPr id="3346" name="Group 3346"/>
                <wp:cNvGraphicFramePr/>
                <a:graphic xmlns:a="http://schemas.openxmlformats.org/drawingml/2006/main">
                  <a:graphicData uri="http://schemas.microsoft.com/office/word/2010/wordprocessingGroup">
                    <wpg:wgp>
                      <wpg:cNvGrpSpPr/>
                      <wpg:grpSpPr>
                        <a:xfrm>
                          <a:off x="0" y="0"/>
                          <a:ext cx="4981575" cy="1600200"/>
                          <a:chOff x="0" y="0"/>
                          <a:chExt cx="4981575" cy="1600200"/>
                        </a:xfrm>
                      </wpg:grpSpPr>
                      <wpg:grpSp>
                        <wpg:cNvPr id="3333" name="Group 3333"/>
                        <wpg:cNvGrpSpPr/>
                        <wpg:grpSpPr>
                          <a:xfrm>
                            <a:off x="0" y="0"/>
                            <a:ext cx="3067050" cy="1600200"/>
                            <a:chOff x="0" y="0"/>
                            <a:chExt cx="3067050" cy="1600200"/>
                          </a:xfrm>
                        </wpg:grpSpPr>
                        <wps:wsp>
                          <wps:cNvPr id="3334" name="Oval 3334"/>
                          <wps:cNvSpPr/>
                          <wps:spPr>
                            <a:xfrm>
                              <a:off x="1495425" y="0"/>
                              <a:ext cx="409575" cy="352425"/>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C02A1" w14:textId="77777777" w:rsidR="000872F4" w:rsidRPr="00BC2254" w:rsidRDefault="000872F4" w:rsidP="00E762B4">
                                <w:pPr>
                                  <w:jc w:val="center"/>
                                  <w:rPr>
                                    <w:color w:val="000000" w:themeColor="text1"/>
                                  </w:rPr>
                                </w:pPr>
                                <w:r w:rsidRPr="00BC2254">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35" name="Oval 3335"/>
                          <wps:cNvSpPr/>
                          <wps:spPr>
                            <a:xfrm>
                              <a:off x="42862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5A09F" w14:textId="77777777" w:rsidR="000872F4" w:rsidRPr="00BC2254" w:rsidRDefault="000872F4" w:rsidP="00E762B4">
                                <w:pPr>
                                  <w:jc w:val="center"/>
                                  <w:rPr>
                                    <w:color w:val="000000" w:themeColor="text1"/>
                                  </w:rPr>
                                </w:pPr>
                                <w:r>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36" name="Oval 3336"/>
                          <wps:cNvSpPr/>
                          <wps:spPr>
                            <a:xfrm>
                              <a:off x="1133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5E134" w14:textId="77777777" w:rsidR="000872F4" w:rsidRPr="00BC2254" w:rsidRDefault="000872F4" w:rsidP="00E762B4">
                                <w:pPr>
                                  <w:jc w:val="center"/>
                                  <w:rPr>
                                    <w:color w:val="000000" w:themeColor="text1"/>
                                  </w:rPr>
                                </w:pPr>
                                <w:r>
                                  <w:rPr>
                                    <w:color w:val="000000" w:themeColor="text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37" name="Oval 3337"/>
                          <wps:cNvSpPr/>
                          <wps:spPr>
                            <a:xfrm>
                              <a:off x="1885950" y="552450"/>
                              <a:ext cx="409575" cy="352425"/>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44B8E" w14:textId="77777777" w:rsidR="000872F4" w:rsidRPr="00BC2254" w:rsidRDefault="000872F4" w:rsidP="00E762B4">
                                <w:pPr>
                                  <w:jc w:val="center"/>
                                  <w:rPr>
                                    <w:color w:val="000000" w:themeColor="text1"/>
                                  </w:rPr>
                                </w:pPr>
                                <w:r>
                                  <w:rPr>
                                    <w:color w:val="000000" w:themeColor="text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38" name="Oval 3338"/>
                          <wps:cNvSpPr/>
                          <wps:spPr>
                            <a:xfrm>
                              <a:off x="2657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92A72" w14:textId="77777777" w:rsidR="000872F4" w:rsidRPr="00BC2254" w:rsidRDefault="000872F4" w:rsidP="00E762B4">
                                <w:pPr>
                                  <w:jc w:val="center"/>
                                  <w:rPr>
                                    <w:color w:val="000000" w:themeColor="text1"/>
                                  </w:rPr>
                                </w:pPr>
                                <w:r>
                                  <w:rPr>
                                    <w:color w:val="000000" w:themeColor="text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39" name="Oval 3339"/>
                          <wps:cNvSpPr/>
                          <wps:spPr>
                            <a:xfrm>
                              <a:off x="0" y="1247775"/>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50E93" w14:textId="77777777" w:rsidR="000872F4" w:rsidRPr="00BC2254" w:rsidRDefault="000872F4" w:rsidP="00E762B4">
                                <w:pPr>
                                  <w:jc w:val="center"/>
                                  <w:rPr>
                                    <w:color w:val="000000" w:themeColor="text1"/>
                                  </w:rPr>
                                </w:pPr>
                                <w:r>
                                  <w:rPr>
                                    <w:color w:val="000000" w:themeColor="text1"/>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40" name="Straight Connector 3340"/>
                          <wps:cNvCnPr/>
                          <wps:spPr>
                            <a:xfrm flipH="1">
                              <a:off x="752475" y="266700"/>
                              <a:ext cx="752475"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41" name="Straight Connector 3341"/>
                          <wps:cNvCnPr/>
                          <wps:spPr>
                            <a:xfrm flipH="1">
                              <a:off x="1333500" y="323850"/>
                              <a:ext cx="24765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42" name="Straight Connector 3342"/>
                          <wps:cNvCnPr/>
                          <wps:spPr>
                            <a:xfrm>
                              <a:off x="1866900" y="342900"/>
                              <a:ext cx="1809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43" name="Straight Connector 3343"/>
                          <wps:cNvCnPr/>
                          <wps:spPr>
                            <a:xfrm>
                              <a:off x="1943100" y="190500"/>
                              <a:ext cx="838200"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44" name="Straight Connector 3344"/>
                          <wps:cNvCnPr/>
                          <wps:spPr>
                            <a:xfrm flipH="1">
                              <a:off x="228600" y="923925"/>
                              <a:ext cx="34290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45" name="Text Box 2"/>
                        <wps:cNvSpPr txBox="1">
                          <a:spLocks noChangeArrowheads="1"/>
                        </wps:cNvSpPr>
                        <wps:spPr bwMode="auto">
                          <a:xfrm>
                            <a:off x="3657600" y="0"/>
                            <a:ext cx="1323975" cy="1248410"/>
                          </a:xfrm>
                          <a:prstGeom prst="rect">
                            <a:avLst/>
                          </a:prstGeom>
                          <a:solidFill>
                            <a:srgbClr val="FFFFFF"/>
                          </a:solidFill>
                          <a:ln w="9525">
                            <a:solidFill>
                              <a:srgbClr val="000000"/>
                            </a:solidFill>
                            <a:miter lim="800000"/>
                            <a:headEnd/>
                            <a:tailEnd/>
                          </a:ln>
                        </wps:spPr>
                        <wps:txbx>
                          <w:txbxContent>
                            <w:p w14:paraId="546B2F5D" w14:textId="77777777" w:rsidR="000872F4" w:rsidRDefault="000872F4" w:rsidP="00E762B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409AE096" w14:textId="77777777" w:rsidTr="00AF184F">
                                <w:trPr>
                                  <w:jc w:val="center"/>
                                </w:trPr>
                                <w:tc>
                                  <w:tcPr>
                                    <w:tcW w:w="458" w:type="dxa"/>
                                    <w:tcBorders>
                                      <w:right w:val="single" w:sz="4" w:space="0" w:color="auto"/>
                                    </w:tcBorders>
                                  </w:tcPr>
                                  <w:p w14:paraId="2F04D8E1"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6800FE43" w14:textId="77777777" w:rsidR="000872F4" w:rsidRDefault="000872F4" w:rsidP="00777EAB">
                                    <w:pPr>
                                      <w:jc w:val="center"/>
                                    </w:pPr>
                                    <w:r>
                                      <w:t>6</w:t>
                                    </w:r>
                                  </w:p>
                                </w:tc>
                                <w:tc>
                                  <w:tcPr>
                                    <w:tcW w:w="458" w:type="dxa"/>
                                    <w:tcBorders>
                                      <w:left w:val="single" w:sz="4" w:space="0" w:color="auto"/>
                                    </w:tcBorders>
                                  </w:tcPr>
                                  <w:p w14:paraId="092737F8" w14:textId="77777777" w:rsidR="000872F4" w:rsidRDefault="000872F4" w:rsidP="00777EAB"/>
                                </w:tc>
                              </w:tr>
                              <w:tr w:rsidR="000872F4" w14:paraId="7C5BE05F" w14:textId="77777777" w:rsidTr="00AF184F">
                                <w:trPr>
                                  <w:jc w:val="center"/>
                                </w:trPr>
                                <w:tc>
                                  <w:tcPr>
                                    <w:tcW w:w="458" w:type="dxa"/>
                                    <w:tcBorders>
                                      <w:bottom w:val="single" w:sz="4" w:space="0" w:color="auto"/>
                                      <w:right w:val="single" w:sz="4" w:space="0" w:color="auto"/>
                                    </w:tcBorders>
                                  </w:tcPr>
                                  <w:p w14:paraId="10A6BCE0"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67A8A3CE" w14:textId="77777777" w:rsidR="000872F4" w:rsidRDefault="000872F4" w:rsidP="00777EAB">
                                    <w:pPr>
                                      <w:jc w:val="center"/>
                                    </w:pPr>
                                    <w:r>
                                      <w:t>2</w:t>
                                    </w:r>
                                  </w:p>
                                </w:tc>
                                <w:tc>
                                  <w:tcPr>
                                    <w:tcW w:w="458" w:type="dxa"/>
                                    <w:tcBorders>
                                      <w:left w:val="single" w:sz="4" w:space="0" w:color="auto"/>
                                      <w:bottom w:val="single" w:sz="4" w:space="0" w:color="auto"/>
                                    </w:tcBorders>
                                  </w:tcPr>
                                  <w:p w14:paraId="4BA10C26" w14:textId="77777777" w:rsidR="000872F4" w:rsidRDefault="000872F4" w:rsidP="00777EAB"/>
                                </w:tc>
                              </w:tr>
                              <w:tr w:rsidR="000872F4" w14:paraId="4C077E60"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6BBBA328"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186F1F1C"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7A092619" w14:textId="77777777" w:rsidR="000872F4" w:rsidRDefault="000872F4" w:rsidP="00777EAB">
                                    <w:r>
                                      <w:t>5</w:t>
                                    </w:r>
                                  </w:p>
                                </w:tc>
                              </w:tr>
                              <w:tr w:rsidR="000872F4" w14:paraId="3AEF9BDE" w14:textId="77777777" w:rsidTr="00777EAB">
                                <w:trPr>
                                  <w:jc w:val="center"/>
                                </w:trPr>
                                <w:tc>
                                  <w:tcPr>
                                    <w:tcW w:w="458" w:type="dxa"/>
                                    <w:tcBorders>
                                      <w:top w:val="single" w:sz="4" w:space="0" w:color="auto"/>
                                      <w:right w:val="single" w:sz="4" w:space="0" w:color="auto"/>
                                    </w:tcBorders>
                                  </w:tcPr>
                                  <w:p w14:paraId="5687F4ED"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38CC0FF3" w14:textId="77777777" w:rsidR="000872F4" w:rsidRDefault="000872F4" w:rsidP="00777EAB">
                                    <w:pPr>
                                      <w:jc w:val="center"/>
                                    </w:pPr>
                                    <w:r>
                                      <w:t>4</w:t>
                                    </w:r>
                                  </w:p>
                                </w:tc>
                                <w:tc>
                                  <w:tcPr>
                                    <w:tcW w:w="458" w:type="dxa"/>
                                    <w:tcBorders>
                                      <w:top w:val="single" w:sz="4" w:space="0" w:color="auto"/>
                                      <w:left w:val="single" w:sz="4" w:space="0" w:color="auto"/>
                                    </w:tcBorders>
                                  </w:tcPr>
                                  <w:p w14:paraId="078CADAE" w14:textId="77777777" w:rsidR="000872F4" w:rsidRDefault="000872F4" w:rsidP="00777EAB"/>
                                </w:tc>
                              </w:tr>
                            </w:tbl>
                            <w:p w14:paraId="153B5B35" w14:textId="77777777" w:rsidR="000872F4" w:rsidRDefault="000872F4" w:rsidP="00E762B4"/>
                          </w:txbxContent>
                        </wps:txbx>
                        <wps:bodyPr rot="0" vert="horz" wrap="square" lIns="91440" tIns="45720" rIns="91440" bIns="45720" anchor="t" anchorCtr="0">
                          <a:spAutoFit/>
                        </wps:bodyPr>
                      </wps:wsp>
                    </wpg:wgp>
                  </a:graphicData>
                </a:graphic>
              </wp:anchor>
            </w:drawing>
          </mc:Choice>
          <mc:Fallback>
            <w:pict>
              <v:group w14:anchorId="4337F30F" id="Group 3346" o:spid="_x0000_s1134" style="position:absolute;left:0;text-align:left;margin-left:86.25pt;margin-top:.45pt;width:392.25pt;height:126pt;z-index:251699200" coordsize="4981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">
                <v:group id="Group 3333" o:spid="_x0000_s1135" style="position:absolute;width:30670;height:16002" coordsize="30670,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">
                  <v:oval id="Oval 3334" o:spid="_x0000_s1136" style="position:absolute;left:1495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" fillcolor="#f79646 [3209]" strokecolor="black [3213]" strokeweight="2pt">
                    <v:textbox inset="0,0,0,0">
                      <w:txbxContent>
                        <w:p w14:paraId="507C02A1" w14:textId="77777777" w:rsidR="000872F4" w:rsidRPr="00BC2254" w:rsidRDefault="000872F4" w:rsidP="00E762B4">
                          <w:pPr>
                            <w:jc w:val="center"/>
                            <w:rPr>
                              <w:color w:val="000000" w:themeColor="text1"/>
                            </w:rPr>
                          </w:pPr>
                          <w:r w:rsidRPr="00BC2254">
                            <w:rPr>
                              <w:color w:val="000000" w:themeColor="text1"/>
                            </w:rPr>
                            <w:t>1</w:t>
                          </w:r>
                        </w:p>
                      </w:txbxContent>
                    </v:textbox>
                  </v:oval>
                  <v:oval id="Oval 3335" o:spid="_x0000_s1137" style="position:absolute;left:4286;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" filled="f" strokecolor="black [3213]" strokeweight="2pt">
                    <v:textbox inset="0,0,0,0">
                      <w:txbxContent>
                        <w:p w14:paraId="2FB5A09F" w14:textId="77777777" w:rsidR="000872F4" w:rsidRPr="00BC2254" w:rsidRDefault="000872F4" w:rsidP="00E762B4">
                          <w:pPr>
                            <w:jc w:val="center"/>
                            <w:rPr>
                              <w:color w:val="000000" w:themeColor="text1"/>
                            </w:rPr>
                          </w:pPr>
                          <w:r>
                            <w:rPr>
                              <w:color w:val="000000" w:themeColor="text1"/>
                            </w:rPr>
                            <w:t>2</w:t>
                          </w:r>
                        </w:p>
                      </w:txbxContent>
                    </v:textbox>
                  </v:oval>
                  <v:oval id="Oval 3336" o:spid="_x0000_s1138" style="position:absolute;left:1133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" filled="f" strokecolor="black [3213]" strokeweight="2pt">
                    <v:textbox inset="0,0,0,0">
                      <w:txbxContent>
                        <w:p w14:paraId="55A5E134" w14:textId="77777777" w:rsidR="000872F4" w:rsidRPr="00BC2254" w:rsidRDefault="000872F4" w:rsidP="00E762B4">
                          <w:pPr>
                            <w:jc w:val="center"/>
                            <w:rPr>
                              <w:color w:val="000000" w:themeColor="text1"/>
                            </w:rPr>
                          </w:pPr>
                          <w:r>
                            <w:rPr>
                              <w:color w:val="000000" w:themeColor="text1"/>
                            </w:rPr>
                            <w:t>3</w:t>
                          </w:r>
                        </w:p>
                      </w:txbxContent>
                    </v:textbox>
                  </v:oval>
                  <v:oval id="Oval 3337" o:spid="_x0000_s1139" style="position:absolute;left:18859;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" fillcolor="red" strokecolor="black [3213]" strokeweight="2pt">
                    <v:textbox inset="0,0,0,0">
                      <w:txbxContent>
                        <w:p w14:paraId="18244B8E" w14:textId="77777777" w:rsidR="000872F4" w:rsidRPr="00BC2254" w:rsidRDefault="000872F4" w:rsidP="00E762B4">
                          <w:pPr>
                            <w:jc w:val="center"/>
                            <w:rPr>
                              <w:color w:val="000000" w:themeColor="text1"/>
                            </w:rPr>
                          </w:pPr>
                          <w:r>
                            <w:rPr>
                              <w:color w:val="000000" w:themeColor="text1"/>
                            </w:rPr>
                            <w:t>4</w:t>
                          </w:r>
                        </w:p>
                      </w:txbxContent>
                    </v:textbox>
                  </v:oval>
                  <v:oval id="Oval 3338" o:spid="_x0000_s1140" style="position:absolute;left:2657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" filled="f" strokecolor="black [3213]" strokeweight="2pt">
                    <v:textbox inset="0,0,0,0">
                      <w:txbxContent>
                        <w:p w14:paraId="39392A72" w14:textId="77777777" w:rsidR="000872F4" w:rsidRPr="00BC2254" w:rsidRDefault="000872F4" w:rsidP="00E762B4">
                          <w:pPr>
                            <w:jc w:val="center"/>
                            <w:rPr>
                              <w:color w:val="000000" w:themeColor="text1"/>
                            </w:rPr>
                          </w:pPr>
                          <w:r>
                            <w:rPr>
                              <w:color w:val="000000" w:themeColor="text1"/>
                            </w:rPr>
                            <w:t>5</w:t>
                          </w:r>
                        </w:p>
                      </w:txbxContent>
                    </v:textbox>
                  </v:oval>
                  <v:oval id="Oval 3339" o:spid="_x0000_s1141" style="position:absolute;top:12477;width:4095;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" filled="f" strokecolor="black [3213]" strokeweight="2pt">
                    <v:textbox inset="0,0,0,0">
                      <w:txbxContent>
                        <w:p w14:paraId="5F850E93" w14:textId="77777777" w:rsidR="000872F4" w:rsidRPr="00BC2254" w:rsidRDefault="000872F4" w:rsidP="00E762B4">
                          <w:pPr>
                            <w:jc w:val="center"/>
                            <w:rPr>
                              <w:color w:val="000000" w:themeColor="text1"/>
                            </w:rPr>
                          </w:pPr>
                          <w:r>
                            <w:rPr>
                              <w:color w:val="000000" w:themeColor="text1"/>
                            </w:rPr>
                            <w:t>6</w:t>
                          </w:r>
                        </w:p>
                      </w:txbxContent>
                    </v:textbox>
                  </v:oval>
                  <v:line id="Straight Connector 3340" o:spid="_x0000_s1142" style="position:absolute;flip:x;visibility:visible;mso-wrap-style:square" from="7524,2667" to="15049,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" strokecolor="black [3213]"/>
                  <v:line id="Straight Connector 3341" o:spid="_x0000_s1143" style="position:absolute;flip:x;visibility:visible;mso-wrap-style:square" from="13335,3238" to="158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" strokecolor="black [3213]"/>
                  <v:line id="Straight Connector 3342" o:spid="_x0000_s1144" style="position:absolute;visibility:visible;mso-wrap-style:square" from="18669,3429" to="2047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" strokecolor="black [3213]"/>
                  <v:line id="Straight Connector 3343" o:spid="_x0000_s1145" style="position:absolute;visibility:visible;mso-wrap-style:square" from="19431,1905" to="278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" strokecolor="black [3213]"/>
                  <v:line id="Straight Connector 3344" o:spid="_x0000_s1146" style="position:absolute;flip:x;visibility:visible;mso-wrap-style:square" from="2286,9239" to="571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" strokecolor="black [3213]"/>
                </v:group>
                <v:shape id="_x0000_s1147" type="#_x0000_t202" style="position:absolute;left:36576;width:13239;height:1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">
                  <v:textbox style="mso-fit-shape-to-text:t">
                    <w:txbxContent>
                      <w:p w14:paraId="546B2F5D" w14:textId="77777777" w:rsidR="000872F4" w:rsidRDefault="000872F4" w:rsidP="00E762B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409AE096" w14:textId="77777777" w:rsidTr="00AF184F">
                          <w:trPr>
                            <w:jc w:val="center"/>
                          </w:trPr>
                          <w:tc>
                            <w:tcPr>
                              <w:tcW w:w="458" w:type="dxa"/>
                              <w:tcBorders>
                                <w:right w:val="single" w:sz="4" w:space="0" w:color="auto"/>
                              </w:tcBorders>
                            </w:tcPr>
                            <w:p w14:paraId="2F04D8E1"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6800FE43" w14:textId="77777777" w:rsidR="000872F4" w:rsidRDefault="000872F4" w:rsidP="00777EAB">
                              <w:pPr>
                                <w:jc w:val="center"/>
                              </w:pPr>
                              <w:r>
                                <w:t>6</w:t>
                              </w:r>
                            </w:p>
                          </w:tc>
                          <w:tc>
                            <w:tcPr>
                              <w:tcW w:w="458" w:type="dxa"/>
                              <w:tcBorders>
                                <w:left w:val="single" w:sz="4" w:space="0" w:color="auto"/>
                              </w:tcBorders>
                            </w:tcPr>
                            <w:p w14:paraId="092737F8" w14:textId="77777777" w:rsidR="000872F4" w:rsidRDefault="000872F4" w:rsidP="00777EAB"/>
                          </w:tc>
                        </w:tr>
                        <w:tr w:rsidR="000872F4" w14:paraId="7C5BE05F" w14:textId="77777777" w:rsidTr="00AF184F">
                          <w:trPr>
                            <w:jc w:val="center"/>
                          </w:trPr>
                          <w:tc>
                            <w:tcPr>
                              <w:tcW w:w="458" w:type="dxa"/>
                              <w:tcBorders>
                                <w:bottom w:val="single" w:sz="4" w:space="0" w:color="auto"/>
                                <w:right w:val="single" w:sz="4" w:space="0" w:color="auto"/>
                              </w:tcBorders>
                            </w:tcPr>
                            <w:p w14:paraId="10A6BCE0"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67A8A3CE" w14:textId="77777777" w:rsidR="000872F4" w:rsidRDefault="000872F4" w:rsidP="00777EAB">
                              <w:pPr>
                                <w:jc w:val="center"/>
                              </w:pPr>
                              <w:r>
                                <w:t>2</w:t>
                              </w:r>
                            </w:p>
                          </w:tc>
                          <w:tc>
                            <w:tcPr>
                              <w:tcW w:w="458" w:type="dxa"/>
                              <w:tcBorders>
                                <w:left w:val="single" w:sz="4" w:space="0" w:color="auto"/>
                                <w:bottom w:val="single" w:sz="4" w:space="0" w:color="auto"/>
                              </w:tcBorders>
                            </w:tcPr>
                            <w:p w14:paraId="4BA10C26" w14:textId="77777777" w:rsidR="000872F4" w:rsidRDefault="000872F4" w:rsidP="00777EAB"/>
                          </w:tc>
                        </w:tr>
                        <w:tr w:rsidR="000872F4" w14:paraId="4C077E60"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6BBBA328"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186F1F1C"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7A092619" w14:textId="77777777" w:rsidR="000872F4" w:rsidRDefault="000872F4" w:rsidP="00777EAB">
                              <w:r>
                                <w:t>5</w:t>
                              </w:r>
                            </w:p>
                          </w:tc>
                        </w:tr>
                        <w:tr w:rsidR="000872F4" w14:paraId="3AEF9BDE" w14:textId="77777777" w:rsidTr="00777EAB">
                          <w:trPr>
                            <w:jc w:val="center"/>
                          </w:trPr>
                          <w:tc>
                            <w:tcPr>
                              <w:tcW w:w="458" w:type="dxa"/>
                              <w:tcBorders>
                                <w:top w:val="single" w:sz="4" w:space="0" w:color="auto"/>
                                <w:right w:val="single" w:sz="4" w:space="0" w:color="auto"/>
                              </w:tcBorders>
                            </w:tcPr>
                            <w:p w14:paraId="5687F4ED"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38CC0FF3" w14:textId="77777777" w:rsidR="000872F4" w:rsidRDefault="000872F4" w:rsidP="00777EAB">
                              <w:pPr>
                                <w:jc w:val="center"/>
                              </w:pPr>
                              <w:r>
                                <w:t>4</w:t>
                              </w:r>
                            </w:p>
                          </w:tc>
                          <w:tc>
                            <w:tcPr>
                              <w:tcW w:w="458" w:type="dxa"/>
                              <w:tcBorders>
                                <w:top w:val="single" w:sz="4" w:space="0" w:color="auto"/>
                                <w:left w:val="single" w:sz="4" w:space="0" w:color="auto"/>
                              </w:tcBorders>
                            </w:tcPr>
                            <w:p w14:paraId="078CADAE" w14:textId="77777777" w:rsidR="000872F4" w:rsidRDefault="000872F4" w:rsidP="00777EAB"/>
                          </w:tc>
                        </w:tr>
                      </w:tbl>
                      <w:p w14:paraId="153B5B35" w14:textId="77777777" w:rsidR="000872F4" w:rsidRDefault="000872F4" w:rsidP="00E762B4"/>
                    </w:txbxContent>
                  </v:textbox>
                </v:shape>
                <w10:wrap type="square"/>
              </v:group>
            </w:pict>
          </mc:Fallback>
        </mc:AlternateContent>
      </w:r>
    </w:p>
    <w:p w14:paraId="2F180F7B" w14:textId="47A81873" w:rsidR="00E762B4" w:rsidRDefault="00E762B4" w:rsidP="00740834">
      <w:pPr>
        <w:ind w:left="720"/>
        <w:rPr>
          <w:b/>
        </w:rPr>
      </w:pPr>
    </w:p>
    <w:p w14:paraId="6288987C" w14:textId="77777777" w:rsidR="00E762B4" w:rsidRDefault="00E762B4" w:rsidP="00740834">
      <w:pPr>
        <w:ind w:left="720"/>
        <w:rPr>
          <w:b/>
        </w:rPr>
      </w:pPr>
    </w:p>
    <w:p w14:paraId="70341A8C" w14:textId="77777777" w:rsidR="00E762B4" w:rsidRDefault="00E762B4" w:rsidP="00740834">
      <w:pPr>
        <w:ind w:left="720"/>
        <w:rPr>
          <w:b/>
        </w:rPr>
      </w:pPr>
    </w:p>
    <w:p w14:paraId="04881BE2" w14:textId="77777777" w:rsidR="00E762B4" w:rsidRDefault="00E762B4" w:rsidP="00740834">
      <w:pPr>
        <w:ind w:left="720"/>
        <w:rPr>
          <w:b/>
        </w:rPr>
      </w:pPr>
    </w:p>
    <w:p w14:paraId="4EEF36CD" w14:textId="77777777" w:rsidR="00E762B4" w:rsidRDefault="00E762B4" w:rsidP="00740834">
      <w:pPr>
        <w:ind w:left="720"/>
        <w:rPr>
          <w:b/>
        </w:rPr>
      </w:pPr>
    </w:p>
    <w:p w14:paraId="6DF6BACF" w14:textId="77777777" w:rsidR="00E762B4" w:rsidRDefault="00E762B4" w:rsidP="00740834">
      <w:pPr>
        <w:ind w:left="720"/>
        <w:rPr>
          <w:b/>
        </w:rPr>
      </w:pPr>
    </w:p>
    <w:p w14:paraId="049794B2" w14:textId="77777777" w:rsidR="00E762B4" w:rsidRDefault="00E762B4" w:rsidP="00740834">
      <w:pPr>
        <w:ind w:left="720"/>
        <w:rPr>
          <w:b/>
        </w:rPr>
      </w:pPr>
    </w:p>
    <w:p w14:paraId="5F83BDEB" w14:textId="77777777" w:rsidR="00E762B4" w:rsidRDefault="00E762B4" w:rsidP="00740834">
      <w:pPr>
        <w:ind w:left="720"/>
        <w:rPr>
          <w:b/>
        </w:rPr>
      </w:pPr>
    </w:p>
    <w:p w14:paraId="08BAB8E7" w14:textId="77777777" w:rsidR="00E762B4" w:rsidRDefault="00E762B4" w:rsidP="00740834">
      <w:pPr>
        <w:ind w:left="720"/>
        <w:rPr>
          <w:b/>
        </w:rPr>
      </w:pPr>
    </w:p>
    <w:p w14:paraId="43963B0E" w14:textId="77777777" w:rsidR="00E762B4" w:rsidRDefault="00E762B4" w:rsidP="00740834">
      <w:pPr>
        <w:ind w:left="720"/>
        <w:rPr>
          <w:b/>
        </w:rPr>
      </w:pPr>
    </w:p>
    <w:p w14:paraId="2F9E8378" w14:textId="31C10633" w:rsidR="00E762B4" w:rsidRDefault="00E762B4" w:rsidP="00740834">
      <w:pPr>
        <w:ind w:left="720"/>
      </w:pPr>
      <w:r>
        <w:t>Using the graph and grid above as an example the queue would work in this manner:</w:t>
      </w:r>
    </w:p>
    <w:p w14:paraId="551792F7" w14:textId="6A58725C" w:rsidR="00AE1181" w:rsidRDefault="00AE1181" w:rsidP="00740834">
      <w:pPr>
        <w:ind w:left="720"/>
      </w:pPr>
    </w:p>
    <w:p w14:paraId="5E282875" w14:textId="35B98397" w:rsidR="00AE1181" w:rsidRDefault="00AE1181" w:rsidP="00AE1181">
      <w:pPr>
        <w:pStyle w:val="ListParagraph"/>
        <w:numPr>
          <w:ilvl w:val="0"/>
          <w:numId w:val="28"/>
        </w:numPr>
      </w:pPr>
      <w:r>
        <w:t xml:space="preserve">The seeker (1) would be </w:t>
      </w:r>
      <w:r w:rsidRPr="00AE1181">
        <w:t>Enqueue</w:t>
      </w:r>
      <w:r>
        <w:t xml:space="preserve">d as it is the root node. </w:t>
      </w:r>
    </w:p>
    <w:p w14:paraId="09415559" w14:textId="1003D6A0" w:rsidR="00AE1181" w:rsidRDefault="00AE1181" w:rsidP="00AE1181">
      <w:pPr>
        <w:pStyle w:val="ListParagraph"/>
        <w:numPr>
          <w:ilvl w:val="0"/>
          <w:numId w:val="28"/>
        </w:numPr>
      </w:pPr>
      <w:r>
        <w:t>Item found at this stage would be false</w:t>
      </w:r>
    </w:p>
    <w:p w14:paraId="561DA715" w14:textId="4C585A2E" w:rsidR="00AE1181" w:rsidRDefault="00AE1181" w:rsidP="00AE1181">
      <w:pPr>
        <w:pStyle w:val="ListParagraph"/>
        <w:numPr>
          <w:ilvl w:val="0"/>
          <w:numId w:val="28"/>
        </w:numPr>
      </w:pPr>
      <w:r>
        <w:t xml:space="preserve">Because the item found is false and the queue is not empty the current node will become the first item in the queue (which will be dequeued). </w:t>
      </w:r>
    </w:p>
    <w:p w14:paraId="17DA0144" w14:textId="4D577917" w:rsidR="00AE1181" w:rsidRDefault="00AE1181" w:rsidP="00AE1181">
      <w:pPr>
        <w:pStyle w:val="ListParagraph"/>
        <w:numPr>
          <w:ilvl w:val="0"/>
          <w:numId w:val="28"/>
        </w:numPr>
      </w:pPr>
      <w:r>
        <w:t>Each node connected to the current node will then be enqueued.</w:t>
      </w:r>
    </w:p>
    <w:p w14:paraId="2FCD476A" w14:textId="20C16D4E" w:rsidR="00AE1181" w:rsidRDefault="00AE1181" w:rsidP="00AE1181">
      <w:pPr>
        <w:pStyle w:val="ListParagraph"/>
        <w:numPr>
          <w:ilvl w:val="0"/>
          <w:numId w:val="28"/>
        </w:numPr>
      </w:pPr>
      <w:r>
        <w:t>Step 3 and 4 will be repeated until the current node is the target.</w:t>
      </w:r>
    </w:p>
    <w:p w14:paraId="378B0009" w14:textId="69F48438" w:rsidR="00AE1181" w:rsidRDefault="00AE1181" w:rsidP="00AE1181">
      <w:pPr>
        <w:pStyle w:val="ListParagraph"/>
        <w:numPr>
          <w:ilvl w:val="0"/>
          <w:numId w:val="28"/>
        </w:numPr>
      </w:pPr>
      <w:r>
        <w:t>The queue is then destroyed as it is no longer necessary.</w:t>
      </w:r>
    </w:p>
    <w:p w14:paraId="26B95D00" w14:textId="77777777" w:rsidR="003064AC" w:rsidRDefault="003064AC" w:rsidP="003064AC"/>
    <w:p w14:paraId="64813939" w14:textId="62799146" w:rsidR="003064AC" w:rsidRDefault="003064AC" w:rsidP="003064AC">
      <w:r>
        <w:t>This shows the queue in operation</w:t>
      </w:r>
      <w:r w:rsidR="0004119C">
        <w:t xml:space="preserve"> from the seeker to the target</w:t>
      </w:r>
      <w:r>
        <w:t>:</w:t>
      </w:r>
    </w:p>
    <w:p w14:paraId="6C9BCCCA" w14:textId="6CA7E9DD" w:rsidR="00AE1181" w:rsidRPr="003064AC" w:rsidRDefault="00AE1181" w:rsidP="00AE1181">
      <w:pPr>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
        <w:gridCol w:w="1940"/>
        <w:gridCol w:w="1946"/>
        <w:gridCol w:w="1940"/>
        <w:gridCol w:w="1831"/>
        <w:gridCol w:w="1831"/>
      </w:tblGrid>
      <w:tr w:rsidR="003064AC" w14:paraId="4E5AE2A8" w14:textId="737AE27B" w:rsidTr="0086374F">
        <w:tc>
          <w:tcPr>
            <w:tcW w:w="29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3C72FC" w14:textId="00FD27BE" w:rsidR="003064AC" w:rsidRPr="00AE1181" w:rsidRDefault="003064AC" w:rsidP="00AE1181">
            <w:pPr>
              <w:jc w:val="center"/>
              <w:rPr>
                <w:b/>
              </w:rPr>
            </w:pPr>
            <w:r w:rsidRPr="00AE1181">
              <w:rPr>
                <w:b/>
              </w:rPr>
              <w:t>Pass 1</w:t>
            </w:r>
          </w:p>
        </w:tc>
        <w:tc>
          <w:tcPr>
            <w:tcW w:w="388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B234D4" w14:textId="5FEE03E6" w:rsidR="003064AC" w:rsidRPr="00AE1181" w:rsidRDefault="003064AC" w:rsidP="00AE1181">
            <w:pPr>
              <w:jc w:val="center"/>
              <w:rPr>
                <w:b/>
              </w:rPr>
            </w:pPr>
            <w:r w:rsidRPr="00AE1181">
              <w:rPr>
                <w:b/>
              </w:rPr>
              <w:t>Pass 2</w:t>
            </w:r>
          </w:p>
        </w:tc>
        <w:tc>
          <w:tcPr>
            <w:tcW w:w="36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EF5C" w14:textId="3803096A" w:rsidR="003064AC" w:rsidRPr="00AE1181" w:rsidRDefault="003064AC" w:rsidP="00AE1181">
            <w:pPr>
              <w:jc w:val="center"/>
              <w:rPr>
                <w:b/>
              </w:rPr>
            </w:pPr>
            <w:r w:rsidRPr="00AE1181">
              <w:rPr>
                <w:b/>
              </w:rPr>
              <w:t xml:space="preserve">Pass 3 </w:t>
            </w:r>
          </w:p>
        </w:tc>
      </w:tr>
      <w:tr w:rsidR="00AE1181" w14:paraId="7A90E782" w14:textId="58314F86" w:rsidTr="0086374F">
        <w:trPr>
          <w:trHeight w:val="390"/>
        </w:trPr>
        <w:tc>
          <w:tcPr>
            <w:tcW w:w="96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2329182B" w14:textId="6B9CD050" w:rsidR="00AE1181" w:rsidRPr="003064AC" w:rsidRDefault="00AE1181" w:rsidP="00AE1181">
            <w:pPr>
              <w:jc w:val="center"/>
              <w:rPr>
                <w:b/>
              </w:rPr>
            </w:pPr>
            <w:r w:rsidRPr="003064AC">
              <w:rPr>
                <w:b/>
              </w:rPr>
              <w:t>Queue</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8252F6B" w14:textId="366DD2AC" w:rsidR="00AE1181" w:rsidRPr="003064AC" w:rsidRDefault="003064AC" w:rsidP="003064AC">
            <w:pPr>
              <w:jc w:val="center"/>
              <w:rPr>
                <w:b/>
              </w:rPr>
            </w:pPr>
            <w:r w:rsidRPr="003064AC">
              <w:rPr>
                <w:b/>
              </w:rPr>
              <w:t>Item Found</w:t>
            </w:r>
          </w:p>
        </w:tc>
        <w:tc>
          <w:tcPr>
            <w:tcW w:w="194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5715A311" w14:textId="711DBCE4" w:rsidR="00AE1181" w:rsidRPr="003064AC" w:rsidRDefault="00AE1181" w:rsidP="00AE1181">
            <w:pPr>
              <w:jc w:val="center"/>
              <w:rPr>
                <w:b/>
              </w:rPr>
            </w:pPr>
            <w:r w:rsidRPr="003064AC">
              <w:rPr>
                <w:b/>
              </w:rPr>
              <w:t>Queue</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41D9CDD" w14:textId="27CFB2CB" w:rsidR="00AE1181" w:rsidRPr="003064AC" w:rsidRDefault="003064AC" w:rsidP="003064AC">
            <w:pPr>
              <w:jc w:val="center"/>
              <w:rPr>
                <w:b/>
              </w:rPr>
            </w:pPr>
            <w:r w:rsidRPr="003064AC">
              <w:rPr>
                <w:b/>
              </w:rPr>
              <w:t>Item Found</w:t>
            </w:r>
            <w:r w:rsidR="00AE1181" w:rsidRPr="003064AC">
              <w:rPr>
                <w:b/>
              </w:rPr>
              <w:t xml:space="preserve"> </w:t>
            </w:r>
          </w:p>
        </w:tc>
        <w:tc>
          <w:tcPr>
            <w:tcW w:w="183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6C49CDF" w14:textId="72755A0D" w:rsidR="00AE1181" w:rsidRPr="003064AC" w:rsidRDefault="00AE1181" w:rsidP="00AE1181">
            <w:pPr>
              <w:jc w:val="center"/>
              <w:rPr>
                <w:b/>
              </w:rPr>
            </w:pPr>
            <w:r w:rsidRPr="003064AC">
              <w:rPr>
                <w:b/>
              </w:rPr>
              <w:t>Queue</w:t>
            </w:r>
          </w:p>
        </w:tc>
        <w:tc>
          <w:tcPr>
            <w:tcW w:w="183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6FC30501" w14:textId="18DEA584" w:rsidR="00AE1181" w:rsidRPr="003064AC" w:rsidRDefault="003064AC" w:rsidP="003064AC">
            <w:pPr>
              <w:jc w:val="center"/>
              <w:rPr>
                <w:b/>
              </w:rPr>
            </w:pPr>
            <w:r w:rsidRPr="003064AC">
              <w:rPr>
                <w:b/>
              </w:rPr>
              <w:t xml:space="preserve">Item Found </w:t>
            </w:r>
          </w:p>
        </w:tc>
      </w:tr>
      <w:tr w:rsidR="00AE1181" w14:paraId="22EFA314" w14:textId="77777777" w:rsidTr="003064AC">
        <w:tc>
          <w:tcPr>
            <w:tcW w:w="968" w:type="dxa"/>
            <w:tcBorders>
              <w:top w:val="single" w:sz="4" w:space="0" w:color="auto"/>
              <w:left w:val="single" w:sz="4" w:space="0" w:color="auto"/>
              <w:bottom w:val="single" w:sz="4" w:space="0" w:color="auto"/>
              <w:right w:val="single" w:sz="4" w:space="0" w:color="auto"/>
            </w:tcBorders>
          </w:tcPr>
          <w:p w14:paraId="67F42AE4" w14:textId="46E05350" w:rsidR="00AE1181" w:rsidRDefault="00AE1181" w:rsidP="00AE1181">
            <w:pPr>
              <w:jc w:val="center"/>
            </w:pPr>
            <w:r>
              <w:t>1</w:t>
            </w:r>
          </w:p>
        </w:tc>
        <w:tc>
          <w:tcPr>
            <w:tcW w:w="1940" w:type="dxa"/>
            <w:tcBorders>
              <w:top w:val="single" w:sz="4" w:space="0" w:color="auto"/>
              <w:left w:val="single" w:sz="4" w:space="0" w:color="auto"/>
              <w:bottom w:val="single" w:sz="4" w:space="0" w:color="auto"/>
              <w:right w:val="single" w:sz="4" w:space="0" w:color="auto"/>
            </w:tcBorders>
          </w:tcPr>
          <w:p w14:paraId="1D1E5EF2" w14:textId="0A02E1C8" w:rsidR="00AE1181" w:rsidRDefault="003064AC" w:rsidP="00AE1181">
            <w:pPr>
              <w:jc w:val="center"/>
            </w:pPr>
            <w:r>
              <w:t>False</w:t>
            </w:r>
          </w:p>
        </w:tc>
        <w:tc>
          <w:tcPr>
            <w:tcW w:w="1946" w:type="dxa"/>
            <w:tcBorders>
              <w:top w:val="single" w:sz="4" w:space="0" w:color="auto"/>
              <w:left w:val="single" w:sz="4" w:space="0" w:color="auto"/>
              <w:bottom w:val="single" w:sz="4" w:space="0" w:color="auto"/>
              <w:right w:val="single" w:sz="4" w:space="0" w:color="auto"/>
            </w:tcBorders>
          </w:tcPr>
          <w:p w14:paraId="312D35E5" w14:textId="17BB49BB" w:rsidR="00AE1181" w:rsidRPr="00AE1181" w:rsidRDefault="00AE1181" w:rsidP="00AE1181">
            <w:pPr>
              <w:jc w:val="center"/>
              <w:rPr>
                <w:strike/>
              </w:rPr>
            </w:pPr>
            <w:r w:rsidRPr="00AE1181">
              <w:rPr>
                <w:strike/>
                <w:color w:val="FF0000"/>
              </w:rPr>
              <w:t>1</w:t>
            </w:r>
          </w:p>
        </w:tc>
        <w:tc>
          <w:tcPr>
            <w:tcW w:w="1940" w:type="dxa"/>
            <w:tcBorders>
              <w:top w:val="single" w:sz="4" w:space="0" w:color="auto"/>
              <w:left w:val="single" w:sz="4" w:space="0" w:color="auto"/>
              <w:bottom w:val="single" w:sz="4" w:space="0" w:color="auto"/>
              <w:right w:val="single" w:sz="4" w:space="0" w:color="auto"/>
            </w:tcBorders>
          </w:tcPr>
          <w:p w14:paraId="2E794CB6" w14:textId="63F79E67" w:rsidR="00AE1181" w:rsidRDefault="003064AC" w:rsidP="00AE1181">
            <w:pPr>
              <w:jc w:val="center"/>
            </w:pPr>
            <w:r>
              <w:t>False</w:t>
            </w:r>
          </w:p>
        </w:tc>
        <w:tc>
          <w:tcPr>
            <w:tcW w:w="1831" w:type="dxa"/>
            <w:tcBorders>
              <w:top w:val="single" w:sz="4" w:space="0" w:color="auto"/>
              <w:left w:val="single" w:sz="4" w:space="0" w:color="auto"/>
              <w:bottom w:val="single" w:sz="4" w:space="0" w:color="auto"/>
              <w:right w:val="single" w:sz="4" w:space="0" w:color="auto"/>
            </w:tcBorders>
          </w:tcPr>
          <w:p w14:paraId="7E80B6A2" w14:textId="4C5FA99B" w:rsidR="00AE1181" w:rsidRDefault="00AE1181" w:rsidP="00AE1181">
            <w:pPr>
              <w:jc w:val="center"/>
            </w:pPr>
            <w:r w:rsidRPr="00AE1181">
              <w:rPr>
                <w:strike/>
                <w:color w:val="FF0000"/>
              </w:rPr>
              <w:t>1</w:t>
            </w:r>
          </w:p>
        </w:tc>
        <w:tc>
          <w:tcPr>
            <w:tcW w:w="1831" w:type="dxa"/>
            <w:tcBorders>
              <w:top w:val="single" w:sz="4" w:space="0" w:color="auto"/>
              <w:left w:val="single" w:sz="4" w:space="0" w:color="auto"/>
              <w:bottom w:val="single" w:sz="4" w:space="0" w:color="auto"/>
              <w:right w:val="single" w:sz="4" w:space="0" w:color="auto"/>
            </w:tcBorders>
          </w:tcPr>
          <w:p w14:paraId="2AEB60DC" w14:textId="43D0E70F" w:rsidR="00AE1181" w:rsidRDefault="003064AC" w:rsidP="00AE1181">
            <w:pPr>
              <w:jc w:val="center"/>
            </w:pPr>
            <w:r>
              <w:t>False</w:t>
            </w:r>
          </w:p>
        </w:tc>
      </w:tr>
      <w:tr w:rsidR="00AE1181" w14:paraId="57B01961" w14:textId="27A3EA15" w:rsidTr="003064AC">
        <w:tc>
          <w:tcPr>
            <w:tcW w:w="968" w:type="dxa"/>
            <w:tcBorders>
              <w:top w:val="single" w:sz="4" w:space="0" w:color="auto"/>
            </w:tcBorders>
          </w:tcPr>
          <w:p w14:paraId="240E67C8" w14:textId="09741F45" w:rsidR="00AE1181" w:rsidRDefault="00AE1181" w:rsidP="00AE1181">
            <w:pPr>
              <w:jc w:val="center"/>
            </w:pPr>
          </w:p>
        </w:tc>
        <w:tc>
          <w:tcPr>
            <w:tcW w:w="1940" w:type="dxa"/>
            <w:tcBorders>
              <w:top w:val="single" w:sz="4" w:space="0" w:color="auto"/>
              <w:right w:val="single" w:sz="4" w:space="0" w:color="auto"/>
            </w:tcBorders>
          </w:tcPr>
          <w:p w14:paraId="1AD47950" w14:textId="77777777" w:rsidR="00AE1181" w:rsidRDefault="00AE1181" w:rsidP="00AE1181">
            <w:pPr>
              <w:jc w:val="center"/>
            </w:pPr>
          </w:p>
        </w:tc>
        <w:tc>
          <w:tcPr>
            <w:tcW w:w="1946" w:type="dxa"/>
            <w:tcBorders>
              <w:top w:val="single" w:sz="4" w:space="0" w:color="auto"/>
              <w:left w:val="single" w:sz="4" w:space="0" w:color="auto"/>
              <w:bottom w:val="single" w:sz="4" w:space="0" w:color="auto"/>
              <w:right w:val="single" w:sz="4" w:space="0" w:color="auto"/>
            </w:tcBorders>
          </w:tcPr>
          <w:p w14:paraId="3B6FF53C" w14:textId="33804397" w:rsidR="00AE1181" w:rsidRDefault="00AE1181" w:rsidP="00AE1181">
            <w:pPr>
              <w:jc w:val="center"/>
            </w:pPr>
            <w:r>
              <w:t>2</w:t>
            </w:r>
          </w:p>
        </w:tc>
        <w:tc>
          <w:tcPr>
            <w:tcW w:w="1940" w:type="dxa"/>
            <w:tcBorders>
              <w:top w:val="single" w:sz="4" w:space="0" w:color="auto"/>
              <w:left w:val="single" w:sz="4" w:space="0" w:color="auto"/>
              <w:right w:val="single" w:sz="4" w:space="0" w:color="auto"/>
            </w:tcBorders>
          </w:tcPr>
          <w:p w14:paraId="511FCC46" w14:textId="77777777" w:rsidR="00AE1181" w:rsidRDefault="00AE1181" w:rsidP="00AE1181">
            <w:pPr>
              <w:jc w:val="center"/>
            </w:pPr>
          </w:p>
        </w:tc>
        <w:tc>
          <w:tcPr>
            <w:tcW w:w="1831" w:type="dxa"/>
            <w:tcBorders>
              <w:top w:val="single" w:sz="4" w:space="0" w:color="auto"/>
              <w:left w:val="single" w:sz="4" w:space="0" w:color="auto"/>
              <w:bottom w:val="single" w:sz="4" w:space="0" w:color="auto"/>
              <w:right w:val="single" w:sz="4" w:space="0" w:color="auto"/>
            </w:tcBorders>
          </w:tcPr>
          <w:p w14:paraId="5657DEB3" w14:textId="0CFA6C7D" w:rsidR="00AE1181" w:rsidRDefault="00AE1181" w:rsidP="00AE1181">
            <w:pPr>
              <w:jc w:val="center"/>
            </w:pPr>
            <w:r w:rsidRPr="00AE1181">
              <w:rPr>
                <w:strike/>
                <w:color w:val="FF0000"/>
              </w:rPr>
              <w:t>2</w:t>
            </w:r>
          </w:p>
        </w:tc>
        <w:tc>
          <w:tcPr>
            <w:tcW w:w="1831" w:type="dxa"/>
            <w:tcBorders>
              <w:top w:val="single" w:sz="4" w:space="0" w:color="auto"/>
              <w:left w:val="single" w:sz="4" w:space="0" w:color="auto"/>
            </w:tcBorders>
          </w:tcPr>
          <w:p w14:paraId="04076647" w14:textId="77777777" w:rsidR="00AE1181" w:rsidRDefault="00AE1181" w:rsidP="00AE1181">
            <w:pPr>
              <w:jc w:val="center"/>
            </w:pPr>
          </w:p>
        </w:tc>
      </w:tr>
      <w:tr w:rsidR="00AE1181" w14:paraId="08C9394B" w14:textId="2AEB5ED4" w:rsidTr="003064AC">
        <w:tc>
          <w:tcPr>
            <w:tcW w:w="968" w:type="dxa"/>
          </w:tcPr>
          <w:p w14:paraId="19CA8125" w14:textId="77777777" w:rsidR="00AE1181" w:rsidRDefault="00AE1181" w:rsidP="00AE1181">
            <w:pPr>
              <w:jc w:val="center"/>
            </w:pPr>
          </w:p>
        </w:tc>
        <w:tc>
          <w:tcPr>
            <w:tcW w:w="1940" w:type="dxa"/>
            <w:tcBorders>
              <w:right w:val="single" w:sz="4" w:space="0" w:color="auto"/>
            </w:tcBorders>
          </w:tcPr>
          <w:p w14:paraId="52251385" w14:textId="77777777" w:rsidR="00AE1181" w:rsidRDefault="00AE1181" w:rsidP="00AE1181">
            <w:pPr>
              <w:jc w:val="center"/>
            </w:pPr>
          </w:p>
        </w:tc>
        <w:tc>
          <w:tcPr>
            <w:tcW w:w="1946" w:type="dxa"/>
            <w:tcBorders>
              <w:top w:val="single" w:sz="4" w:space="0" w:color="auto"/>
              <w:left w:val="single" w:sz="4" w:space="0" w:color="auto"/>
              <w:bottom w:val="single" w:sz="4" w:space="0" w:color="auto"/>
              <w:right w:val="single" w:sz="4" w:space="0" w:color="auto"/>
            </w:tcBorders>
          </w:tcPr>
          <w:p w14:paraId="4800BBE5" w14:textId="780C7744" w:rsidR="00AE1181" w:rsidRDefault="00AE1181" w:rsidP="00AE1181">
            <w:pPr>
              <w:jc w:val="center"/>
            </w:pPr>
            <w:r>
              <w:t>3</w:t>
            </w:r>
          </w:p>
        </w:tc>
        <w:tc>
          <w:tcPr>
            <w:tcW w:w="1940" w:type="dxa"/>
            <w:tcBorders>
              <w:left w:val="single" w:sz="4" w:space="0" w:color="auto"/>
              <w:right w:val="single" w:sz="4" w:space="0" w:color="auto"/>
            </w:tcBorders>
          </w:tcPr>
          <w:p w14:paraId="5F351D53" w14:textId="77777777" w:rsidR="00AE1181" w:rsidRDefault="00AE1181" w:rsidP="00AE1181">
            <w:pPr>
              <w:jc w:val="center"/>
            </w:pPr>
          </w:p>
        </w:tc>
        <w:tc>
          <w:tcPr>
            <w:tcW w:w="1831" w:type="dxa"/>
            <w:tcBorders>
              <w:top w:val="single" w:sz="4" w:space="0" w:color="auto"/>
              <w:left w:val="single" w:sz="4" w:space="0" w:color="auto"/>
              <w:bottom w:val="single" w:sz="4" w:space="0" w:color="auto"/>
              <w:right w:val="single" w:sz="4" w:space="0" w:color="auto"/>
            </w:tcBorders>
          </w:tcPr>
          <w:p w14:paraId="22A1A4DD" w14:textId="7E20AE54" w:rsidR="00AE1181" w:rsidRDefault="00AE1181" w:rsidP="00AE1181">
            <w:pPr>
              <w:jc w:val="center"/>
            </w:pPr>
            <w:r>
              <w:t>3</w:t>
            </w:r>
          </w:p>
        </w:tc>
        <w:tc>
          <w:tcPr>
            <w:tcW w:w="1831" w:type="dxa"/>
            <w:tcBorders>
              <w:left w:val="single" w:sz="4" w:space="0" w:color="auto"/>
            </w:tcBorders>
          </w:tcPr>
          <w:p w14:paraId="2E3E6E74" w14:textId="77777777" w:rsidR="00AE1181" w:rsidRDefault="00AE1181" w:rsidP="00AE1181">
            <w:pPr>
              <w:jc w:val="center"/>
            </w:pPr>
          </w:p>
        </w:tc>
      </w:tr>
      <w:tr w:rsidR="00AE1181" w14:paraId="7C7F1C86" w14:textId="2C202C83" w:rsidTr="003064AC">
        <w:tc>
          <w:tcPr>
            <w:tcW w:w="968" w:type="dxa"/>
          </w:tcPr>
          <w:p w14:paraId="2AA7A559" w14:textId="77777777" w:rsidR="00AE1181" w:rsidRDefault="00AE1181" w:rsidP="00AE1181">
            <w:pPr>
              <w:jc w:val="center"/>
            </w:pPr>
          </w:p>
        </w:tc>
        <w:tc>
          <w:tcPr>
            <w:tcW w:w="1940" w:type="dxa"/>
            <w:tcBorders>
              <w:right w:val="single" w:sz="4" w:space="0" w:color="auto"/>
            </w:tcBorders>
          </w:tcPr>
          <w:p w14:paraId="6035B309" w14:textId="77777777" w:rsidR="00AE1181" w:rsidRDefault="00AE1181" w:rsidP="00AE1181">
            <w:pPr>
              <w:jc w:val="center"/>
            </w:pPr>
          </w:p>
        </w:tc>
        <w:tc>
          <w:tcPr>
            <w:tcW w:w="1946" w:type="dxa"/>
            <w:tcBorders>
              <w:top w:val="single" w:sz="4" w:space="0" w:color="auto"/>
              <w:left w:val="single" w:sz="4" w:space="0" w:color="auto"/>
              <w:bottom w:val="single" w:sz="4" w:space="0" w:color="auto"/>
              <w:right w:val="single" w:sz="4" w:space="0" w:color="auto"/>
            </w:tcBorders>
          </w:tcPr>
          <w:p w14:paraId="52D01858" w14:textId="760B8518" w:rsidR="00AE1181" w:rsidRDefault="00AE1181" w:rsidP="00AE1181">
            <w:pPr>
              <w:jc w:val="center"/>
            </w:pPr>
            <w:r>
              <w:t>4</w:t>
            </w:r>
          </w:p>
        </w:tc>
        <w:tc>
          <w:tcPr>
            <w:tcW w:w="1940" w:type="dxa"/>
            <w:tcBorders>
              <w:left w:val="single" w:sz="4" w:space="0" w:color="auto"/>
              <w:right w:val="single" w:sz="4" w:space="0" w:color="auto"/>
            </w:tcBorders>
          </w:tcPr>
          <w:p w14:paraId="1442C6AE" w14:textId="77777777" w:rsidR="00AE1181" w:rsidRDefault="00AE1181" w:rsidP="00AE1181">
            <w:pPr>
              <w:jc w:val="center"/>
            </w:pPr>
          </w:p>
        </w:tc>
        <w:tc>
          <w:tcPr>
            <w:tcW w:w="1831" w:type="dxa"/>
            <w:tcBorders>
              <w:top w:val="single" w:sz="4" w:space="0" w:color="auto"/>
              <w:left w:val="single" w:sz="4" w:space="0" w:color="auto"/>
              <w:bottom w:val="single" w:sz="4" w:space="0" w:color="auto"/>
              <w:right w:val="single" w:sz="4" w:space="0" w:color="auto"/>
            </w:tcBorders>
          </w:tcPr>
          <w:p w14:paraId="6958654B" w14:textId="46CCD230" w:rsidR="00AE1181" w:rsidRDefault="00AE1181" w:rsidP="00AE1181">
            <w:pPr>
              <w:jc w:val="center"/>
            </w:pPr>
            <w:r>
              <w:t>4</w:t>
            </w:r>
          </w:p>
        </w:tc>
        <w:tc>
          <w:tcPr>
            <w:tcW w:w="1831" w:type="dxa"/>
            <w:tcBorders>
              <w:left w:val="single" w:sz="4" w:space="0" w:color="auto"/>
            </w:tcBorders>
          </w:tcPr>
          <w:p w14:paraId="7F32E7ED" w14:textId="77777777" w:rsidR="00AE1181" w:rsidRDefault="00AE1181" w:rsidP="00AE1181">
            <w:pPr>
              <w:jc w:val="center"/>
            </w:pPr>
          </w:p>
        </w:tc>
      </w:tr>
      <w:tr w:rsidR="00AE1181" w14:paraId="57E96F33" w14:textId="5EF86EB3" w:rsidTr="003064AC">
        <w:tc>
          <w:tcPr>
            <w:tcW w:w="968" w:type="dxa"/>
          </w:tcPr>
          <w:p w14:paraId="33762EAD" w14:textId="77777777" w:rsidR="00AE1181" w:rsidRDefault="00AE1181" w:rsidP="00AE1181">
            <w:pPr>
              <w:jc w:val="center"/>
            </w:pPr>
          </w:p>
        </w:tc>
        <w:tc>
          <w:tcPr>
            <w:tcW w:w="1940" w:type="dxa"/>
            <w:tcBorders>
              <w:right w:val="single" w:sz="4" w:space="0" w:color="auto"/>
            </w:tcBorders>
          </w:tcPr>
          <w:p w14:paraId="4A57F099" w14:textId="77777777" w:rsidR="00AE1181" w:rsidRDefault="00AE1181" w:rsidP="00AE1181">
            <w:pPr>
              <w:jc w:val="center"/>
            </w:pPr>
          </w:p>
        </w:tc>
        <w:tc>
          <w:tcPr>
            <w:tcW w:w="1946" w:type="dxa"/>
            <w:tcBorders>
              <w:top w:val="single" w:sz="4" w:space="0" w:color="auto"/>
              <w:left w:val="single" w:sz="4" w:space="0" w:color="auto"/>
              <w:bottom w:val="single" w:sz="4" w:space="0" w:color="auto"/>
              <w:right w:val="single" w:sz="4" w:space="0" w:color="auto"/>
            </w:tcBorders>
          </w:tcPr>
          <w:p w14:paraId="2BA66E4C" w14:textId="2F8F4127" w:rsidR="00AE1181" w:rsidRDefault="00AE1181" w:rsidP="00AE1181">
            <w:pPr>
              <w:jc w:val="center"/>
            </w:pPr>
            <w:r>
              <w:t>5</w:t>
            </w:r>
          </w:p>
        </w:tc>
        <w:tc>
          <w:tcPr>
            <w:tcW w:w="1940" w:type="dxa"/>
            <w:tcBorders>
              <w:left w:val="single" w:sz="4" w:space="0" w:color="auto"/>
              <w:right w:val="single" w:sz="4" w:space="0" w:color="auto"/>
            </w:tcBorders>
          </w:tcPr>
          <w:p w14:paraId="2AE219D3" w14:textId="77777777" w:rsidR="00AE1181" w:rsidRDefault="00AE1181" w:rsidP="00AE1181">
            <w:pPr>
              <w:jc w:val="center"/>
            </w:pPr>
          </w:p>
        </w:tc>
        <w:tc>
          <w:tcPr>
            <w:tcW w:w="1831" w:type="dxa"/>
            <w:tcBorders>
              <w:top w:val="single" w:sz="4" w:space="0" w:color="auto"/>
              <w:left w:val="single" w:sz="4" w:space="0" w:color="auto"/>
              <w:bottom w:val="single" w:sz="4" w:space="0" w:color="auto"/>
              <w:right w:val="single" w:sz="4" w:space="0" w:color="auto"/>
            </w:tcBorders>
          </w:tcPr>
          <w:p w14:paraId="7BBBAFC0" w14:textId="3AA85713" w:rsidR="00AE1181" w:rsidRDefault="00AE1181" w:rsidP="00AE1181">
            <w:pPr>
              <w:jc w:val="center"/>
            </w:pPr>
            <w:r>
              <w:t>5</w:t>
            </w:r>
          </w:p>
        </w:tc>
        <w:tc>
          <w:tcPr>
            <w:tcW w:w="1831" w:type="dxa"/>
            <w:tcBorders>
              <w:left w:val="single" w:sz="4" w:space="0" w:color="auto"/>
            </w:tcBorders>
          </w:tcPr>
          <w:p w14:paraId="6A525A13" w14:textId="77777777" w:rsidR="00AE1181" w:rsidRDefault="00AE1181" w:rsidP="00AE1181">
            <w:pPr>
              <w:jc w:val="center"/>
            </w:pPr>
          </w:p>
        </w:tc>
      </w:tr>
      <w:tr w:rsidR="00AE1181" w14:paraId="141C895C" w14:textId="77777777" w:rsidTr="0086374F">
        <w:tc>
          <w:tcPr>
            <w:tcW w:w="968" w:type="dxa"/>
            <w:tcBorders>
              <w:bottom w:val="single" w:sz="4" w:space="0" w:color="auto"/>
            </w:tcBorders>
          </w:tcPr>
          <w:p w14:paraId="0936F885" w14:textId="77777777" w:rsidR="00AE1181" w:rsidRDefault="00AE1181" w:rsidP="00AE1181">
            <w:pPr>
              <w:jc w:val="center"/>
            </w:pPr>
          </w:p>
        </w:tc>
        <w:tc>
          <w:tcPr>
            <w:tcW w:w="1940" w:type="dxa"/>
            <w:tcBorders>
              <w:bottom w:val="single" w:sz="4" w:space="0" w:color="auto"/>
            </w:tcBorders>
          </w:tcPr>
          <w:p w14:paraId="1CE8CA47" w14:textId="77777777" w:rsidR="00AE1181" w:rsidRDefault="00AE1181" w:rsidP="00AE1181">
            <w:pPr>
              <w:jc w:val="center"/>
            </w:pPr>
          </w:p>
        </w:tc>
        <w:tc>
          <w:tcPr>
            <w:tcW w:w="1946" w:type="dxa"/>
            <w:tcBorders>
              <w:top w:val="single" w:sz="4" w:space="0" w:color="auto"/>
              <w:bottom w:val="single" w:sz="4" w:space="0" w:color="auto"/>
            </w:tcBorders>
          </w:tcPr>
          <w:p w14:paraId="29A4D5F8" w14:textId="77777777" w:rsidR="00AE1181" w:rsidRDefault="00AE1181" w:rsidP="00AE1181">
            <w:pPr>
              <w:jc w:val="center"/>
            </w:pPr>
          </w:p>
        </w:tc>
        <w:tc>
          <w:tcPr>
            <w:tcW w:w="1940" w:type="dxa"/>
            <w:tcBorders>
              <w:bottom w:val="single" w:sz="4" w:space="0" w:color="auto"/>
              <w:right w:val="single" w:sz="4" w:space="0" w:color="auto"/>
            </w:tcBorders>
          </w:tcPr>
          <w:p w14:paraId="33B14C35" w14:textId="77777777" w:rsidR="00AE1181" w:rsidRDefault="00AE1181" w:rsidP="00AE1181">
            <w:pPr>
              <w:jc w:val="center"/>
            </w:pPr>
          </w:p>
        </w:tc>
        <w:tc>
          <w:tcPr>
            <w:tcW w:w="1831" w:type="dxa"/>
            <w:tcBorders>
              <w:top w:val="single" w:sz="4" w:space="0" w:color="auto"/>
              <w:left w:val="single" w:sz="4" w:space="0" w:color="auto"/>
              <w:bottom w:val="single" w:sz="4" w:space="0" w:color="auto"/>
              <w:right w:val="single" w:sz="4" w:space="0" w:color="auto"/>
            </w:tcBorders>
          </w:tcPr>
          <w:p w14:paraId="33C5612D" w14:textId="0DB6E2C4" w:rsidR="00AE1181" w:rsidRDefault="00AE1181" w:rsidP="00AE1181">
            <w:pPr>
              <w:jc w:val="center"/>
            </w:pPr>
            <w:r>
              <w:t>6</w:t>
            </w:r>
          </w:p>
        </w:tc>
        <w:tc>
          <w:tcPr>
            <w:tcW w:w="1831" w:type="dxa"/>
            <w:tcBorders>
              <w:left w:val="single" w:sz="4" w:space="0" w:color="auto"/>
            </w:tcBorders>
          </w:tcPr>
          <w:p w14:paraId="362DBF9C" w14:textId="77777777" w:rsidR="00AE1181" w:rsidRDefault="00AE1181" w:rsidP="00AE1181">
            <w:pPr>
              <w:jc w:val="center"/>
            </w:pPr>
          </w:p>
        </w:tc>
      </w:tr>
      <w:tr w:rsidR="003064AC" w14:paraId="33CE6578" w14:textId="77777777" w:rsidTr="0086374F">
        <w:tc>
          <w:tcPr>
            <w:tcW w:w="29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311806" w14:textId="269A78BD" w:rsidR="003064AC" w:rsidRDefault="003064AC" w:rsidP="00AE1181">
            <w:pPr>
              <w:jc w:val="center"/>
            </w:pPr>
            <w:r>
              <w:rPr>
                <w:b/>
              </w:rPr>
              <w:t>Pass 4</w:t>
            </w:r>
          </w:p>
        </w:tc>
        <w:tc>
          <w:tcPr>
            <w:tcW w:w="388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D36060" w14:textId="7BDE0DF9" w:rsidR="003064AC" w:rsidRDefault="003064AC" w:rsidP="00AE1181">
            <w:pPr>
              <w:jc w:val="center"/>
            </w:pPr>
            <w:r w:rsidRPr="00AE1181">
              <w:rPr>
                <w:b/>
              </w:rPr>
              <w:t>P</w:t>
            </w:r>
            <w:r>
              <w:rPr>
                <w:b/>
              </w:rPr>
              <w:t>ass 5</w:t>
            </w:r>
          </w:p>
        </w:tc>
        <w:tc>
          <w:tcPr>
            <w:tcW w:w="1831" w:type="dxa"/>
            <w:tcBorders>
              <w:top w:val="single" w:sz="4" w:space="0" w:color="auto"/>
              <w:left w:val="single" w:sz="4" w:space="0" w:color="auto"/>
            </w:tcBorders>
            <w:shd w:val="clear" w:color="auto" w:fill="auto"/>
          </w:tcPr>
          <w:p w14:paraId="60254327" w14:textId="51F3B9F6" w:rsidR="003064AC" w:rsidRDefault="003064AC" w:rsidP="00AE1181">
            <w:pPr>
              <w:jc w:val="center"/>
            </w:pPr>
          </w:p>
        </w:tc>
        <w:tc>
          <w:tcPr>
            <w:tcW w:w="1831" w:type="dxa"/>
            <w:shd w:val="clear" w:color="auto" w:fill="auto"/>
          </w:tcPr>
          <w:p w14:paraId="108E07D0" w14:textId="77777777" w:rsidR="003064AC" w:rsidRDefault="003064AC" w:rsidP="00AE1181">
            <w:pPr>
              <w:jc w:val="center"/>
            </w:pPr>
          </w:p>
        </w:tc>
      </w:tr>
      <w:tr w:rsidR="00AE1181" w14:paraId="41328302" w14:textId="77777777" w:rsidTr="0086374F">
        <w:tc>
          <w:tcPr>
            <w:tcW w:w="96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30EDF29E" w14:textId="210E4E6C" w:rsidR="00AE1181" w:rsidRPr="003064AC" w:rsidRDefault="00AE1181" w:rsidP="00AE1181">
            <w:pPr>
              <w:jc w:val="center"/>
              <w:rPr>
                <w:b/>
              </w:rPr>
            </w:pPr>
            <w:r w:rsidRPr="003064AC">
              <w:rPr>
                <w:b/>
              </w:rPr>
              <w:t>Queue</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338157FD" w14:textId="65BB068D" w:rsidR="00AE1181" w:rsidRPr="003064AC" w:rsidRDefault="003064AC" w:rsidP="003064AC">
            <w:pPr>
              <w:jc w:val="center"/>
              <w:rPr>
                <w:b/>
              </w:rPr>
            </w:pPr>
            <w:r w:rsidRPr="003064AC">
              <w:rPr>
                <w:b/>
              </w:rPr>
              <w:t>Item Found</w:t>
            </w:r>
          </w:p>
        </w:tc>
        <w:tc>
          <w:tcPr>
            <w:tcW w:w="194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04194E6B" w14:textId="785EBD9C" w:rsidR="00AE1181" w:rsidRPr="003064AC" w:rsidRDefault="00AE1181" w:rsidP="00AE1181">
            <w:pPr>
              <w:jc w:val="center"/>
              <w:rPr>
                <w:b/>
              </w:rPr>
            </w:pPr>
            <w:r w:rsidRPr="003064AC">
              <w:rPr>
                <w:b/>
              </w:rPr>
              <w:t>Queue</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59E2199D" w14:textId="668DF09A" w:rsidR="00AE1181" w:rsidRPr="003064AC" w:rsidRDefault="003064AC" w:rsidP="003064AC">
            <w:pPr>
              <w:jc w:val="center"/>
              <w:rPr>
                <w:b/>
              </w:rPr>
            </w:pPr>
            <w:r w:rsidRPr="003064AC">
              <w:rPr>
                <w:b/>
              </w:rPr>
              <w:t xml:space="preserve">Item Found </w:t>
            </w:r>
          </w:p>
        </w:tc>
        <w:tc>
          <w:tcPr>
            <w:tcW w:w="1831" w:type="dxa"/>
            <w:tcBorders>
              <w:left w:val="single" w:sz="4" w:space="0" w:color="auto"/>
            </w:tcBorders>
          </w:tcPr>
          <w:p w14:paraId="51FD8575" w14:textId="11129E98" w:rsidR="00AE1181" w:rsidRDefault="00AE1181" w:rsidP="00AE1181">
            <w:pPr>
              <w:jc w:val="center"/>
            </w:pPr>
          </w:p>
        </w:tc>
        <w:tc>
          <w:tcPr>
            <w:tcW w:w="1831" w:type="dxa"/>
          </w:tcPr>
          <w:p w14:paraId="05F5C927" w14:textId="63E2DBAE" w:rsidR="00AE1181" w:rsidRDefault="00AE1181" w:rsidP="00AE1181">
            <w:pPr>
              <w:jc w:val="center"/>
            </w:pPr>
          </w:p>
        </w:tc>
      </w:tr>
      <w:tr w:rsidR="003064AC" w14:paraId="23D171C3" w14:textId="77777777" w:rsidTr="003064AC">
        <w:tc>
          <w:tcPr>
            <w:tcW w:w="968" w:type="dxa"/>
            <w:tcBorders>
              <w:top w:val="single" w:sz="4" w:space="0" w:color="auto"/>
              <w:left w:val="single" w:sz="4" w:space="0" w:color="auto"/>
              <w:bottom w:val="single" w:sz="4" w:space="0" w:color="auto"/>
              <w:right w:val="single" w:sz="4" w:space="0" w:color="auto"/>
            </w:tcBorders>
          </w:tcPr>
          <w:p w14:paraId="721AB648" w14:textId="428E427D" w:rsidR="003064AC" w:rsidRDefault="003064AC" w:rsidP="003064AC">
            <w:pPr>
              <w:jc w:val="center"/>
            </w:pPr>
            <w:r w:rsidRPr="00AE1181">
              <w:rPr>
                <w:strike/>
                <w:color w:val="FF0000"/>
              </w:rPr>
              <w:t>1</w:t>
            </w:r>
          </w:p>
        </w:tc>
        <w:tc>
          <w:tcPr>
            <w:tcW w:w="1940" w:type="dxa"/>
            <w:tcBorders>
              <w:top w:val="single" w:sz="4" w:space="0" w:color="auto"/>
              <w:left w:val="single" w:sz="4" w:space="0" w:color="auto"/>
              <w:bottom w:val="single" w:sz="4" w:space="0" w:color="auto"/>
              <w:right w:val="single" w:sz="4" w:space="0" w:color="auto"/>
            </w:tcBorders>
          </w:tcPr>
          <w:p w14:paraId="05CFCB11" w14:textId="4AF5EABB" w:rsidR="003064AC" w:rsidRDefault="003064AC" w:rsidP="003064AC">
            <w:pPr>
              <w:jc w:val="center"/>
            </w:pPr>
            <w:r>
              <w:t>False</w:t>
            </w:r>
          </w:p>
        </w:tc>
        <w:tc>
          <w:tcPr>
            <w:tcW w:w="1946" w:type="dxa"/>
            <w:tcBorders>
              <w:top w:val="single" w:sz="4" w:space="0" w:color="auto"/>
              <w:left w:val="single" w:sz="4" w:space="0" w:color="auto"/>
              <w:bottom w:val="single" w:sz="4" w:space="0" w:color="auto"/>
              <w:right w:val="single" w:sz="4" w:space="0" w:color="auto"/>
            </w:tcBorders>
          </w:tcPr>
          <w:p w14:paraId="0FADF5AA" w14:textId="6C56D892" w:rsidR="003064AC" w:rsidRDefault="003064AC" w:rsidP="003064AC">
            <w:pPr>
              <w:jc w:val="center"/>
            </w:pPr>
            <w:r w:rsidRPr="00AE1181">
              <w:rPr>
                <w:strike/>
                <w:color w:val="FF0000"/>
              </w:rPr>
              <w:t>1</w:t>
            </w:r>
          </w:p>
        </w:tc>
        <w:tc>
          <w:tcPr>
            <w:tcW w:w="1940" w:type="dxa"/>
            <w:tcBorders>
              <w:top w:val="single" w:sz="4" w:space="0" w:color="auto"/>
              <w:left w:val="single" w:sz="4" w:space="0" w:color="auto"/>
              <w:bottom w:val="single" w:sz="4" w:space="0" w:color="auto"/>
              <w:right w:val="single" w:sz="4" w:space="0" w:color="auto"/>
            </w:tcBorders>
          </w:tcPr>
          <w:p w14:paraId="1FB62DDC" w14:textId="451DBA86" w:rsidR="003064AC" w:rsidRDefault="003064AC" w:rsidP="003064AC">
            <w:pPr>
              <w:jc w:val="center"/>
            </w:pPr>
            <w:r>
              <w:t>True</w:t>
            </w:r>
          </w:p>
        </w:tc>
        <w:tc>
          <w:tcPr>
            <w:tcW w:w="1831" w:type="dxa"/>
            <w:tcBorders>
              <w:left w:val="single" w:sz="4" w:space="0" w:color="auto"/>
            </w:tcBorders>
          </w:tcPr>
          <w:p w14:paraId="2B0A261E" w14:textId="77777777" w:rsidR="003064AC" w:rsidRDefault="003064AC" w:rsidP="003064AC">
            <w:pPr>
              <w:jc w:val="center"/>
            </w:pPr>
          </w:p>
        </w:tc>
        <w:tc>
          <w:tcPr>
            <w:tcW w:w="1831" w:type="dxa"/>
          </w:tcPr>
          <w:p w14:paraId="3F651488" w14:textId="77777777" w:rsidR="003064AC" w:rsidRDefault="003064AC" w:rsidP="003064AC">
            <w:pPr>
              <w:jc w:val="center"/>
            </w:pPr>
          </w:p>
        </w:tc>
      </w:tr>
      <w:tr w:rsidR="003064AC" w14:paraId="01A5D5CF" w14:textId="77777777" w:rsidTr="003064AC">
        <w:tc>
          <w:tcPr>
            <w:tcW w:w="968" w:type="dxa"/>
            <w:tcBorders>
              <w:top w:val="single" w:sz="4" w:space="0" w:color="auto"/>
              <w:left w:val="single" w:sz="4" w:space="0" w:color="auto"/>
              <w:bottom w:val="single" w:sz="4" w:space="0" w:color="auto"/>
              <w:right w:val="single" w:sz="4" w:space="0" w:color="auto"/>
            </w:tcBorders>
          </w:tcPr>
          <w:p w14:paraId="0989D2D9" w14:textId="669985F5" w:rsidR="003064AC" w:rsidRDefault="003064AC" w:rsidP="003064AC">
            <w:pPr>
              <w:jc w:val="center"/>
            </w:pPr>
            <w:r w:rsidRPr="00AE1181">
              <w:rPr>
                <w:strike/>
                <w:color w:val="FF0000"/>
              </w:rPr>
              <w:t>2</w:t>
            </w:r>
          </w:p>
        </w:tc>
        <w:tc>
          <w:tcPr>
            <w:tcW w:w="1940" w:type="dxa"/>
            <w:tcBorders>
              <w:top w:val="single" w:sz="4" w:space="0" w:color="auto"/>
              <w:left w:val="single" w:sz="4" w:space="0" w:color="auto"/>
              <w:right w:val="single" w:sz="4" w:space="0" w:color="auto"/>
            </w:tcBorders>
          </w:tcPr>
          <w:p w14:paraId="076A90FF" w14:textId="77777777" w:rsidR="003064AC" w:rsidRDefault="003064AC" w:rsidP="003064AC">
            <w:pPr>
              <w:jc w:val="center"/>
            </w:pPr>
          </w:p>
        </w:tc>
        <w:tc>
          <w:tcPr>
            <w:tcW w:w="1946" w:type="dxa"/>
            <w:tcBorders>
              <w:top w:val="single" w:sz="4" w:space="0" w:color="auto"/>
              <w:left w:val="single" w:sz="4" w:space="0" w:color="auto"/>
              <w:bottom w:val="single" w:sz="4" w:space="0" w:color="auto"/>
              <w:right w:val="single" w:sz="4" w:space="0" w:color="auto"/>
            </w:tcBorders>
          </w:tcPr>
          <w:p w14:paraId="1E494907" w14:textId="5ABF4AB4" w:rsidR="003064AC" w:rsidRDefault="003064AC" w:rsidP="003064AC">
            <w:pPr>
              <w:jc w:val="center"/>
            </w:pPr>
            <w:r w:rsidRPr="00AE1181">
              <w:rPr>
                <w:strike/>
                <w:color w:val="FF0000"/>
              </w:rPr>
              <w:t>2</w:t>
            </w:r>
          </w:p>
        </w:tc>
        <w:tc>
          <w:tcPr>
            <w:tcW w:w="1940" w:type="dxa"/>
            <w:tcBorders>
              <w:top w:val="single" w:sz="4" w:space="0" w:color="auto"/>
              <w:left w:val="single" w:sz="4" w:space="0" w:color="auto"/>
            </w:tcBorders>
          </w:tcPr>
          <w:p w14:paraId="7C834278" w14:textId="77777777" w:rsidR="003064AC" w:rsidRDefault="003064AC" w:rsidP="003064AC">
            <w:pPr>
              <w:jc w:val="center"/>
            </w:pPr>
          </w:p>
        </w:tc>
        <w:tc>
          <w:tcPr>
            <w:tcW w:w="1831" w:type="dxa"/>
          </w:tcPr>
          <w:p w14:paraId="5299E6E2" w14:textId="77777777" w:rsidR="003064AC" w:rsidRDefault="003064AC" w:rsidP="003064AC">
            <w:pPr>
              <w:jc w:val="center"/>
            </w:pPr>
          </w:p>
        </w:tc>
        <w:tc>
          <w:tcPr>
            <w:tcW w:w="1831" w:type="dxa"/>
          </w:tcPr>
          <w:p w14:paraId="753B5E84" w14:textId="77777777" w:rsidR="003064AC" w:rsidRDefault="003064AC" w:rsidP="003064AC">
            <w:pPr>
              <w:jc w:val="center"/>
            </w:pPr>
          </w:p>
        </w:tc>
      </w:tr>
      <w:tr w:rsidR="003064AC" w14:paraId="2A3E7970" w14:textId="77777777" w:rsidTr="003064AC">
        <w:tc>
          <w:tcPr>
            <w:tcW w:w="968" w:type="dxa"/>
            <w:tcBorders>
              <w:top w:val="single" w:sz="4" w:space="0" w:color="auto"/>
              <w:left w:val="single" w:sz="4" w:space="0" w:color="auto"/>
              <w:bottom w:val="single" w:sz="4" w:space="0" w:color="auto"/>
              <w:right w:val="single" w:sz="4" w:space="0" w:color="auto"/>
            </w:tcBorders>
          </w:tcPr>
          <w:p w14:paraId="2C2BAAEF" w14:textId="39C57C07" w:rsidR="003064AC" w:rsidRPr="00AE1181" w:rsidRDefault="003064AC" w:rsidP="003064AC">
            <w:pPr>
              <w:jc w:val="center"/>
              <w:rPr>
                <w:strike/>
                <w:color w:val="FF0000"/>
              </w:rPr>
            </w:pPr>
            <w:r w:rsidRPr="003064AC">
              <w:rPr>
                <w:strike/>
                <w:color w:val="FF0000"/>
              </w:rPr>
              <w:t>3</w:t>
            </w:r>
          </w:p>
        </w:tc>
        <w:tc>
          <w:tcPr>
            <w:tcW w:w="1940" w:type="dxa"/>
            <w:tcBorders>
              <w:left w:val="single" w:sz="4" w:space="0" w:color="auto"/>
              <w:right w:val="single" w:sz="4" w:space="0" w:color="auto"/>
            </w:tcBorders>
          </w:tcPr>
          <w:p w14:paraId="22496087" w14:textId="77777777" w:rsidR="003064AC" w:rsidRDefault="003064AC" w:rsidP="003064AC">
            <w:pPr>
              <w:jc w:val="center"/>
            </w:pPr>
          </w:p>
        </w:tc>
        <w:tc>
          <w:tcPr>
            <w:tcW w:w="1946" w:type="dxa"/>
            <w:tcBorders>
              <w:top w:val="single" w:sz="4" w:space="0" w:color="auto"/>
              <w:left w:val="single" w:sz="4" w:space="0" w:color="auto"/>
              <w:bottom w:val="single" w:sz="4" w:space="0" w:color="auto"/>
              <w:right w:val="single" w:sz="4" w:space="0" w:color="auto"/>
            </w:tcBorders>
          </w:tcPr>
          <w:p w14:paraId="7408DC61" w14:textId="77A1CA5B" w:rsidR="003064AC" w:rsidRDefault="003064AC" w:rsidP="003064AC">
            <w:pPr>
              <w:jc w:val="center"/>
            </w:pPr>
            <w:r w:rsidRPr="003064AC">
              <w:rPr>
                <w:strike/>
                <w:color w:val="FF0000"/>
              </w:rPr>
              <w:t>3</w:t>
            </w:r>
          </w:p>
        </w:tc>
        <w:tc>
          <w:tcPr>
            <w:tcW w:w="1940" w:type="dxa"/>
            <w:tcBorders>
              <w:left w:val="single" w:sz="4" w:space="0" w:color="auto"/>
            </w:tcBorders>
          </w:tcPr>
          <w:p w14:paraId="12FB5E11" w14:textId="77777777" w:rsidR="003064AC" w:rsidRDefault="003064AC" w:rsidP="003064AC">
            <w:pPr>
              <w:jc w:val="center"/>
            </w:pPr>
          </w:p>
        </w:tc>
        <w:tc>
          <w:tcPr>
            <w:tcW w:w="1831" w:type="dxa"/>
          </w:tcPr>
          <w:p w14:paraId="50546A26" w14:textId="77777777" w:rsidR="003064AC" w:rsidRDefault="003064AC" w:rsidP="003064AC">
            <w:pPr>
              <w:jc w:val="center"/>
            </w:pPr>
          </w:p>
        </w:tc>
        <w:tc>
          <w:tcPr>
            <w:tcW w:w="1831" w:type="dxa"/>
          </w:tcPr>
          <w:p w14:paraId="51790194" w14:textId="77777777" w:rsidR="003064AC" w:rsidRDefault="003064AC" w:rsidP="003064AC">
            <w:pPr>
              <w:jc w:val="center"/>
            </w:pPr>
          </w:p>
        </w:tc>
      </w:tr>
      <w:tr w:rsidR="003064AC" w14:paraId="457EAF8A" w14:textId="77777777" w:rsidTr="003064AC">
        <w:tc>
          <w:tcPr>
            <w:tcW w:w="968" w:type="dxa"/>
            <w:tcBorders>
              <w:top w:val="single" w:sz="4" w:space="0" w:color="auto"/>
              <w:left w:val="single" w:sz="4" w:space="0" w:color="auto"/>
              <w:bottom w:val="single" w:sz="4" w:space="0" w:color="auto"/>
              <w:right w:val="single" w:sz="4" w:space="0" w:color="auto"/>
            </w:tcBorders>
          </w:tcPr>
          <w:p w14:paraId="57EF5DDA" w14:textId="28212B3C" w:rsidR="003064AC" w:rsidRDefault="003064AC" w:rsidP="003064AC">
            <w:pPr>
              <w:jc w:val="center"/>
            </w:pPr>
            <w:r>
              <w:t>4</w:t>
            </w:r>
          </w:p>
        </w:tc>
        <w:tc>
          <w:tcPr>
            <w:tcW w:w="1940" w:type="dxa"/>
            <w:tcBorders>
              <w:left w:val="single" w:sz="4" w:space="0" w:color="auto"/>
              <w:right w:val="single" w:sz="4" w:space="0" w:color="auto"/>
            </w:tcBorders>
          </w:tcPr>
          <w:p w14:paraId="14F04845" w14:textId="77777777" w:rsidR="003064AC" w:rsidRDefault="003064AC" w:rsidP="003064AC">
            <w:pPr>
              <w:jc w:val="center"/>
            </w:pPr>
          </w:p>
        </w:tc>
        <w:tc>
          <w:tcPr>
            <w:tcW w:w="1946" w:type="dxa"/>
            <w:tcBorders>
              <w:top w:val="single" w:sz="4" w:space="0" w:color="auto"/>
              <w:left w:val="single" w:sz="4" w:space="0" w:color="auto"/>
              <w:bottom w:val="single" w:sz="4" w:space="0" w:color="auto"/>
              <w:right w:val="single" w:sz="4" w:space="0" w:color="auto"/>
            </w:tcBorders>
          </w:tcPr>
          <w:p w14:paraId="61112AE6" w14:textId="14DD05A3" w:rsidR="003064AC" w:rsidRDefault="003064AC" w:rsidP="003064AC">
            <w:pPr>
              <w:jc w:val="center"/>
            </w:pPr>
            <w:r w:rsidRPr="003064AC">
              <w:rPr>
                <w:strike/>
                <w:color w:val="FF0000"/>
              </w:rPr>
              <w:t>4</w:t>
            </w:r>
          </w:p>
        </w:tc>
        <w:tc>
          <w:tcPr>
            <w:tcW w:w="1940" w:type="dxa"/>
            <w:tcBorders>
              <w:left w:val="single" w:sz="4" w:space="0" w:color="auto"/>
            </w:tcBorders>
          </w:tcPr>
          <w:p w14:paraId="6AA79D5B" w14:textId="77777777" w:rsidR="003064AC" w:rsidRDefault="003064AC" w:rsidP="003064AC">
            <w:pPr>
              <w:jc w:val="center"/>
            </w:pPr>
          </w:p>
        </w:tc>
        <w:tc>
          <w:tcPr>
            <w:tcW w:w="1831" w:type="dxa"/>
          </w:tcPr>
          <w:p w14:paraId="3B4CAA2A" w14:textId="77777777" w:rsidR="003064AC" w:rsidRDefault="003064AC" w:rsidP="003064AC">
            <w:pPr>
              <w:jc w:val="center"/>
            </w:pPr>
          </w:p>
        </w:tc>
        <w:tc>
          <w:tcPr>
            <w:tcW w:w="1831" w:type="dxa"/>
          </w:tcPr>
          <w:p w14:paraId="0728DBA3" w14:textId="77777777" w:rsidR="003064AC" w:rsidRDefault="003064AC" w:rsidP="003064AC">
            <w:pPr>
              <w:jc w:val="center"/>
            </w:pPr>
          </w:p>
        </w:tc>
      </w:tr>
      <w:tr w:rsidR="003064AC" w14:paraId="57FDAC73" w14:textId="77777777" w:rsidTr="003064AC">
        <w:tc>
          <w:tcPr>
            <w:tcW w:w="968" w:type="dxa"/>
            <w:tcBorders>
              <w:top w:val="single" w:sz="4" w:space="0" w:color="auto"/>
              <w:left w:val="single" w:sz="4" w:space="0" w:color="auto"/>
              <w:bottom w:val="single" w:sz="4" w:space="0" w:color="auto"/>
              <w:right w:val="single" w:sz="4" w:space="0" w:color="auto"/>
            </w:tcBorders>
          </w:tcPr>
          <w:p w14:paraId="59C3CF25" w14:textId="39CD9B35" w:rsidR="003064AC" w:rsidRDefault="003064AC" w:rsidP="003064AC">
            <w:pPr>
              <w:jc w:val="center"/>
            </w:pPr>
            <w:r>
              <w:t>5</w:t>
            </w:r>
          </w:p>
        </w:tc>
        <w:tc>
          <w:tcPr>
            <w:tcW w:w="1940" w:type="dxa"/>
            <w:tcBorders>
              <w:left w:val="single" w:sz="4" w:space="0" w:color="auto"/>
              <w:right w:val="single" w:sz="4" w:space="0" w:color="auto"/>
            </w:tcBorders>
          </w:tcPr>
          <w:p w14:paraId="47EE9D27" w14:textId="77777777" w:rsidR="003064AC" w:rsidRDefault="003064AC" w:rsidP="003064AC">
            <w:pPr>
              <w:jc w:val="center"/>
            </w:pPr>
          </w:p>
        </w:tc>
        <w:tc>
          <w:tcPr>
            <w:tcW w:w="1946" w:type="dxa"/>
            <w:tcBorders>
              <w:top w:val="single" w:sz="4" w:space="0" w:color="auto"/>
              <w:left w:val="single" w:sz="4" w:space="0" w:color="auto"/>
              <w:bottom w:val="single" w:sz="4" w:space="0" w:color="auto"/>
              <w:right w:val="single" w:sz="4" w:space="0" w:color="auto"/>
            </w:tcBorders>
          </w:tcPr>
          <w:p w14:paraId="280FAB6C" w14:textId="7E2E0C5D" w:rsidR="003064AC" w:rsidRDefault="003064AC" w:rsidP="003064AC">
            <w:pPr>
              <w:jc w:val="center"/>
            </w:pPr>
            <w:r>
              <w:t>5</w:t>
            </w:r>
          </w:p>
        </w:tc>
        <w:tc>
          <w:tcPr>
            <w:tcW w:w="1940" w:type="dxa"/>
            <w:tcBorders>
              <w:left w:val="single" w:sz="4" w:space="0" w:color="auto"/>
            </w:tcBorders>
          </w:tcPr>
          <w:p w14:paraId="7C30284B" w14:textId="77777777" w:rsidR="003064AC" w:rsidRDefault="003064AC" w:rsidP="003064AC">
            <w:pPr>
              <w:jc w:val="center"/>
            </w:pPr>
          </w:p>
        </w:tc>
        <w:tc>
          <w:tcPr>
            <w:tcW w:w="1831" w:type="dxa"/>
          </w:tcPr>
          <w:p w14:paraId="5E86D22F" w14:textId="77777777" w:rsidR="003064AC" w:rsidRDefault="003064AC" w:rsidP="003064AC">
            <w:pPr>
              <w:jc w:val="center"/>
            </w:pPr>
          </w:p>
        </w:tc>
        <w:tc>
          <w:tcPr>
            <w:tcW w:w="1831" w:type="dxa"/>
          </w:tcPr>
          <w:p w14:paraId="753A4889" w14:textId="77777777" w:rsidR="003064AC" w:rsidRDefault="003064AC" w:rsidP="003064AC">
            <w:pPr>
              <w:jc w:val="center"/>
            </w:pPr>
          </w:p>
        </w:tc>
      </w:tr>
      <w:tr w:rsidR="003064AC" w14:paraId="2E3EC266" w14:textId="77777777" w:rsidTr="003064AC">
        <w:tc>
          <w:tcPr>
            <w:tcW w:w="968" w:type="dxa"/>
            <w:tcBorders>
              <w:top w:val="single" w:sz="4" w:space="0" w:color="auto"/>
              <w:left w:val="single" w:sz="4" w:space="0" w:color="auto"/>
              <w:bottom w:val="single" w:sz="4" w:space="0" w:color="auto"/>
              <w:right w:val="single" w:sz="4" w:space="0" w:color="auto"/>
            </w:tcBorders>
          </w:tcPr>
          <w:p w14:paraId="2C935787" w14:textId="38B4915B" w:rsidR="003064AC" w:rsidRDefault="003064AC" w:rsidP="003064AC">
            <w:pPr>
              <w:jc w:val="center"/>
            </w:pPr>
            <w:r>
              <w:t>6</w:t>
            </w:r>
          </w:p>
        </w:tc>
        <w:tc>
          <w:tcPr>
            <w:tcW w:w="1940" w:type="dxa"/>
            <w:tcBorders>
              <w:left w:val="single" w:sz="4" w:space="0" w:color="auto"/>
              <w:right w:val="single" w:sz="4" w:space="0" w:color="auto"/>
            </w:tcBorders>
          </w:tcPr>
          <w:p w14:paraId="2B918EEA" w14:textId="77777777" w:rsidR="003064AC" w:rsidRDefault="003064AC" w:rsidP="003064AC">
            <w:pPr>
              <w:jc w:val="center"/>
            </w:pPr>
          </w:p>
        </w:tc>
        <w:tc>
          <w:tcPr>
            <w:tcW w:w="1946" w:type="dxa"/>
            <w:tcBorders>
              <w:top w:val="single" w:sz="4" w:space="0" w:color="auto"/>
              <w:left w:val="single" w:sz="4" w:space="0" w:color="auto"/>
              <w:bottom w:val="single" w:sz="4" w:space="0" w:color="auto"/>
              <w:right w:val="single" w:sz="4" w:space="0" w:color="auto"/>
            </w:tcBorders>
          </w:tcPr>
          <w:p w14:paraId="0A247BAE" w14:textId="479D36EF" w:rsidR="003064AC" w:rsidRDefault="003064AC" w:rsidP="003064AC">
            <w:pPr>
              <w:jc w:val="center"/>
            </w:pPr>
            <w:r>
              <w:t>6</w:t>
            </w:r>
          </w:p>
        </w:tc>
        <w:tc>
          <w:tcPr>
            <w:tcW w:w="1940" w:type="dxa"/>
            <w:tcBorders>
              <w:left w:val="single" w:sz="4" w:space="0" w:color="auto"/>
            </w:tcBorders>
          </w:tcPr>
          <w:p w14:paraId="34A97F6E" w14:textId="77777777" w:rsidR="003064AC" w:rsidRDefault="003064AC" w:rsidP="003064AC">
            <w:pPr>
              <w:jc w:val="center"/>
            </w:pPr>
          </w:p>
        </w:tc>
        <w:tc>
          <w:tcPr>
            <w:tcW w:w="1831" w:type="dxa"/>
          </w:tcPr>
          <w:p w14:paraId="658A61CC" w14:textId="77777777" w:rsidR="003064AC" w:rsidRDefault="003064AC" w:rsidP="003064AC">
            <w:pPr>
              <w:jc w:val="center"/>
            </w:pPr>
          </w:p>
        </w:tc>
        <w:tc>
          <w:tcPr>
            <w:tcW w:w="1831" w:type="dxa"/>
          </w:tcPr>
          <w:p w14:paraId="08D6A9DA" w14:textId="77777777" w:rsidR="003064AC" w:rsidRDefault="003064AC" w:rsidP="003064AC">
            <w:pPr>
              <w:jc w:val="center"/>
            </w:pPr>
          </w:p>
        </w:tc>
      </w:tr>
    </w:tbl>
    <w:p w14:paraId="00C3B6E7" w14:textId="77777777" w:rsidR="00AE1181" w:rsidRDefault="00AE1181" w:rsidP="00AE1181"/>
    <w:p w14:paraId="500FB02D" w14:textId="20376C7B" w:rsidR="00E762B4" w:rsidRDefault="00E762B4" w:rsidP="00740834">
      <w:pPr>
        <w:ind w:left="720"/>
      </w:pPr>
    </w:p>
    <w:p w14:paraId="6DC4B2E0" w14:textId="6F9794A2" w:rsidR="000D36E1" w:rsidRPr="00EE1976" w:rsidRDefault="00AE1181" w:rsidP="00740834">
      <w:pPr>
        <w:ind w:left="720"/>
        <w:rPr>
          <w:b/>
        </w:rPr>
      </w:pPr>
      <w:r>
        <w:rPr>
          <w:b/>
        </w:rPr>
        <w:t>P</w:t>
      </w:r>
      <w:r w:rsidR="00EE1976" w:rsidRPr="00EE1976">
        <w:rPr>
          <w:b/>
        </w:rPr>
        <w:t>seuodocode</w:t>
      </w:r>
    </w:p>
    <w:p w14:paraId="11FE65A0" w14:textId="5A276E63" w:rsidR="000D36E1" w:rsidRPr="00EE1976" w:rsidRDefault="000D36E1" w:rsidP="000D36E1">
      <w:pPr>
        <w:ind w:left="720" w:firstLine="144"/>
        <w:rPr>
          <w:rFonts w:ascii="Courier New" w:hAnsi="Courier New" w:cs="Courier New"/>
          <w:b/>
          <w:sz w:val="22"/>
        </w:rPr>
      </w:pPr>
      <w:r w:rsidRPr="00EE1976">
        <w:rPr>
          <w:rFonts w:ascii="Courier New" w:hAnsi="Courier New" w:cs="Courier New"/>
          <w:b/>
          <w:sz w:val="22"/>
        </w:rPr>
        <w:t>BEGIN</w:t>
      </w:r>
    </w:p>
    <w:p w14:paraId="7063B6A3" w14:textId="19F3CE4A" w:rsidR="000D36E1" w:rsidRPr="00EE1976" w:rsidRDefault="00EE1976" w:rsidP="00EE1976">
      <w:pPr>
        <w:ind w:left="720" w:firstLine="720"/>
        <w:rPr>
          <w:rFonts w:ascii="Courier New" w:hAnsi="Courier New" w:cs="Courier New"/>
          <w:sz w:val="22"/>
        </w:rPr>
      </w:pPr>
      <w:r w:rsidRPr="00EE1976">
        <w:rPr>
          <w:rFonts w:ascii="Courier New" w:hAnsi="Courier New" w:cs="Courier New"/>
          <w:sz w:val="22"/>
        </w:rPr>
        <w:t>q</w:t>
      </w:r>
      <w:r w:rsidR="000D36E1" w:rsidRPr="00EE1976">
        <w:rPr>
          <w:rFonts w:ascii="Courier New" w:hAnsi="Courier New" w:cs="Courier New"/>
          <w:sz w:val="22"/>
        </w:rPr>
        <w:t>ueue.create</w:t>
      </w:r>
    </w:p>
    <w:p w14:paraId="74331DC8" w14:textId="46FBF415" w:rsidR="000D36E1" w:rsidRPr="00EE1976" w:rsidRDefault="000D36E1" w:rsidP="000D36E1">
      <w:pPr>
        <w:ind w:left="720"/>
        <w:rPr>
          <w:rFonts w:ascii="Courier New" w:hAnsi="Courier New" w:cs="Courier New"/>
          <w:sz w:val="22"/>
        </w:rPr>
      </w:pPr>
      <w:r w:rsidRPr="00EE1976">
        <w:rPr>
          <w:rFonts w:ascii="Courier New" w:hAnsi="Courier New" w:cs="Courier New"/>
          <w:sz w:val="22"/>
        </w:rPr>
        <w:tab/>
        <w:t xml:space="preserve">Enqueue the </w:t>
      </w:r>
      <w:r w:rsidR="00EE1976">
        <w:rPr>
          <w:rFonts w:ascii="Courier New" w:hAnsi="Courier New" w:cs="Courier New"/>
          <w:sz w:val="22"/>
        </w:rPr>
        <w:t>root node</w:t>
      </w:r>
    </w:p>
    <w:p w14:paraId="23C01D60" w14:textId="10971F20" w:rsidR="000D36E1" w:rsidRPr="00EE1976" w:rsidRDefault="000D36E1" w:rsidP="000D36E1">
      <w:pPr>
        <w:ind w:left="720"/>
        <w:rPr>
          <w:rFonts w:ascii="Courier New" w:hAnsi="Courier New" w:cs="Courier New"/>
          <w:sz w:val="22"/>
        </w:rPr>
      </w:pPr>
      <w:r w:rsidRPr="00EE1976">
        <w:rPr>
          <w:rFonts w:ascii="Courier New" w:hAnsi="Courier New" w:cs="Courier New"/>
          <w:sz w:val="22"/>
        </w:rPr>
        <w:tab/>
        <w:t xml:space="preserve">Set itemFound to false </w:t>
      </w:r>
    </w:p>
    <w:p w14:paraId="31EEADB2" w14:textId="6F2303AA" w:rsidR="000D36E1" w:rsidRPr="00EE1976" w:rsidRDefault="000D36E1" w:rsidP="00EE1976">
      <w:pPr>
        <w:ind w:left="720"/>
        <w:rPr>
          <w:rFonts w:ascii="Courier New" w:hAnsi="Courier New" w:cs="Courier New"/>
          <w:sz w:val="22"/>
        </w:rPr>
      </w:pPr>
      <w:r w:rsidRPr="00EE1976">
        <w:rPr>
          <w:rFonts w:ascii="Courier New" w:hAnsi="Courier New" w:cs="Courier New"/>
          <w:sz w:val="22"/>
        </w:rPr>
        <w:t xml:space="preserve">    </w:t>
      </w:r>
      <w:r w:rsidR="00EE1976" w:rsidRPr="00EE1976">
        <w:rPr>
          <w:rFonts w:ascii="Courier New" w:hAnsi="Courier New" w:cs="Courier New"/>
          <w:sz w:val="22"/>
        </w:rPr>
        <w:t xml:space="preserve"> </w:t>
      </w:r>
      <w:r w:rsidR="00EE1976">
        <w:rPr>
          <w:rFonts w:ascii="Courier New" w:hAnsi="Courier New" w:cs="Courier New"/>
          <w:sz w:val="22"/>
        </w:rPr>
        <w:tab/>
      </w:r>
      <w:r w:rsidR="00EE1976" w:rsidRPr="00EE1976">
        <w:rPr>
          <w:rFonts w:ascii="Courier New" w:hAnsi="Courier New" w:cs="Courier New"/>
          <w:b/>
          <w:sz w:val="22"/>
        </w:rPr>
        <w:t>WHILE</w:t>
      </w:r>
      <w:r w:rsidR="00EE1976" w:rsidRPr="00EE1976">
        <w:rPr>
          <w:rFonts w:ascii="Courier New" w:hAnsi="Courier New" w:cs="Courier New"/>
          <w:sz w:val="22"/>
        </w:rPr>
        <w:t xml:space="preserve"> queue size &gt; 0 and itemFound=False </w:t>
      </w:r>
      <w:r w:rsidR="00EE1976" w:rsidRPr="00EE1976">
        <w:rPr>
          <w:rFonts w:ascii="Courier New" w:hAnsi="Courier New" w:cs="Courier New"/>
          <w:b/>
          <w:sz w:val="22"/>
        </w:rPr>
        <w:t>DO</w:t>
      </w:r>
    </w:p>
    <w:p w14:paraId="278E7C78" w14:textId="7787C2B1" w:rsidR="00EE1976" w:rsidRPr="00EE1976" w:rsidRDefault="00EE1976" w:rsidP="00EE1976">
      <w:pPr>
        <w:ind w:left="720"/>
        <w:rPr>
          <w:rFonts w:ascii="Courier New" w:hAnsi="Courier New" w:cs="Courier New"/>
          <w:sz w:val="22"/>
        </w:rPr>
      </w:pPr>
      <w:r w:rsidRPr="00EE1976">
        <w:rPr>
          <w:rFonts w:ascii="Courier New" w:hAnsi="Courier New" w:cs="Courier New"/>
          <w:sz w:val="22"/>
        </w:rPr>
        <w:tab/>
      </w:r>
      <w:r w:rsidRPr="00EE1976">
        <w:rPr>
          <w:rFonts w:ascii="Courier New" w:hAnsi="Courier New" w:cs="Courier New"/>
          <w:sz w:val="22"/>
        </w:rPr>
        <w:tab/>
        <w:t>currentNode = dequeued node</w:t>
      </w:r>
    </w:p>
    <w:p w14:paraId="50AD29FF" w14:textId="04484DBD" w:rsidR="000D36E1" w:rsidRDefault="000D36E1" w:rsidP="000D36E1">
      <w:pPr>
        <w:ind w:left="720"/>
        <w:rPr>
          <w:rFonts w:ascii="Courier New" w:hAnsi="Courier New" w:cs="Courier New"/>
          <w:sz w:val="22"/>
        </w:rPr>
      </w:pPr>
      <w:r w:rsidRPr="00EE1976">
        <w:rPr>
          <w:rFonts w:ascii="Courier New" w:hAnsi="Courier New" w:cs="Courier New"/>
          <w:sz w:val="22"/>
        </w:rPr>
        <w:t xml:space="preserve">    </w:t>
      </w:r>
      <w:r w:rsidR="00EE1976" w:rsidRPr="00EE1976">
        <w:rPr>
          <w:rFonts w:ascii="Courier New" w:hAnsi="Courier New" w:cs="Courier New"/>
          <w:sz w:val="22"/>
        </w:rPr>
        <w:tab/>
      </w:r>
      <w:r w:rsidR="00EE1976" w:rsidRPr="00EE1976">
        <w:rPr>
          <w:rFonts w:ascii="Courier New" w:hAnsi="Courier New" w:cs="Courier New"/>
          <w:sz w:val="22"/>
        </w:rPr>
        <w:tab/>
      </w:r>
      <w:r w:rsidR="00EE1976" w:rsidRPr="00EE1976">
        <w:rPr>
          <w:rFonts w:ascii="Courier New" w:hAnsi="Courier New" w:cs="Courier New"/>
          <w:b/>
          <w:sz w:val="22"/>
        </w:rPr>
        <w:t>IF</w:t>
      </w:r>
      <w:r w:rsidR="00EE1976" w:rsidRPr="00EE1976">
        <w:rPr>
          <w:rFonts w:ascii="Courier New" w:hAnsi="Courier New" w:cs="Courier New"/>
          <w:sz w:val="22"/>
        </w:rPr>
        <w:t xml:space="preserve"> currentNode</w:t>
      </w:r>
      <w:r w:rsidR="00EE1976">
        <w:rPr>
          <w:rFonts w:ascii="Courier New" w:hAnsi="Courier New" w:cs="Courier New"/>
          <w:sz w:val="22"/>
        </w:rPr>
        <w:t xml:space="preserve">.getCurrentState = Target </w:t>
      </w:r>
      <w:r w:rsidR="00EE1976" w:rsidRPr="00EE1976">
        <w:rPr>
          <w:rFonts w:ascii="Courier New" w:hAnsi="Courier New" w:cs="Courier New"/>
          <w:b/>
          <w:sz w:val="22"/>
        </w:rPr>
        <w:t>THEN</w:t>
      </w:r>
    </w:p>
    <w:p w14:paraId="64DB0581" w14:textId="2B489717" w:rsidR="00EE1976" w:rsidRDefault="00EE1976" w:rsidP="000D36E1">
      <w:pPr>
        <w:ind w:left="720"/>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t>ItemFound=True</w:t>
      </w:r>
    </w:p>
    <w:p w14:paraId="1AD92387" w14:textId="309B2816" w:rsidR="00EE1976" w:rsidRPr="00EE1976" w:rsidRDefault="00EE1976" w:rsidP="000D36E1">
      <w:pPr>
        <w:ind w:left="720"/>
        <w:rPr>
          <w:rFonts w:ascii="Courier New" w:hAnsi="Courier New" w:cs="Courier New"/>
          <w:b/>
          <w:sz w:val="22"/>
        </w:rPr>
      </w:pPr>
      <w:r>
        <w:rPr>
          <w:rFonts w:ascii="Courier New" w:hAnsi="Courier New" w:cs="Courier New"/>
          <w:sz w:val="22"/>
        </w:rPr>
        <w:tab/>
      </w:r>
      <w:r>
        <w:rPr>
          <w:rFonts w:ascii="Courier New" w:hAnsi="Courier New" w:cs="Courier New"/>
          <w:sz w:val="22"/>
        </w:rPr>
        <w:tab/>
      </w:r>
      <w:r w:rsidRPr="00EE1976">
        <w:rPr>
          <w:rFonts w:ascii="Courier New" w:hAnsi="Courier New" w:cs="Courier New"/>
          <w:b/>
          <w:sz w:val="22"/>
        </w:rPr>
        <w:t>ELSE</w:t>
      </w:r>
    </w:p>
    <w:p w14:paraId="00900EF6" w14:textId="31DAE0A8" w:rsidR="000D36E1" w:rsidRPr="00EE1976" w:rsidRDefault="00EE1976" w:rsidP="00EE1976">
      <w:pPr>
        <w:ind w:left="720"/>
        <w:rPr>
          <w:rFonts w:ascii="Courier New" w:hAnsi="Courier New" w:cs="Courier New"/>
          <w:sz w:val="22"/>
        </w:rPr>
      </w:pP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EE1976">
        <w:rPr>
          <w:rFonts w:ascii="Courier New" w:hAnsi="Courier New" w:cs="Courier New"/>
          <w:b/>
          <w:sz w:val="22"/>
        </w:rPr>
        <w:t>IF</w:t>
      </w:r>
      <w:r w:rsidR="000D36E1" w:rsidRPr="00EE1976">
        <w:rPr>
          <w:rFonts w:ascii="Courier New" w:hAnsi="Courier New" w:cs="Courier New"/>
          <w:sz w:val="22"/>
        </w:rPr>
        <w:t xml:space="preserve"> (currentNode.getLeftConnection &lt;&gt; nil) And (</w:t>
      </w:r>
      <w:r w:rsidR="002C1DD7">
        <w:rPr>
          <w:rFonts w:ascii="Courier New" w:hAnsi="Courier New" w:cs="Courier New"/>
          <w:sz w:val="22"/>
        </w:rPr>
        <w:t>currentNode.getCurrentState &lt;&gt; Closed</w:t>
      </w:r>
      <w:r w:rsidR="000D36E1" w:rsidRPr="00EE1976">
        <w:rPr>
          <w:rFonts w:ascii="Courier New" w:hAnsi="Courier New" w:cs="Courier New"/>
          <w:sz w:val="22"/>
        </w:rPr>
        <w:t xml:space="preserve">) </w:t>
      </w:r>
      <w:r w:rsidRPr="00EE1976">
        <w:rPr>
          <w:rFonts w:ascii="Courier New" w:hAnsi="Courier New" w:cs="Courier New"/>
          <w:b/>
          <w:sz w:val="22"/>
        </w:rPr>
        <w:t>THEN</w:t>
      </w:r>
    </w:p>
    <w:p w14:paraId="0F22CC80" w14:textId="6177B147" w:rsidR="000D36E1" w:rsidRPr="00EE1976" w:rsidRDefault="000D36E1" w:rsidP="00EE1976">
      <w:pPr>
        <w:ind w:left="720"/>
        <w:rPr>
          <w:rFonts w:ascii="Courier New" w:hAnsi="Courier New" w:cs="Courier New"/>
          <w:sz w:val="22"/>
        </w:rPr>
      </w:pPr>
      <w:r>
        <w:t xml:space="preserve">          </w:t>
      </w:r>
      <w:r w:rsidR="00EE1976">
        <w:tab/>
      </w:r>
      <w:r w:rsidR="00EE1976">
        <w:tab/>
      </w:r>
      <w:r w:rsidR="00EE1976">
        <w:tab/>
      </w:r>
      <w:r w:rsidR="00EE1976">
        <w:tab/>
      </w:r>
      <w:r w:rsidR="00EE1976">
        <w:tab/>
      </w:r>
      <w:r w:rsidRPr="00EE1976">
        <w:rPr>
          <w:rFonts w:ascii="Courier New" w:hAnsi="Courier New" w:cs="Courier New"/>
          <w:sz w:val="22"/>
        </w:rPr>
        <w:t>queue.Enqueue</w:t>
      </w:r>
      <w:r w:rsidR="00EE1976" w:rsidRPr="00EE1976">
        <w:rPr>
          <w:rFonts w:ascii="Courier New" w:hAnsi="Courier New" w:cs="Courier New"/>
          <w:sz w:val="22"/>
        </w:rPr>
        <w:t>(currentNode.getLeftConnection)</w:t>
      </w:r>
    </w:p>
    <w:p w14:paraId="72D4DA5D" w14:textId="465CD856" w:rsidR="000D36E1" w:rsidRPr="00EE1976" w:rsidRDefault="000D36E1" w:rsidP="00EE1976">
      <w:pPr>
        <w:ind w:left="720"/>
        <w:rPr>
          <w:rFonts w:ascii="Courier New" w:hAnsi="Courier New" w:cs="Courier New"/>
          <w:sz w:val="22"/>
        </w:rPr>
      </w:pPr>
      <w:r w:rsidRPr="00EE1976">
        <w:rPr>
          <w:rFonts w:ascii="Courier New" w:hAnsi="Courier New" w:cs="Courier New"/>
          <w:sz w:val="22"/>
        </w:rPr>
        <w:t xml:space="preserve">          </w:t>
      </w:r>
      <w:r w:rsidR="00EE1976" w:rsidRPr="00EE1976">
        <w:rPr>
          <w:rFonts w:ascii="Courier New" w:hAnsi="Courier New" w:cs="Courier New"/>
          <w:sz w:val="22"/>
        </w:rPr>
        <w:tab/>
      </w:r>
      <w:r w:rsidR="00EE1976" w:rsidRPr="00EE1976">
        <w:rPr>
          <w:rFonts w:ascii="Courier New" w:hAnsi="Courier New" w:cs="Courier New"/>
          <w:sz w:val="22"/>
        </w:rPr>
        <w:tab/>
      </w:r>
      <w:r w:rsidR="00EE1976" w:rsidRPr="00EE1976">
        <w:rPr>
          <w:rFonts w:ascii="Courier New" w:hAnsi="Courier New" w:cs="Courier New"/>
          <w:sz w:val="22"/>
        </w:rPr>
        <w:tab/>
      </w:r>
      <w:r w:rsidR="00EE1976" w:rsidRPr="00EE1976">
        <w:rPr>
          <w:rFonts w:ascii="Courier New" w:hAnsi="Courier New" w:cs="Courier New"/>
          <w:sz w:val="22"/>
        </w:rPr>
        <w:tab/>
      </w:r>
      <w:r w:rsidRPr="00EE1976">
        <w:rPr>
          <w:rFonts w:ascii="Courier New" w:hAnsi="Courier New" w:cs="Courier New"/>
          <w:sz w:val="22"/>
        </w:rPr>
        <w:t>cur</w:t>
      </w:r>
      <w:r w:rsidR="00EE1976">
        <w:rPr>
          <w:rFonts w:ascii="Courier New" w:hAnsi="Courier New" w:cs="Courier New"/>
          <w:sz w:val="22"/>
        </w:rPr>
        <w:t>rentNode.setLeftConnection(Nil)</w:t>
      </w:r>
    </w:p>
    <w:p w14:paraId="6ACA2834" w14:textId="4675EE79" w:rsidR="000D36E1" w:rsidRDefault="000D36E1" w:rsidP="00EE1976">
      <w:pPr>
        <w:ind w:left="720"/>
      </w:pPr>
      <w:r>
        <w:t xml:space="preserve">          </w:t>
      </w:r>
      <w:r w:rsidR="00EE1976">
        <w:tab/>
      </w:r>
      <w:r w:rsidR="00EE1976">
        <w:tab/>
      </w:r>
      <w:r w:rsidR="00EE1976">
        <w:tab/>
      </w:r>
      <w:r w:rsidR="00EE1976">
        <w:tab/>
      </w:r>
      <w:r w:rsidR="00EE1976">
        <w:tab/>
      </w:r>
      <w:r w:rsidR="00EE1976" w:rsidRPr="00EE1976">
        <w:rPr>
          <w:rFonts w:ascii="Courier New" w:hAnsi="Courier New" w:cs="Courier New"/>
          <w:b/>
          <w:sz w:val="22"/>
        </w:rPr>
        <w:t>IF</w:t>
      </w:r>
      <w:r w:rsidRPr="00EE1976">
        <w:rPr>
          <w:rFonts w:ascii="Courier New" w:hAnsi="Courier New" w:cs="Courier New"/>
          <w:sz w:val="22"/>
        </w:rPr>
        <w:t xml:space="preserve"> </w:t>
      </w:r>
      <w:r w:rsidR="002C1DD7">
        <w:rPr>
          <w:rFonts w:ascii="Courier New" w:hAnsi="Courier New" w:cs="Courier New"/>
          <w:sz w:val="22"/>
        </w:rPr>
        <w:t xml:space="preserve">currentNode.getCurrentState &lt;&gt; </w:t>
      </w:r>
      <w:r w:rsidRPr="00EE1976">
        <w:rPr>
          <w:rFonts w:ascii="Courier New" w:hAnsi="Courier New" w:cs="Courier New"/>
          <w:sz w:val="22"/>
        </w:rPr>
        <w:t xml:space="preserve">Seeker </w:t>
      </w:r>
      <w:r w:rsidR="00EE1976" w:rsidRPr="00EE1976">
        <w:rPr>
          <w:rFonts w:ascii="Courier New" w:hAnsi="Courier New" w:cs="Courier New"/>
          <w:b/>
          <w:sz w:val="22"/>
        </w:rPr>
        <w:t>THEN</w:t>
      </w:r>
    </w:p>
    <w:p w14:paraId="773E1A42" w14:textId="43B21358" w:rsidR="000D36E1" w:rsidRPr="00F21A8B" w:rsidRDefault="000D36E1" w:rsidP="00F21A8B">
      <w:pPr>
        <w:ind w:left="720"/>
        <w:rPr>
          <w:rFonts w:ascii="Courier New" w:hAnsi="Courier New" w:cs="Courier New"/>
          <w:sz w:val="22"/>
        </w:rPr>
      </w:pPr>
      <w:r>
        <w:t xml:space="preserve">         </w:t>
      </w:r>
      <w:r w:rsidR="00F21A8B">
        <w:tab/>
      </w:r>
      <w:r w:rsidR="00F21A8B">
        <w:tab/>
      </w:r>
      <w:r>
        <w:t xml:space="preserve"> </w:t>
      </w:r>
      <w:r w:rsidR="00F21A8B">
        <w:tab/>
      </w:r>
      <w:r w:rsidR="00F21A8B">
        <w:tab/>
      </w:r>
      <w:r w:rsidR="00F21A8B">
        <w:tab/>
      </w:r>
      <w:r w:rsidR="00F21A8B">
        <w:tab/>
      </w:r>
      <w:r w:rsidRPr="00F21A8B">
        <w:rPr>
          <w:rFonts w:ascii="Courier New" w:hAnsi="Courier New" w:cs="Courier New"/>
          <w:sz w:val="22"/>
        </w:rPr>
        <w:t>current</w:t>
      </w:r>
      <w:r w:rsidR="002C1DD7">
        <w:rPr>
          <w:rFonts w:ascii="Courier New" w:hAnsi="Courier New" w:cs="Courier New"/>
          <w:sz w:val="22"/>
        </w:rPr>
        <w:t>Node.setCurrentState(Visited</w:t>
      </w:r>
      <w:r w:rsidR="00F21A8B">
        <w:rPr>
          <w:rFonts w:ascii="Courier New" w:hAnsi="Courier New" w:cs="Courier New"/>
          <w:sz w:val="22"/>
        </w:rPr>
        <w:t>)</w:t>
      </w:r>
    </w:p>
    <w:p w14:paraId="24824206" w14:textId="33C23170" w:rsidR="000D36E1" w:rsidRPr="00F21A8B" w:rsidRDefault="000D36E1" w:rsidP="00F21A8B">
      <w:pPr>
        <w:ind w:left="720"/>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t>currentNode.Picture = visited picture</w:t>
      </w:r>
    </w:p>
    <w:p w14:paraId="342BB753" w14:textId="16707F56" w:rsidR="000D36E1" w:rsidRPr="00F21A8B" w:rsidRDefault="00F21A8B" w:rsidP="00F21A8B">
      <w:pPr>
        <w:ind w:left="720"/>
        <w:rPr>
          <w:rFonts w:ascii="Courier New" w:hAnsi="Courier New" w:cs="Courier New"/>
          <w:b/>
          <w:sz w:val="22"/>
        </w:rPr>
      </w:pPr>
      <w:r w:rsidRPr="00F21A8B">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Pr="00F21A8B">
        <w:rPr>
          <w:rFonts w:ascii="Courier New" w:hAnsi="Courier New" w:cs="Courier New"/>
          <w:b/>
          <w:sz w:val="22"/>
        </w:rPr>
        <w:t>END IF</w:t>
      </w:r>
    </w:p>
    <w:p w14:paraId="0C24A826" w14:textId="48922DD7" w:rsidR="000D36E1" w:rsidRDefault="00F21A8B" w:rsidP="00F21A8B">
      <w:pPr>
        <w:ind w:left="720"/>
        <w:rPr>
          <w:rFonts w:ascii="Courier New" w:hAnsi="Courier New" w:cs="Courier New"/>
          <w:b/>
          <w:sz w:val="22"/>
        </w:rPr>
      </w:pPr>
      <w:r w:rsidRPr="00F21A8B">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sidRPr="00F21A8B">
        <w:rPr>
          <w:rFonts w:ascii="Courier New" w:hAnsi="Courier New" w:cs="Courier New"/>
          <w:b/>
          <w:sz w:val="22"/>
        </w:rPr>
        <w:t>END IF</w:t>
      </w:r>
    </w:p>
    <w:p w14:paraId="2AF57776" w14:textId="77777777" w:rsidR="00F21A8B" w:rsidRPr="00F21A8B" w:rsidRDefault="00F21A8B" w:rsidP="00F21A8B">
      <w:pPr>
        <w:ind w:left="720"/>
        <w:rPr>
          <w:rFonts w:ascii="Courier New" w:hAnsi="Courier New" w:cs="Courier New"/>
          <w:b/>
          <w:sz w:val="22"/>
        </w:rPr>
      </w:pPr>
    </w:p>
    <w:p w14:paraId="1BBF7E67" w14:textId="40630C84" w:rsidR="000D36E1" w:rsidRPr="00F21A8B" w:rsidRDefault="00F21A8B" w:rsidP="00F21A8B">
      <w:pPr>
        <w:ind w:left="2160" w:firstLine="720"/>
        <w:rPr>
          <w:rFonts w:ascii="Courier New" w:hAnsi="Courier New" w:cs="Courier New"/>
          <w:sz w:val="22"/>
        </w:rPr>
      </w:pPr>
      <w:r w:rsidRPr="00F21A8B">
        <w:rPr>
          <w:rFonts w:ascii="Courier New" w:hAnsi="Courier New" w:cs="Courier New"/>
          <w:b/>
          <w:sz w:val="22"/>
        </w:rPr>
        <w:t>IF</w:t>
      </w:r>
      <w:r w:rsidR="000D36E1" w:rsidRPr="00F21A8B">
        <w:rPr>
          <w:rFonts w:ascii="Courier New" w:hAnsi="Courier New" w:cs="Courier New"/>
          <w:sz w:val="22"/>
        </w:rPr>
        <w:t xml:space="preserve"> (currentNode.getRightConnection &lt;&gt; nil) And (</w:t>
      </w:r>
      <w:r w:rsidR="002C1DD7">
        <w:rPr>
          <w:rFonts w:ascii="Courier New" w:hAnsi="Courier New" w:cs="Courier New"/>
          <w:sz w:val="22"/>
        </w:rPr>
        <w:t>currentNode.getCurrentState &lt;&gt; Closed</w:t>
      </w:r>
      <w:r w:rsidR="000D36E1" w:rsidRPr="00F21A8B">
        <w:rPr>
          <w:rFonts w:ascii="Courier New" w:hAnsi="Courier New" w:cs="Courier New"/>
          <w:sz w:val="22"/>
        </w:rPr>
        <w:t xml:space="preserve">) </w:t>
      </w:r>
      <w:r w:rsidRPr="00F21A8B">
        <w:rPr>
          <w:rFonts w:ascii="Courier New" w:hAnsi="Courier New" w:cs="Courier New"/>
          <w:b/>
          <w:sz w:val="22"/>
        </w:rPr>
        <w:t>THEN</w:t>
      </w:r>
    </w:p>
    <w:p w14:paraId="1CEA3D2D" w14:textId="608A51D4" w:rsidR="000D36E1" w:rsidRPr="00F21A8B" w:rsidRDefault="00F21A8B" w:rsidP="000D36E1">
      <w:pPr>
        <w:rPr>
          <w:rFonts w:ascii="Courier New" w:hAnsi="Courier New" w:cs="Courier New"/>
          <w:sz w:val="22"/>
        </w:rPr>
      </w:pPr>
      <w:r>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sidR="000D36E1" w:rsidRPr="00F21A8B">
        <w:rPr>
          <w:rFonts w:ascii="Courier New" w:hAnsi="Courier New" w:cs="Courier New"/>
          <w:sz w:val="22"/>
        </w:rPr>
        <w:t>queue.Enqueue(currentNode.getRightConnection)</w:t>
      </w:r>
    </w:p>
    <w:p w14:paraId="7C2BA8D8" w14:textId="35720E2E" w:rsidR="000D36E1" w:rsidRPr="00F21A8B" w:rsidRDefault="000D36E1" w:rsidP="000D36E1">
      <w:pPr>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Pr="00F21A8B">
        <w:rPr>
          <w:rFonts w:ascii="Courier New" w:hAnsi="Courier New" w:cs="Courier New"/>
          <w:sz w:val="22"/>
        </w:rPr>
        <w:t>currentNode.setRightConnection(Nil)</w:t>
      </w:r>
    </w:p>
    <w:p w14:paraId="0F0B8EB3" w14:textId="1C918073" w:rsidR="000D36E1" w:rsidRPr="00F21A8B" w:rsidRDefault="000D36E1" w:rsidP="000D36E1">
      <w:pPr>
        <w:rPr>
          <w:rFonts w:ascii="Courier New" w:hAnsi="Courier New" w:cs="Courier New"/>
          <w:sz w:val="22"/>
        </w:rPr>
      </w:pPr>
      <w:r w:rsidRPr="00F21A8B">
        <w:rPr>
          <w:rFonts w:ascii="Courier New" w:hAnsi="Courier New" w:cs="Courier New"/>
        </w:rPr>
        <w:t xml:space="preserve">          </w:t>
      </w:r>
      <w:r w:rsidR="00F21A8B">
        <w:rPr>
          <w:rFonts w:ascii="Courier New" w:hAnsi="Courier New" w:cs="Courier New"/>
        </w:rPr>
        <w:tab/>
      </w:r>
      <w:r w:rsidR="00F21A8B">
        <w:rPr>
          <w:rFonts w:ascii="Courier New" w:hAnsi="Courier New" w:cs="Courier New"/>
        </w:rPr>
        <w:tab/>
      </w:r>
      <w:r w:rsidR="00F21A8B">
        <w:rPr>
          <w:rFonts w:ascii="Courier New" w:hAnsi="Courier New" w:cs="Courier New"/>
        </w:rPr>
        <w:tab/>
      </w:r>
      <w:r w:rsidR="00F21A8B" w:rsidRPr="00F21A8B">
        <w:rPr>
          <w:rFonts w:ascii="Courier New" w:hAnsi="Courier New" w:cs="Courier New"/>
          <w:b/>
          <w:sz w:val="22"/>
        </w:rPr>
        <w:t>IF</w:t>
      </w:r>
      <w:r w:rsidRPr="00F21A8B">
        <w:rPr>
          <w:rFonts w:ascii="Courier New" w:hAnsi="Courier New" w:cs="Courier New"/>
          <w:sz w:val="22"/>
        </w:rPr>
        <w:t xml:space="preserve"> current</w:t>
      </w:r>
      <w:r w:rsidR="002C1DD7">
        <w:rPr>
          <w:rFonts w:ascii="Courier New" w:hAnsi="Courier New" w:cs="Courier New"/>
          <w:sz w:val="22"/>
        </w:rPr>
        <w:t>Node.getCurrentState &lt;&gt; Seeker</w:t>
      </w:r>
      <w:r w:rsidRPr="00F21A8B">
        <w:rPr>
          <w:rFonts w:ascii="Courier New" w:hAnsi="Courier New" w:cs="Courier New"/>
          <w:sz w:val="22"/>
        </w:rPr>
        <w:t xml:space="preserve"> </w:t>
      </w:r>
      <w:r w:rsidR="00F21A8B">
        <w:rPr>
          <w:rFonts w:ascii="Courier New" w:hAnsi="Courier New" w:cs="Courier New"/>
          <w:b/>
          <w:sz w:val="22"/>
        </w:rPr>
        <w:t>THEN</w:t>
      </w:r>
    </w:p>
    <w:p w14:paraId="496E15AF" w14:textId="0D53A895" w:rsidR="000D36E1" w:rsidRPr="00F21A8B" w:rsidRDefault="000D36E1" w:rsidP="000D36E1">
      <w:pPr>
        <w:rPr>
          <w:rFonts w:ascii="Courier New" w:hAnsi="Courier New" w:cs="Courier New"/>
          <w:sz w:val="22"/>
        </w:rPr>
      </w:pPr>
      <w:r w:rsidRPr="00F21A8B">
        <w:rPr>
          <w:sz w:val="22"/>
        </w:rPr>
        <w:t xml:space="preserve">          </w:t>
      </w:r>
      <w:r w:rsidR="00F21A8B">
        <w:rPr>
          <w:sz w:val="22"/>
        </w:rPr>
        <w:tab/>
      </w:r>
      <w:r w:rsidR="00F21A8B">
        <w:rPr>
          <w:sz w:val="22"/>
        </w:rPr>
        <w:tab/>
      </w:r>
      <w:r w:rsidR="00F21A8B">
        <w:rPr>
          <w:sz w:val="22"/>
        </w:rPr>
        <w:tab/>
      </w:r>
      <w:r w:rsidR="00F21A8B">
        <w:rPr>
          <w:sz w:val="22"/>
        </w:rPr>
        <w:tab/>
      </w:r>
      <w:r w:rsidR="00F21A8B">
        <w:rPr>
          <w:sz w:val="22"/>
        </w:rPr>
        <w:tab/>
      </w:r>
      <w:r w:rsidR="00F21A8B">
        <w:rPr>
          <w:sz w:val="22"/>
        </w:rPr>
        <w:tab/>
      </w:r>
      <w:r w:rsidR="002C1DD7">
        <w:rPr>
          <w:rFonts w:ascii="Courier New" w:hAnsi="Courier New" w:cs="Courier New"/>
          <w:sz w:val="22"/>
        </w:rPr>
        <w:t>currentNode.setCurrentState(Visited</w:t>
      </w:r>
      <w:r w:rsidRPr="00F21A8B">
        <w:rPr>
          <w:rFonts w:ascii="Courier New" w:hAnsi="Courier New" w:cs="Courier New"/>
          <w:sz w:val="22"/>
        </w:rPr>
        <w:t>)</w:t>
      </w:r>
    </w:p>
    <w:p w14:paraId="1F42BE4E" w14:textId="2EE65628" w:rsidR="000D36E1" w:rsidRPr="00F21A8B" w:rsidRDefault="000D36E1" w:rsidP="000D36E1">
      <w:pPr>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t>currentNode.Picture =</w:t>
      </w:r>
      <w:r w:rsidR="00F21A8B" w:rsidRPr="00F21A8B">
        <w:rPr>
          <w:rFonts w:ascii="Courier New" w:hAnsi="Courier New" w:cs="Courier New"/>
          <w:sz w:val="22"/>
        </w:rPr>
        <w:t xml:space="preserve"> </w:t>
      </w:r>
      <w:r w:rsidR="00F21A8B">
        <w:rPr>
          <w:rFonts w:ascii="Courier New" w:hAnsi="Courier New" w:cs="Courier New"/>
          <w:sz w:val="22"/>
        </w:rPr>
        <w:t>visited picture</w:t>
      </w:r>
      <w:r w:rsidR="00F21A8B">
        <w:rPr>
          <w:rFonts w:ascii="Courier New" w:hAnsi="Courier New" w:cs="Courier New"/>
          <w:sz w:val="22"/>
        </w:rPr>
        <w:tab/>
      </w:r>
    </w:p>
    <w:p w14:paraId="5E8B871B" w14:textId="756E2D0E" w:rsidR="000D36E1" w:rsidRPr="00F21A8B" w:rsidRDefault="000D36E1" w:rsidP="000D36E1">
      <w:pPr>
        <w:rPr>
          <w:rFonts w:ascii="Courier New" w:hAnsi="Courier New" w:cs="Courier New"/>
          <w:b/>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sidRPr="00F21A8B">
        <w:rPr>
          <w:rFonts w:ascii="Courier New" w:hAnsi="Courier New" w:cs="Courier New"/>
          <w:b/>
          <w:sz w:val="22"/>
        </w:rPr>
        <w:t>END IF</w:t>
      </w:r>
    </w:p>
    <w:p w14:paraId="29CB0FAB" w14:textId="15A44334" w:rsidR="000D36E1" w:rsidRPr="00F21A8B" w:rsidRDefault="000D36E1" w:rsidP="000D36E1">
      <w:pPr>
        <w:rPr>
          <w:rFonts w:ascii="Courier New" w:hAnsi="Courier New" w:cs="Courier New"/>
          <w:b/>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sidRPr="00F21A8B">
        <w:rPr>
          <w:rFonts w:ascii="Courier New" w:hAnsi="Courier New" w:cs="Courier New"/>
          <w:b/>
          <w:sz w:val="22"/>
        </w:rPr>
        <w:t>END IF</w:t>
      </w:r>
    </w:p>
    <w:p w14:paraId="6E24EC6F" w14:textId="288D97AD" w:rsidR="000D36E1" w:rsidRPr="00F21A8B" w:rsidRDefault="00F21A8B" w:rsidP="000D36E1">
      <w:pPr>
        <w:rPr>
          <w:rFonts w:ascii="Courier New" w:hAnsi="Courier New" w:cs="Courier New"/>
          <w:sz w:val="22"/>
        </w:rPr>
      </w:pPr>
      <w:r>
        <w:rPr>
          <w:rFonts w:ascii="Courier New" w:hAnsi="Courier New" w:cs="Courier New"/>
          <w:sz w:val="22"/>
        </w:rPr>
        <w:t xml:space="preserve">       </w:t>
      </w:r>
    </w:p>
    <w:p w14:paraId="198F4BF2" w14:textId="2FDD695D" w:rsidR="000D36E1" w:rsidRPr="00F21A8B" w:rsidRDefault="000D36E1" w:rsidP="000D36E1">
      <w:pPr>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sidRPr="00F21A8B">
        <w:rPr>
          <w:rFonts w:ascii="Courier New" w:hAnsi="Courier New" w:cs="Courier New"/>
          <w:b/>
          <w:sz w:val="22"/>
        </w:rPr>
        <w:t>IF</w:t>
      </w:r>
      <w:r w:rsidRPr="00F21A8B">
        <w:rPr>
          <w:rFonts w:ascii="Courier New" w:hAnsi="Courier New" w:cs="Courier New"/>
          <w:sz w:val="22"/>
        </w:rPr>
        <w:t xml:space="preserve"> (currentNode.getTopConnection &lt;&gt; nil) And (</w:t>
      </w:r>
      <w:r w:rsidR="002C1DD7">
        <w:rPr>
          <w:rFonts w:ascii="Courier New" w:hAnsi="Courier New" w:cs="Courier New"/>
          <w:sz w:val="22"/>
        </w:rPr>
        <w:t>currentNode.getCurrentState &lt;&gt; Closed</w:t>
      </w:r>
      <w:r w:rsidRPr="00F21A8B">
        <w:rPr>
          <w:rFonts w:ascii="Courier New" w:hAnsi="Courier New" w:cs="Courier New"/>
          <w:sz w:val="22"/>
        </w:rPr>
        <w:t xml:space="preserve">) </w:t>
      </w:r>
      <w:r w:rsidR="00F21A8B" w:rsidRPr="00F21A8B">
        <w:rPr>
          <w:rFonts w:ascii="Courier New" w:hAnsi="Courier New" w:cs="Courier New"/>
          <w:b/>
          <w:sz w:val="22"/>
        </w:rPr>
        <w:t>THEN</w:t>
      </w:r>
    </w:p>
    <w:p w14:paraId="0144789C" w14:textId="790C5D6E" w:rsidR="000D36E1" w:rsidRPr="00F21A8B" w:rsidRDefault="000D36E1" w:rsidP="00F21A8B">
      <w:pPr>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Pr="00F21A8B">
        <w:rPr>
          <w:rFonts w:ascii="Courier New" w:hAnsi="Courier New" w:cs="Courier New"/>
          <w:sz w:val="22"/>
        </w:rPr>
        <w:t>queue.Enqueue</w:t>
      </w:r>
      <w:r w:rsidR="00F21A8B">
        <w:rPr>
          <w:rFonts w:ascii="Courier New" w:hAnsi="Courier New" w:cs="Courier New"/>
          <w:sz w:val="22"/>
        </w:rPr>
        <w:t>(currentNode.getTopConnection)</w:t>
      </w:r>
    </w:p>
    <w:p w14:paraId="5743DE2B" w14:textId="6B61AF3A" w:rsidR="000D36E1" w:rsidRPr="00F21A8B" w:rsidRDefault="000D36E1" w:rsidP="00F21A8B">
      <w:pPr>
        <w:ind w:left="2160"/>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 xml:space="preserve"> </w:t>
      </w:r>
      <w:r w:rsidRPr="00F21A8B">
        <w:rPr>
          <w:rFonts w:ascii="Courier New" w:hAnsi="Courier New" w:cs="Courier New"/>
          <w:sz w:val="22"/>
        </w:rPr>
        <w:t>currentNode.setTopCon</w:t>
      </w:r>
      <w:r w:rsidR="00F21A8B">
        <w:rPr>
          <w:rFonts w:ascii="Courier New" w:hAnsi="Courier New" w:cs="Courier New"/>
          <w:sz w:val="22"/>
        </w:rPr>
        <w:t>nection(Nil)</w:t>
      </w:r>
    </w:p>
    <w:p w14:paraId="61AEFA9A" w14:textId="15B58372" w:rsidR="000D36E1" w:rsidRPr="00F21A8B" w:rsidRDefault="000D36E1" w:rsidP="00F21A8B">
      <w:pPr>
        <w:ind w:left="2160"/>
        <w:rPr>
          <w:rFonts w:ascii="Courier New" w:hAnsi="Courier New" w:cs="Courier New"/>
          <w:sz w:val="22"/>
        </w:rPr>
      </w:pPr>
      <w:r w:rsidRPr="00F21A8B">
        <w:rPr>
          <w:rFonts w:ascii="Courier New" w:hAnsi="Courier New" w:cs="Courier New"/>
          <w:sz w:val="22"/>
        </w:rPr>
        <w:t xml:space="preserve">          </w:t>
      </w:r>
      <w:r w:rsidR="00F21A8B" w:rsidRPr="00F21A8B">
        <w:rPr>
          <w:rFonts w:ascii="Courier New" w:hAnsi="Courier New" w:cs="Courier New"/>
          <w:b/>
          <w:sz w:val="22"/>
        </w:rPr>
        <w:t>IF</w:t>
      </w:r>
      <w:r w:rsidRPr="00F21A8B">
        <w:rPr>
          <w:rFonts w:ascii="Courier New" w:hAnsi="Courier New" w:cs="Courier New"/>
          <w:sz w:val="22"/>
        </w:rPr>
        <w:t xml:space="preserve"> curren</w:t>
      </w:r>
      <w:r w:rsidR="002C1DD7">
        <w:rPr>
          <w:rFonts w:ascii="Courier New" w:hAnsi="Courier New" w:cs="Courier New"/>
          <w:sz w:val="22"/>
        </w:rPr>
        <w:t>tNode.getCurrentState &lt;&gt; Seeker</w:t>
      </w:r>
      <w:r w:rsidRPr="00F21A8B">
        <w:rPr>
          <w:rFonts w:ascii="Courier New" w:hAnsi="Courier New" w:cs="Courier New"/>
          <w:sz w:val="22"/>
        </w:rPr>
        <w:t xml:space="preserve"> </w:t>
      </w:r>
      <w:r w:rsidR="00F21A8B" w:rsidRPr="00F21A8B">
        <w:rPr>
          <w:rFonts w:ascii="Courier New" w:hAnsi="Courier New" w:cs="Courier New"/>
          <w:b/>
          <w:sz w:val="22"/>
        </w:rPr>
        <w:t>THEN</w:t>
      </w:r>
    </w:p>
    <w:p w14:paraId="77AF9225" w14:textId="6A6A2166" w:rsidR="00F21A8B" w:rsidRPr="00F21A8B" w:rsidRDefault="000D36E1" w:rsidP="00F21A8B">
      <w:pPr>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2C1DD7">
        <w:rPr>
          <w:rFonts w:ascii="Courier New" w:hAnsi="Courier New" w:cs="Courier New"/>
          <w:sz w:val="22"/>
        </w:rPr>
        <w:t>currentNode.setCurrentState(Visited</w:t>
      </w:r>
      <w:r w:rsidR="00F21A8B" w:rsidRPr="00F21A8B">
        <w:rPr>
          <w:rFonts w:ascii="Courier New" w:hAnsi="Courier New" w:cs="Courier New"/>
          <w:sz w:val="22"/>
        </w:rPr>
        <w:t>)</w:t>
      </w:r>
    </w:p>
    <w:p w14:paraId="25867EF1" w14:textId="77777777" w:rsidR="00F21A8B" w:rsidRPr="00F21A8B" w:rsidRDefault="00F21A8B" w:rsidP="00F21A8B">
      <w:pPr>
        <w:rPr>
          <w:rFonts w:ascii="Courier New" w:hAnsi="Courier New" w:cs="Courier New"/>
          <w:sz w:val="22"/>
        </w:rPr>
      </w:pPr>
      <w:r w:rsidRPr="00F21A8B">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currentNode.Picture =</w:t>
      </w:r>
      <w:r w:rsidRPr="00F21A8B">
        <w:rPr>
          <w:rFonts w:ascii="Courier New" w:hAnsi="Courier New" w:cs="Courier New"/>
          <w:sz w:val="22"/>
        </w:rPr>
        <w:t xml:space="preserve"> </w:t>
      </w:r>
      <w:r>
        <w:rPr>
          <w:rFonts w:ascii="Courier New" w:hAnsi="Courier New" w:cs="Courier New"/>
          <w:sz w:val="22"/>
        </w:rPr>
        <w:t>visited picture</w:t>
      </w:r>
      <w:r>
        <w:rPr>
          <w:rFonts w:ascii="Courier New" w:hAnsi="Courier New" w:cs="Courier New"/>
          <w:sz w:val="22"/>
        </w:rPr>
        <w:tab/>
      </w:r>
    </w:p>
    <w:p w14:paraId="65B48D0D" w14:textId="188F14B2" w:rsidR="000D36E1" w:rsidRPr="00F21A8B" w:rsidRDefault="00F21A8B" w:rsidP="00F21A8B">
      <w:pPr>
        <w:ind w:left="2160"/>
        <w:rPr>
          <w:rFonts w:ascii="Courier New" w:hAnsi="Courier New" w:cs="Courier New"/>
          <w:b/>
          <w:sz w:val="22"/>
        </w:rPr>
      </w:pPr>
      <w:r>
        <w:rPr>
          <w:rFonts w:ascii="Courier New" w:hAnsi="Courier New" w:cs="Courier New"/>
          <w:sz w:val="22"/>
        </w:rPr>
        <w:t xml:space="preserve">          </w:t>
      </w:r>
      <w:r w:rsidRPr="00F21A8B">
        <w:rPr>
          <w:rFonts w:ascii="Courier New" w:hAnsi="Courier New" w:cs="Courier New"/>
          <w:b/>
          <w:sz w:val="22"/>
        </w:rPr>
        <w:t>END IF</w:t>
      </w:r>
    </w:p>
    <w:p w14:paraId="5A9409D5" w14:textId="1885FC19" w:rsidR="000D36E1" w:rsidRDefault="000D36E1" w:rsidP="000D36E1">
      <w:pPr>
        <w:rPr>
          <w:rFonts w:ascii="Courier New" w:hAnsi="Courier New" w:cs="Courier New"/>
          <w:b/>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sidRPr="00F21A8B">
        <w:rPr>
          <w:rFonts w:ascii="Courier New" w:hAnsi="Courier New" w:cs="Courier New"/>
          <w:b/>
          <w:sz w:val="22"/>
        </w:rPr>
        <w:t>END IF</w:t>
      </w:r>
    </w:p>
    <w:p w14:paraId="67250599" w14:textId="77777777" w:rsidR="00F21A8B" w:rsidRPr="00F21A8B" w:rsidRDefault="00F21A8B" w:rsidP="000D36E1">
      <w:pPr>
        <w:rPr>
          <w:rFonts w:ascii="Courier New" w:hAnsi="Courier New" w:cs="Courier New"/>
          <w:b/>
          <w:sz w:val="22"/>
        </w:rPr>
      </w:pPr>
    </w:p>
    <w:p w14:paraId="4045CEB4" w14:textId="6342506D" w:rsidR="000D36E1" w:rsidRPr="00F21A8B" w:rsidRDefault="000D36E1" w:rsidP="00F21A8B">
      <w:pPr>
        <w:ind w:left="1440"/>
        <w:rPr>
          <w:rFonts w:ascii="Courier New" w:hAnsi="Courier New" w:cs="Courier New"/>
          <w:sz w:val="22"/>
        </w:rPr>
      </w:pPr>
      <w:r w:rsidRPr="00F21A8B">
        <w:rPr>
          <w:rFonts w:ascii="Courier New" w:hAnsi="Courier New" w:cs="Courier New"/>
        </w:rPr>
        <w:t xml:space="preserve">        </w:t>
      </w:r>
      <w:r w:rsidR="00F21A8B">
        <w:rPr>
          <w:rFonts w:ascii="Courier New" w:hAnsi="Courier New" w:cs="Courier New"/>
        </w:rPr>
        <w:tab/>
      </w:r>
      <w:r w:rsidR="00F21A8B" w:rsidRPr="00F21A8B">
        <w:rPr>
          <w:rFonts w:ascii="Courier New" w:hAnsi="Courier New" w:cs="Courier New"/>
          <w:b/>
          <w:sz w:val="22"/>
        </w:rPr>
        <w:t>IF</w:t>
      </w:r>
      <w:r w:rsidRPr="00F21A8B">
        <w:rPr>
          <w:rFonts w:ascii="Courier New" w:hAnsi="Courier New" w:cs="Courier New"/>
          <w:sz w:val="22"/>
        </w:rPr>
        <w:t xml:space="preserve"> (currentNode.getBottomConnection &lt;&gt; nil) And (</w:t>
      </w:r>
      <w:r w:rsidR="002C1DD7">
        <w:rPr>
          <w:rFonts w:ascii="Courier New" w:hAnsi="Courier New" w:cs="Courier New"/>
          <w:sz w:val="22"/>
        </w:rPr>
        <w:t>currentNode.getCurrentState &lt;&gt; Closed</w:t>
      </w:r>
      <w:r w:rsidRPr="00F21A8B">
        <w:rPr>
          <w:rFonts w:ascii="Courier New" w:hAnsi="Courier New" w:cs="Courier New"/>
          <w:sz w:val="22"/>
        </w:rPr>
        <w:t xml:space="preserve">) </w:t>
      </w:r>
      <w:r w:rsidR="00F21A8B" w:rsidRPr="00F21A8B">
        <w:rPr>
          <w:rFonts w:ascii="Courier New" w:hAnsi="Courier New" w:cs="Courier New"/>
          <w:b/>
          <w:sz w:val="22"/>
        </w:rPr>
        <w:t>THEN</w:t>
      </w:r>
    </w:p>
    <w:p w14:paraId="5AD3FC84" w14:textId="638F2E01" w:rsidR="000D36E1" w:rsidRPr="00F21A8B" w:rsidRDefault="000D36E1" w:rsidP="00F21A8B">
      <w:pPr>
        <w:ind w:left="1440"/>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Pr="00F21A8B">
        <w:rPr>
          <w:rFonts w:ascii="Courier New" w:hAnsi="Courier New" w:cs="Courier New"/>
          <w:sz w:val="22"/>
        </w:rPr>
        <w:t>queue.Enqueue(cu</w:t>
      </w:r>
      <w:r w:rsidR="00F21A8B">
        <w:rPr>
          <w:rFonts w:ascii="Courier New" w:hAnsi="Courier New" w:cs="Courier New"/>
          <w:sz w:val="22"/>
        </w:rPr>
        <w:t>rrentNode.getBottomConnection)</w:t>
      </w:r>
    </w:p>
    <w:p w14:paraId="36FC9366" w14:textId="06E4BCBA" w:rsidR="000D36E1" w:rsidRPr="00F21A8B" w:rsidRDefault="000D36E1" w:rsidP="00F21A8B">
      <w:pPr>
        <w:ind w:left="1440"/>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Pr="00F21A8B">
        <w:rPr>
          <w:rFonts w:ascii="Courier New" w:hAnsi="Courier New" w:cs="Courier New"/>
          <w:sz w:val="22"/>
        </w:rPr>
        <w:t>currentNode.se</w:t>
      </w:r>
      <w:r w:rsidR="00F21A8B">
        <w:rPr>
          <w:rFonts w:ascii="Courier New" w:hAnsi="Courier New" w:cs="Courier New"/>
          <w:sz w:val="22"/>
        </w:rPr>
        <w:t>tBottomConnection(Nil)</w:t>
      </w:r>
    </w:p>
    <w:p w14:paraId="12AF6E19" w14:textId="524327DF" w:rsidR="000D36E1" w:rsidRPr="00F21A8B" w:rsidRDefault="000D36E1" w:rsidP="00F21A8B">
      <w:pPr>
        <w:ind w:left="1440"/>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sidRPr="00F21A8B">
        <w:rPr>
          <w:rFonts w:ascii="Courier New" w:hAnsi="Courier New" w:cs="Courier New"/>
          <w:b/>
          <w:sz w:val="22"/>
        </w:rPr>
        <w:t>IF</w:t>
      </w:r>
      <w:r w:rsidRPr="00F21A8B">
        <w:rPr>
          <w:rFonts w:ascii="Courier New" w:hAnsi="Courier New" w:cs="Courier New"/>
          <w:sz w:val="22"/>
        </w:rPr>
        <w:t xml:space="preserve"> </w:t>
      </w:r>
      <w:r w:rsidR="002C1DD7">
        <w:rPr>
          <w:rFonts w:ascii="Courier New" w:hAnsi="Courier New" w:cs="Courier New"/>
          <w:sz w:val="22"/>
        </w:rPr>
        <w:t xml:space="preserve">currentNode.getCurrentState &lt;&gt; </w:t>
      </w:r>
      <w:r w:rsidRPr="00F21A8B">
        <w:rPr>
          <w:rFonts w:ascii="Courier New" w:hAnsi="Courier New" w:cs="Courier New"/>
          <w:sz w:val="22"/>
        </w:rPr>
        <w:t xml:space="preserve">Seeker </w:t>
      </w:r>
      <w:r w:rsidR="00F21A8B" w:rsidRPr="00F21A8B">
        <w:rPr>
          <w:rFonts w:ascii="Courier New" w:hAnsi="Courier New" w:cs="Courier New"/>
          <w:b/>
          <w:sz w:val="22"/>
        </w:rPr>
        <w:t>THEN</w:t>
      </w:r>
    </w:p>
    <w:p w14:paraId="41238D43" w14:textId="589D62E0" w:rsidR="00F21A8B" w:rsidRPr="00F21A8B" w:rsidRDefault="000D36E1" w:rsidP="00F21A8B">
      <w:pPr>
        <w:rPr>
          <w:rFonts w:ascii="Courier New" w:hAnsi="Courier New" w:cs="Courier New"/>
          <w:sz w:val="22"/>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Pr>
          <w:rFonts w:ascii="Courier New" w:hAnsi="Courier New" w:cs="Courier New"/>
          <w:sz w:val="22"/>
        </w:rPr>
        <w:tab/>
      </w:r>
      <w:r w:rsidR="00F21A8B" w:rsidRPr="00F21A8B">
        <w:rPr>
          <w:rFonts w:ascii="Courier New" w:hAnsi="Courier New" w:cs="Courier New"/>
          <w:sz w:val="22"/>
        </w:rPr>
        <w:t>currentNod</w:t>
      </w:r>
      <w:r w:rsidR="002C1DD7">
        <w:rPr>
          <w:rFonts w:ascii="Courier New" w:hAnsi="Courier New" w:cs="Courier New"/>
          <w:sz w:val="22"/>
        </w:rPr>
        <w:t>e.setCurrentState(Visited</w:t>
      </w:r>
      <w:r w:rsidR="00F21A8B" w:rsidRPr="00F21A8B">
        <w:rPr>
          <w:rFonts w:ascii="Courier New" w:hAnsi="Courier New" w:cs="Courier New"/>
          <w:sz w:val="22"/>
        </w:rPr>
        <w:t>)</w:t>
      </w:r>
    </w:p>
    <w:p w14:paraId="0BEF0A60" w14:textId="77777777" w:rsidR="00F21A8B" w:rsidRPr="00F21A8B" w:rsidRDefault="00F21A8B" w:rsidP="00F21A8B">
      <w:pPr>
        <w:rPr>
          <w:rFonts w:ascii="Courier New" w:hAnsi="Courier New" w:cs="Courier New"/>
          <w:sz w:val="22"/>
        </w:rPr>
      </w:pPr>
      <w:r w:rsidRPr="00F21A8B">
        <w:rPr>
          <w:rFonts w:ascii="Courier New" w:hAnsi="Courier New" w:cs="Courier New"/>
          <w:sz w:val="22"/>
        </w:rPr>
        <w:t xml:space="preserve">          </w:t>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r>
      <w:r>
        <w:rPr>
          <w:rFonts w:ascii="Courier New" w:hAnsi="Courier New" w:cs="Courier New"/>
          <w:sz w:val="22"/>
        </w:rPr>
        <w:tab/>
        <w:t>currentNode.Picture =</w:t>
      </w:r>
      <w:r w:rsidRPr="00F21A8B">
        <w:rPr>
          <w:rFonts w:ascii="Courier New" w:hAnsi="Courier New" w:cs="Courier New"/>
          <w:sz w:val="22"/>
        </w:rPr>
        <w:t xml:space="preserve"> </w:t>
      </w:r>
      <w:r>
        <w:rPr>
          <w:rFonts w:ascii="Courier New" w:hAnsi="Courier New" w:cs="Courier New"/>
          <w:sz w:val="22"/>
        </w:rPr>
        <w:t>visited picture</w:t>
      </w:r>
      <w:r>
        <w:rPr>
          <w:rFonts w:ascii="Courier New" w:hAnsi="Courier New" w:cs="Courier New"/>
          <w:sz w:val="22"/>
        </w:rPr>
        <w:tab/>
      </w:r>
    </w:p>
    <w:p w14:paraId="0E2CA781" w14:textId="6DD47677" w:rsidR="000D36E1" w:rsidRPr="00F21A8B" w:rsidRDefault="000D36E1" w:rsidP="00F21A8B">
      <w:pPr>
        <w:ind w:left="1440"/>
        <w:rPr>
          <w:rFonts w:ascii="Courier New" w:hAnsi="Courier New" w:cs="Courier New"/>
          <w:b/>
        </w:rPr>
      </w:pPr>
      <w:r w:rsidRPr="00F21A8B">
        <w:rPr>
          <w:rFonts w:ascii="Courier New" w:hAnsi="Courier New" w:cs="Courier New"/>
          <w:sz w:val="22"/>
        </w:rPr>
        <w:t xml:space="preserve">          </w:t>
      </w:r>
      <w:r w:rsidR="00F21A8B">
        <w:rPr>
          <w:rFonts w:ascii="Courier New" w:hAnsi="Courier New" w:cs="Courier New"/>
          <w:sz w:val="22"/>
        </w:rPr>
        <w:tab/>
      </w:r>
      <w:r w:rsidR="00F21A8B">
        <w:rPr>
          <w:rFonts w:ascii="Courier New" w:hAnsi="Courier New" w:cs="Courier New"/>
          <w:sz w:val="22"/>
        </w:rPr>
        <w:tab/>
      </w:r>
      <w:r w:rsidR="00F21A8B" w:rsidRPr="00F21A8B">
        <w:rPr>
          <w:rFonts w:ascii="Courier New" w:hAnsi="Courier New" w:cs="Courier New"/>
          <w:b/>
          <w:sz w:val="22"/>
        </w:rPr>
        <w:t>END IF</w:t>
      </w:r>
    </w:p>
    <w:p w14:paraId="6222A7A6" w14:textId="44874002" w:rsidR="000D36E1" w:rsidRPr="00F21A8B" w:rsidRDefault="00F21A8B" w:rsidP="00F21A8B">
      <w:pPr>
        <w:ind w:left="1440"/>
        <w:rPr>
          <w:rFonts w:ascii="Courier New" w:hAnsi="Courier New" w:cs="Courier New"/>
          <w:b/>
        </w:rPr>
      </w:pPr>
      <w:r>
        <w:rPr>
          <w:rFonts w:ascii="Courier New" w:hAnsi="Courier New" w:cs="Courier New"/>
        </w:rPr>
        <w:t xml:space="preserve">        </w:t>
      </w:r>
      <w:r>
        <w:rPr>
          <w:rFonts w:ascii="Courier New" w:hAnsi="Courier New" w:cs="Courier New"/>
        </w:rPr>
        <w:tab/>
      </w:r>
      <w:r w:rsidRPr="00F21A8B">
        <w:rPr>
          <w:rFonts w:ascii="Courier New" w:hAnsi="Courier New" w:cs="Courier New"/>
          <w:b/>
        </w:rPr>
        <w:t>END IF</w:t>
      </w:r>
    </w:p>
    <w:p w14:paraId="66867673" w14:textId="57CDBD9F" w:rsidR="000D36E1" w:rsidRPr="00F21A8B" w:rsidRDefault="000D36E1" w:rsidP="000D36E1">
      <w:pPr>
        <w:rPr>
          <w:b/>
        </w:rPr>
      </w:pPr>
      <w:r>
        <w:t xml:space="preserve">      </w:t>
      </w:r>
      <w:r w:rsidR="00F21A8B">
        <w:tab/>
      </w:r>
      <w:r w:rsidR="00F21A8B">
        <w:tab/>
      </w:r>
      <w:r w:rsidR="00F21A8B">
        <w:tab/>
      </w:r>
      <w:r w:rsidR="00F21A8B" w:rsidRPr="00F21A8B">
        <w:rPr>
          <w:b/>
        </w:rPr>
        <w:t>END IF</w:t>
      </w:r>
    </w:p>
    <w:p w14:paraId="4F7B103D" w14:textId="1B6757B5" w:rsidR="000D36E1" w:rsidRPr="00F21A8B" w:rsidRDefault="000D36E1" w:rsidP="000D36E1">
      <w:pPr>
        <w:rPr>
          <w:b/>
        </w:rPr>
      </w:pPr>
      <w:r>
        <w:t xml:space="preserve">   </w:t>
      </w:r>
      <w:r w:rsidR="00F21A8B">
        <w:tab/>
      </w:r>
      <w:r>
        <w:t xml:space="preserve"> </w:t>
      </w:r>
      <w:r w:rsidR="00F21A8B" w:rsidRPr="00F21A8B">
        <w:rPr>
          <w:b/>
        </w:rPr>
        <w:t>END WHILE</w:t>
      </w:r>
    </w:p>
    <w:p w14:paraId="1D00C9C3" w14:textId="59ECA087" w:rsidR="000D36E1" w:rsidRDefault="00F21A8B" w:rsidP="00740834">
      <w:pPr>
        <w:rPr>
          <w:b/>
        </w:rPr>
      </w:pPr>
      <w:r>
        <w:t xml:space="preserve">  </w:t>
      </w:r>
      <w:r w:rsidRPr="00F21A8B">
        <w:rPr>
          <w:b/>
        </w:rPr>
        <w:t>END PROCEDURE</w:t>
      </w:r>
    </w:p>
    <w:p w14:paraId="65D73E9F" w14:textId="77777777" w:rsidR="00740834" w:rsidRPr="00F21A8B" w:rsidRDefault="00740834" w:rsidP="00740834">
      <w:pPr>
        <w:rPr>
          <w:b/>
        </w:rPr>
      </w:pPr>
    </w:p>
    <w:p w14:paraId="5C841849" w14:textId="77777777" w:rsidR="00982579" w:rsidRDefault="00982579">
      <w:pPr>
        <w:spacing w:after="200" w:line="276" w:lineRule="auto"/>
        <w:jc w:val="left"/>
        <w:rPr>
          <w:rFonts w:eastAsiaTheme="majorEastAsia" w:cstheme="majorBidi"/>
          <w:b/>
          <w:bCs/>
          <w:iCs/>
        </w:rPr>
      </w:pPr>
      <w:r>
        <w:br w:type="page"/>
      </w:r>
    </w:p>
    <w:p w14:paraId="3E172D7C" w14:textId="607DFDF2" w:rsidR="00554577" w:rsidRDefault="00554577" w:rsidP="00554577">
      <w:pPr>
        <w:pStyle w:val="Heading4"/>
      </w:pPr>
      <w:r>
        <w:lastRenderedPageBreak/>
        <w:t>P</w:t>
      </w:r>
      <w:r w:rsidRPr="001223A5">
        <w:t>rocedure runDepthFi</w:t>
      </w:r>
      <w:r>
        <w:t>rstSearch(rootNode : TGridItem)</w:t>
      </w:r>
    </w:p>
    <w:p w14:paraId="3A5668AD" w14:textId="5362174E" w:rsidR="00554577" w:rsidRDefault="00554577" w:rsidP="00554577">
      <w:pPr>
        <w:ind w:left="864"/>
      </w:pPr>
      <w:r>
        <w:t>This will be used to run a depth first search if the user has selected this option.</w:t>
      </w:r>
    </w:p>
    <w:p w14:paraId="3F96F55C" w14:textId="77777777" w:rsidR="00554577" w:rsidRDefault="00554577" w:rsidP="00554577">
      <w:pPr>
        <w:ind w:left="864"/>
      </w:pPr>
    </w:p>
    <w:p w14:paraId="1D4F973A" w14:textId="77777777" w:rsidR="00554577" w:rsidRPr="000D36E1" w:rsidRDefault="00554577" w:rsidP="00740834">
      <w:pPr>
        <w:ind w:left="864"/>
        <w:rPr>
          <w:b/>
        </w:rPr>
      </w:pPr>
      <w:r w:rsidRPr="000D36E1">
        <w:rPr>
          <w:b/>
        </w:rPr>
        <w:t>Local variables required:</w:t>
      </w:r>
    </w:p>
    <w:p w14:paraId="46322B61" w14:textId="31685C44" w:rsidR="00554577" w:rsidRPr="00A138E2" w:rsidRDefault="00554577" w:rsidP="00951C1A">
      <w:pPr>
        <w:ind w:left="864"/>
        <w:rPr>
          <w:rFonts w:ascii="Courier New" w:hAnsi="Courier New" w:cs="Courier New"/>
          <w:szCs w:val="24"/>
        </w:rPr>
      </w:pPr>
      <w:r w:rsidRPr="00554577">
        <w:rPr>
          <w:rFonts w:ascii="Courier New" w:hAnsi="Courier New" w:cs="Courier New"/>
          <w:sz w:val="22"/>
        </w:rPr>
        <w:t>stac</w:t>
      </w:r>
      <w:r>
        <w:rPr>
          <w:rFonts w:ascii="Courier New" w:hAnsi="Courier New" w:cs="Courier New"/>
          <w:sz w:val="22"/>
        </w:rPr>
        <w:t>k : TStack</w:t>
      </w:r>
      <w:r w:rsidR="004965F2">
        <w:rPr>
          <w:rFonts w:ascii="Courier New" w:hAnsi="Courier New" w:cs="Courier New"/>
          <w:sz w:val="22"/>
        </w:rPr>
        <w:t xml:space="preserve"> </w:t>
      </w:r>
      <w:r>
        <w:rPr>
          <w:rFonts w:ascii="Courier New" w:hAnsi="Courier New" w:cs="Courier New"/>
          <w:sz w:val="22"/>
        </w:rPr>
        <w:t>&lt;TGridItem&gt;</w:t>
      </w:r>
      <w:r>
        <w:rPr>
          <w:rFonts w:ascii="Courier New" w:hAnsi="Courier New" w:cs="Courier New"/>
          <w:sz w:val="22"/>
        </w:rPr>
        <w:tab/>
      </w:r>
      <w:r w:rsidR="00951C1A">
        <w:rPr>
          <w:rFonts w:ascii="Courier New" w:hAnsi="Courier New" w:cs="Courier New"/>
          <w:sz w:val="22"/>
        </w:rPr>
        <w:tab/>
      </w:r>
      <w:r w:rsidRPr="00A138E2">
        <w:rPr>
          <w:rFonts w:cstheme="minorHAnsi"/>
          <w:szCs w:val="24"/>
        </w:rPr>
        <w:t>This will be used for the data structure of the search.</w:t>
      </w:r>
    </w:p>
    <w:p w14:paraId="45575C71" w14:textId="1A18C514" w:rsidR="00D24364" w:rsidRPr="00951C1A" w:rsidRDefault="00554577" w:rsidP="00D24364">
      <w:pPr>
        <w:ind w:left="864"/>
        <w:rPr>
          <w:rFonts w:cstheme="minorHAnsi"/>
          <w:sz w:val="22"/>
        </w:rPr>
      </w:pPr>
      <w:r>
        <w:rPr>
          <w:rFonts w:ascii="Courier New" w:hAnsi="Courier New" w:cs="Courier New"/>
          <w:sz w:val="22"/>
        </w:rPr>
        <w:t>itemFound : boolean</w:t>
      </w:r>
      <w:r>
        <w:rPr>
          <w:rFonts w:ascii="Courier New" w:hAnsi="Courier New" w:cs="Courier New"/>
          <w:sz w:val="22"/>
        </w:rPr>
        <w:tab/>
      </w:r>
      <w:r>
        <w:rPr>
          <w:rFonts w:ascii="Courier New" w:hAnsi="Courier New" w:cs="Courier New"/>
          <w:sz w:val="22"/>
        </w:rPr>
        <w:tab/>
      </w:r>
      <w:r w:rsidR="00951C1A">
        <w:rPr>
          <w:rFonts w:ascii="Courier New" w:hAnsi="Courier New" w:cs="Courier New"/>
          <w:sz w:val="22"/>
        </w:rPr>
        <w:tab/>
      </w:r>
      <w:r w:rsidRPr="00A138E2">
        <w:rPr>
          <w:rFonts w:cstheme="minorHAnsi"/>
          <w:szCs w:val="24"/>
        </w:rPr>
        <w:t xml:space="preserve">This will be used to state if the Target has been found or </w:t>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Pr="00A138E2">
        <w:rPr>
          <w:rFonts w:cstheme="minorHAnsi"/>
          <w:szCs w:val="24"/>
        </w:rPr>
        <w:t>not.</w:t>
      </w:r>
    </w:p>
    <w:p w14:paraId="0B35F85C" w14:textId="76CAEA01" w:rsidR="00951C1A" w:rsidRPr="00A138E2" w:rsidRDefault="00554577" w:rsidP="00951C1A">
      <w:pPr>
        <w:ind w:left="864"/>
        <w:rPr>
          <w:rFonts w:cstheme="minorHAnsi"/>
          <w:szCs w:val="24"/>
        </w:rPr>
      </w:pPr>
      <w:r w:rsidRPr="00554577">
        <w:rPr>
          <w:rFonts w:ascii="Courier New" w:hAnsi="Courier New" w:cs="Courier New"/>
          <w:sz w:val="22"/>
        </w:rPr>
        <w:t>currentNode</w:t>
      </w:r>
      <w:r w:rsidR="00951C1A">
        <w:rPr>
          <w:rFonts w:ascii="Courier New" w:hAnsi="Courier New" w:cs="Courier New"/>
          <w:sz w:val="22"/>
        </w:rPr>
        <w:t xml:space="preserve"> : TGridItem </w:t>
      </w:r>
      <w:r w:rsidR="00951C1A">
        <w:rPr>
          <w:rFonts w:ascii="Courier New" w:hAnsi="Courier New" w:cs="Courier New"/>
          <w:sz w:val="22"/>
        </w:rPr>
        <w:tab/>
      </w:r>
      <w:r w:rsidR="00951C1A">
        <w:rPr>
          <w:rFonts w:ascii="Courier New" w:hAnsi="Courier New" w:cs="Courier New"/>
          <w:sz w:val="22"/>
        </w:rPr>
        <w:tab/>
      </w:r>
      <w:r w:rsidR="00D24364" w:rsidRPr="00A138E2">
        <w:rPr>
          <w:rFonts w:cstheme="minorHAnsi"/>
          <w:szCs w:val="24"/>
        </w:rPr>
        <w:t xml:space="preserve">This will be used as the current node that the algorithm </w:t>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t>i</w:t>
      </w:r>
      <w:r w:rsidR="00D24364" w:rsidRPr="00A138E2">
        <w:rPr>
          <w:rFonts w:cstheme="minorHAnsi"/>
          <w:szCs w:val="24"/>
        </w:rPr>
        <w:t>s currently using.</w:t>
      </w:r>
    </w:p>
    <w:p w14:paraId="6C4D8EA0" w14:textId="72DD547A" w:rsidR="00951C1A" w:rsidRPr="00740834" w:rsidRDefault="00951C1A" w:rsidP="00951C1A">
      <w:pPr>
        <w:ind w:left="864"/>
        <w:rPr>
          <w:rFonts w:cstheme="minorHAnsi"/>
          <w:szCs w:val="24"/>
        </w:rPr>
      </w:pPr>
      <w:r>
        <w:rPr>
          <w:rFonts w:ascii="Courier New" w:hAnsi="Courier New" w:cs="Courier New"/>
          <w:sz w:val="22"/>
        </w:rPr>
        <w:t>rightConnection: TGridItem</w:t>
      </w:r>
      <w:r w:rsidR="00D24364">
        <w:rPr>
          <w:rFonts w:ascii="Courier New" w:hAnsi="Courier New" w:cs="Courier New"/>
          <w:sz w:val="22"/>
        </w:rPr>
        <w:tab/>
      </w:r>
      <w:r w:rsidR="00D24364">
        <w:rPr>
          <w:rFonts w:ascii="Courier New" w:hAnsi="Courier New" w:cs="Courier New"/>
          <w:sz w:val="22"/>
        </w:rPr>
        <w:tab/>
      </w:r>
      <w:r w:rsidR="00D24364" w:rsidRPr="00740834">
        <w:rPr>
          <w:rFonts w:cstheme="minorHAnsi"/>
          <w:szCs w:val="24"/>
        </w:rPr>
        <w:t xml:space="preserve">This will be used to store whatever is to the right of the </w:t>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D24364" w:rsidRPr="00740834">
        <w:rPr>
          <w:rFonts w:cstheme="minorHAnsi"/>
          <w:szCs w:val="24"/>
        </w:rPr>
        <w:t>current node.</w:t>
      </w:r>
    </w:p>
    <w:p w14:paraId="69F9F200" w14:textId="2AE83CD2" w:rsidR="00951C1A" w:rsidRPr="00740834" w:rsidRDefault="00951C1A" w:rsidP="00951C1A">
      <w:pPr>
        <w:ind w:left="864"/>
        <w:rPr>
          <w:rFonts w:cstheme="minorHAnsi"/>
          <w:szCs w:val="24"/>
        </w:rPr>
      </w:pPr>
      <w:r>
        <w:rPr>
          <w:rFonts w:ascii="Courier New" w:hAnsi="Courier New" w:cs="Courier New"/>
          <w:sz w:val="22"/>
        </w:rPr>
        <w:t>leftConnection : TGridItem</w:t>
      </w:r>
      <w:r w:rsidR="00D24364">
        <w:rPr>
          <w:rFonts w:ascii="Courier New" w:hAnsi="Courier New" w:cs="Courier New"/>
          <w:sz w:val="22"/>
        </w:rPr>
        <w:tab/>
      </w:r>
      <w:r w:rsidR="00D24364">
        <w:rPr>
          <w:rFonts w:ascii="Courier New" w:hAnsi="Courier New" w:cs="Courier New"/>
          <w:sz w:val="22"/>
        </w:rPr>
        <w:tab/>
      </w:r>
      <w:r w:rsidR="00D24364" w:rsidRPr="00740834">
        <w:rPr>
          <w:rFonts w:cstheme="minorHAnsi"/>
          <w:szCs w:val="24"/>
        </w:rPr>
        <w:t xml:space="preserve">This will be used to store whatever is to the left of the </w:t>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D24364" w:rsidRPr="00740834">
        <w:rPr>
          <w:rFonts w:cstheme="minorHAnsi"/>
          <w:szCs w:val="24"/>
        </w:rPr>
        <w:t>current node.</w:t>
      </w:r>
    </w:p>
    <w:p w14:paraId="5434A08B" w14:textId="1A0C3F62" w:rsidR="00951C1A" w:rsidRPr="00740834" w:rsidRDefault="00554577" w:rsidP="00951C1A">
      <w:pPr>
        <w:ind w:left="864"/>
        <w:rPr>
          <w:rFonts w:cstheme="minorHAnsi"/>
          <w:szCs w:val="24"/>
        </w:rPr>
      </w:pPr>
      <w:r w:rsidRPr="00554577">
        <w:rPr>
          <w:rFonts w:ascii="Courier New" w:hAnsi="Courier New" w:cs="Courier New"/>
          <w:sz w:val="22"/>
        </w:rPr>
        <w:t>topConnectio</w:t>
      </w:r>
      <w:r w:rsidR="00951C1A">
        <w:rPr>
          <w:rFonts w:ascii="Courier New" w:hAnsi="Courier New" w:cs="Courier New"/>
          <w:sz w:val="22"/>
        </w:rPr>
        <w:t>n : TGridItem</w:t>
      </w:r>
      <w:r w:rsidR="00D24364">
        <w:rPr>
          <w:rFonts w:ascii="Courier New" w:hAnsi="Courier New" w:cs="Courier New"/>
          <w:sz w:val="22"/>
        </w:rPr>
        <w:tab/>
      </w:r>
      <w:r w:rsidR="00D24364">
        <w:rPr>
          <w:rFonts w:ascii="Courier New" w:hAnsi="Courier New" w:cs="Courier New"/>
          <w:sz w:val="22"/>
        </w:rPr>
        <w:tab/>
      </w:r>
      <w:r w:rsidR="00D24364" w:rsidRPr="00740834">
        <w:rPr>
          <w:rFonts w:cstheme="minorHAnsi"/>
          <w:szCs w:val="24"/>
        </w:rPr>
        <w:t xml:space="preserve">This will be used to store whatever is to the top of the </w:t>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D24364" w:rsidRPr="00740834">
        <w:rPr>
          <w:rFonts w:cstheme="minorHAnsi"/>
          <w:szCs w:val="24"/>
        </w:rPr>
        <w:t>current node.</w:t>
      </w:r>
    </w:p>
    <w:p w14:paraId="62A78D87" w14:textId="359C1BA2" w:rsidR="004965F2" w:rsidRPr="00740834" w:rsidRDefault="00951C1A" w:rsidP="00740834">
      <w:pPr>
        <w:ind w:left="864"/>
        <w:rPr>
          <w:rFonts w:cstheme="minorHAnsi"/>
          <w:szCs w:val="24"/>
        </w:rPr>
      </w:pPr>
      <w:r>
        <w:rPr>
          <w:rFonts w:ascii="Courier New" w:hAnsi="Courier New" w:cs="Courier New"/>
          <w:sz w:val="22"/>
        </w:rPr>
        <w:t>bottomConnection : TGridItem</w:t>
      </w:r>
      <w:r w:rsidR="00D24364">
        <w:rPr>
          <w:rFonts w:cstheme="minorHAnsi"/>
          <w:sz w:val="22"/>
        </w:rPr>
        <w:tab/>
      </w:r>
      <w:r w:rsidR="00D24364" w:rsidRPr="00740834">
        <w:rPr>
          <w:rFonts w:cstheme="minorHAnsi"/>
          <w:szCs w:val="24"/>
        </w:rPr>
        <w:t xml:space="preserve">This will be used to store whatever is to the bottom of </w:t>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740834">
        <w:rPr>
          <w:rFonts w:cstheme="minorHAnsi"/>
          <w:szCs w:val="24"/>
        </w:rPr>
        <w:tab/>
      </w:r>
      <w:r w:rsidR="00D24364" w:rsidRPr="00740834">
        <w:rPr>
          <w:rFonts w:cstheme="minorHAnsi"/>
          <w:szCs w:val="24"/>
        </w:rPr>
        <w:t>the current node.</w:t>
      </w:r>
      <w:r w:rsidR="004965F2" w:rsidRPr="00740834">
        <w:rPr>
          <w:rFonts w:cstheme="minorHAnsi"/>
          <w:szCs w:val="24"/>
        </w:rPr>
        <w:t xml:space="preserve"> </w:t>
      </w:r>
    </w:p>
    <w:p w14:paraId="5822B427" w14:textId="77777777" w:rsidR="00D56BC7" w:rsidRDefault="00D56BC7" w:rsidP="004965F2">
      <w:pPr>
        <w:ind w:left="864"/>
      </w:pPr>
    </w:p>
    <w:p w14:paraId="1BED2402" w14:textId="2C01B252" w:rsidR="004965F2" w:rsidRDefault="004965F2" w:rsidP="004965F2">
      <w:pPr>
        <w:ind w:left="864"/>
      </w:pPr>
      <w:r>
        <w:t>It will run like this:</w:t>
      </w:r>
    </w:p>
    <w:p w14:paraId="3A183B97" w14:textId="46231817" w:rsidR="004965F2" w:rsidRDefault="004965F2" w:rsidP="00C85E63">
      <w:pPr>
        <w:pStyle w:val="ListParagraph"/>
        <w:numPr>
          <w:ilvl w:val="0"/>
          <w:numId w:val="12"/>
        </w:numPr>
      </w:pPr>
      <w:r>
        <w:t>Th</w:t>
      </w:r>
      <w:r w:rsidR="007B2E35">
        <w:t>e stack will be created.</w:t>
      </w:r>
    </w:p>
    <w:p w14:paraId="4B600638" w14:textId="571DA45D" w:rsidR="007B2E35" w:rsidRDefault="007B2E35" w:rsidP="00C85E63">
      <w:pPr>
        <w:pStyle w:val="ListParagraph"/>
        <w:numPr>
          <w:ilvl w:val="0"/>
          <w:numId w:val="12"/>
        </w:numPr>
      </w:pPr>
      <w:r>
        <w:t>The Root node will be added onto the stack.</w:t>
      </w:r>
    </w:p>
    <w:p w14:paraId="273768F1" w14:textId="66CDE778" w:rsidR="007B2E35" w:rsidRDefault="007B2E35" w:rsidP="00C85E63">
      <w:pPr>
        <w:pStyle w:val="ListParagraph"/>
        <w:numPr>
          <w:ilvl w:val="0"/>
          <w:numId w:val="12"/>
        </w:numPr>
      </w:pPr>
      <w:r>
        <w:t>Whilst there is sti</w:t>
      </w:r>
      <w:r w:rsidR="00CB7246">
        <w:t>ll something still in the stack and the item found hasn’t been found, do:</w:t>
      </w:r>
    </w:p>
    <w:p w14:paraId="084E336F" w14:textId="6A5584B3" w:rsidR="00F14290" w:rsidRDefault="00F14290" w:rsidP="00C85E63">
      <w:pPr>
        <w:pStyle w:val="ListParagraph"/>
        <w:numPr>
          <w:ilvl w:val="1"/>
          <w:numId w:val="12"/>
        </w:numPr>
      </w:pPr>
      <w:r>
        <w:t xml:space="preserve">Current </w:t>
      </w:r>
      <w:r w:rsidR="00381597">
        <w:t>Node becomes the grid item popped off the stack.</w:t>
      </w:r>
    </w:p>
    <w:p w14:paraId="75A081B5" w14:textId="7005119A" w:rsidR="00381597" w:rsidRDefault="00381597" w:rsidP="00C85E63">
      <w:pPr>
        <w:pStyle w:val="ListParagraph"/>
        <w:numPr>
          <w:ilvl w:val="1"/>
          <w:numId w:val="12"/>
        </w:numPr>
      </w:pPr>
      <w:r>
        <w:t>If the current</w:t>
      </w:r>
      <w:r w:rsidR="00FE2F2D">
        <w:t xml:space="preserve"> node</w:t>
      </w:r>
      <w:r>
        <w:t xml:space="preserve"> hasn’t been visited </w:t>
      </w:r>
      <w:r w:rsidR="00FE2F2D">
        <w:t>and it is not classed as a ‘closed’</w:t>
      </w:r>
      <w:r w:rsidR="009A63EF">
        <w:t xml:space="preserve"> node </w:t>
      </w:r>
      <w:r w:rsidR="00516A1B">
        <w:t>then.</w:t>
      </w:r>
    </w:p>
    <w:p w14:paraId="0D8137A3" w14:textId="68DA43C2" w:rsidR="00516A1B" w:rsidRDefault="00516A1B" w:rsidP="00C85E63">
      <w:pPr>
        <w:pStyle w:val="ListParagraph"/>
        <w:numPr>
          <w:ilvl w:val="1"/>
          <w:numId w:val="12"/>
        </w:numPr>
      </w:pPr>
      <w:r>
        <w:t xml:space="preserve">The current node becomes visited. </w:t>
      </w:r>
    </w:p>
    <w:p w14:paraId="18666662" w14:textId="540F8E76" w:rsidR="00516A1B" w:rsidRDefault="00516A1B" w:rsidP="00C85E63">
      <w:pPr>
        <w:pStyle w:val="ListParagraph"/>
        <w:numPr>
          <w:ilvl w:val="1"/>
          <w:numId w:val="12"/>
        </w:numPr>
      </w:pPr>
      <w:r>
        <w:t>If current node isn</w:t>
      </w:r>
      <w:r w:rsidR="005B1330">
        <w:t>’t the seeker and not the target then.</w:t>
      </w:r>
    </w:p>
    <w:p w14:paraId="73D92BE4" w14:textId="0DA4AD65" w:rsidR="005B1330" w:rsidRDefault="005B1330" w:rsidP="00C85E63">
      <w:pPr>
        <w:pStyle w:val="ListParagraph"/>
        <w:numPr>
          <w:ilvl w:val="1"/>
          <w:numId w:val="12"/>
        </w:numPr>
      </w:pPr>
      <w:r>
        <w:t>Set the current nodes image to a visited image.</w:t>
      </w:r>
    </w:p>
    <w:p w14:paraId="019CB59D" w14:textId="52A3D1DE" w:rsidR="001F4D92" w:rsidRDefault="001F4D92" w:rsidP="00C85E63">
      <w:pPr>
        <w:pStyle w:val="ListParagraph"/>
        <w:numPr>
          <w:ilvl w:val="1"/>
          <w:numId w:val="12"/>
        </w:numPr>
      </w:pPr>
      <w:r>
        <w:t>If the current node is the target then set item found as true.</w:t>
      </w:r>
    </w:p>
    <w:p w14:paraId="71B71ED1" w14:textId="7446CD1C" w:rsidR="00957439" w:rsidRDefault="00957439" w:rsidP="00C85E63">
      <w:pPr>
        <w:pStyle w:val="ListParagraph"/>
        <w:numPr>
          <w:ilvl w:val="1"/>
          <w:numId w:val="12"/>
        </w:numPr>
      </w:pPr>
      <w:r>
        <w:t>Set top bottom left and right connections to the connections in the current node.</w:t>
      </w:r>
    </w:p>
    <w:p w14:paraId="5B379232" w14:textId="66AA480F" w:rsidR="00957439" w:rsidRDefault="00957439" w:rsidP="00C85E63">
      <w:pPr>
        <w:pStyle w:val="ListParagraph"/>
        <w:numPr>
          <w:ilvl w:val="1"/>
          <w:numId w:val="12"/>
        </w:numPr>
      </w:pPr>
      <w:r>
        <w:t>If each connection is not visited and exists then add it to the stack.</w:t>
      </w:r>
    </w:p>
    <w:p w14:paraId="2D9B5B24" w14:textId="13446C63" w:rsidR="00957439" w:rsidRDefault="00957439" w:rsidP="00C85E63">
      <w:pPr>
        <w:pStyle w:val="ListParagraph"/>
        <w:numPr>
          <w:ilvl w:val="0"/>
          <w:numId w:val="12"/>
        </w:numPr>
      </w:pPr>
      <w:r>
        <w:t>End Procedure.</w:t>
      </w:r>
    </w:p>
    <w:p w14:paraId="42FEC84A" w14:textId="77777777" w:rsidR="00DE4E33" w:rsidRDefault="00DE4E33" w:rsidP="00DE4E33"/>
    <w:p w14:paraId="7538E55A" w14:textId="7CB59425" w:rsidR="00F2143B" w:rsidRDefault="00DE4E33" w:rsidP="00740834">
      <w:pPr>
        <w:ind w:left="864"/>
      </w:pPr>
      <w:r>
        <w:rPr>
          <w:noProof/>
          <w:lang w:eastAsia="en-GB"/>
        </w:rPr>
        <mc:AlternateContent>
          <mc:Choice Requires="wps">
            <w:drawing>
              <wp:anchor distT="0" distB="0" distL="114300" distR="114300" simplePos="0" relativeHeight="251709440" behindDoc="0" locked="0" layoutInCell="1" allowOverlap="1" wp14:anchorId="5D01533D" wp14:editId="76EA7B86">
                <wp:simplePos x="0" y="0"/>
                <wp:positionH relativeFrom="column">
                  <wp:posOffset>1085850</wp:posOffset>
                </wp:positionH>
                <wp:positionV relativeFrom="paragraph">
                  <wp:posOffset>1781175</wp:posOffset>
                </wp:positionV>
                <wp:extent cx="4981575" cy="635"/>
                <wp:effectExtent l="0" t="0" r="0" b="0"/>
                <wp:wrapSquare wrapText="bothSides"/>
                <wp:docPr id="3365" name="Text Box 3365"/>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11E24D8" w14:textId="78FB26A3" w:rsidR="000872F4" w:rsidRPr="00D1065F" w:rsidRDefault="000872F4" w:rsidP="00DE4E33">
                            <w:pPr>
                              <w:pStyle w:val="Caption"/>
                              <w:jc w:val="center"/>
                              <w:rPr>
                                <w:noProof/>
                                <w:sz w:val="24"/>
                              </w:rPr>
                            </w:pPr>
                            <w:r>
                              <w:t xml:space="preserve">Figure </w:t>
                            </w:r>
                            <w:r>
                              <w:fldChar w:fldCharType="begin"/>
                            </w:r>
                            <w:r>
                              <w:instrText xml:space="preserve"> SEQ Figure \* ARABIC </w:instrText>
                            </w:r>
                            <w:r>
                              <w:fldChar w:fldCharType="separate"/>
                            </w:r>
                            <w:r>
                              <w:rPr>
                                <w:noProof/>
                              </w:rPr>
                              <w:t>11</w:t>
                            </w:r>
                            <w:r>
                              <w:rPr>
                                <w:noProof/>
                              </w:rPr>
                              <w:fldChar w:fldCharType="end"/>
                            </w:r>
                            <w:r>
                              <w:t>: Graph and Grid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1533D" id="Text Box 3365" o:spid="_x0000_s1148" type="#_x0000_t202" style="position:absolute;left:0;text-align:left;margin-left:85.5pt;margin-top:140.25pt;width:392.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" stroked="f">
                <v:textbox style="mso-fit-shape-to-text:t" inset="0,0,0,0">
                  <w:txbxContent>
                    <w:p w14:paraId="511E24D8" w14:textId="78FB26A3" w:rsidR="000872F4" w:rsidRPr="00D1065F" w:rsidRDefault="000872F4" w:rsidP="00DE4E33">
                      <w:pPr>
                        <w:pStyle w:val="Caption"/>
                        <w:jc w:val="center"/>
                        <w:rPr>
                          <w:noProof/>
                          <w:sz w:val="24"/>
                        </w:rPr>
                      </w:pPr>
                      <w:r>
                        <w:t xml:space="preserve">Figure </w:t>
                      </w:r>
                      <w:r>
                        <w:fldChar w:fldCharType="begin"/>
                      </w:r>
                      <w:r>
                        <w:instrText xml:space="preserve"> SEQ Figure \* ARABIC </w:instrText>
                      </w:r>
                      <w:r>
                        <w:fldChar w:fldCharType="separate"/>
                      </w:r>
                      <w:r>
                        <w:rPr>
                          <w:noProof/>
                        </w:rPr>
                        <w:t>11</w:t>
                      </w:r>
                      <w:r>
                        <w:rPr>
                          <w:noProof/>
                        </w:rPr>
                        <w:fldChar w:fldCharType="end"/>
                      </w:r>
                      <w:r>
                        <w:t>: Graph and Grid Example</w:t>
                      </w:r>
                    </w:p>
                  </w:txbxContent>
                </v:textbox>
                <w10:wrap type="square"/>
              </v:shape>
            </w:pict>
          </mc:Fallback>
        </mc:AlternateContent>
      </w:r>
      <w:r>
        <w:rPr>
          <w:noProof/>
          <w:lang w:eastAsia="en-GB"/>
        </w:rPr>
        <mc:AlternateContent>
          <mc:Choice Requires="wpg">
            <w:drawing>
              <wp:anchor distT="0" distB="0" distL="114300" distR="114300" simplePos="0" relativeHeight="251707392" behindDoc="0" locked="0" layoutInCell="1" allowOverlap="1" wp14:anchorId="44E65A36" wp14:editId="1C91B0C7">
                <wp:simplePos x="0" y="0"/>
                <wp:positionH relativeFrom="column">
                  <wp:posOffset>1085850</wp:posOffset>
                </wp:positionH>
                <wp:positionV relativeFrom="paragraph">
                  <wp:posOffset>123825</wp:posOffset>
                </wp:positionV>
                <wp:extent cx="4981575" cy="1600200"/>
                <wp:effectExtent l="0" t="0" r="28575" b="19050"/>
                <wp:wrapSquare wrapText="bothSides"/>
                <wp:docPr id="3351" name="Group 3351"/>
                <wp:cNvGraphicFramePr/>
                <a:graphic xmlns:a="http://schemas.openxmlformats.org/drawingml/2006/main">
                  <a:graphicData uri="http://schemas.microsoft.com/office/word/2010/wordprocessingGroup">
                    <wpg:wgp>
                      <wpg:cNvGrpSpPr/>
                      <wpg:grpSpPr>
                        <a:xfrm>
                          <a:off x="0" y="0"/>
                          <a:ext cx="4981575" cy="1600200"/>
                          <a:chOff x="0" y="0"/>
                          <a:chExt cx="4981575" cy="1600200"/>
                        </a:xfrm>
                      </wpg:grpSpPr>
                      <wpg:grpSp>
                        <wpg:cNvPr id="3352" name="Group 3352"/>
                        <wpg:cNvGrpSpPr/>
                        <wpg:grpSpPr>
                          <a:xfrm>
                            <a:off x="0" y="0"/>
                            <a:ext cx="3067050" cy="1600200"/>
                            <a:chOff x="0" y="0"/>
                            <a:chExt cx="3067050" cy="1600200"/>
                          </a:xfrm>
                        </wpg:grpSpPr>
                        <wps:wsp>
                          <wps:cNvPr id="3353" name="Oval 3353"/>
                          <wps:cNvSpPr/>
                          <wps:spPr>
                            <a:xfrm>
                              <a:off x="1495425" y="0"/>
                              <a:ext cx="409575" cy="352425"/>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8A42B" w14:textId="77777777" w:rsidR="000872F4" w:rsidRPr="00BC2254" w:rsidRDefault="000872F4" w:rsidP="00DE4E33">
                                <w:pPr>
                                  <w:jc w:val="center"/>
                                  <w:rPr>
                                    <w:color w:val="000000" w:themeColor="text1"/>
                                  </w:rPr>
                                </w:pPr>
                                <w:r w:rsidRPr="00BC2254">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4" name="Oval 3354"/>
                          <wps:cNvSpPr/>
                          <wps:spPr>
                            <a:xfrm>
                              <a:off x="42862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B7F66" w14:textId="77777777" w:rsidR="000872F4" w:rsidRPr="00BC2254" w:rsidRDefault="000872F4" w:rsidP="00DE4E33">
                                <w:pPr>
                                  <w:jc w:val="center"/>
                                  <w:rPr>
                                    <w:color w:val="000000" w:themeColor="text1"/>
                                  </w:rPr>
                                </w:pPr>
                                <w:r>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5" name="Oval 3355"/>
                          <wps:cNvSpPr/>
                          <wps:spPr>
                            <a:xfrm>
                              <a:off x="1133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7CF78" w14:textId="77777777" w:rsidR="000872F4" w:rsidRPr="00BC2254" w:rsidRDefault="000872F4" w:rsidP="00DE4E33">
                                <w:pPr>
                                  <w:jc w:val="center"/>
                                  <w:rPr>
                                    <w:color w:val="000000" w:themeColor="text1"/>
                                  </w:rPr>
                                </w:pPr>
                                <w:r>
                                  <w:rPr>
                                    <w:color w:val="000000" w:themeColor="text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6" name="Oval 3356"/>
                          <wps:cNvSpPr/>
                          <wps:spPr>
                            <a:xfrm>
                              <a:off x="1885950" y="552450"/>
                              <a:ext cx="409575" cy="352425"/>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12404" w14:textId="77777777" w:rsidR="000872F4" w:rsidRPr="00BC2254" w:rsidRDefault="000872F4" w:rsidP="00DE4E33">
                                <w:pPr>
                                  <w:jc w:val="center"/>
                                  <w:rPr>
                                    <w:color w:val="000000" w:themeColor="text1"/>
                                  </w:rPr>
                                </w:pPr>
                                <w:r>
                                  <w:rPr>
                                    <w:color w:val="000000" w:themeColor="text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7" name="Oval 3357"/>
                          <wps:cNvSpPr/>
                          <wps:spPr>
                            <a:xfrm>
                              <a:off x="2657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B133" w14:textId="77777777" w:rsidR="000872F4" w:rsidRPr="00BC2254" w:rsidRDefault="000872F4" w:rsidP="00DE4E33">
                                <w:pPr>
                                  <w:jc w:val="center"/>
                                  <w:rPr>
                                    <w:color w:val="000000" w:themeColor="text1"/>
                                  </w:rPr>
                                </w:pPr>
                                <w:r>
                                  <w:rPr>
                                    <w:color w:val="000000" w:themeColor="text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8" name="Oval 3358"/>
                          <wps:cNvSpPr/>
                          <wps:spPr>
                            <a:xfrm>
                              <a:off x="0" y="1247775"/>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61392" w14:textId="77777777" w:rsidR="000872F4" w:rsidRPr="00BC2254" w:rsidRDefault="000872F4" w:rsidP="00DE4E33">
                                <w:pPr>
                                  <w:jc w:val="center"/>
                                  <w:rPr>
                                    <w:color w:val="000000" w:themeColor="text1"/>
                                  </w:rPr>
                                </w:pPr>
                                <w:r>
                                  <w:rPr>
                                    <w:color w:val="000000" w:themeColor="text1"/>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9" name="Straight Connector 3359"/>
                          <wps:cNvCnPr/>
                          <wps:spPr>
                            <a:xfrm flipH="1">
                              <a:off x="752475" y="266700"/>
                              <a:ext cx="752475"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0" name="Straight Connector 3360"/>
                          <wps:cNvCnPr/>
                          <wps:spPr>
                            <a:xfrm flipH="1">
                              <a:off x="1333500" y="323850"/>
                              <a:ext cx="24765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1" name="Straight Connector 3361"/>
                          <wps:cNvCnPr/>
                          <wps:spPr>
                            <a:xfrm>
                              <a:off x="1866900" y="342900"/>
                              <a:ext cx="1809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2" name="Straight Connector 3362"/>
                          <wps:cNvCnPr/>
                          <wps:spPr>
                            <a:xfrm>
                              <a:off x="1943100" y="190500"/>
                              <a:ext cx="838200"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3" name="Straight Connector 3363"/>
                          <wps:cNvCnPr/>
                          <wps:spPr>
                            <a:xfrm flipH="1">
                              <a:off x="228600" y="923925"/>
                              <a:ext cx="34290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64" name="Text Box 2"/>
                        <wps:cNvSpPr txBox="1">
                          <a:spLocks noChangeArrowheads="1"/>
                        </wps:cNvSpPr>
                        <wps:spPr bwMode="auto">
                          <a:xfrm>
                            <a:off x="3657600" y="0"/>
                            <a:ext cx="1323975" cy="1248410"/>
                          </a:xfrm>
                          <a:prstGeom prst="rect">
                            <a:avLst/>
                          </a:prstGeom>
                          <a:solidFill>
                            <a:srgbClr val="FFFFFF"/>
                          </a:solidFill>
                          <a:ln w="9525">
                            <a:solidFill>
                              <a:srgbClr val="000000"/>
                            </a:solidFill>
                            <a:miter lim="800000"/>
                            <a:headEnd/>
                            <a:tailEnd/>
                          </a:ln>
                        </wps:spPr>
                        <wps:txbx>
                          <w:txbxContent>
                            <w:p w14:paraId="521A3E47" w14:textId="77777777" w:rsidR="000872F4" w:rsidRDefault="000872F4" w:rsidP="00DE4E3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4CE526B9" w14:textId="77777777" w:rsidTr="00AF184F">
                                <w:trPr>
                                  <w:jc w:val="center"/>
                                </w:trPr>
                                <w:tc>
                                  <w:tcPr>
                                    <w:tcW w:w="458" w:type="dxa"/>
                                    <w:tcBorders>
                                      <w:right w:val="single" w:sz="4" w:space="0" w:color="auto"/>
                                    </w:tcBorders>
                                  </w:tcPr>
                                  <w:p w14:paraId="53D412C4"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09E0D567" w14:textId="77777777" w:rsidR="000872F4" w:rsidRDefault="000872F4" w:rsidP="00777EAB">
                                    <w:pPr>
                                      <w:jc w:val="center"/>
                                    </w:pPr>
                                    <w:r>
                                      <w:t>6</w:t>
                                    </w:r>
                                  </w:p>
                                </w:tc>
                                <w:tc>
                                  <w:tcPr>
                                    <w:tcW w:w="458" w:type="dxa"/>
                                    <w:tcBorders>
                                      <w:left w:val="single" w:sz="4" w:space="0" w:color="auto"/>
                                    </w:tcBorders>
                                  </w:tcPr>
                                  <w:p w14:paraId="11678EFC" w14:textId="77777777" w:rsidR="000872F4" w:rsidRDefault="000872F4" w:rsidP="00777EAB"/>
                                </w:tc>
                              </w:tr>
                              <w:tr w:rsidR="000872F4" w14:paraId="24D1EA2A" w14:textId="77777777" w:rsidTr="00AF184F">
                                <w:trPr>
                                  <w:jc w:val="center"/>
                                </w:trPr>
                                <w:tc>
                                  <w:tcPr>
                                    <w:tcW w:w="458" w:type="dxa"/>
                                    <w:tcBorders>
                                      <w:bottom w:val="single" w:sz="4" w:space="0" w:color="auto"/>
                                      <w:right w:val="single" w:sz="4" w:space="0" w:color="auto"/>
                                    </w:tcBorders>
                                  </w:tcPr>
                                  <w:p w14:paraId="0E0B647F"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661B1515" w14:textId="77777777" w:rsidR="000872F4" w:rsidRDefault="000872F4" w:rsidP="00777EAB">
                                    <w:pPr>
                                      <w:jc w:val="center"/>
                                    </w:pPr>
                                    <w:r>
                                      <w:t>2</w:t>
                                    </w:r>
                                  </w:p>
                                </w:tc>
                                <w:tc>
                                  <w:tcPr>
                                    <w:tcW w:w="458" w:type="dxa"/>
                                    <w:tcBorders>
                                      <w:left w:val="single" w:sz="4" w:space="0" w:color="auto"/>
                                      <w:bottom w:val="single" w:sz="4" w:space="0" w:color="auto"/>
                                    </w:tcBorders>
                                  </w:tcPr>
                                  <w:p w14:paraId="3804A244" w14:textId="77777777" w:rsidR="000872F4" w:rsidRDefault="000872F4" w:rsidP="00777EAB"/>
                                </w:tc>
                              </w:tr>
                              <w:tr w:rsidR="000872F4" w14:paraId="72A2E9DA"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24111078"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3DB1A2D0"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62BFC985" w14:textId="77777777" w:rsidR="000872F4" w:rsidRDefault="000872F4" w:rsidP="00777EAB">
                                    <w:r>
                                      <w:t>5</w:t>
                                    </w:r>
                                  </w:p>
                                </w:tc>
                              </w:tr>
                              <w:tr w:rsidR="000872F4" w14:paraId="09B46472" w14:textId="77777777" w:rsidTr="00777EAB">
                                <w:trPr>
                                  <w:jc w:val="center"/>
                                </w:trPr>
                                <w:tc>
                                  <w:tcPr>
                                    <w:tcW w:w="458" w:type="dxa"/>
                                    <w:tcBorders>
                                      <w:top w:val="single" w:sz="4" w:space="0" w:color="auto"/>
                                      <w:right w:val="single" w:sz="4" w:space="0" w:color="auto"/>
                                    </w:tcBorders>
                                  </w:tcPr>
                                  <w:p w14:paraId="6EF237AB"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5D4E957A" w14:textId="77777777" w:rsidR="000872F4" w:rsidRDefault="000872F4" w:rsidP="00777EAB">
                                    <w:pPr>
                                      <w:jc w:val="center"/>
                                    </w:pPr>
                                    <w:r>
                                      <w:t>4</w:t>
                                    </w:r>
                                  </w:p>
                                </w:tc>
                                <w:tc>
                                  <w:tcPr>
                                    <w:tcW w:w="458" w:type="dxa"/>
                                    <w:tcBorders>
                                      <w:top w:val="single" w:sz="4" w:space="0" w:color="auto"/>
                                      <w:left w:val="single" w:sz="4" w:space="0" w:color="auto"/>
                                    </w:tcBorders>
                                  </w:tcPr>
                                  <w:p w14:paraId="2AC95AFD" w14:textId="77777777" w:rsidR="000872F4" w:rsidRDefault="000872F4" w:rsidP="00777EAB"/>
                                </w:tc>
                              </w:tr>
                            </w:tbl>
                            <w:p w14:paraId="687E164B" w14:textId="77777777" w:rsidR="000872F4" w:rsidRDefault="000872F4" w:rsidP="00DE4E33"/>
                          </w:txbxContent>
                        </wps:txbx>
                        <wps:bodyPr rot="0" vert="horz" wrap="square" lIns="91440" tIns="45720" rIns="91440" bIns="45720" anchor="t" anchorCtr="0">
                          <a:spAutoFit/>
                        </wps:bodyPr>
                      </wps:wsp>
                    </wpg:wgp>
                  </a:graphicData>
                </a:graphic>
              </wp:anchor>
            </w:drawing>
          </mc:Choice>
          <mc:Fallback>
            <w:pict>
              <v:group w14:anchorId="44E65A36" id="Group 3351" o:spid="_x0000_s1149" style="position:absolute;left:0;text-align:left;margin-left:85.5pt;margin-top:9.75pt;width:392.25pt;height:126pt;z-index:251707392" coordsize="4981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">
                <v:group id="Group 3352" o:spid="_x0000_s1150" style="position:absolute;width:30670;height:16002" coordsize="30670,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">
                  <v:oval id="Oval 3353" o:spid="_x0000_s1151" style="position:absolute;left:1495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" fillcolor="#f79646 [3209]" strokecolor="black [3213]" strokeweight="2pt">
                    <v:textbox inset="0,0,0,0">
                      <w:txbxContent>
                        <w:p w14:paraId="2B38A42B" w14:textId="77777777" w:rsidR="000872F4" w:rsidRPr="00BC2254" w:rsidRDefault="000872F4" w:rsidP="00DE4E33">
                          <w:pPr>
                            <w:jc w:val="center"/>
                            <w:rPr>
                              <w:color w:val="000000" w:themeColor="text1"/>
                            </w:rPr>
                          </w:pPr>
                          <w:r w:rsidRPr="00BC2254">
                            <w:rPr>
                              <w:color w:val="000000" w:themeColor="text1"/>
                            </w:rPr>
                            <w:t>1</w:t>
                          </w:r>
                        </w:p>
                      </w:txbxContent>
                    </v:textbox>
                  </v:oval>
                  <v:oval id="Oval 3354" o:spid="_x0000_s1152" style="position:absolute;left:4286;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" filled="f" strokecolor="black [3213]" strokeweight="2pt">
                    <v:textbox inset="0,0,0,0">
                      <w:txbxContent>
                        <w:p w14:paraId="6B2B7F66" w14:textId="77777777" w:rsidR="000872F4" w:rsidRPr="00BC2254" w:rsidRDefault="000872F4" w:rsidP="00DE4E33">
                          <w:pPr>
                            <w:jc w:val="center"/>
                            <w:rPr>
                              <w:color w:val="000000" w:themeColor="text1"/>
                            </w:rPr>
                          </w:pPr>
                          <w:r>
                            <w:rPr>
                              <w:color w:val="000000" w:themeColor="text1"/>
                            </w:rPr>
                            <w:t>2</w:t>
                          </w:r>
                        </w:p>
                      </w:txbxContent>
                    </v:textbox>
                  </v:oval>
                  <v:oval id="Oval 3355" o:spid="_x0000_s1153" style="position:absolute;left:1133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" filled="f" strokecolor="black [3213]" strokeweight="2pt">
                    <v:textbox inset="0,0,0,0">
                      <w:txbxContent>
                        <w:p w14:paraId="2787CF78" w14:textId="77777777" w:rsidR="000872F4" w:rsidRPr="00BC2254" w:rsidRDefault="000872F4" w:rsidP="00DE4E33">
                          <w:pPr>
                            <w:jc w:val="center"/>
                            <w:rPr>
                              <w:color w:val="000000" w:themeColor="text1"/>
                            </w:rPr>
                          </w:pPr>
                          <w:r>
                            <w:rPr>
                              <w:color w:val="000000" w:themeColor="text1"/>
                            </w:rPr>
                            <w:t>3</w:t>
                          </w:r>
                        </w:p>
                      </w:txbxContent>
                    </v:textbox>
                  </v:oval>
                  <v:oval id="Oval 3356" o:spid="_x0000_s1154" style="position:absolute;left:18859;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" fillcolor="red" strokecolor="black [3213]" strokeweight="2pt">
                    <v:textbox inset="0,0,0,0">
                      <w:txbxContent>
                        <w:p w14:paraId="46B12404" w14:textId="77777777" w:rsidR="000872F4" w:rsidRPr="00BC2254" w:rsidRDefault="000872F4" w:rsidP="00DE4E33">
                          <w:pPr>
                            <w:jc w:val="center"/>
                            <w:rPr>
                              <w:color w:val="000000" w:themeColor="text1"/>
                            </w:rPr>
                          </w:pPr>
                          <w:r>
                            <w:rPr>
                              <w:color w:val="000000" w:themeColor="text1"/>
                            </w:rPr>
                            <w:t>4</w:t>
                          </w:r>
                        </w:p>
                      </w:txbxContent>
                    </v:textbox>
                  </v:oval>
                  <v:oval id="Oval 3357" o:spid="_x0000_s1155" style="position:absolute;left:2657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" filled="f" strokecolor="black [3213]" strokeweight="2pt">
                    <v:textbox inset="0,0,0,0">
                      <w:txbxContent>
                        <w:p w14:paraId="10B0B133" w14:textId="77777777" w:rsidR="000872F4" w:rsidRPr="00BC2254" w:rsidRDefault="000872F4" w:rsidP="00DE4E33">
                          <w:pPr>
                            <w:jc w:val="center"/>
                            <w:rPr>
                              <w:color w:val="000000" w:themeColor="text1"/>
                            </w:rPr>
                          </w:pPr>
                          <w:r>
                            <w:rPr>
                              <w:color w:val="000000" w:themeColor="text1"/>
                            </w:rPr>
                            <w:t>5</w:t>
                          </w:r>
                        </w:p>
                      </w:txbxContent>
                    </v:textbox>
                  </v:oval>
                  <v:oval id="Oval 3358" o:spid="_x0000_s1156" style="position:absolute;top:12477;width:4095;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" filled="f" strokecolor="black [3213]" strokeweight="2pt">
                    <v:textbox inset="0,0,0,0">
                      <w:txbxContent>
                        <w:p w14:paraId="14C61392" w14:textId="77777777" w:rsidR="000872F4" w:rsidRPr="00BC2254" w:rsidRDefault="000872F4" w:rsidP="00DE4E33">
                          <w:pPr>
                            <w:jc w:val="center"/>
                            <w:rPr>
                              <w:color w:val="000000" w:themeColor="text1"/>
                            </w:rPr>
                          </w:pPr>
                          <w:r>
                            <w:rPr>
                              <w:color w:val="000000" w:themeColor="text1"/>
                            </w:rPr>
                            <w:t>6</w:t>
                          </w:r>
                        </w:p>
                      </w:txbxContent>
                    </v:textbox>
                  </v:oval>
                  <v:line id="Straight Connector 3359" o:spid="_x0000_s1157" style="position:absolute;flip:x;visibility:visible;mso-wrap-style:square" from="7524,2667" to="15049,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" strokecolor="black [3213]"/>
                  <v:line id="Straight Connector 3360" o:spid="_x0000_s1158" style="position:absolute;flip:x;visibility:visible;mso-wrap-style:square" from="13335,3238" to="158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" strokecolor="black [3213]"/>
                  <v:line id="Straight Connector 3361" o:spid="_x0000_s1159" style="position:absolute;visibility:visible;mso-wrap-style:square" from="18669,3429" to="2047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" strokecolor="black [3213]"/>
                  <v:line id="Straight Connector 3362" o:spid="_x0000_s1160" style="position:absolute;visibility:visible;mso-wrap-style:square" from="19431,1905" to="278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" strokecolor="black [3213]"/>
                  <v:line id="Straight Connector 3363" o:spid="_x0000_s1161" style="position:absolute;flip:x;visibility:visible;mso-wrap-style:square" from="2286,9239" to="571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" strokecolor="black [3213]"/>
                </v:group>
                <v:shape id="_x0000_s1162" type="#_x0000_t202" style="position:absolute;left:36576;width:13239;height:1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">
                  <v:textbox style="mso-fit-shape-to-text:t">
                    <w:txbxContent>
                      <w:p w14:paraId="521A3E47" w14:textId="77777777" w:rsidR="000872F4" w:rsidRDefault="000872F4" w:rsidP="00DE4E3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4CE526B9" w14:textId="77777777" w:rsidTr="00AF184F">
                          <w:trPr>
                            <w:jc w:val="center"/>
                          </w:trPr>
                          <w:tc>
                            <w:tcPr>
                              <w:tcW w:w="458" w:type="dxa"/>
                              <w:tcBorders>
                                <w:right w:val="single" w:sz="4" w:space="0" w:color="auto"/>
                              </w:tcBorders>
                            </w:tcPr>
                            <w:p w14:paraId="53D412C4"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09E0D567" w14:textId="77777777" w:rsidR="000872F4" w:rsidRDefault="000872F4" w:rsidP="00777EAB">
                              <w:pPr>
                                <w:jc w:val="center"/>
                              </w:pPr>
                              <w:r>
                                <w:t>6</w:t>
                              </w:r>
                            </w:p>
                          </w:tc>
                          <w:tc>
                            <w:tcPr>
                              <w:tcW w:w="458" w:type="dxa"/>
                              <w:tcBorders>
                                <w:left w:val="single" w:sz="4" w:space="0" w:color="auto"/>
                              </w:tcBorders>
                            </w:tcPr>
                            <w:p w14:paraId="11678EFC" w14:textId="77777777" w:rsidR="000872F4" w:rsidRDefault="000872F4" w:rsidP="00777EAB"/>
                          </w:tc>
                        </w:tr>
                        <w:tr w:rsidR="000872F4" w14:paraId="24D1EA2A" w14:textId="77777777" w:rsidTr="00AF184F">
                          <w:trPr>
                            <w:jc w:val="center"/>
                          </w:trPr>
                          <w:tc>
                            <w:tcPr>
                              <w:tcW w:w="458" w:type="dxa"/>
                              <w:tcBorders>
                                <w:bottom w:val="single" w:sz="4" w:space="0" w:color="auto"/>
                                <w:right w:val="single" w:sz="4" w:space="0" w:color="auto"/>
                              </w:tcBorders>
                            </w:tcPr>
                            <w:p w14:paraId="0E0B647F"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661B1515" w14:textId="77777777" w:rsidR="000872F4" w:rsidRDefault="000872F4" w:rsidP="00777EAB">
                              <w:pPr>
                                <w:jc w:val="center"/>
                              </w:pPr>
                              <w:r>
                                <w:t>2</w:t>
                              </w:r>
                            </w:p>
                          </w:tc>
                          <w:tc>
                            <w:tcPr>
                              <w:tcW w:w="458" w:type="dxa"/>
                              <w:tcBorders>
                                <w:left w:val="single" w:sz="4" w:space="0" w:color="auto"/>
                                <w:bottom w:val="single" w:sz="4" w:space="0" w:color="auto"/>
                              </w:tcBorders>
                            </w:tcPr>
                            <w:p w14:paraId="3804A244" w14:textId="77777777" w:rsidR="000872F4" w:rsidRDefault="000872F4" w:rsidP="00777EAB"/>
                          </w:tc>
                        </w:tr>
                        <w:tr w:rsidR="000872F4" w14:paraId="72A2E9DA"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24111078"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3DB1A2D0"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62BFC985" w14:textId="77777777" w:rsidR="000872F4" w:rsidRDefault="000872F4" w:rsidP="00777EAB">
                              <w:r>
                                <w:t>5</w:t>
                              </w:r>
                            </w:p>
                          </w:tc>
                        </w:tr>
                        <w:tr w:rsidR="000872F4" w14:paraId="09B46472" w14:textId="77777777" w:rsidTr="00777EAB">
                          <w:trPr>
                            <w:jc w:val="center"/>
                          </w:trPr>
                          <w:tc>
                            <w:tcPr>
                              <w:tcW w:w="458" w:type="dxa"/>
                              <w:tcBorders>
                                <w:top w:val="single" w:sz="4" w:space="0" w:color="auto"/>
                                <w:right w:val="single" w:sz="4" w:space="0" w:color="auto"/>
                              </w:tcBorders>
                            </w:tcPr>
                            <w:p w14:paraId="6EF237AB"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5D4E957A" w14:textId="77777777" w:rsidR="000872F4" w:rsidRDefault="000872F4" w:rsidP="00777EAB">
                              <w:pPr>
                                <w:jc w:val="center"/>
                              </w:pPr>
                              <w:r>
                                <w:t>4</w:t>
                              </w:r>
                            </w:p>
                          </w:tc>
                          <w:tc>
                            <w:tcPr>
                              <w:tcW w:w="458" w:type="dxa"/>
                              <w:tcBorders>
                                <w:top w:val="single" w:sz="4" w:space="0" w:color="auto"/>
                                <w:left w:val="single" w:sz="4" w:space="0" w:color="auto"/>
                              </w:tcBorders>
                            </w:tcPr>
                            <w:p w14:paraId="2AC95AFD" w14:textId="77777777" w:rsidR="000872F4" w:rsidRDefault="000872F4" w:rsidP="00777EAB"/>
                          </w:tc>
                        </w:tr>
                      </w:tbl>
                      <w:p w14:paraId="687E164B" w14:textId="77777777" w:rsidR="000872F4" w:rsidRDefault="000872F4" w:rsidP="00DE4E33"/>
                    </w:txbxContent>
                  </v:textbox>
                </v:shape>
                <w10:wrap type="square"/>
              </v:group>
            </w:pict>
          </mc:Fallback>
        </mc:AlternateContent>
      </w:r>
    </w:p>
    <w:p w14:paraId="3117F404" w14:textId="77777777" w:rsidR="00DE4E33" w:rsidRDefault="00D24364" w:rsidP="00F2143B">
      <w:pPr>
        <w:rPr>
          <w:i/>
        </w:rPr>
      </w:pPr>
      <w:r>
        <w:rPr>
          <w:i/>
        </w:rPr>
        <w:tab/>
        <w:t xml:space="preserve">  </w:t>
      </w:r>
    </w:p>
    <w:p w14:paraId="73D36F1A" w14:textId="77777777" w:rsidR="00DE4E33" w:rsidRDefault="00DE4E33" w:rsidP="00F2143B">
      <w:pPr>
        <w:rPr>
          <w:i/>
        </w:rPr>
      </w:pPr>
    </w:p>
    <w:p w14:paraId="64145DF1" w14:textId="77777777" w:rsidR="00DE4E33" w:rsidRDefault="00DE4E33" w:rsidP="00F2143B">
      <w:pPr>
        <w:rPr>
          <w:i/>
        </w:rPr>
      </w:pPr>
    </w:p>
    <w:p w14:paraId="1C34B696" w14:textId="77777777" w:rsidR="00DE4E33" w:rsidRDefault="00DE4E33" w:rsidP="00F2143B">
      <w:pPr>
        <w:rPr>
          <w:i/>
        </w:rPr>
      </w:pPr>
    </w:p>
    <w:p w14:paraId="75429E29" w14:textId="77777777" w:rsidR="00DE4E33" w:rsidRDefault="00DE4E33" w:rsidP="00F2143B">
      <w:pPr>
        <w:rPr>
          <w:i/>
        </w:rPr>
      </w:pPr>
    </w:p>
    <w:p w14:paraId="33BE90A0" w14:textId="77777777" w:rsidR="00DE4E33" w:rsidRDefault="00DE4E33" w:rsidP="00F2143B">
      <w:pPr>
        <w:rPr>
          <w:i/>
        </w:rPr>
      </w:pPr>
    </w:p>
    <w:p w14:paraId="41A3639F" w14:textId="77777777" w:rsidR="00DE4E33" w:rsidRDefault="00DE4E33" w:rsidP="00F2143B">
      <w:pPr>
        <w:rPr>
          <w:i/>
        </w:rPr>
      </w:pPr>
    </w:p>
    <w:p w14:paraId="1027EF7A" w14:textId="77777777" w:rsidR="00DE4E33" w:rsidRDefault="00DE4E33" w:rsidP="00F2143B">
      <w:pPr>
        <w:rPr>
          <w:i/>
        </w:rPr>
      </w:pPr>
    </w:p>
    <w:p w14:paraId="23D2E606" w14:textId="77777777" w:rsidR="00DE4E33" w:rsidRDefault="00DE4E33" w:rsidP="00F2143B">
      <w:pPr>
        <w:rPr>
          <w:i/>
        </w:rPr>
      </w:pPr>
    </w:p>
    <w:p w14:paraId="2E939A35" w14:textId="77777777" w:rsidR="00DE4E33" w:rsidRDefault="00DE4E33" w:rsidP="00F2143B">
      <w:pPr>
        <w:rPr>
          <w:i/>
        </w:rPr>
      </w:pPr>
    </w:p>
    <w:p w14:paraId="36BF0C32" w14:textId="77777777" w:rsidR="00DE4E33" w:rsidRDefault="00DE4E33" w:rsidP="00F2143B">
      <w:pPr>
        <w:rPr>
          <w:i/>
        </w:rPr>
      </w:pPr>
    </w:p>
    <w:p w14:paraId="0B29863B" w14:textId="5FD4CF8D" w:rsidR="00DE4E33" w:rsidRDefault="00DE4E33" w:rsidP="00DE4E33">
      <w:pPr>
        <w:ind w:left="720"/>
      </w:pPr>
      <w:r>
        <w:t>Using the graph and grid above as an example the stack would work in this manner:</w:t>
      </w:r>
    </w:p>
    <w:p w14:paraId="530F408D" w14:textId="77777777" w:rsidR="00DE4E33" w:rsidRDefault="00DE4E33" w:rsidP="00DE4E33">
      <w:pPr>
        <w:ind w:left="720"/>
      </w:pPr>
    </w:p>
    <w:p w14:paraId="0B2C4721" w14:textId="1383607A" w:rsidR="00DE4E33" w:rsidRDefault="00DE4E33" w:rsidP="00DE4E33">
      <w:pPr>
        <w:pStyle w:val="ListParagraph"/>
        <w:numPr>
          <w:ilvl w:val="0"/>
          <w:numId w:val="29"/>
        </w:numPr>
      </w:pPr>
      <w:r>
        <w:t xml:space="preserve">The seeker (1) would be pushed onto the stack. </w:t>
      </w:r>
    </w:p>
    <w:p w14:paraId="671C037C" w14:textId="77777777" w:rsidR="0086374F" w:rsidRDefault="00DE4E33" w:rsidP="0086374F">
      <w:pPr>
        <w:pStyle w:val="ListParagraph"/>
        <w:numPr>
          <w:ilvl w:val="0"/>
          <w:numId w:val="29"/>
        </w:numPr>
      </w:pPr>
      <w:r>
        <w:t>Item found at this stage would be false</w:t>
      </w:r>
    </w:p>
    <w:p w14:paraId="039D0034" w14:textId="3C30124A" w:rsidR="00DE4E33" w:rsidRDefault="00DE4E33" w:rsidP="0086374F">
      <w:pPr>
        <w:pStyle w:val="ListParagraph"/>
        <w:numPr>
          <w:ilvl w:val="0"/>
          <w:numId w:val="29"/>
        </w:numPr>
      </w:pPr>
      <w:r>
        <w:t xml:space="preserve">Because the item found is false and the </w:t>
      </w:r>
      <w:r w:rsidR="0086374F">
        <w:t>stack</w:t>
      </w:r>
      <w:r>
        <w:t xml:space="preserve"> is not empty </w:t>
      </w:r>
      <w:r w:rsidR="0086374F">
        <w:t>the current node will become the popped node</w:t>
      </w:r>
      <w:r>
        <w:t xml:space="preserve">). </w:t>
      </w:r>
    </w:p>
    <w:p w14:paraId="1B3A7EEC" w14:textId="52422D3B" w:rsidR="0086374F" w:rsidRDefault="0086374F" w:rsidP="0086374F">
      <w:pPr>
        <w:pStyle w:val="ListParagraph"/>
        <w:numPr>
          <w:ilvl w:val="0"/>
          <w:numId w:val="29"/>
        </w:numPr>
      </w:pPr>
      <w:r>
        <w:lastRenderedPageBreak/>
        <w:t>If the node has not yet been visited and it is an open node then the node will be set to have been visited</w:t>
      </w:r>
    </w:p>
    <w:p w14:paraId="4FCE027B" w14:textId="573FEB5B" w:rsidR="0086374F" w:rsidRDefault="0086374F" w:rsidP="0086374F">
      <w:pPr>
        <w:pStyle w:val="ListParagraph"/>
        <w:numPr>
          <w:ilvl w:val="0"/>
          <w:numId w:val="29"/>
        </w:numPr>
      </w:pPr>
      <w:r>
        <w:t>If the node is the target then ItemFound becomes true</w:t>
      </w:r>
    </w:p>
    <w:p w14:paraId="4A34F346" w14:textId="49025784" w:rsidR="0086374F" w:rsidRPr="0086374F" w:rsidRDefault="0086374F" w:rsidP="0086374F">
      <w:pPr>
        <w:pStyle w:val="ListParagraph"/>
        <w:numPr>
          <w:ilvl w:val="0"/>
          <w:numId w:val="29"/>
        </w:numPr>
      </w:pPr>
      <w:r>
        <w:t>If the node is not the target then the right, left, top and bottom nodes connected to the popped node are added to the stack (if there are any). Steps 3 to 6 are repeated until the target has been found.</w:t>
      </w:r>
    </w:p>
    <w:p w14:paraId="4F519A5E" w14:textId="26A4B3F3" w:rsidR="00DE4E33" w:rsidRDefault="00DE4E33" w:rsidP="0086374F">
      <w:pPr>
        <w:pStyle w:val="ListParagraph"/>
        <w:numPr>
          <w:ilvl w:val="0"/>
          <w:numId w:val="29"/>
        </w:numPr>
      </w:pPr>
      <w:r>
        <w:t xml:space="preserve">The </w:t>
      </w:r>
      <w:r w:rsidR="0086374F">
        <w:t>stack</w:t>
      </w:r>
      <w:r>
        <w:t xml:space="preserve"> is then destroyed as it is no longer necessary.</w:t>
      </w:r>
    </w:p>
    <w:p w14:paraId="77759462" w14:textId="77777777" w:rsidR="00F210FB" w:rsidRDefault="00F210FB" w:rsidP="00F210FB"/>
    <w:p w14:paraId="393EA28E" w14:textId="68B99C56" w:rsidR="00F210FB" w:rsidRDefault="00F210FB" w:rsidP="00F210FB">
      <w:r>
        <w:t>This shows the stack in operation from the seeker to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
        <w:gridCol w:w="1940"/>
        <w:gridCol w:w="1946"/>
        <w:gridCol w:w="1940"/>
        <w:gridCol w:w="1831"/>
        <w:gridCol w:w="1831"/>
      </w:tblGrid>
      <w:tr w:rsidR="0086374F" w14:paraId="1E43D2D6" w14:textId="77777777" w:rsidTr="0086374F">
        <w:tc>
          <w:tcPr>
            <w:tcW w:w="29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D02CA" w14:textId="77777777" w:rsidR="0086374F" w:rsidRPr="00AE1181" w:rsidRDefault="0086374F" w:rsidP="00064C9C">
            <w:pPr>
              <w:jc w:val="center"/>
              <w:rPr>
                <w:b/>
              </w:rPr>
            </w:pPr>
            <w:r w:rsidRPr="00AE1181">
              <w:rPr>
                <w:b/>
              </w:rPr>
              <w:t>Pass 1</w:t>
            </w:r>
          </w:p>
        </w:tc>
        <w:tc>
          <w:tcPr>
            <w:tcW w:w="388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10846" w14:textId="77777777" w:rsidR="0086374F" w:rsidRPr="00AE1181" w:rsidRDefault="0086374F" w:rsidP="00064C9C">
            <w:pPr>
              <w:jc w:val="center"/>
              <w:rPr>
                <w:b/>
              </w:rPr>
            </w:pPr>
            <w:r w:rsidRPr="00AE1181">
              <w:rPr>
                <w:b/>
              </w:rPr>
              <w:t>Pass 2</w:t>
            </w:r>
          </w:p>
        </w:tc>
        <w:tc>
          <w:tcPr>
            <w:tcW w:w="36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7603E" w14:textId="77777777" w:rsidR="0086374F" w:rsidRPr="00AE1181" w:rsidRDefault="0086374F" w:rsidP="00064C9C">
            <w:pPr>
              <w:jc w:val="center"/>
              <w:rPr>
                <w:b/>
              </w:rPr>
            </w:pPr>
            <w:r w:rsidRPr="00AE1181">
              <w:rPr>
                <w:b/>
              </w:rPr>
              <w:t xml:space="preserve">Pass 3 </w:t>
            </w:r>
          </w:p>
        </w:tc>
      </w:tr>
      <w:tr w:rsidR="0086374F" w14:paraId="189CFA0D" w14:textId="77777777" w:rsidTr="0086374F">
        <w:trPr>
          <w:trHeight w:val="390"/>
        </w:trPr>
        <w:tc>
          <w:tcPr>
            <w:tcW w:w="96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2AFC2AF1" w14:textId="71B01A29" w:rsidR="0086374F" w:rsidRPr="003064AC" w:rsidRDefault="0086374F" w:rsidP="00064C9C">
            <w:pPr>
              <w:jc w:val="center"/>
              <w:rPr>
                <w:b/>
              </w:rPr>
            </w:pPr>
            <w:r>
              <w:rPr>
                <w:b/>
              </w:rPr>
              <w:t>Stack</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2708392B" w14:textId="77777777" w:rsidR="0086374F" w:rsidRPr="003064AC" w:rsidRDefault="0086374F" w:rsidP="00064C9C">
            <w:pPr>
              <w:jc w:val="center"/>
              <w:rPr>
                <w:b/>
              </w:rPr>
            </w:pPr>
            <w:r w:rsidRPr="003064AC">
              <w:rPr>
                <w:b/>
              </w:rPr>
              <w:t>Item Found</w:t>
            </w:r>
          </w:p>
        </w:tc>
        <w:tc>
          <w:tcPr>
            <w:tcW w:w="194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0185E364" w14:textId="3B529DD4" w:rsidR="0086374F" w:rsidRPr="003064AC" w:rsidRDefault="0086374F" w:rsidP="00064C9C">
            <w:pPr>
              <w:jc w:val="center"/>
              <w:rPr>
                <w:b/>
              </w:rPr>
            </w:pPr>
            <w:r>
              <w:rPr>
                <w:b/>
              </w:rPr>
              <w:t>Stack</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087132B9" w14:textId="77777777" w:rsidR="0086374F" w:rsidRPr="003064AC" w:rsidRDefault="0086374F" w:rsidP="00064C9C">
            <w:pPr>
              <w:jc w:val="center"/>
              <w:rPr>
                <w:b/>
              </w:rPr>
            </w:pPr>
            <w:r w:rsidRPr="003064AC">
              <w:rPr>
                <w:b/>
              </w:rPr>
              <w:t xml:space="preserve">Item Found </w:t>
            </w:r>
          </w:p>
        </w:tc>
        <w:tc>
          <w:tcPr>
            <w:tcW w:w="183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9B389F1" w14:textId="399AFDF3" w:rsidR="0086374F" w:rsidRPr="003064AC" w:rsidRDefault="0086374F" w:rsidP="00064C9C">
            <w:pPr>
              <w:jc w:val="center"/>
              <w:rPr>
                <w:b/>
              </w:rPr>
            </w:pPr>
            <w:r>
              <w:rPr>
                <w:b/>
              </w:rPr>
              <w:t>Stack</w:t>
            </w:r>
          </w:p>
        </w:tc>
        <w:tc>
          <w:tcPr>
            <w:tcW w:w="183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7BFEABB" w14:textId="77777777" w:rsidR="0086374F" w:rsidRPr="003064AC" w:rsidRDefault="0086374F" w:rsidP="00064C9C">
            <w:pPr>
              <w:jc w:val="center"/>
              <w:rPr>
                <w:b/>
              </w:rPr>
            </w:pPr>
            <w:r w:rsidRPr="003064AC">
              <w:rPr>
                <w:b/>
              </w:rPr>
              <w:t xml:space="preserve">Item Found </w:t>
            </w:r>
          </w:p>
        </w:tc>
      </w:tr>
      <w:tr w:rsidR="0086374F" w14:paraId="5C6667E3" w14:textId="77777777" w:rsidTr="0086374F">
        <w:tc>
          <w:tcPr>
            <w:tcW w:w="968" w:type="dxa"/>
            <w:tcBorders>
              <w:top w:val="single" w:sz="4" w:space="0" w:color="auto"/>
              <w:left w:val="single" w:sz="4" w:space="0" w:color="auto"/>
              <w:bottom w:val="single" w:sz="4" w:space="0" w:color="auto"/>
              <w:right w:val="single" w:sz="4" w:space="0" w:color="auto"/>
            </w:tcBorders>
          </w:tcPr>
          <w:p w14:paraId="593190C6" w14:textId="77777777" w:rsidR="0086374F" w:rsidRDefault="0086374F" w:rsidP="0086374F">
            <w:pPr>
              <w:jc w:val="center"/>
            </w:pPr>
            <w:r>
              <w:t>1</w:t>
            </w:r>
          </w:p>
        </w:tc>
        <w:tc>
          <w:tcPr>
            <w:tcW w:w="1940" w:type="dxa"/>
            <w:tcBorders>
              <w:top w:val="single" w:sz="4" w:space="0" w:color="auto"/>
              <w:left w:val="single" w:sz="4" w:space="0" w:color="auto"/>
              <w:bottom w:val="single" w:sz="4" w:space="0" w:color="auto"/>
              <w:right w:val="single" w:sz="4" w:space="0" w:color="auto"/>
            </w:tcBorders>
          </w:tcPr>
          <w:p w14:paraId="5D8BE3C7" w14:textId="77777777" w:rsidR="0086374F" w:rsidRDefault="0086374F" w:rsidP="0086374F">
            <w:pPr>
              <w:jc w:val="center"/>
            </w:pPr>
            <w:r>
              <w:t>False</w:t>
            </w:r>
          </w:p>
        </w:tc>
        <w:tc>
          <w:tcPr>
            <w:tcW w:w="1946" w:type="dxa"/>
            <w:tcBorders>
              <w:top w:val="single" w:sz="4" w:space="0" w:color="auto"/>
              <w:left w:val="single" w:sz="4" w:space="0" w:color="auto"/>
              <w:bottom w:val="single" w:sz="4" w:space="0" w:color="auto"/>
              <w:right w:val="single" w:sz="4" w:space="0" w:color="auto"/>
            </w:tcBorders>
          </w:tcPr>
          <w:p w14:paraId="5AAE400E" w14:textId="4DFDB5CB" w:rsidR="0086374F" w:rsidRPr="0086374F" w:rsidRDefault="0086374F" w:rsidP="0086374F">
            <w:pPr>
              <w:jc w:val="center"/>
            </w:pPr>
            <w:r w:rsidRPr="0086374F">
              <w:rPr>
                <w:strike/>
                <w:color w:val="FF0000"/>
              </w:rPr>
              <w:t>1</w:t>
            </w:r>
          </w:p>
        </w:tc>
        <w:tc>
          <w:tcPr>
            <w:tcW w:w="1940" w:type="dxa"/>
            <w:tcBorders>
              <w:top w:val="single" w:sz="4" w:space="0" w:color="auto"/>
              <w:left w:val="single" w:sz="4" w:space="0" w:color="auto"/>
              <w:bottom w:val="single" w:sz="4" w:space="0" w:color="auto"/>
              <w:right w:val="single" w:sz="4" w:space="0" w:color="auto"/>
            </w:tcBorders>
          </w:tcPr>
          <w:p w14:paraId="69DC2F1A" w14:textId="77777777" w:rsidR="0086374F" w:rsidRDefault="0086374F" w:rsidP="0086374F">
            <w:pPr>
              <w:jc w:val="center"/>
            </w:pPr>
            <w:r>
              <w:t>False</w:t>
            </w:r>
          </w:p>
        </w:tc>
        <w:tc>
          <w:tcPr>
            <w:tcW w:w="1831" w:type="dxa"/>
            <w:tcBorders>
              <w:top w:val="single" w:sz="4" w:space="0" w:color="auto"/>
              <w:left w:val="single" w:sz="4" w:space="0" w:color="auto"/>
              <w:bottom w:val="single" w:sz="4" w:space="0" w:color="auto"/>
              <w:right w:val="single" w:sz="4" w:space="0" w:color="auto"/>
            </w:tcBorders>
          </w:tcPr>
          <w:p w14:paraId="3F07E65E" w14:textId="5CAF3A45" w:rsidR="0086374F" w:rsidRDefault="0086374F" w:rsidP="0086374F">
            <w:pPr>
              <w:jc w:val="center"/>
            </w:pPr>
            <w:r w:rsidRPr="0086374F">
              <w:rPr>
                <w:strike/>
                <w:color w:val="FF0000"/>
              </w:rPr>
              <w:t>1</w:t>
            </w:r>
          </w:p>
        </w:tc>
        <w:tc>
          <w:tcPr>
            <w:tcW w:w="1831" w:type="dxa"/>
            <w:tcBorders>
              <w:top w:val="single" w:sz="4" w:space="0" w:color="auto"/>
              <w:left w:val="single" w:sz="4" w:space="0" w:color="auto"/>
              <w:bottom w:val="single" w:sz="4" w:space="0" w:color="auto"/>
              <w:right w:val="single" w:sz="4" w:space="0" w:color="auto"/>
            </w:tcBorders>
          </w:tcPr>
          <w:p w14:paraId="2D1D6989" w14:textId="77777777" w:rsidR="0086374F" w:rsidRDefault="0086374F" w:rsidP="0086374F">
            <w:pPr>
              <w:jc w:val="center"/>
            </w:pPr>
            <w:r>
              <w:t>False</w:t>
            </w:r>
          </w:p>
        </w:tc>
      </w:tr>
      <w:tr w:rsidR="0086374F" w14:paraId="2B66C9E1" w14:textId="77777777" w:rsidTr="0086374F">
        <w:tc>
          <w:tcPr>
            <w:tcW w:w="968" w:type="dxa"/>
            <w:tcBorders>
              <w:top w:val="single" w:sz="4" w:space="0" w:color="auto"/>
              <w:right w:val="single" w:sz="4" w:space="0" w:color="auto"/>
            </w:tcBorders>
          </w:tcPr>
          <w:p w14:paraId="5FAC555E" w14:textId="77777777" w:rsidR="0086374F" w:rsidRDefault="0086374F" w:rsidP="0086374F">
            <w:pPr>
              <w:jc w:val="center"/>
            </w:pPr>
          </w:p>
        </w:tc>
        <w:tc>
          <w:tcPr>
            <w:tcW w:w="1940" w:type="dxa"/>
            <w:tcBorders>
              <w:top w:val="single" w:sz="4" w:space="0" w:color="auto"/>
              <w:left w:val="single" w:sz="4" w:space="0" w:color="auto"/>
              <w:bottom w:val="single" w:sz="4" w:space="0" w:color="auto"/>
              <w:right w:val="single" w:sz="4" w:space="0" w:color="auto"/>
            </w:tcBorders>
          </w:tcPr>
          <w:p w14:paraId="7153D22F" w14:textId="548CF5BB" w:rsidR="0086374F" w:rsidRDefault="0086374F" w:rsidP="0086374F">
            <w:pPr>
              <w:jc w:val="center"/>
            </w:pPr>
            <w:r>
              <w:t>Popped Node</w:t>
            </w:r>
          </w:p>
        </w:tc>
        <w:tc>
          <w:tcPr>
            <w:tcW w:w="1946" w:type="dxa"/>
            <w:tcBorders>
              <w:top w:val="single" w:sz="4" w:space="0" w:color="auto"/>
              <w:left w:val="single" w:sz="4" w:space="0" w:color="auto"/>
              <w:bottom w:val="single" w:sz="4" w:space="0" w:color="auto"/>
              <w:right w:val="single" w:sz="4" w:space="0" w:color="auto"/>
            </w:tcBorders>
          </w:tcPr>
          <w:p w14:paraId="37B34983" w14:textId="75C92F78" w:rsidR="0086374F" w:rsidRDefault="0086374F" w:rsidP="0086374F">
            <w:pPr>
              <w:jc w:val="center"/>
            </w:pPr>
            <w:r>
              <w:t>5</w:t>
            </w:r>
          </w:p>
        </w:tc>
        <w:tc>
          <w:tcPr>
            <w:tcW w:w="1940" w:type="dxa"/>
            <w:tcBorders>
              <w:top w:val="single" w:sz="4" w:space="0" w:color="auto"/>
              <w:left w:val="single" w:sz="4" w:space="0" w:color="auto"/>
              <w:bottom w:val="single" w:sz="4" w:space="0" w:color="auto"/>
              <w:right w:val="single" w:sz="4" w:space="0" w:color="auto"/>
            </w:tcBorders>
          </w:tcPr>
          <w:p w14:paraId="74180AEA" w14:textId="6311C96D" w:rsidR="0086374F" w:rsidRDefault="0086374F" w:rsidP="0086374F">
            <w:pPr>
              <w:jc w:val="center"/>
            </w:pPr>
            <w:r>
              <w:t>Popped Node</w:t>
            </w:r>
          </w:p>
        </w:tc>
        <w:tc>
          <w:tcPr>
            <w:tcW w:w="1831" w:type="dxa"/>
            <w:tcBorders>
              <w:top w:val="single" w:sz="4" w:space="0" w:color="auto"/>
              <w:left w:val="single" w:sz="4" w:space="0" w:color="auto"/>
              <w:bottom w:val="single" w:sz="4" w:space="0" w:color="auto"/>
              <w:right w:val="single" w:sz="4" w:space="0" w:color="auto"/>
            </w:tcBorders>
          </w:tcPr>
          <w:p w14:paraId="5967BB87" w14:textId="495B4D3F" w:rsidR="0086374F" w:rsidRDefault="0086374F" w:rsidP="0086374F">
            <w:pPr>
              <w:jc w:val="center"/>
            </w:pPr>
            <w:r>
              <w:t>5</w:t>
            </w:r>
          </w:p>
        </w:tc>
        <w:tc>
          <w:tcPr>
            <w:tcW w:w="1831" w:type="dxa"/>
            <w:tcBorders>
              <w:top w:val="single" w:sz="4" w:space="0" w:color="auto"/>
              <w:left w:val="single" w:sz="4" w:space="0" w:color="auto"/>
              <w:bottom w:val="single" w:sz="4" w:space="0" w:color="auto"/>
              <w:right w:val="single" w:sz="4" w:space="0" w:color="auto"/>
            </w:tcBorders>
          </w:tcPr>
          <w:p w14:paraId="7B920215" w14:textId="34527DDB" w:rsidR="0086374F" w:rsidRDefault="0086374F" w:rsidP="0086374F">
            <w:pPr>
              <w:jc w:val="center"/>
            </w:pPr>
            <w:r>
              <w:t>Popped Node</w:t>
            </w:r>
          </w:p>
        </w:tc>
      </w:tr>
      <w:tr w:rsidR="0086374F" w14:paraId="3D2BDADE" w14:textId="77777777" w:rsidTr="0086374F">
        <w:tc>
          <w:tcPr>
            <w:tcW w:w="968" w:type="dxa"/>
            <w:tcBorders>
              <w:right w:val="single" w:sz="4" w:space="0" w:color="auto"/>
            </w:tcBorders>
          </w:tcPr>
          <w:p w14:paraId="215B8618" w14:textId="77777777" w:rsidR="0086374F" w:rsidRDefault="0086374F" w:rsidP="0086374F">
            <w:pPr>
              <w:jc w:val="center"/>
            </w:pPr>
          </w:p>
        </w:tc>
        <w:tc>
          <w:tcPr>
            <w:tcW w:w="1940" w:type="dxa"/>
            <w:tcBorders>
              <w:top w:val="single" w:sz="4" w:space="0" w:color="auto"/>
              <w:left w:val="single" w:sz="4" w:space="0" w:color="auto"/>
              <w:bottom w:val="single" w:sz="4" w:space="0" w:color="auto"/>
              <w:right w:val="single" w:sz="4" w:space="0" w:color="auto"/>
            </w:tcBorders>
          </w:tcPr>
          <w:p w14:paraId="4F3419E3" w14:textId="00499989" w:rsidR="0086374F" w:rsidRDefault="0086374F" w:rsidP="0086374F">
            <w:pPr>
              <w:jc w:val="center"/>
            </w:pPr>
            <w:r>
              <w:t>-</w:t>
            </w:r>
          </w:p>
        </w:tc>
        <w:tc>
          <w:tcPr>
            <w:tcW w:w="1946" w:type="dxa"/>
            <w:tcBorders>
              <w:top w:val="single" w:sz="4" w:space="0" w:color="auto"/>
              <w:left w:val="single" w:sz="4" w:space="0" w:color="auto"/>
              <w:bottom w:val="single" w:sz="4" w:space="0" w:color="auto"/>
              <w:right w:val="single" w:sz="4" w:space="0" w:color="auto"/>
            </w:tcBorders>
          </w:tcPr>
          <w:p w14:paraId="1CD20B22" w14:textId="242C4C3A" w:rsidR="0086374F" w:rsidRDefault="0086374F" w:rsidP="0086374F">
            <w:pPr>
              <w:jc w:val="center"/>
            </w:pPr>
            <w:r>
              <w:t>4</w:t>
            </w:r>
          </w:p>
        </w:tc>
        <w:tc>
          <w:tcPr>
            <w:tcW w:w="1940" w:type="dxa"/>
            <w:tcBorders>
              <w:top w:val="single" w:sz="4" w:space="0" w:color="auto"/>
              <w:left w:val="single" w:sz="4" w:space="0" w:color="auto"/>
              <w:bottom w:val="single" w:sz="4" w:space="0" w:color="auto"/>
              <w:right w:val="single" w:sz="4" w:space="0" w:color="auto"/>
            </w:tcBorders>
          </w:tcPr>
          <w:p w14:paraId="4101DFE2" w14:textId="1CAB9FE2" w:rsidR="0086374F" w:rsidRDefault="0086374F" w:rsidP="0086374F">
            <w:pPr>
              <w:jc w:val="center"/>
            </w:pPr>
            <w:r>
              <w:t>1</w:t>
            </w:r>
          </w:p>
        </w:tc>
        <w:tc>
          <w:tcPr>
            <w:tcW w:w="1831" w:type="dxa"/>
            <w:tcBorders>
              <w:top w:val="single" w:sz="4" w:space="0" w:color="auto"/>
              <w:left w:val="single" w:sz="4" w:space="0" w:color="auto"/>
              <w:bottom w:val="single" w:sz="4" w:space="0" w:color="auto"/>
              <w:right w:val="single" w:sz="4" w:space="0" w:color="auto"/>
            </w:tcBorders>
          </w:tcPr>
          <w:p w14:paraId="7FF6B458" w14:textId="4EAF3E1B" w:rsidR="0086374F" w:rsidRDefault="0086374F" w:rsidP="0086374F">
            <w:pPr>
              <w:jc w:val="center"/>
            </w:pPr>
            <w:r>
              <w:t>4</w:t>
            </w:r>
          </w:p>
        </w:tc>
        <w:tc>
          <w:tcPr>
            <w:tcW w:w="1831" w:type="dxa"/>
            <w:tcBorders>
              <w:top w:val="single" w:sz="4" w:space="0" w:color="auto"/>
              <w:left w:val="single" w:sz="4" w:space="0" w:color="auto"/>
              <w:bottom w:val="single" w:sz="4" w:space="0" w:color="auto"/>
              <w:right w:val="single" w:sz="4" w:space="0" w:color="auto"/>
            </w:tcBorders>
          </w:tcPr>
          <w:p w14:paraId="36718C9B" w14:textId="2B1F38B6" w:rsidR="0086374F" w:rsidRDefault="0086374F" w:rsidP="0086374F">
            <w:pPr>
              <w:jc w:val="center"/>
            </w:pPr>
            <w:r>
              <w:t>2</w:t>
            </w:r>
          </w:p>
        </w:tc>
      </w:tr>
      <w:tr w:rsidR="0086374F" w14:paraId="5142C45C" w14:textId="77777777" w:rsidTr="0086374F">
        <w:tc>
          <w:tcPr>
            <w:tcW w:w="968" w:type="dxa"/>
          </w:tcPr>
          <w:p w14:paraId="56785834" w14:textId="77777777" w:rsidR="0086374F" w:rsidRDefault="0086374F" w:rsidP="0086374F">
            <w:pPr>
              <w:jc w:val="center"/>
            </w:pPr>
          </w:p>
        </w:tc>
        <w:tc>
          <w:tcPr>
            <w:tcW w:w="1940" w:type="dxa"/>
            <w:tcBorders>
              <w:top w:val="single" w:sz="4" w:space="0" w:color="auto"/>
              <w:right w:val="single" w:sz="4" w:space="0" w:color="auto"/>
            </w:tcBorders>
          </w:tcPr>
          <w:p w14:paraId="61DCAFC2" w14:textId="77777777" w:rsidR="0086374F" w:rsidRDefault="0086374F" w:rsidP="0086374F">
            <w:pPr>
              <w:jc w:val="center"/>
            </w:pPr>
          </w:p>
        </w:tc>
        <w:tc>
          <w:tcPr>
            <w:tcW w:w="1946" w:type="dxa"/>
            <w:tcBorders>
              <w:top w:val="single" w:sz="4" w:space="0" w:color="auto"/>
              <w:left w:val="single" w:sz="4" w:space="0" w:color="auto"/>
              <w:bottom w:val="single" w:sz="4" w:space="0" w:color="auto"/>
              <w:right w:val="single" w:sz="4" w:space="0" w:color="auto"/>
            </w:tcBorders>
          </w:tcPr>
          <w:p w14:paraId="6A4FA2C1" w14:textId="3486EE03" w:rsidR="0086374F" w:rsidRDefault="0086374F" w:rsidP="0086374F">
            <w:pPr>
              <w:jc w:val="center"/>
            </w:pPr>
            <w:r>
              <w:t>3</w:t>
            </w:r>
          </w:p>
        </w:tc>
        <w:tc>
          <w:tcPr>
            <w:tcW w:w="1940" w:type="dxa"/>
            <w:tcBorders>
              <w:top w:val="single" w:sz="4" w:space="0" w:color="auto"/>
              <w:left w:val="single" w:sz="4" w:space="0" w:color="auto"/>
              <w:right w:val="single" w:sz="4" w:space="0" w:color="auto"/>
            </w:tcBorders>
          </w:tcPr>
          <w:p w14:paraId="0C23BAEE" w14:textId="77777777" w:rsidR="0086374F" w:rsidRDefault="0086374F" w:rsidP="0086374F">
            <w:pPr>
              <w:jc w:val="center"/>
            </w:pPr>
          </w:p>
        </w:tc>
        <w:tc>
          <w:tcPr>
            <w:tcW w:w="1831" w:type="dxa"/>
            <w:tcBorders>
              <w:top w:val="single" w:sz="4" w:space="0" w:color="auto"/>
              <w:left w:val="single" w:sz="4" w:space="0" w:color="auto"/>
              <w:bottom w:val="single" w:sz="4" w:space="0" w:color="auto"/>
              <w:right w:val="single" w:sz="4" w:space="0" w:color="auto"/>
            </w:tcBorders>
          </w:tcPr>
          <w:p w14:paraId="51C6F6C1" w14:textId="33EE71F1" w:rsidR="0086374F" w:rsidRDefault="0086374F" w:rsidP="0086374F">
            <w:pPr>
              <w:jc w:val="center"/>
            </w:pPr>
            <w:r>
              <w:t>3</w:t>
            </w:r>
          </w:p>
        </w:tc>
        <w:tc>
          <w:tcPr>
            <w:tcW w:w="1831" w:type="dxa"/>
            <w:tcBorders>
              <w:top w:val="single" w:sz="4" w:space="0" w:color="auto"/>
              <w:left w:val="single" w:sz="4" w:space="0" w:color="auto"/>
            </w:tcBorders>
          </w:tcPr>
          <w:p w14:paraId="58F53017" w14:textId="77777777" w:rsidR="0086374F" w:rsidRDefault="0086374F" w:rsidP="0086374F">
            <w:pPr>
              <w:jc w:val="center"/>
            </w:pPr>
          </w:p>
        </w:tc>
      </w:tr>
      <w:tr w:rsidR="0086374F" w14:paraId="2D2C8BFF" w14:textId="77777777" w:rsidTr="00064C9C">
        <w:tc>
          <w:tcPr>
            <w:tcW w:w="968" w:type="dxa"/>
          </w:tcPr>
          <w:p w14:paraId="0973EDBE" w14:textId="77777777" w:rsidR="0086374F" w:rsidRDefault="0086374F" w:rsidP="0086374F">
            <w:pPr>
              <w:jc w:val="center"/>
            </w:pPr>
          </w:p>
        </w:tc>
        <w:tc>
          <w:tcPr>
            <w:tcW w:w="1940" w:type="dxa"/>
            <w:tcBorders>
              <w:right w:val="single" w:sz="4" w:space="0" w:color="auto"/>
            </w:tcBorders>
          </w:tcPr>
          <w:p w14:paraId="3F745037" w14:textId="77777777" w:rsidR="0086374F" w:rsidRDefault="0086374F" w:rsidP="0086374F">
            <w:pPr>
              <w:jc w:val="center"/>
            </w:pPr>
          </w:p>
        </w:tc>
        <w:tc>
          <w:tcPr>
            <w:tcW w:w="1946" w:type="dxa"/>
            <w:tcBorders>
              <w:top w:val="single" w:sz="4" w:space="0" w:color="auto"/>
              <w:left w:val="single" w:sz="4" w:space="0" w:color="auto"/>
              <w:bottom w:val="single" w:sz="4" w:space="0" w:color="auto"/>
              <w:right w:val="single" w:sz="4" w:space="0" w:color="auto"/>
            </w:tcBorders>
          </w:tcPr>
          <w:p w14:paraId="6C361EAD" w14:textId="3F14C3FF" w:rsidR="0086374F" w:rsidRDefault="0086374F" w:rsidP="0086374F">
            <w:pPr>
              <w:jc w:val="center"/>
            </w:pPr>
            <w:r>
              <w:t>2</w:t>
            </w:r>
          </w:p>
        </w:tc>
        <w:tc>
          <w:tcPr>
            <w:tcW w:w="1940" w:type="dxa"/>
            <w:tcBorders>
              <w:left w:val="single" w:sz="4" w:space="0" w:color="auto"/>
              <w:right w:val="single" w:sz="4" w:space="0" w:color="auto"/>
            </w:tcBorders>
          </w:tcPr>
          <w:p w14:paraId="7343C4BC" w14:textId="77777777" w:rsidR="0086374F" w:rsidRDefault="0086374F" w:rsidP="0086374F">
            <w:pPr>
              <w:jc w:val="center"/>
            </w:pPr>
          </w:p>
        </w:tc>
        <w:tc>
          <w:tcPr>
            <w:tcW w:w="1831" w:type="dxa"/>
            <w:tcBorders>
              <w:top w:val="single" w:sz="4" w:space="0" w:color="auto"/>
              <w:left w:val="single" w:sz="4" w:space="0" w:color="auto"/>
              <w:bottom w:val="single" w:sz="4" w:space="0" w:color="auto"/>
              <w:right w:val="single" w:sz="4" w:space="0" w:color="auto"/>
            </w:tcBorders>
          </w:tcPr>
          <w:p w14:paraId="09DF6419" w14:textId="5D96061D" w:rsidR="0086374F" w:rsidRDefault="0086374F" w:rsidP="0086374F">
            <w:pPr>
              <w:jc w:val="center"/>
            </w:pPr>
            <w:r w:rsidRPr="0086374F">
              <w:rPr>
                <w:strike/>
                <w:color w:val="FF0000"/>
              </w:rPr>
              <w:t>2</w:t>
            </w:r>
          </w:p>
        </w:tc>
        <w:tc>
          <w:tcPr>
            <w:tcW w:w="1831" w:type="dxa"/>
            <w:tcBorders>
              <w:left w:val="single" w:sz="4" w:space="0" w:color="auto"/>
            </w:tcBorders>
          </w:tcPr>
          <w:p w14:paraId="5A0FDA0A" w14:textId="77777777" w:rsidR="0086374F" w:rsidRDefault="0086374F" w:rsidP="0086374F">
            <w:pPr>
              <w:jc w:val="center"/>
            </w:pPr>
          </w:p>
        </w:tc>
      </w:tr>
      <w:tr w:rsidR="0086374F" w14:paraId="788FAFCA" w14:textId="77777777" w:rsidTr="0086374F">
        <w:tc>
          <w:tcPr>
            <w:tcW w:w="968" w:type="dxa"/>
            <w:tcBorders>
              <w:bottom w:val="single" w:sz="4" w:space="0" w:color="auto"/>
            </w:tcBorders>
          </w:tcPr>
          <w:p w14:paraId="210391BA" w14:textId="77777777" w:rsidR="0086374F" w:rsidRDefault="0086374F" w:rsidP="0086374F">
            <w:pPr>
              <w:jc w:val="center"/>
            </w:pPr>
          </w:p>
        </w:tc>
        <w:tc>
          <w:tcPr>
            <w:tcW w:w="1940" w:type="dxa"/>
            <w:tcBorders>
              <w:bottom w:val="single" w:sz="4" w:space="0" w:color="auto"/>
            </w:tcBorders>
          </w:tcPr>
          <w:p w14:paraId="20FA491D" w14:textId="77777777" w:rsidR="0086374F" w:rsidRDefault="0086374F" w:rsidP="0086374F">
            <w:pPr>
              <w:jc w:val="center"/>
            </w:pPr>
          </w:p>
        </w:tc>
        <w:tc>
          <w:tcPr>
            <w:tcW w:w="1946" w:type="dxa"/>
            <w:tcBorders>
              <w:top w:val="single" w:sz="4" w:space="0" w:color="auto"/>
              <w:bottom w:val="single" w:sz="4" w:space="0" w:color="auto"/>
            </w:tcBorders>
          </w:tcPr>
          <w:p w14:paraId="3CD3AE62" w14:textId="77777777" w:rsidR="0086374F" w:rsidRDefault="0086374F" w:rsidP="0086374F">
            <w:pPr>
              <w:jc w:val="center"/>
            </w:pPr>
          </w:p>
        </w:tc>
        <w:tc>
          <w:tcPr>
            <w:tcW w:w="1940" w:type="dxa"/>
            <w:tcBorders>
              <w:bottom w:val="single" w:sz="4" w:space="0" w:color="auto"/>
              <w:right w:val="single" w:sz="4" w:space="0" w:color="auto"/>
            </w:tcBorders>
          </w:tcPr>
          <w:p w14:paraId="1FD5BF11" w14:textId="77777777" w:rsidR="0086374F" w:rsidRDefault="0086374F" w:rsidP="0086374F">
            <w:pPr>
              <w:jc w:val="center"/>
            </w:pPr>
          </w:p>
        </w:tc>
        <w:tc>
          <w:tcPr>
            <w:tcW w:w="1831" w:type="dxa"/>
            <w:tcBorders>
              <w:top w:val="single" w:sz="4" w:space="0" w:color="auto"/>
              <w:left w:val="single" w:sz="4" w:space="0" w:color="auto"/>
              <w:bottom w:val="single" w:sz="4" w:space="0" w:color="auto"/>
              <w:right w:val="single" w:sz="4" w:space="0" w:color="auto"/>
            </w:tcBorders>
          </w:tcPr>
          <w:p w14:paraId="660FC45E" w14:textId="1F03E9A8" w:rsidR="0086374F" w:rsidRDefault="0086374F" w:rsidP="0086374F">
            <w:pPr>
              <w:jc w:val="center"/>
            </w:pPr>
            <w:r>
              <w:t>6</w:t>
            </w:r>
          </w:p>
        </w:tc>
        <w:tc>
          <w:tcPr>
            <w:tcW w:w="1831" w:type="dxa"/>
            <w:tcBorders>
              <w:left w:val="single" w:sz="4" w:space="0" w:color="auto"/>
              <w:bottom w:val="single" w:sz="4" w:space="0" w:color="auto"/>
            </w:tcBorders>
          </w:tcPr>
          <w:p w14:paraId="05ED3826" w14:textId="77777777" w:rsidR="0086374F" w:rsidRDefault="0086374F" w:rsidP="0086374F">
            <w:pPr>
              <w:jc w:val="center"/>
            </w:pPr>
          </w:p>
        </w:tc>
      </w:tr>
      <w:tr w:rsidR="0086374F" w14:paraId="1710A5E9" w14:textId="77777777" w:rsidTr="0086374F">
        <w:tc>
          <w:tcPr>
            <w:tcW w:w="290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7DC1B" w14:textId="77777777" w:rsidR="0086374F" w:rsidRDefault="0086374F" w:rsidP="0086374F">
            <w:pPr>
              <w:jc w:val="center"/>
            </w:pPr>
            <w:r>
              <w:rPr>
                <w:b/>
              </w:rPr>
              <w:t>Pass 4</w:t>
            </w:r>
          </w:p>
        </w:tc>
        <w:tc>
          <w:tcPr>
            <w:tcW w:w="388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A3DE3D" w14:textId="77777777" w:rsidR="0086374F" w:rsidRDefault="0086374F" w:rsidP="0086374F">
            <w:pPr>
              <w:jc w:val="center"/>
            </w:pPr>
            <w:r w:rsidRPr="00AE1181">
              <w:rPr>
                <w:b/>
              </w:rPr>
              <w:t>P</w:t>
            </w:r>
            <w:r>
              <w:rPr>
                <w:b/>
              </w:rPr>
              <w:t>ass 5</w:t>
            </w:r>
          </w:p>
        </w:tc>
        <w:tc>
          <w:tcPr>
            <w:tcW w:w="36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B33D8" w14:textId="3E5DA55D" w:rsidR="0086374F" w:rsidRDefault="0086374F" w:rsidP="0086374F">
            <w:pPr>
              <w:jc w:val="center"/>
            </w:pPr>
            <w:r w:rsidRPr="0086374F">
              <w:rPr>
                <w:b/>
              </w:rPr>
              <w:t>Pass</w:t>
            </w:r>
            <w:r>
              <w:rPr>
                <w:b/>
              </w:rPr>
              <w:t xml:space="preserve"> 6</w:t>
            </w:r>
          </w:p>
        </w:tc>
      </w:tr>
      <w:tr w:rsidR="0086374F" w14:paraId="5F58F1B1" w14:textId="77777777" w:rsidTr="0086374F">
        <w:tc>
          <w:tcPr>
            <w:tcW w:w="968"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4B99736" w14:textId="17FC8D74" w:rsidR="0086374F" w:rsidRPr="003064AC" w:rsidRDefault="0086374F" w:rsidP="0086374F">
            <w:pPr>
              <w:jc w:val="center"/>
              <w:rPr>
                <w:b/>
              </w:rPr>
            </w:pPr>
            <w:r>
              <w:rPr>
                <w:b/>
              </w:rPr>
              <w:t>Stack</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0EEADBF8" w14:textId="77777777" w:rsidR="0086374F" w:rsidRPr="003064AC" w:rsidRDefault="0086374F" w:rsidP="0086374F">
            <w:pPr>
              <w:jc w:val="center"/>
              <w:rPr>
                <w:b/>
              </w:rPr>
            </w:pPr>
            <w:r w:rsidRPr="003064AC">
              <w:rPr>
                <w:b/>
              </w:rPr>
              <w:t>Item Found</w:t>
            </w:r>
          </w:p>
        </w:tc>
        <w:tc>
          <w:tcPr>
            <w:tcW w:w="194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63057B8E" w14:textId="01F94C03" w:rsidR="0086374F" w:rsidRPr="003064AC" w:rsidRDefault="0086374F" w:rsidP="0086374F">
            <w:pPr>
              <w:jc w:val="center"/>
              <w:rPr>
                <w:b/>
              </w:rPr>
            </w:pPr>
            <w:r>
              <w:rPr>
                <w:b/>
              </w:rPr>
              <w:t>Stack</w:t>
            </w:r>
          </w:p>
        </w:tc>
        <w:tc>
          <w:tcPr>
            <w:tcW w:w="194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6461D4D8" w14:textId="301B49B7" w:rsidR="0086374F" w:rsidRPr="003064AC" w:rsidRDefault="0086374F" w:rsidP="0086374F">
            <w:pPr>
              <w:jc w:val="center"/>
              <w:rPr>
                <w:b/>
              </w:rPr>
            </w:pPr>
            <w:r w:rsidRPr="003064AC">
              <w:rPr>
                <w:b/>
              </w:rPr>
              <w:t xml:space="preserve">Item Found </w:t>
            </w:r>
          </w:p>
        </w:tc>
        <w:tc>
          <w:tcPr>
            <w:tcW w:w="183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182F4FA4" w14:textId="4D9F36F2" w:rsidR="0086374F" w:rsidRDefault="0086374F" w:rsidP="0086374F">
            <w:pPr>
              <w:jc w:val="center"/>
            </w:pPr>
            <w:r>
              <w:rPr>
                <w:b/>
              </w:rPr>
              <w:t>Stack</w:t>
            </w:r>
          </w:p>
        </w:tc>
        <w:tc>
          <w:tcPr>
            <w:tcW w:w="1831"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6A0F1301" w14:textId="0F24F2CB" w:rsidR="0086374F" w:rsidRDefault="0086374F" w:rsidP="0086374F">
            <w:pPr>
              <w:jc w:val="center"/>
            </w:pPr>
            <w:r w:rsidRPr="003064AC">
              <w:rPr>
                <w:b/>
              </w:rPr>
              <w:t xml:space="preserve">Item Found </w:t>
            </w:r>
          </w:p>
        </w:tc>
      </w:tr>
      <w:tr w:rsidR="0086374F" w14:paraId="1CC79947" w14:textId="77777777" w:rsidTr="0086374F">
        <w:tc>
          <w:tcPr>
            <w:tcW w:w="968" w:type="dxa"/>
            <w:tcBorders>
              <w:top w:val="single" w:sz="4" w:space="0" w:color="auto"/>
              <w:left w:val="single" w:sz="4" w:space="0" w:color="auto"/>
              <w:bottom w:val="single" w:sz="4" w:space="0" w:color="auto"/>
              <w:right w:val="single" w:sz="4" w:space="0" w:color="auto"/>
            </w:tcBorders>
          </w:tcPr>
          <w:p w14:paraId="723CF574" w14:textId="7A555E6A" w:rsidR="0086374F" w:rsidRDefault="0086374F" w:rsidP="0086374F">
            <w:pPr>
              <w:jc w:val="center"/>
            </w:pPr>
            <w:r w:rsidRPr="0086374F">
              <w:rPr>
                <w:strike/>
                <w:color w:val="FF0000"/>
              </w:rPr>
              <w:t>1</w:t>
            </w:r>
          </w:p>
        </w:tc>
        <w:tc>
          <w:tcPr>
            <w:tcW w:w="1940" w:type="dxa"/>
            <w:tcBorders>
              <w:top w:val="single" w:sz="4" w:space="0" w:color="auto"/>
              <w:left w:val="single" w:sz="4" w:space="0" w:color="auto"/>
              <w:bottom w:val="single" w:sz="4" w:space="0" w:color="auto"/>
              <w:right w:val="single" w:sz="4" w:space="0" w:color="auto"/>
            </w:tcBorders>
          </w:tcPr>
          <w:p w14:paraId="27A16166" w14:textId="3813F5E7" w:rsidR="0086374F" w:rsidRDefault="0086374F" w:rsidP="0086374F">
            <w:pPr>
              <w:jc w:val="center"/>
            </w:pPr>
            <w:r>
              <w:t>False</w:t>
            </w:r>
          </w:p>
        </w:tc>
        <w:tc>
          <w:tcPr>
            <w:tcW w:w="1946" w:type="dxa"/>
            <w:tcBorders>
              <w:top w:val="single" w:sz="4" w:space="0" w:color="auto"/>
              <w:left w:val="single" w:sz="4" w:space="0" w:color="auto"/>
              <w:bottom w:val="single" w:sz="4" w:space="0" w:color="auto"/>
              <w:right w:val="single" w:sz="4" w:space="0" w:color="auto"/>
            </w:tcBorders>
          </w:tcPr>
          <w:p w14:paraId="75223C13" w14:textId="50E0A375" w:rsidR="0086374F" w:rsidRDefault="0086374F" w:rsidP="0086374F">
            <w:pPr>
              <w:jc w:val="center"/>
            </w:pPr>
            <w:r w:rsidRPr="0086374F">
              <w:rPr>
                <w:strike/>
                <w:color w:val="FF0000"/>
              </w:rPr>
              <w:t>1</w:t>
            </w:r>
          </w:p>
        </w:tc>
        <w:tc>
          <w:tcPr>
            <w:tcW w:w="1940" w:type="dxa"/>
            <w:tcBorders>
              <w:top w:val="single" w:sz="4" w:space="0" w:color="auto"/>
              <w:left w:val="single" w:sz="4" w:space="0" w:color="auto"/>
              <w:bottom w:val="single" w:sz="4" w:space="0" w:color="auto"/>
              <w:right w:val="single" w:sz="4" w:space="0" w:color="auto"/>
            </w:tcBorders>
          </w:tcPr>
          <w:p w14:paraId="3D67A3AE" w14:textId="6DA2F3EC" w:rsidR="0086374F" w:rsidRDefault="0086374F" w:rsidP="0086374F">
            <w:pPr>
              <w:jc w:val="center"/>
            </w:pPr>
            <w:r>
              <w:t>False</w:t>
            </w:r>
          </w:p>
        </w:tc>
        <w:tc>
          <w:tcPr>
            <w:tcW w:w="1831" w:type="dxa"/>
            <w:tcBorders>
              <w:top w:val="single" w:sz="4" w:space="0" w:color="auto"/>
              <w:left w:val="single" w:sz="4" w:space="0" w:color="auto"/>
              <w:bottom w:val="single" w:sz="4" w:space="0" w:color="auto"/>
              <w:right w:val="single" w:sz="4" w:space="0" w:color="auto"/>
            </w:tcBorders>
          </w:tcPr>
          <w:p w14:paraId="4BFF30F0" w14:textId="700BB827" w:rsidR="0086374F" w:rsidRDefault="0086374F" w:rsidP="0086374F">
            <w:pPr>
              <w:jc w:val="center"/>
            </w:pPr>
            <w:r w:rsidRPr="0086374F">
              <w:rPr>
                <w:strike/>
                <w:color w:val="FF0000"/>
              </w:rPr>
              <w:t>1</w:t>
            </w:r>
          </w:p>
        </w:tc>
        <w:tc>
          <w:tcPr>
            <w:tcW w:w="1831" w:type="dxa"/>
            <w:tcBorders>
              <w:top w:val="single" w:sz="4" w:space="0" w:color="auto"/>
              <w:left w:val="single" w:sz="4" w:space="0" w:color="auto"/>
              <w:bottom w:val="single" w:sz="4" w:space="0" w:color="auto"/>
              <w:right w:val="single" w:sz="4" w:space="0" w:color="auto"/>
            </w:tcBorders>
          </w:tcPr>
          <w:p w14:paraId="18054227" w14:textId="52EE46F1" w:rsidR="0086374F" w:rsidRDefault="0086374F" w:rsidP="0086374F">
            <w:pPr>
              <w:jc w:val="center"/>
            </w:pPr>
            <w:r>
              <w:t>True</w:t>
            </w:r>
          </w:p>
        </w:tc>
      </w:tr>
      <w:tr w:rsidR="0086374F" w14:paraId="5A1708CB" w14:textId="77777777" w:rsidTr="0086374F">
        <w:tc>
          <w:tcPr>
            <w:tcW w:w="968" w:type="dxa"/>
            <w:tcBorders>
              <w:top w:val="single" w:sz="4" w:space="0" w:color="auto"/>
              <w:left w:val="single" w:sz="4" w:space="0" w:color="auto"/>
              <w:bottom w:val="single" w:sz="4" w:space="0" w:color="auto"/>
              <w:right w:val="single" w:sz="4" w:space="0" w:color="auto"/>
            </w:tcBorders>
          </w:tcPr>
          <w:p w14:paraId="304FFABB" w14:textId="70CD803F" w:rsidR="0086374F" w:rsidRDefault="0086374F" w:rsidP="0086374F">
            <w:pPr>
              <w:jc w:val="center"/>
            </w:pPr>
            <w:r>
              <w:t>5</w:t>
            </w:r>
          </w:p>
        </w:tc>
        <w:tc>
          <w:tcPr>
            <w:tcW w:w="1940" w:type="dxa"/>
            <w:tcBorders>
              <w:top w:val="single" w:sz="4" w:space="0" w:color="auto"/>
              <w:left w:val="single" w:sz="4" w:space="0" w:color="auto"/>
              <w:bottom w:val="single" w:sz="4" w:space="0" w:color="auto"/>
              <w:right w:val="single" w:sz="4" w:space="0" w:color="auto"/>
            </w:tcBorders>
          </w:tcPr>
          <w:p w14:paraId="0752ABC8" w14:textId="16BDEF38" w:rsidR="0086374F" w:rsidRDefault="0086374F" w:rsidP="0086374F">
            <w:pPr>
              <w:jc w:val="center"/>
            </w:pPr>
            <w:r>
              <w:t>Popped Node</w:t>
            </w:r>
          </w:p>
        </w:tc>
        <w:tc>
          <w:tcPr>
            <w:tcW w:w="1946" w:type="dxa"/>
            <w:tcBorders>
              <w:top w:val="single" w:sz="4" w:space="0" w:color="auto"/>
              <w:left w:val="single" w:sz="4" w:space="0" w:color="auto"/>
              <w:bottom w:val="single" w:sz="4" w:space="0" w:color="auto"/>
              <w:right w:val="single" w:sz="4" w:space="0" w:color="auto"/>
            </w:tcBorders>
          </w:tcPr>
          <w:p w14:paraId="0994D4F4" w14:textId="575E8EBA" w:rsidR="0086374F" w:rsidRDefault="0086374F" w:rsidP="0086374F">
            <w:pPr>
              <w:jc w:val="center"/>
            </w:pPr>
            <w:r>
              <w:t>5</w:t>
            </w:r>
          </w:p>
        </w:tc>
        <w:tc>
          <w:tcPr>
            <w:tcW w:w="1940" w:type="dxa"/>
            <w:tcBorders>
              <w:top w:val="single" w:sz="4" w:space="0" w:color="auto"/>
              <w:left w:val="single" w:sz="4" w:space="0" w:color="auto"/>
              <w:bottom w:val="single" w:sz="4" w:space="0" w:color="auto"/>
              <w:right w:val="single" w:sz="4" w:space="0" w:color="auto"/>
            </w:tcBorders>
          </w:tcPr>
          <w:p w14:paraId="2DBA3815" w14:textId="5ED5DC4A" w:rsidR="0086374F" w:rsidRDefault="0086374F" w:rsidP="0086374F">
            <w:pPr>
              <w:jc w:val="center"/>
            </w:pPr>
            <w:r>
              <w:t>Popped Node</w:t>
            </w:r>
          </w:p>
        </w:tc>
        <w:tc>
          <w:tcPr>
            <w:tcW w:w="1831" w:type="dxa"/>
            <w:tcBorders>
              <w:top w:val="single" w:sz="4" w:space="0" w:color="auto"/>
              <w:left w:val="single" w:sz="4" w:space="0" w:color="auto"/>
              <w:bottom w:val="single" w:sz="4" w:space="0" w:color="auto"/>
              <w:right w:val="single" w:sz="4" w:space="0" w:color="auto"/>
            </w:tcBorders>
          </w:tcPr>
          <w:p w14:paraId="5C06543F" w14:textId="0CA4B2FF" w:rsidR="0086374F" w:rsidRDefault="0086374F" w:rsidP="0086374F">
            <w:pPr>
              <w:jc w:val="center"/>
            </w:pPr>
            <w:r>
              <w:t>5</w:t>
            </w:r>
          </w:p>
        </w:tc>
        <w:tc>
          <w:tcPr>
            <w:tcW w:w="1831" w:type="dxa"/>
            <w:tcBorders>
              <w:top w:val="single" w:sz="4" w:space="0" w:color="auto"/>
              <w:left w:val="single" w:sz="4" w:space="0" w:color="auto"/>
              <w:bottom w:val="single" w:sz="4" w:space="0" w:color="auto"/>
              <w:right w:val="single" w:sz="4" w:space="0" w:color="auto"/>
            </w:tcBorders>
          </w:tcPr>
          <w:p w14:paraId="79DACDD3" w14:textId="1BAC19DD" w:rsidR="0086374F" w:rsidRDefault="0086374F" w:rsidP="0086374F">
            <w:pPr>
              <w:jc w:val="center"/>
            </w:pPr>
            <w:r>
              <w:t>Popped Node</w:t>
            </w:r>
          </w:p>
        </w:tc>
      </w:tr>
      <w:tr w:rsidR="0086374F" w14:paraId="658C7222" w14:textId="77777777" w:rsidTr="0086374F">
        <w:tc>
          <w:tcPr>
            <w:tcW w:w="968" w:type="dxa"/>
            <w:tcBorders>
              <w:top w:val="single" w:sz="4" w:space="0" w:color="auto"/>
              <w:left w:val="single" w:sz="4" w:space="0" w:color="auto"/>
              <w:bottom w:val="single" w:sz="4" w:space="0" w:color="auto"/>
              <w:right w:val="single" w:sz="4" w:space="0" w:color="auto"/>
            </w:tcBorders>
          </w:tcPr>
          <w:p w14:paraId="40B93860" w14:textId="0F8EF46A" w:rsidR="0086374F" w:rsidRPr="00AE1181" w:rsidRDefault="0086374F" w:rsidP="0086374F">
            <w:pPr>
              <w:jc w:val="center"/>
              <w:rPr>
                <w:strike/>
                <w:color w:val="FF0000"/>
              </w:rPr>
            </w:pPr>
            <w:r>
              <w:t>4</w:t>
            </w:r>
          </w:p>
        </w:tc>
        <w:tc>
          <w:tcPr>
            <w:tcW w:w="1940" w:type="dxa"/>
            <w:tcBorders>
              <w:top w:val="single" w:sz="4" w:space="0" w:color="auto"/>
              <w:left w:val="single" w:sz="4" w:space="0" w:color="auto"/>
              <w:bottom w:val="single" w:sz="4" w:space="0" w:color="auto"/>
              <w:right w:val="single" w:sz="4" w:space="0" w:color="auto"/>
            </w:tcBorders>
          </w:tcPr>
          <w:p w14:paraId="1CB4928B" w14:textId="48037A07" w:rsidR="0086374F" w:rsidRDefault="0086374F" w:rsidP="0086374F">
            <w:pPr>
              <w:jc w:val="center"/>
            </w:pPr>
            <w:r>
              <w:t>6</w:t>
            </w:r>
          </w:p>
        </w:tc>
        <w:tc>
          <w:tcPr>
            <w:tcW w:w="1946" w:type="dxa"/>
            <w:tcBorders>
              <w:top w:val="single" w:sz="4" w:space="0" w:color="auto"/>
              <w:left w:val="single" w:sz="4" w:space="0" w:color="auto"/>
              <w:bottom w:val="single" w:sz="4" w:space="0" w:color="auto"/>
              <w:right w:val="single" w:sz="4" w:space="0" w:color="auto"/>
            </w:tcBorders>
          </w:tcPr>
          <w:p w14:paraId="5666A5E7" w14:textId="7F20C7BF" w:rsidR="0086374F" w:rsidRDefault="0086374F" w:rsidP="0086374F">
            <w:pPr>
              <w:jc w:val="center"/>
            </w:pPr>
            <w:r>
              <w:t>4</w:t>
            </w:r>
          </w:p>
        </w:tc>
        <w:tc>
          <w:tcPr>
            <w:tcW w:w="1940" w:type="dxa"/>
            <w:tcBorders>
              <w:top w:val="single" w:sz="4" w:space="0" w:color="auto"/>
              <w:left w:val="single" w:sz="4" w:space="0" w:color="auto"/>
              <w:bottom w:val="single" w:sz="4" w:space="0" w:color="auto"/>
              <w:right w:val="single" w:sz="4" w:space="0" w:color="auto"/>
            </w:tcBorders>
          </w:tcPr>
          <w:p w14:paraId="3AF76CBB" w14:textId="202DBB17" w:rsidR="0086374F" w:rsidRDefault="0086374F" w:rsidP="0086374F">
            <w:pPr>
              <w:jc w:val="center"/>
            </w:pPr>
            <w:r>
              <w:t>3</w:t>
            </w:r>
          </w:p>
        </w:tc>
        <w:tc>
          <w:tcPr>
            <w:tcW w:w="1831" w:type="dxa"/>
            <w:tcBorders>
              <w:top w:val="single" w:sz="4" w:space="0" w:color="auto"/>
              <w:left w:val="single" w:sz="4" w:space="0" w:color="auto"/>
              <w:bottom w:val="single" w:sz="4" w:space="0" w:color="auto"/>
              <w:right w:val="single" w:sz="4" w:space="0" w:color="auto"/>
            </w:tcBorders>
          </w:tcPr>
          <w:p w14:paraId="4113054B" w14:textId="257399CF" w:rsidR="0086374F" w:rsidRPr="0086374F" w:rsidRDefault="0086374F" w:rsidP="0086374F">
            <w:pPr>
              <w:jc w:val="center"/>
              <w:rPr>
                <w:strike/>
                <w:color w:val="FF0000"/>
              </w:rPr>
            </w:pPr>
            <w:r w:rsidRPr="0086374F">
              <w:rPr>
                <w:strike/>
                <w:color w:val="FF0000"/>
              </w:rPr>
              <w:t>4</w:t>
            </w:r>
          </w:p>
        </w:tc>
        <w:tc>
          <w:tcPr>
            <w:tcW w:w="1831" w:type="dxa"/>
            <w:tcBorders>
              <w:top w:val="single" w:sz="4" w:space="0" w:color="auto"/>
              <w:left w:val="single" w:sz="4" w:space="0" w:color="auto"/>
              <w:bottom w:val="single" w:sz="4" w:space="0" w:color="auto"/>
              <w:right w:val="single" w:sz="4" w:space="0" w:color="auto"/>
            </w:tcBorders>
          </w:tcPr>
          <w:p w14:paraId="11BEF367" w14:textId="437FF525" w:rsidR="0086374F" w:rsidRDefault="0086374F" w:rsidP="0086374F">
            <w:pPr>
              <w:jc w:val="center"/>
            </w:pPr>
            <w:r>
              <w:t>4</w:t>
            </w:r>
          </w:p>
        </w:tc>
      </w:tr>
      <w:tr w:rsidR="0086374F" w14:paraId="51A53F9F" w14:textId="77777777" w:rsidTr="0086374F">
        <w:tc>
          <w:tcPr>
            <w:tcW w:w="968" w:type="dxa"/>
            <w:tcBorders>
              <w:top w:val="single" w:sz="4" w:space="0" w:color="auto"/>
              <w:left w:val="single" w:sz="4" w:space="0" w:color="auto"/>
              <w:bottom w:val="single" w:sz="4" w:space="0" w:color="auto"/>
              <w:right w:val="single" w:sz="4" w:space="0" w:color="auto"/>
            </w:tcBorders>
          </w:tcPr>
          <w:p w14:paraId="580379A3" w14:textId="004AE7C4" w:rsidR="0086374F" w:rsidRDefault="0086374F" w:rsidP="0086374F">
            <w:pPr>
              <w:jc w:val="center"/>
            </w:pPr>
            <w:r>
              <w:t>3</w:t>
            </w:r>
          </w:p>
        </w:tc>
        <w:tc>
          <w:tcPr>
            <w:tcW w:w="1940" w:type="dxa"/>
            <w:tcBorders>
              <w:top w:val="single" w:sz="4" w:space="0" w:color="auto"/>
              <w:left w:val="single" w:sz="4" w:space="0" w:color="auto"/>
              <w:right w:val="single" w:sz="4" w:space="0" w:color="auto"/>
            </w:tcBorders>
          </w:tcPr>
          <w:p w14:paraId="185E42A6" w14:textId="77777777" w:rsidR="0086374F" w:rsidRDefault="0086374F" w:rsidP="0086374F">
            <w:pPr>
              <w:jc w:val="center"/>
            </w:pPr>
          </w:p>
        </w:tc>
        <w:tc>
          <w:tcPr>
            <w:tcW w:w="1946" w:type="dxa"/>
            <w:tcBorders>
              <w:top w:val="single" w:sz="4" w:space="0" w:color="auto"/>
              <w:left w:val="single" w:sz="4" w:space="0" w:color="auto"/>
              <w:bottom w:val="single" w:sz="4" w:space="0" w:color="auto"/>
              <w:right w:val="single" w:sz="4" w:space="0" w:color="auto"/>
            </w:tcBorders>
          </w:tcPr>
          <w:p w14:paraId="732FAB60" w14:textId="62F7901B" w:rsidR="0086374F" w:rsidRPr="0086374F" w:rsidRDefault="0086374F" w:rsidP="0086374F">
            <w:pPr>
              <w:jc w:val="center"/>
              <w:rPr>
                <w:strike/>
                <w:color w:val="FF0000"/>
              </w:rPr>
            </w:pPr>
            <w:r w:rsidRPr="0086374F">
              <w:rPr>
                <w:strike/>
                <w:color w:val="FF0000"/>
              </w:rPr>
              <w:t>3</w:t>
            </w:r>
          </w:p>
        </w:tc>
        <w:tc>
          <w:tcPr>
            <w:tcW w:w="1940" w:type="dxa"/>
            <w:tcBorders>
              <w:top w:val="single" w:sz="4" w:space="0" w:color="auto"/>
              <w:left w:val="single" w:sz="4" w:space="0" w:color="auto"/>
              <w:right w:val="single" w:sz="4" w:space="0" w:color="auto"/>
            </w:tcBorders>
          </w:tcPr>
          <w:p w14:paraId="06CE7040" w14:textId="77777777" w:rsidR="0086374F" w:rsidRDefault="0086374F" w:rsidP="0086374F">
            <w:pPr>
              <w:jc w:val="center"/>
            </w:pPr>
          </w:p>
        </w:tc>
        <w:tc>
          <w:tcPr>
            <w:tcW w:w="1831" w:type="dxa"/>
            <w:tcBorders>
              <w:top w:val="single" w:sz="4" w:space="0" w:color="auto"/>
              <w:left w:val="single" w:sz="4" w:space="0" w:color="auto"/>
              <w:bottom w:val="single" w:sz="4" w:space="0" w:color="auto"/>
              <w:right w:val="single" w:sz="4" w:space="0" w:color="auto"/>
            </w:tcBorders>
          </w:tcPr>
          <w:p w14:paraId="38B4E9CB" w14:textId="5EE06460" w:rsidR="0086374F" w:rsidRDefault="0086374F" w:rsidP="0086374F">
            <w:pPr>
              <w:jc w:val="center"/>
            </w:pPr>
            <w:r w:rsidRPr="0086374F">
              <w:rPr>
                <w:strike/>
                <w:color w:val="FF0000"/>
              </w:rPr>
              <w:t>3</w:t>
            </w:r>
          </w:p>
        </w:tc>
        <w:tc>
          <w:tcPr>
            <w:tcW w:w="1831" w:type="dxa"/>
            <w:tcBorders>
              <w:top w:val="single" w:sz="4" w:space="0" w:color="auto"/>
              <w:left w:val="single" w:sz="4" w:space="0" w:color="auto"/>
            </w:tcBorders>
          </w:tcPr>
          <w:p w14:paraId="0F79E079" w14:textId="77777777" w:rsidR="0086374F" w:rsidRDefault="0086374F" w:rsidP="0086374F">
            <w:pPr>
              <w:jc w:val="center"/>
            </w:pPr>
          </w:p>
        </w:tc>
      </w:tr>
      <w:tr w:rsidR="0086374F" w14:paraId="551517F1" w14:textId="77777777" w:rsidTr="0086374F">
        <w:tc>
          <w:tcPr>
            <w:tcW w:w="968" w:type="dxa"/>
            <w:tcBorders>
              <w:top w:val="single" w:sz="4" w:space="0" w:color="auto"/>
              <w:left w:val="single" w:sz="4" w:space="0" w:color="auto"/>
              <w:bottom w:val="single" w:sz="4" w:space="0" w:color="auto"/>
              <w:right w:val="single" w:sz="4" w:space="0" w:color="auto"/>
            </w:tcBorders>
          </w:tcPr>
          <w:p w14:paraId="4B86A368" w14:textId="54A9FBBB" w:rsidR="0086374F" w:rsidRDefault="0086374F" w:rsidP="0086374F">
            <w:pPr>
              <w:jc w:val="center"/>
            </w:pPr>
            <w:r w:rsidRPr="0086374F">
              <w:rPr>
                <w:strike/>
                <w:color w:val="FF0000"/>
              </w:rPr>
              <w:t>2</w:t>
            </w:r>
          </w:p>
        </w:tc>
        <w:tc>
          <w:tcPr>
            <w:tcW w:w="1940" w:type="dxa"/>
            <w:tcBorders>
              <w:left w:val="single" w:sz="4" w:space="0" w:color="auto"/>
              <w:right w:val="single" w:sz="4" w:space="0" w:color="auto"/>
            </w:tcBorders>
          </w:tcPr>
          <w:p w14:paraId="0737B529" w14:textId="77777777" w:rsidR="0086374F" w:rsidRDefault="0086374F" w:rsidP="0086374F">
            <w:pPr>
              <w:jc w:val="center"/>
            </w:pPr>
          </w:p>
        </w:tc>
        <w:tc>
          <w:tcPr>
            <w:tcW w:w="1946" w:type="dxa"/>
            <w:tcBorders>
              <w:top w:val="single" w:sz="4" w:space="0" w:color="auto"/>
              <w:left w:val="single" w:sz="4" w:space="0" w:color="auto"/>
              <w:bottom w:val="single" w:sz="4" w:space="0" w:color="auto"/>
              <w:right w:val="single" w:sz="4" w:space="0" w:color="auto"/>
            </w:tcBorders>
          </w:tcPr>
          <w:p w14:paraId="7F2D9A57" w14:textId="613B1652" w:rsidR="0086374F" w:rsidRDefault="0086374F" w:rsidP="0086374F">
            <w:pPr>
              <w:jc w:val="center"/>
            </w:pPr>
            <w:r w:rsidRPr="0086374F">
              <w:rPr>
                <w:strike/>
                <w:color w:val="FF0000"/>
              </w:rPr>
              <w:t>2</w:t>
            </w:r>
          </w:p>
        </w:tc>
        <w:tc>
          <w:tcPr>
            <w:tcW w:w="1940" w:type="dxa"/>
            <w:tcBorders>
              <w:left w:val="single" w:sz="4" w:space="0" w:color="auto"/>
              <w:right w:val="single" w:sz="4" w:space="0" w:color="auto"/>
            </w:tcBorders>
          </w:tcPr>
          <w:p w14:paraId="13870181" w14:textId="77777777" w:rsidR="0086374F" w:rsidRDefault="0086374F" w:rsidP="0086374F">
            <w:pPr>
              <w:jc w:val="center"/>
            </w:pPr>
          </w:p>
        </w:tc>
        <w:tc>
          <w:tcPr>
            <w:tcW w:w="1831" w:type="dxa"/>
            <w:tcBorders>
              <w:top w:val="single" w:sz="4" w:space="0" w:color="auto"/>
              <w:left w:val="single" w:sz="4" w:space="0" w:color="auto"/>
              <w:bottom w:val="single" w:sz="4" w:space="0" w:color="auto"/>
              <w:right w:val="single" w:sz="4" w:space="0" w:color="auto"/>
            </w:tcBorders>
          </w:tcPr>
          <w:p w14:paraId="3D517C1E" w14:textId="6177B055" w:rsidR="0086374F" w:rsidRDefault="0086374F" w:rsidP="0086374F">
            <w:pPr>
              <w:jc w:val="center"/>
            </w:pPr>
            <w:r w:rsidRPr="0086374F">
              <w:rPr>
                <w:strike/>
                <w:color w:val="FF0000"/>
              </w:rPr>
              <w:t>2</w:t>
            </w:r>
          </w:p>
        </w:tc>
        <w:tc>
          <w:tcPr>
            <w:tcW w:w="1831" w:type="dxa"/>
            <w:tcBorders>
              <w:left w:val="single" w:sz="4" w:space="0" w:color="auto"/>
            </w:tcBorders>
          </w:tcPr>
          <w:p w14:paraId="7A1364F6" w14:textId="77777777" w:rsidR="0086374F" w:rsidRDefault="0086374F" w:rsidP="0086374F">
            <w:pPr>
              <w:jc w:val="center"/>
            </w:pPr>
          </w:p>
        </w:tc>
      </w:tr>
      <w:tr w:rsidR="0086374F" w14:paraId="3E1FE8B5" w14:textId="77777777" w:rsidTr="0086374F">
        <w:tc>
          <w:tcPr>
            <w:tcW w:w="968" w:type="dxa"/>
            <w:tcBorders>
              <w:top w:val="single" w:sz="4" w:space="0" w:color="auto"/>
              <w:left w:val="single" w:sz="4" w:space="0" w:color="auto"/>
              <w:bottom w:val="single" w:sz="4" w:space="0" w:color="auto"/>
              <w:right w:val="single" w:sz="4" w:space="0" w:color="auto"/>
            </w:tcBorders>
          </w:tcPr>
          <w:p w14:paraId="25446C04" w14:textId="182B1140" w:rsidR="0086374F" w:rsidRPr="0086374F" w:rsidRDefault="0086374F" w:rsidP="0086374F">
            <w:pPr>
              <w:jc w:val="center"/>
              <w:rPr>
                <w:strike/>
                <w:color w:val="FF0000"/>
              </w:rPr>
            </w:pPr>
            <w:r w:rsidRPr="0086374F">
              <w:rPr>
                <w:strike/>
                <w:color w:val="FF0000"/>
              </w:rPr>
              <w:t>6</w:t>
            </w:r>
          </w:p>
        </w:tc>
        <w:tc>
          <w:tcPr>
            <w:tcW w:w="1940" w:type="dxa"/>
            <w:tcBorders>
              <w:left w:val="single" w:sz="4" w:space="0" w:color="auto"/>
              <w:right w:val="single" w:sz="4" w:space="0" w:color="auto"/>
            </w:tcBorders>
          </w:tcPr>
          <w:p w14:paraId="4CF0ABC5" w14:textId="77777777" w:rsidR="0086374F" w:rsidRDefault="0086374F" w:rsidP="0086374F">
            <w:pPr>
              <w:jc w:val="center"/>
            </w:pPr>
          </w:p>
        </w:tc>
        <w:tc>
          <w:tcPr>
            <w:tcW w:w="1946" w:type="dxa"/>
            <w:tcBorders>
              <w:top w:val="single" w:sz="4" w:space="0" w:color="auto"/>
              <w:left w:val="single" w:sz="4" w:space="0" w:color="auto"/>
              <w:bottom w:val="single" w:sz="4" w:space="0" w:color="auto"/>
              <w:right w:val="single" w:sz="4" w:space="0" w:color="auto"/>
            </w:tcBorders>
          </w:tcPr>
          <w:p w14:paraId="47FA87FF" w14:textId="1298E6F1" w:rsidR="0086374F" w:rsidRDefault="0086374F" w:rsidP="0086374F">
            <w:pPr>
              <w:jc w:val="center"/>
            </w:pPr>
            <w:r w:rsidRPr="0086374F">
              <w:rPr>
                <w:strike/>
                <w:color w:val="FF0000"/>
              </w:rPr>
              <w:t>6</w:t>
            </w:r>
          </w:p>
        </w:tc>
        <w:tc>
          <w:tcPr>
            <w:tcW w:w="1940" w:type="dxa"/>
            <w:tcBorders>
              <w:left w:val="single" w:sz="4" w:space="0" w:color="auto"/>
              <w:right w:val="single" w:sz="4" w:space="0" w:color="auto"/>
            </w:tcBorders>
          </w:tcPr>
          <w:p w14:paraId="71401CE6" w14:textId="77777777" w:rsidR="0086374F" w:rsidRDefault="0086374F" w:rsidP="0086374F">
            <w:pPr>
              <w:jc w:val="center"/>
            </w:pPr>
          </w:p>
        </w:tc>
        <w:tc>
          <w:tcPr>
            <w:tcW w:w="1831" w:type="dxa"/>
            <w:tcBorders>
              <w:top w:val="single" w:sz="4" w:space="0" w:color="auto"/>
              <w:left w:val="single" w:sz="4" w:space="0" w:color="auto"/>
              <w:bottom w:val="single" w:sz="4" w:space="0" w:color="auto"/>
              <w:right w:val="single" w:sz="4" w:space="0" w:color="auto"/>
            </w:tcBorders>
          </w:tcPr>
          <w:p w14:paraId="43A18689" w14:textId="47B49794" w:rsidR="0086374F" w:rsidRDefault="0086374F" w:rsidP="0086374F">
            <w:pPr>
              <w:jc w:val="center"/>
            </w:pPr>
            <w:r w:rsidRPr="0086374F">
              <w:rPr>
                <w:strike/>
                <w:color w:val="FF0000"/>
              </w:rPr>
              <w:t>6</w:t>
            </w:r>
          </w:p>
        </w:tc>
        <w:tc>
          <w:tcPr>
            <w:tcW w:w="1831" w:type="dxa"/>
            <w:tcBorders>
              <w:left w:val="single" w:sz="4" w:space="0" w:color="auto"/>
            </w:tcBorders>
          </w:tcPr>
          <w:p w14:paraId="26B30DAA" w14:textId="77777777" w:rsidR="0086374F" w:rsidRDefault="0086374F" w:rsidP="0086374F">
            <w:pPr>
              <w:jc w:val="center"/>
            </w:pPr>
          </w:p>
        </w:tc>
      </w:tr>
    </w:tbl>
    <w:p w14:paraId="0943BD36" w14:textId="77777777" w:rsidR="0086374F" w:rsidRDefault="0086374F" w:rsidP="0086374F"/>
    <w:p w14:paraId="74F0F368" w14:textId="44B05B85" w:rsidR="00F2143B" w:rsidRPr="00554577" w:rsidRDefault="00D24364" w:rsidP="00F2143B">
      <w:pPr>
        <w:rPr>
          <w:i/>
        </w:rPr>
      </w:pPr>
      <w:r w:rsidRPr="00EE1976">
        <w:rPr>
          <w:b/>
        </w:rPr>
        <w:t>Pseuodocode</w:t>
      </w:r>
      <w:r>
        <w:rPr>
          <w:i/>
        </w:rPr>
        <w:tab/>
      </w:r>
    </w:p>
    <w:p w14:paraId="56EFE968" w14:textId="443FFC8C" w:rsidR="00D24364" w:rsidRPr="00D24364" w:rsidRDefault="00C520D0" w:rsidP="008E3D7B">
      <w:pPr>
        <w:ind w:left="144" w:firstLine="720"/>
        <w:rPr>
          <w:b/>
        </w:rPr>
      </w:pPr>
      <w:r>
        <w:rPr>
          <w:b/>
        </w:rPr>
        <w:t xml:space="preserve"> </w:t>
      </w:r>
      <w:r w:rsidR="00D24364" w:rsidRPr="00D24364">
        <w:rPr>
          <w:b/>
        </w:rPr>
        <w:t>BEGIN</w:t>
      </w:r>
    </w:p>
    <w:p w14:paraId="3996B47B" w14:textId="0A92D17E" w:rsidR="00D24364" w:rsidRDefault="00D24364" w:rsidP="00D24364">
      <w:pPr>
        <w:ind w:left="864"/>
      </w:pPr>
      <w:r>
        <w:t xml:space="preserve">  </w:t>
      </w:r>
      <w:r>
        <w:tab/>
        <w:t>Stack.Create</w:t>
      </w:r>
    </w:p>
    <w:p w14:paraId="61DB118A" w14:textId="27FE1534" w:rsidR="00D24364" w:rsidRDefault="00D24364" w:rsidP="00D24364">
      <w:pPr>
        <w:ind w:left="864"/>
      </w:pPr>
      <w:r>
        <w:t xml:space="preserve">  </w:t>
      </w:r>
      <w:r>
        <w:tab/>
        <w:t>Stack + RootNode</w:t>
      </w:r>
    </w:p>
    <w:p w14:paraId="2C3CB5DF" w14:textId="4C7D900C" w:rsidR="00D24364" w:rsidRDefault="00CD3336" w:rsidP="00D24364">
      <w:pPr>
        <w:ind w:left="864" w:firstLine="576"/>
      </w:pPr>
      <w:r>
        <w:rPr>
          <w:b/>
        </w:rPr>
        <w:t>WHILE</w:t>
      </w:r>
      <w:r w:rsidR="00D24364">
        <w:t xml:space="preserve"> stack.count &gt; 0 and itemfound = false </w:t>
      </w:r>
      <w:r w:rsidRPr="00CD3336">
        <w:rPr>
          <w:b/>
        </w:rPr>
        <w:t>D</w:t>
      </w:r>
      <w:r>
        <w:rPr>
          <w:b/>
        </w:rPr>
        <w:t>O</w:t>
      </w:r>
    </w:p>
    <w:p w14:paraId="712E7010" w14:textId="4E4D8E52" w:rsidR="00CD3336" w:rsidRPr="00CD3336" w:rsidRDefault="00D24364" w:rsidP="00CD3336">
      <w:pPr>
        <w:ind w:left="864"/>
        <w:rPr>
          <w:b/>
        </w:rPr>
      </w:pPr>
      <w:r>
        <w:t xml:space="preserve">    </w:t>
      </w:r>
      <w:r w:rsidR="00CD3336">
        <w:tab/>
      </w:r>
      <w:r w:rsidR="00CD3336">
        <w:rPr>
          <w:b/>
        </w:rPr>
        <w:t>BEGIN</w:t>
      </w:r>
    </w:p>
    <w:p w14:paraId="6DDE5569" w14:textId="2291873F" w:rsidR="00CD3336" w:rsidRDefault="00D24364" w:rsidP="00CD3336">
      <w:pPr>
        <w:ind w:left="1584" w:firstLine="576"/>
      </w:pPr>
      <w:r>
        <w:t>c</w:t>
      </w:r>
      <w:r w:rsidR="00CD3336">
        <w:t>urrentNode = popped node in stack</w:t>
      </w:r>
    </w:p>
    <w:p w14:paraId="057F7E68" w14:textId="73AA5C75" w:rsidR="00D24364" w:rsidRPr="00CD3336" w:rsidRDefault="00CD3336" w:rsidP="00CD3336">
      <w:pPr>
        <w:ind w:left="1584" w:firstLine="576"/>
        <w:rPr>
          <w:b/>
        </w:rPr>
      </w:pPr>
      <w:r>
        <w:rPr>
          <w:b/>
        </w:rPr>
        <w:t>IF</w:t>
      </w:r>
      <w:r>
        <w:t xml:space="preserve"> currentNode.getVisited = false and </w:t>
      </w:r>
      <w:r w:rsidR="00D24364">
        <w:t>Current</w:t>
      </w:r>
      <w:r>
        <w:t>Node.getCurrentState &lt;&gt; Closed</w:t>
      </w:r>
      <w:r w:rsidR="00D24364">
        <w:t xml:space="preserve"> </w:t>
      </w:r>
      <w:r>
        <w:rPr>
          <w:b/>
        </w:rPr>
        <w:t>THEN</w:t>
      </w:r>
    </w:p>
    <w:p w14:paraId="07210692" w14:textId="79C61609" w:rsidR="00D24364" w:rsidRPr="00CD3336" w:rsidRDefault="00D24364" w:rsidP="00D24364">
      <w:pPr>
        <w:ind w:left="864"/>
        <w:rPr>
          <w:b/>
        </w:rPr>
      </w:pPr>
      <w:r>
        <w:t xml:space="preserve">     </w:t>
      </w:r>
      <w:r w:rsidR="00CD3336">
        <w:tab/>
      </w:r>
      <w:r w:rsidR="00CD3336">
        <w:tab/>
      </w:r>
      <w:r w:rsidR="00CD3336">
        <w:rPr>
          <w:b/>
        </w:rPr>
        <w:t>BEGIN</w:t>
      </w:r>
    </w:p>
    <w:p w14:paraId="0B634661" w14:textId="0F51CD39" w:rsidR="00CD3336" w:rsidRDefault="00CD3336" w:rsidP="00CD3336">
      <w:pPr>
        <w:ind w:left="2304" w:firstLine="576"/>
      </w:pPr>
      <w:r>
        <w:t xml:space="preserve">currentNode.setVisited(true) </w:t>
      </w:r>
    </w:p>
    <w:p w14:paraId="77D3BAC6" w14:textId="0CA167C3" w:rsidR="00D24364" w:rsidRPr="00CD3336" w:rsidRDefault="00CD3336" w:rsidP="00CD3336">
      <w:pPr>
        <w:ind w:left="2304" w:firstLine="576"/>
        <w:rPr>
          <w:b/>
        </w:rPr>
      </w:pPr>
      <w:r>
        <w:rPr>
          <w:b/>
        </w:rPr>
        <w:t>IF</w:t>
      </w:r>
      <w:r>
        <w:t xml:space="preserve"> </w:t>
      </w:r>
      <w:r w:rsidR="00D24364">
        <w:t>CurrentN</w:t>
      </w:r>
      <w:r>
        <w:t xml:space="preserve">ode.getCurrentState &lt;&gt; Seeker and </w:t>
      </w:r>
      <w:r w:rsidR="00D24364">
        <w:t>CurrentNode</w:t>
      </w:r>
      <w:r>
        <w:t>.getCurrentState &lt;&gt; Target</w:t>
      </w:r>
      <w:r w:rsidR="00D24364">
        <w:t xml:space="preserve"> </w:t>
      </w:r>
      <w:r>
        <w:rPr>
          <w:b/>
        </w:rPr>
        <w:t>THEN</w:t>
      </w:r>
    </w:p>
    <w:p w14:paraId="7A58F3B7" w14:textId="56F6271A" w:rsidR="00D24364" w:rsidRDefault="00D24364" w:rsidP="00CD3336">
      <w:pPr>
        <w:ind w:left="864"/>
      </w:pPr>
      <w:r>
        <w:t xml:space="preserve">        </w:t>
      </w:r>
      <w:r w:rsidR="00CD3336">
        <w:tab/>
      </w:r>
      <w:r w:rsidR="00CD3336">
        <w:tab/>
      </w:r>
      <w:r w:rsidR="00CD3336">
        <w:tab/>
      </w:r>
      <w:r w:rsidR="00CD3336">
        <w:tab/>
      </w:r>
      <w:r>
        <w:t>C</w:t>
      </w:r>
      <w:r w:rsidR="00CD3336">
        <w:t>urrentNode.Picture.Visited.jpg</w:t>
      </w:r>
    </w:p>
    <w:p w14:paraId="418ABA80" w14:textId="249E104C" w:rsidR="00CD3336" w:rsidRPr="00CD3336" w:rsidRDefault="00D24364" w:rsidP="00CD3336">
      <w:pPr>
        <w:ind w:left="864"/>
        <w:rPr>
          <w:b/>
        </w:rPr>
      </w:pPr>
      <w:r>
        <w:t xml:space="preserve">         </w:t>
      </w:r>
      <w:r w:rsidR="00CD3336">
        <w:tab/>
      </w:r>
      <w:r w:rsidR="00CD3336">
        <w:tab/>
      </w:r>
      <w:r w:rsidR="00CD3336">
        <w:tab/>
      </w:r>
      <w:r w:rsidR="00CD3336">
        <w:rPr>
          <w:b/>
        </w:rPr>
        <w:t>IF</w:t>
      </w:r>
      <w:r>
        <w:t xml:space="preserve"> currentNode</w:t>
      </w:r>
      <w:r w:rsidR="00CD3336">
        <w:t xml:space="preserve">.getCurrentState = 'Target' </w:t>
      </w:r>
      <w:r w:rsidR="00CD3336">
        <w:rPr>
          <w:b/>
        </w:rPr>
        <w:t>THEN</w:t>
      </w:r>
    </w:p>
    <w:p w14:paraId="60023811" w14:textId="5774CDB4" w:rsidR="00D24364" w:rsidRDefault="00D24364" w:rsidP="00CD3336">
      <w:pPr>
        <w:ind w:left="3024" w:firstLine="576"/>
      </w:pPr>
      <w:r>
        <w:t>I</w:t>
      </w:r>
      <w:r w:rsidR="00CD3336">
        <w:t xml:space="preserve">temFound </w:t>
      </w:r>
      <w:r>
        <w:t>= true</w:t>
      </w:r>
    </w:p>
    <w:p w14:paraId="502DCC41" w14:textId="3F9E2362" w:rsidR="00D24364" w:rsidRPr="00CD3336" w:rsidRDefault="00D24364" w:rsidP="00D24364">
      <w:pPr>
        <w:ind w:left="864"/>
        <w:rPr>
          <w:b/>
        </w:rPr>
      </w:pPr>
      <w:r>
        <w:t xml:space="preserve">       </w:t>
      </w:r>
      <w:r w:rsidR="00CD3336">
        <w:tab/>
      </w:r>
      <w:r w:rsidR="00CD3336">
        <w:tab/>
      </w:r>
      <w:r w:rsidR="00CD3336">
        <w:tab/>
      </w:r>
      <w:r w:rsidR="00CD3336">
        <w:rPr>
          <w:b/>
        </w:rPr>
        <w:t>ELSE</w:t>
      </w:r>
    </w:p>
    <w:p w14:paraId="43B8C18A" w14:textId="2BEF7845" w:rsidR="00D24364" w:rsidRPr="00CD3336" w:rsidRDefault="00D24364" w:rsidP="00CD3336">
      <w:pPr>
        <w:ind w:left="864"/>
        <w:rPr>
          <w:b/>
        </w:rPr>
      </w:pPr>
      <w:r>
        <w:t xml:space="preserve">        </w:t>
      </w:r>
      <w:r w:rsidR="00CD3336">
        <w:tab/>
      </w:r>
      <w:r w:rsidR="00CD3336">
        <w:tab/>
      </w:r>
      <w:r w:rsidR="00CD3336">
        <w:tab/>
      </w:r>
      <w:r w:rsidR="00CD3336">
        <w:rPr>
          <w:b/>
        </w:rPr>
        <w:t>BEGIN</w:t>
      </w:r>
    </w:p>
    <w:p w14:paraId="21E594A4" w14:textId="6494564C" w:rsidR="00D24364" w:rsidRDefault="00D24364" w:rsidP="00D24364">
      <w:pPr>
        <w:ind w:left="864"/>
      </w:pPr>
      <w:r>
        <w:t xml:space="preserve">          </w:t>
      </w:r>
      <w:r w:rsidR="00CD3336">
        <w:tab/>
      </w:r>
      <w:r w:rsidR="00CD3336">
        <w:tab/>
      </w:r>
      <w:r w:rsidR="00CD3336">
        <w:tab/>
      </w:r>
      <w:r w:rsidR="008E3D7B">
        <w:t xml:space="preserve">rightConnection </w:t>
      </w:r>
      <w:r>
        <w:t>=</w:t>
      </w:r>
      <w:r w:rsidR="008E3D7B">
        <w:t xml:space="preserve"> currentNode.getRightConnection</w:t>
      </w:r>
    </w:p>
    <w:p w14:paraId="7F841251" w14:textId="22B45A4D" w:rsidR="00D24364" w:rsidRDefault="00D24364" w:rsidP="00D24364">
      <w:pPr>
        <w:ind w:left="864"/>
      </w:pPr>
      <w:r>
        <w:t xml:space="preserve">         </w:t>
      </w:r>
      <w:r w:rsidR="00CD3336">
        <w:tab/>
      </w:r>
      <w:r w:rsidR="00CD3336">
        <w:tab/>
      </w:r>
      <w:r w:rsidR="00CD3336">
        <w:tab/>
      </w:r>
      <w:r w:rsidR="008E3D7B">
        <w:t>leftConnection = currentNode.getLeftConnection</w:t>
      </w:r>
    </w:p>
    <w:p w14:paraId="08BFBD38" w14:textId="0F88FED9" w:rsidR="00D24364" w:rsidRDefault="00D24364" w:rsidP="00D24364">
      <w:pPr>
        <w:ind w:left="864"/>
      </w:pPr>
      <w:r>
        <w:t xml:space="preserve">          </w:t>
      </w:r>
      <w:r w:rsidR="008E3D7B">
        <w:tab/>
      </w:r>
      <w:r w:rsidR="008E3D7B">
        <w:tab/>
      </w:r>
      <w:r w:rsidR="008E3D7B">
        <w:tab/>
        <w:t xml:space="preserve">topConnection </w:t>
      </w:r>
      <w:r>
        <w:t>= curren</w:t>
      </w:r>
      <w:r w:rsidR="008E3D7B">
        <w:t>tNode.getTopConnection</w:t>
      </w:r>
    </w:p>
    <w:p w14:paraId="058BFBD1" w14:textId="573654F8" w:rsidR="00D24364" w:rsidRDefault="00D24364" w:rsidP="008E3D7B">
      <w:pPr>
        <w:ind w:left="864"/>
      </w:pPr>
      <w:r>
        <w:t xml:space="preserve">          </w:t>
      </w:r>
      <w:r w:rsidR="008E3D7B">
        <w:tab/>
      </w:r>
      <w:r w:rsidR="008E3D7B">
        <w:tab/>
      </w:r>
      <w:r w:rsidR="008E3D7B">
        <w:tab/>
        <w:t xml:space="preserve">bottomConnection </w:t>
      </w:r>
      <w:r>
        <w:t xml:space="preserve">= </w:t>
      </w:r>
      <w:r w:rsidR="008E3D7B">
        <w:t>currentNode.getBottomConnection</w:t>
      </w:r>
    </w:p>
    <w:p w14:paraId="66482318" w14:textId="571B4BF9" w:rsidR="00D24364" w:rsidRPr="008E3D7B" w:rsidRDefault="00D24364" w:rsidP="00D24364">
      <w:pPr>
        <w:ind w:left="864"/>
        <w:rPr>
          <w:b/>
        </w:rPr>
      </w:pPr>
      <w:r>
        <w:t xml:space="preserve">          </w:t>
      </w:r>
      <w:r w:rsidR="008E3D7B">
        <w:tab/>
      </w:r>
      <w:r w:rsidR="008E3D7B">
        <w:tab/>
      </w:r>
      <w:r w:rsidR="008E3D7B">
        <w:tab/>
      </w:r>
      <w:r w:rsidR="008E3D7B">
        <w:rPr>
          <w:b/>
        </w:rPr>
        <w:t>IF</w:t>
      </w:r>
      <w:r w:rsidR="008E3D7B">
        <w:t xml:space="preserve"> rightConnection &lt;&gt; nil and </w:t>
      </w:r>
      <w:r>
        <w:t>rightCon</w:t>
      </w:r>
      <w:r w:rsidR="008E3D7B">
        <w:t xml:space="preserve">nection.getVisited = false </w:t>
      </w:r>
      <w:r w:rsidR="008E3D7B">
        <w:rPr>
          <w:b/>
        </w:rPr>
        <w:t>THEN</w:t>
      </w:r>
    </w:p>
    <w:p w14:paraId="78772E75" w14:textId="0FA41183" w:rsidR="00D24364" w:rsidRDefault="00D24364" w:rsidP="00D24364">
      <w:pPr>
        <w:ind w:left="864"/>
      </w:pPr>
      <w:r>
        <w:t xml:space="preserve">           </w:t>
      </w:r>
      <w:r w:rsidR="008E3D7B">
        <w:tab/>
      </w:r>
      <w:r w:rsidR="008E3D7B">
        <w:tab/>
      </w:r>
      <w:r w:rsidR="008E3D7B">
        <w:tab/>
        <w:t>Stack + currentNode.getRightConnection</w:t>
      </w:r>
    </w:p>
    <w:p w14:paraId="0F3E3E2F" w14:textId="0052046E" w:rsidR="00D24364" w:rsidRDefault="00D24364" w:rsidP="00D24364">
      <w:pPr>
        <w:ind w:left="864"/>
      </w:pPr>
      <w:r>
        <w:t xml:space="preserve">         </w:t>
      </w:r>
      <w:r w:rsidR="008E3D7B">
        <w:tab/>
      </w:r>
      <w:r w:rsidR="008E3D7B">
        <w:tab/>
      </w:r>
      <w:r w:rsidR="008E3D7B">
        <w:tab/>
      </w:r>
      <w:r w:rsidR="008E3D7B">
        <w:rPr>
          <w:b/>
        </w:rPr>
        <w:t>IF</w:t>
      </w:r>
      <w:r w:rsidR="008E3D7B">
        <w:t xml:space="preserve"> leftConnection &lt;&gt; nil and </w:t>
      </w:r>
      <w:r>
        <w:t>le</w:t>
      </w:r>
      <w:r w:rsidR="008E3D7B">
        <w:t>ftConnection.getVisited = false</w:t>
      </w:r>
      <w:r>
        <w:t xml:space="preserve"> </w:t>
      </w:r>
      <w:r w:rsidR="008E3D7B">
        <w:rPr>
          <w:b/>
        </w:rPr>
        <w:t>THEN</w:t>
      </w:r>
    </w:p>
    <w:p w14:paraId="61E45854" w14:textId="3835DB09" w:rsidR="00D24364" w:rsidRDefault="00D24364" w:rsidP="00D24364">
      <w:pPr>
        <w:ind w:left="864"/>
      </w:pPr>
      <w:r>
        <w:lastRenderedPageBreak/>
        <w:t xml:space="preserve">            </w:t>
      </w:r>
      <w:r w:rsidR="008E3D7B">
        <w:tab/>
      </w:r>
      <w:r w:rsidR="008E3D7B">
        <w:tab/>
      </w:r>
      <w:r w:rsidR="008E3D7B">
        <w:tab/>
        <w:t>S</w:t>
      </w:r>
      <w:r>
        <w:t>tack</w:t>
      </w:r>
      <w:r w:rsidR="008E3D7B">
        <w:t xml:space="preserve"> + currentNode.getLeftConnection</w:t>
      </w:r>
    </w:p>
    <w:p w14:paraId="101D84C1" w14:textId="24B55C8F" w:rsidR="00D24364" w:rsidRDefault="00D24364" w:rsidP="00D24364">
      <w:pPr>
        <w:ind w:left="864"/>
      </w:pPr>
      <w:r>
        <w:t xml:space="preserve">          </w:t>
      </w:r>
      <w:r w:rsidR="008E3D7B">
        <w:tab/>
      </w:r>
      <w:r w:rsidR="008E3D7B">
        <w:tab/>
      </w:r>
      <w:r w:rsidR="008E3D7B">
        <w:tab/>
      </w:r>
      <w:r w:rsidR="008E3D7B">
        <w:rPr>
          <w:b/>
        </w:rPr>
        <w:t>IF</w:t>
      </w:r>
      <w:r w:rsidR="008E3D7B">
        <w:t xml:space="preserve"> </w:t>
      </w:r>
      <w:r>
        <w:t>topConnection &lt;&gt; nil</w:t>
      </w:r>
      <w:r w:rsidR="008E3D7B">
        <w:t xml:space="preserve"> and </w:t>
      </w:r>
      <w:r>
        <w:t>t</w:t>
      </w:r>
      <w:r w:rsidR="008E3D7B">
        <w:t>opConnection.getVisited = false</w:t>
      </w:r>
      <w:r>
        <w:t xml:space="preserve"> </w:t>
      </w:r>
      <w:r w:rsidR="008E3D7B">
        <w:rPr>
          <w:b/>
        </w:rPr>
        <w:t>THEN</w:t>
      </w:r>
    </w:p>
    <w:p w14:paraId="577AABB7" w14:textId="6CE31A14" w:rsidR="00D24364" w:rsidRDefault="00D24364" w:rsidP="00D24364">
      <w:pPr>
        <w:ind w:left="864"/>
      </w:pPr>
      <w:r>
        <w:t xml:space="preserve">            </w:t>
      </w:r>
      <w:r w:rsidR="008E3D7B">
        <w:tab/>
      </w:r>
      <w:r w:rsidR="008E3D7B">
        <w:tab/>
      </w:r>
      <w:r w:rsidR="008E3D7B">
        <w:tab/>
        <w:t>Stack + currentNode.getTopConnection</w:t>
      </w:r>
    </w:p>
    <w:p w14:paraId="181A6FE3" w14:textId="7F350EDD" w:rsidR="00D24364" w:rsidRPr="008E3D7B" w:rsidRDefault="00D24364" w:rsidP="00D24364">
      <w:pPr>
        <w:ind w:left="864"/>
        <w:rPr>
          <w:b/>
        </w:rPr>
      </w:pPr>
      <w:r>
        <w:t xml:space="preserve">          </w:t>
      </w:r>
      <w:r w:rsidR="008E3D7B">
        <w:tab/>
      </w:r>
      <w:r w:rsidR="008E3D7B">
        <w:tab/>
      </w:r>
      <w:r w:rsidR="008E3D7B">
        <w:tab/>
      </w:r>
      <w:r w:rsidR="008E3D7B">
        <w:rPr>
          <w:b/>
        </w:rPr>
        <w:t>IF</w:t>
      </w:r>
      <w:r w:rsidR="008E3D7B">
        <w:t xml:space="preserve"> bottomConnection &lt;&gt; nil and </w:t>
      </w:r>
      <w:r>
        <w:t>bottom</w:t>
      </w:r>
      <w:r w:rsidR="008E3D7B">
        <w:t xml:space="preserve">Connection.getVisited = false </w:t>
      </w:r>
      <w:r w:rsidR="008E3D7B">
        <w:rPr>
          <w:b/>
        </w:rPr>
        <w:t>THEN</w:t>
      </w:r>
    </w:p>
    <w:p w14:paraId="49431A3A" w14:textId="224456AC" w:rsidR="00D24364" w:rsidRDefault="00D24364" w:rsidP="00D24364">
      <w:pPr>
        <w:ind w:left="864"/>
      </w:pPr>
      <w:r>
        <w:t xml:space="preserve">            </w:t>
      </w:r>
      <w:r w:rsidR="008E3D7B">
        <w:tab/>
      </w:r>
      <w:r w:rsidR="008E3D7B">
        <w:tab/>
      </w:r>
      <w:r w:rsidR="008E3D7B">
        <w:tab/>
        <w:t xml:space="preserve">Stack + </w:t>
      </w:r>
      <w:r>
        <w:t>c</w:t>
      </w:r>
      <w:r w:rsidR="008E3D7B">
        <w:t>urrentNode.getBottomConnection</w:t>
      </w:r>
    </w:p>
    <w:p w14:paraId="2E51F6D7" w14:textId="056A9803" w:rsidR="00D24364" w:rsidRPr="008E3D7B" w:rsidRDefault="00D24364" w:rsidP="00D24364">
      <w:pPr>
        <w:ind w:left="864"/>
        <w:rPr>
          <w:b/>
        </w:rPr>
      </w:pPr>
      <w:r>
        <w:t xml:space="preserve">        </w:t>
      </w:r>
      <w:r w:rsidR="008E3D7B">
        <w:tab/>
      </w:r>
      <w:r w:rsidR="008E3D7B">
        <w:tab/>
      </w:r>
      <w:r w:rsidR="008E3D7B">
        <w:tab/>
      </w:r>
      <w:r w:rsidR="008E3D7B">
        <w:rPr>
          <w:b/>
        </w:rPr>
        <w:t>END ELSE</w:t>
      </w:r>
    </w:p>
    <w:p w14:paraId="197772CB" w14:textId="158B3F43" w:rsidR="00D24364" w:rsidRPr="008E3D7B" w:rsidRDefault="00D24364" w:rsidP="00D24364">
      <w:pPr>
        <w:ind w:left="864"/>
        <w:rPr>
          <w:b/>
        </w:rPr>
      </w:pPr>
      <w:r>
        <w:t xml:space="preserve">      </w:t>
      </w:r>
      <w:r w:rsidR="008E3D7B">
        <w:tab/>
      </w:r>
      <w:r w:rsidR="008E3D7B">
        <w:tab/>
      </w:r>
      <w:r w:rsidR="008E3D7B">
        <w:rPr>
          <w:b/>
        </w:rPr>
        <w:t>END IF</w:t>
      </w:r>
    </w:p>
    <w:p w14:paraId="167BA3AD" w14:textId="241DF2D3" w:rsidR="00D24364" w:rsidRPr="008E3D7B" w:rsidRDefault="00D24364" w:rsidP="00D24364">
      <w:pPr>
        <w:ind w:left="864"/>
        <w:rPr>
          <w:b/>
        </w:rPr>
      </w:pPr>
      <w:r>
        <w:t xml:space="preserve">    </w:t>
      </w:r>
      <w:r w:rsidR="008E3D7B">
        <w:tab/>
      </w:r>
      <w:r w:rsidR="008E3D7B">
        <w:rPr>
          <w:b/>
        </w:rPr>
        <w:t>END WHILE</w:t>
      </w:r>
    </w:p>
    <w:p w14:paraId="20C4FB1C" w14:textId="4E05D437" w:rsidR="00F83B36" w:rsidRDefault="00D56BC7" w:rsidP="00D56BC7">
      <w:pPr>
        <w:ind w:firstLine="720"/>
        <w:rPr>
          <w:b/>
        </w:rPr>
      </w:pPr>
      <w:r>
        <w:rPr>
          <w:b/>
        </w:rPr>
        <w:t>END PROCEDURE</w:t>
      </w:r>
    </w:p>
    <w:p w14:paraId="50AB2FD3" w14:textId="77777777" w:rsidR="00D56BC7" w:rsidRPr="00D56BC7" w:rsidRDefault="00D56BC7" w:rsidP="00740834">
      <w:pPr>
        <w:ind w:firstLine="720"/>
        <w:rPr>
          <w:b/>
        </w:rPr>
      </w:pPr>
    </w:p>
    <w:p w14:paraId="1F232364" w14:textId="425264BF" w:rsidR="00F83B36" w:rsidRPr="008E3D7B" w:rsidRDefault="00D56BC7" w:rsidP="00F83B36">
      <w:pPr>
        <w:pStyle w:val="Heading4"/>
      </w:pPr>
      <w:r w:rsidRPr="00F83B36">
        <w:t>Procedure</w:t>
      </w:r>
      <w:r w:rsidR="00F83B36" w:rsidRPr="00F83B36">
        <w:t xml:space="preserve"> TSearch.runAStarSearch(</w:t>
      </w:r>
      <w:r w:rsidR="00F83B36">
        <w:t>rootNode, targetNode:TGridItem)</w:t>
      </w:r>
      <w:r w:rsidR="00F83B36">
        <w:tab/>
        <w:t xml:space="preserve">  </w:t>
      </w:r>
    </w:p>
    <w:p w14:paraId="4724D240" w14:textId="424C5E88" w:rsidR="00DF2241" w:rsidRDefault="00F83B36" w:rsidP="00F83B36">
      <w:pPr>
        <w:ind w:left="864"/>
      </w:pPr>
      <w:r>
        <w:t>This will be used to run an A* search if the user has selected this option.</w:t>
      </w:r>
    </w:p>
    <w:p w14:paraId="049BA5D7" w14:textId="77777777" w:rsidR="00AA4FBD" w:rsidRDefault="00AA4FBD" w:rsidP="00740834">
      <w:pPr>
        <w:ind w:left="864"/>
      </w:pPr>
    </w:p>
    <w:p w14:paraId="06D35F3A" w14:textId="08D15854" w:rsidR="00AA4FBD" w:rsidRDefault="00AA4FBD" w:rsidP="00AA4FBD">
      <w:pPr>
        <w:ind w:left="864"/>
        <w:rPr>
          <w:b/>
        </w:rPr>
      </w:pPr>
      <w:r>
        <w:rPr>
          <w:b/>
        </w:rPr>
        <w:t>Local variables required:</w:t>
      </w:r>
    </w:p>
    <w:p w14:paraId="2831D407" w14:textId="14B23F3D" w:rsidR="00456B27" w:rsidRDefault="00456B27" w:rsidP="00456B27">
      <w:pPr>
        <w:ind w:left="864"/>
      </w:pPr>
      <w:r>
        <w:t>Found : boolean</w:t>
      </w:r>
      <w:r>
        <w:tab/>
      </w:r>
      <w:r>
        <w:tab/>
      </w:r>
      <w:r>
        <w:tab/>
      </w:r>
      <w:r>
        <w:tab/>
        <w:t xml:space="preserve">This will be used to store if the Target has been found or </w:t>
      </w:r>
      <w:r w:rsidR="00D56BC7">
        <w:tab/>
      </w:r>
      <w:r w:rsidR="00D56BC7">
        <w:tab/>
      </w:r>
      <w:r w:rsidR="00D56BC7">
        <w:tab/>
      </w:r>
      <w:r w:rsidR="00D56BC7">
        <w:tab/>
      </w:r>
      <w:r w:rsidR="00D56BC7">
        <w:tab/>
      </w:r>
      <w:r w:rsidR="00D56BC7">
        <w:tab/>
      </w:r>
      <w:r>
        <w:t>not.</w:t>
      </w:r>
    </w:p>
    <w:p w14:paraId="6B8CF542" w14:textId="75D777C2" w:rsidR="00456B27" w:rsidRDefault="00456B27" w:rsidP="00456B27">
      <w:pPr>
        <w:ind w:left="864"/>
      </w:pPr>
      <w:r>
        <w:t>movementOptions : TList&lt;TGridItem&gt;</w:t>
      </w:r>
      <w:r>
        <w:tab/>
        <w:t xml:space="preserve">This will be used as a list to store different data at the </w:t>
      </w:r>
      <w:r w:rsidR="00D56BC7">
        <w:tab/>
      </w:r>
      <w:r w:rsidR="00D56BC7">
        <w:tab/>
      </w:r>
      <w:r w:rsidR="00D56BC7">
        <w:tab/>
      </w:r>
      <w:r w:rsidR="00D56BC7">
        <w:tab/>
      </w:r>
      <w:r w:rsidR="00D56BC7">
        <w:tab/>
      </w:r>
      <w:r w:rsidR="00D56BC7">
        <w:tab/>
      </w:r>
      <w:r>
        <w:t>same time.</w:t>
      </w:r>
    </w:p>
    <w:p w14:paraId="00352E37" w14:textId="0ECB2390" w:rsidR="00456B27" w:rsidRDefault="00456B27" w:rsidP="00456B27">
      <w:pPr>
        <w:ind w:left="864"/>
      </w:pPr>
      <w:r>
        <w:t>I : integer</w:t>
      </w:r>
      <w:r>
        <w:tab/>
      </w:r>
      <w:r>
        <w:tab/>
      </w:r>
      <w:r>
        <w:tab/>
      </w:r>
      <w:r>
        <w:tab/>
      </w:r>
      <w:r>
        <w:tab/>
        <w:t xml:space="preserve">This will be used </w:t>
      </w:r>
      <w:r w:rsidR="00D61016">
        <w:t>as a counter.</w:t>
      </w:r>
    </w:p>
    <w:p w14:paraId="4A8D0FC3" w14:textId="4169DC4F" w:rsidR="00DF7847" w:rsidRDefault="00456B27" w:rsidP="00740834">
      <w:pPr>
        <w:ind w:left="864"/>
      </w:pPr>
      <w:r>
        <w:t>a,b,c : integer</w:t>
      </w:r>
      <w:r w:rsidR="00D61016">
        <w:tab/>
      </w:r>
      <w:r w:rsidR="00D61016">
        <w:tab/>
      </w:r>
      <w:r w:rsidR="00D61016">
        <w:tab/>
      </w:r>
      <w:r w:rsidR="00D61016">
        <w:tab/>
        <w:t xml:space="preserve">This will be used to calculate the distance whilst storing </w:t>
      </w:r>
      <w:r w:rsidR="00D56BC7">
        <w:tab/>
      </w:r>
      <w:r w:rsidR="00D56BC7">
        <w:tab/>
      </w:r>
      <w:r w:rsidR="00D56BC7">
        <w:tab/>
      </w:r>
      <w:r w:rsidR="00D56BC7">
        <w:tab/>
      </w:r>
      <w:r w:rsidR="00D56BC7">
        <w:tab/>
      </w:r>
      <w:r w:rsidR="00D56BC7">
        <w:tab/>
      </w:r>
      <w:r w:rsidR="00D61016">
        <w:t>different parts of the algorithm.</w:t>
      </w:r>
      <w:r w:rsidR="00DF7847" w:rsidRPr="00DF7847">
        <w:t xml:space="preserve"> </w:t>
      </w:r>
    </w:p>
    <w:p w14:paraId="6062781C" w14:textId="77777777" w:rsidR="00D56BC7" w:rsidRDefault="00D56BC7" w:rsidP="00740834">
      <w:pPr>
        <w:ind w:left="864"/>
      </w:pPr>
    </w:p>
    <w:p w14:paraId="20A28921" w14:textId="77777777" w:rsidR="00DF7847" w:rsidRDefault="00DF7847" w:rsidP="00DF7847">
      <w:pPr>
        <w:ind w:left="864"/>
      </w:pPr>
      <w:r>
        <w:t>It will run like this:</w:t>
      </w:r>
    </w:p>
    <w:p w14:paraId="2639C90E" w14:textId="4FA6EC1E" w:rsidR="00D61016" w:rsidRDefault="00DF7847" w:rsidP="00C85E63">
      <w:pPr>
        <w:pStyle w:val="ListParagraph"/>
        <w:numPr>
          <w:ilvl w:val="0"/>
          <w:numId w:val="13"/>
        </w:numPr>
      </w:pPr>
      <w:r>
        <w:t>The movement options list will be created.</w:t>
      </w:r>
    </w:p>
    <w:p w14:paraId="51BD285E" w14:textId="64985440" w:rsidR="00DF7847" w:rsidRDefault="00DF7847" w:rsidP="00C85E63">
      <w:pPr>
        <w:pStyle w:val="ListParagraph"/>
        <w:numPr>
          <w:ilvl w:val="0"/>
          <w:numId w:val="13"/>
        </w:numPr>
      </w:pPr>
      <w:r>
        <w:t>The root node will be added to the list.</w:t>
      </w:r>
    </w:p>
    <w:p w14:paraId="42E503A0" w14:textId="1B68566F" w:rsidR="00DF7847" w:rsidRDefault="00DF7847" w:rsidP="00C85E63">
      <w:pPr>
        <w:pStyle w:val="ListParagraph"/>
        <w:numPr>
          <w:ilvl w:val="0"/>
          <w:numId w:val="13"/>
        </w:numPr>
      </w:pPr>
      <w:r>
        <w:t>Repeat…</w:t>
      </w:r>
    </w:p>
    <w:p w14:paraId="0CC8B05A" w14:textId="4B048995" w:rsidR="00DF7847" w:rsidRDefault="00CD367A" w:rsidP="00C85E63">
      <w:pPr>
        <w:pStyle w:val="ListParagraph"/>
        <w:numPr>
          <w:ilvl w:val="1"/>
          <w:numId w:val="13"/>
        </w:numPr>
      </w:pPr>
      <w:r>
        <w:t>If the first item in the lists left connection is not nil, not closed and not visited then add the first item in the lifts left connection to the list.</w:t>
      </w:r>
    </w:p>
    <w:p w14:paraId="0FD1D95E" w14:textId="66B4CFCD" w:rsidR="00CD367A" w:rsidRDefault="00CD367A" w:rsidP="00C85E63">
      <w:pPr>
        <w:pStyle w:val="ListParagraph"/>
        <w:numPr>
          <w:ilvl w:val="1"/>
          <w:numId w:val="13"/>
        </w:numPr>
      </w:pPr>
      <w:r>
        <w:t>Do this for top bottom and right connection too.</w:t>
      </w:r>
    </w:p>
    <w:p w14:paraId="4194C696" w14:textId="2893ECB9" w:rsidR="00CD367A" w:rsidRDefault="00CD367A" w:rsidP="00C85E63">
      <w:pPr>
        <w:pStyle w:val="ListParagraph"/>
        <w:numPr>
          <w:ilvl w:val="1"/>
          <w:numId w:val="13"/>
        </w:numPr>
      </w:pPr>
      <w:r>
        <w:t>If the first item in the lists state is the target then set found as true.</w:t>
      </w:r>
    </w:p>
    <w:p w14:paraId="4DED459B" w14:textId="7C198EE7" w:rsidR="00CD367A" w:rsidRDefault="00CD367A" w:rsidP="00C85E63">
      <w:pPr>
        <w:pStyle w:val="ListParagraph"/>
        <w:numPr>
          <w:ilvl w:val="1"/>
          <w:numId w:val="13"/>
        </w:numPr>
      </w:pPr>
      <w:r>
        <w:t>Else if it is not the seeker then set current image and set state to visited.</w:t>
      </w:r>
    </w:p>
    <w:p w14:paraId="7B8C3C22" w14:textId="207083C6" w:rsidR="00CD367A" w:rsidRDefault="00CD367A" w:rsidP="00C85E63">
      <w:pPr>
        <w:pStyle w:val="ListParagraph"/>
        <w:numPr>
          <w:ilvl w:val="1"/>
          <w:numId w:val="13"/>
        </w:numPr>
      </w:pPr>
      <w:r>
        <w:t>Delete the first item in the list and trim excess so everything moves down by 1.</w:t>
      </w:r>
    </w:p>
    <w:p w14:paraId="177C1953" w14:textId="6F64B61D" w:rsidR="00CD367A" w:rsidRDefault="00CD367A" w:rsidP="00C85E63">
      <w:pPr>
        <w:pStyle w:val="ListParagraph"/>
        <w:numPr>
          <w:ilvl w:val="1"/>
          <w:numId w:val="13"/>
        </w:numPr>
      </w:pPr>
      <w:r>
        <w:t xml:space="preserve">For I = </w:t>
      </w:r>
      <w:r w:rsidR="009C6B25">
        <w:t>0 to the number of items in the list -1 do.</w:t>
      </w:r>
    </w:p>
    <w:p w14:paraId="495E6FAB" w14:textId="0709B563" w:rsidR="009C6B25" w:rsidRDefault="009C6B25" w:rsidP="00C85E63">
      <w:pPr>
        <w:pStyle w:val="ListParagraph"/>
        <w:numPr>
          <w:ilvl w:val="1"/>
          <w:numId w:val="13"/>
        </w:numPr>
      </w:pPr>
      <w:r>
        <w:t>A = pos x of the target node – pos x of the I position in the list.</w:t>
      </w:r>
    </w:p>
    <w:p w14:paraId="1A803FE1" w14:textId="6E9C8D8D" w:rsidR="009C6B25" w:rsidRDefault="009C6B25" w:rsidP="00C85E63">
      <w:pPr>
        <w:pStyle w:val="ListParagraph"/>
        <w:numPr>
          <w:ilvl w:val="1"/>
          <w:numId w:val="13"/>
        </w:numPr>
      </w:pPr>
      <w:r>
        <w:t>B = pos y of the target node – pos y of the I position in the list.</w:t>
      </w:r>
    </w:p>
    <w:p w14:paraId="06EF4781" w14:textId="103079F9" w:rsidR="009C6B25" w:rsidRDefault="009C6B25" w:rsidP="00C85E63">
      <w:pPr>
        <w:pStyle w:val="ListParagraph"/>
        <w:numPr>
          <w:ilvl w:val="1"/>
          <w:numId w:val="13"/>
        </w:numPr>
      </w:pPr>
      <w:r>
        <w:t>A = A * A</w:t>
      </w:r>
    </w:p>
    <w:p w14:paraId="2EC4067F" w14:textId="0DED9146" w:rsidR="009C6B25" w:rsidRDefault="009C6B25" w:rsidP="00C85E63">
      <w:pPr>
        <w:pStyle w:val="ListParagraph"/>
        <w:numPr>
          <w:ilvl w:val="1"/>
          <w:numId w:val="13"/>
        </w:numPr>
      </w:pPr>
      <w:r>
        <w:t>B = B * B</w:t>
      </w:r>
    </w:p>
    <w:p w14:paraId="6DEAD6DC" w14:textId="00E6A2A3" w:rsidR="009C6B25" w:rsidRDefault="009C6B25" w:rsidP="00C85E63">
      <w:pPr>
        <w:pStyle w:val="ListParagraph"/>
        <w:numPr>
          <w:ilvl w:val="1"/>
          <w:numId w:val="13"/>
        </w:numPr>
      </w:pPr>
      <w:r>
        <w:t>C = Rounding the result of the square root of A + B.</w:t>
      </w:r>
    </w:p>
    <w:p w14:paraId="2AF9FB37" w14:textId="40267E77" w:rsidR="009C6B25" w:rsidRDefault="009C6B25" w:rsidP="00C85E63">
      <w:pPr>
        <w:pStyle w:val="ListParagraph"/>
        <w:numPr>
          <w:ilvl w:val="1"/>
          <w:numId w:val="13"/>
        </w:numPr>
      </w:pPr>
      <w:r>
        <w:t>Set distance of I position in the list as C.</w:t>
      </w:r>
    </w:p>
    <w:p w14:paraId="1FCE6F01" w14:textId="2AA7496D" w:rsidR="009C6B25" w:rsidRDefault="009C6B25" w:rsidP="00C85E63">
      <w:pPr>
        <w:pStyle w:val="ListParagraph"/>
        <w:numPr>
          <w:ilvl w:val="1"/>
          <w:numId w:val="13"/>
        </w:numPr>
      </w:pPr>
      <w:r>
        <w:t xml:space="preserve">Sort the </w:t>
      </w:r>
      <w:r w:rsidR="00932668">
        <w:t>Items in the list in order of their distance.</w:t>
      </w:r>
    </w:p>
    <w:p w14:paraId="33C2F44F" w14:textId="77777777" w:rsidR="00D61016" w:rsidRDefault="00D61016" w:rsidP="00740834">
      <w:pPr>
        <w:ind w:left="864"/>
      </w:pPr>
    </w:p>
    <w:p w14:paraId="1483DDC1" w14:textId="77777777" w:rsidR="00982579" w:rsidRDefault="00982579">
      <w:pPr>
        <w:spacing w:after="200" w:line="276" w:lineRule="auto"/>
        <w:jc w:val="left"/>
        <w:rPr>
          <w:b/>
        </w:rPr>
      </w:pPr>
      <w:r>
        <w:rPr>
          <w:b/>
        </w:rPr>
        <w:br w:type="page"/>
      </w:r>
    </w:p>
    <w:p w14:paraId="597F27DE" w14:textId="24211A35" w:rsidR="00064C9C" w:rsidRDefault="00064C9C" w:rsidP="00D61016">
      <w:pPr>
        <w:ind w:firstLine="720"/>
        <w:rPr>
          <w:b/>
        </w:rPr>
      </w:pPr>
    </w:p>
    <w:p w14:paraId="69313538" w14:textId="547B386C" w:rsidR="00064C9C" w:rsidRDefault="00064C9C" w:rsidP="00D61016">
      <w:pPr>
        <w:ind w:firstLine="720"/>
        <w:rPr>
          <w:b/>
        </w:rPr>
      </w:pPr>
      <w:r>
        <w:rPr>
          <w:noProof/>
          <w:lang w:eastAsia="en-GB"/>
        </w:rPr>
        <mc:AlternateContent>
          <mc:Choice Requires="wps">
            <w:drawing>
              <wp:anchor distT="0" distB="0" distL="114300" distR="114300" simplePos="0" relativeHeight="251721728" behindDoc="0" locked="0" layoutInCell="1" allowOverlap="1" wp14:anchorId="16306FD6" wp14:editId="4287EFE7">
                <wp:simplePos x="0" y="0"/>
                <wp:positionH relativeFrom="column">
                  <wp:posOffset>827405</wp:posOffset>
                </wp:positionH>
                <wp:positionV relativeFrom="paragraph">
                  <wp:posOffset>1836420</wp:posOffset>
                </wp:positionV>
                <wp:extent cx="4972050" cy="635"/>
                <wp:effectExtent l="0" t="0" r="0" b="0"/>
                <wp:wrapNone/>
                <wp:docPr id="3384" name="Text Box 3384"/>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4C06A7BF" w14:textId="1E975B44" w:rsidR="000872F4" w:rsidRPr="009F1FED" w:rsidRDefault="000872F4" w:rsidP="00064C9C">
                            <w:pPr>
                              <w:pStyle w:val="Caption"/>
                              <w:jc w:val="center"/>
                              <w:rPr>
                                <w:b/>
                                <w:noProof/>
                                <w:sz w:val="24"/>
                              </w:rPr>
                            </w:pPr>
                            <w:r>
                              <w:t xml:space="preserve">Figure </w:t>
                            </w:r>
                            <w:r>
                              <w:fldChar w:fldCharType="begin"/>
                            </w:r>
                            <w:r>
                              <w:instrText xml:space="preserve"> SEQ Figure \* ARABIC </w:instrText>
                            </w:r>
                            <w:r>
                              <w:fldChar w:fldCharType="separate"/>
                            </w:r>
                            <w:r>
                              <w:rPr>
                                <w:noProof/>
                              </w:rPr>
                              <w:t>12</w:t>
                            </w:r>
                            <w:r>
                              <w:rPr>
                                <w:noProof/>
                              </w:rPr>
                              <w:fldChar w:fldCharType="end"/>
                            </w:r>
                            <w:r>
                              <w:t>: Graph and Grid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06FD6" id="Text Box 3384" o:spid="_x0000_s1163" type="#_x0000_t202" style="position:absolute;left:0;text-align:left;margin-left:65.15pt;margin-top:144.6pt;width:39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" stroked="f">
                <v:textbox style="mso-fit-shape-to-text:t" inset="0,0,0,0">
                  <w:txbxContent>
                    <w:p w14:paraId="4C06A7BF" w14:textId="1E975B44" w:rsidR="000872F4" w:rsidRPr="009F1FED" w:rsidRDefault="000872F4" w:rsidP="00064C9C">
                      <w:pPr>
                        <w:pStyle w:val="Caption"/>
                        <w:jc w:val="center"/>
                        <w:rPr>
                          <w:b/>
                          <w:noProof/>
                          <w:sz w:val="24"/>
                        </w:rPr>
                      </w:pPr>
                      <w:r>
                        <w:t xml:space="preserve">Figure </w:t>
                      </w:r>
                      <w:r>
                        <w:fldChar w:fldCharType="begin"/>
                      </w:r>
                      <w:r>
                        <w:instrText xml:space="preserve"> SEQ Figure \* ARABIC </w:instrText>
                      </w:r>
                      <w:r>
                        <w:fldChar w:fldCharType="separate"/>
                      </w:r>
                      <w:r>
                        <w:rPr>
                          <w:noProof/>
                        </w:rPr>
                        <w:t>12</w:t>
                      </w:r>
                      <w:r>
                        <w:rPr>
                          <w:noProof/>
                        </w:rPr>
                        <w:fldChar w:fldCharType="end"/>
                      </w:r>
                      <w:r>
                        <w:t>: Graph and Grid Example</w:t>
                      </w:r>
                    </w:p>
                  </w:txbxContent>
                </v:textbox>
              </v:shape>
            </w:pict>
          </mc:Fallback>
        </mc:AlternateContent>
      </w:r>
      <w:r>
        <w:rPr>
          <w:b/>
          <w:noProof/>
          <w:lang w:eastAsia="en-GB"/>
        </w:rPr>
        <mc:AlternateContent>
          <mc:Choice Requires="wpg">
            <w:drawing>
              <wp:anchor distT="0" distB="0" distL="114300" distR="114300" simplePos="0" relativeHeight="251719680" behindDoc="0" locked="0" layoutInCell="1" allowOverlap="1" wp14:anchorId="1114C7FA" wp14:editId="46A05673">
                <wp:simplePos x="0" y="0"/>
                <wp:positionH relativeFrom="margin">
                  <wp:align>center</wp:align>
                </wp:positionH>
                <wp:positionV relativeFrom="paragraph">
                  <wp:posOffset>131445</wp:posOffset>
                </wp:positionV>
                <wp:extent cx="4972050" cy="1647825"/>
                <wp:effectExtent l="0" t="0" r="19050" b="28575"/>
                <wp:wrapNone/>
                <wp:docPr id="3383" name="Group 3383"/>
                <wp:cNvGraphicFramePr/>
                <a:graphic xmlns:a="http://schemas.openxmlformats.org/drawingml/2006/main">
                  <a:graphicData uri="http://schemas.microsoft.com/office/word/2010/wordprocessingGroup">
                    <wpg:wgp>
                      <wpg:cNvGrpSpPr/>
                      <wpg:grpSpPr>
                        <a:xfrm>
                          <a:off x="0" y="0"/>
                          <a:ext cx="4972050" cy="1647825"/>
                          <a:chOff x="0" y="0"/>
                          <a:chExt cx="4972050" cy="1647825"/>
                        </a:xfrm>
                      </wpg:grpSpPr>
                      <wpg:grpSp>
                        <wpg:cNvPr id="3367" name="Group 3367"/>
                        <wpg:cNvGrpSpPr/>
                        <wpg:grpSpPr>
                          <a:xfrm>
                            <a:off x="0" y="0"/>
                            <a:ext cx="3067050" cy="1600200"/>
                            <a:chOff x="0" y="0"/>
                            <a:chExt cx="3067050" cy="1600200"/>
                          </a:xfrm>
                        </wpg:grpSpPr>
                        <wps:wsp>
                          <wps:cNvPr id="3368" name="Oval 3368"/>
                          <wps:cNvSpPr/>
                          <wps:spPr>
                            <a:xfrm>
                              <a:off x="1495425" y="0"/>
                              <a:ext cx="409575" cy="352425"/>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10DAA" w14:textId="77777777" w:rsidR="000872F4" w:rsidRPr="00BC2254" w:rsidRDefault="000872F4" w:rsidP="00064C9C">
                                <w:pPr>
                                  <w:jc w:val="center"/>
                                  <w:rPr>
                                    <w:color w:val="000000" w:themeColor="text1"/>
                                  </w:rPr>
                                </w:pPr>
                                <w:r w:rsidRPr="00BC2254">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69" name="Oval 3369"/>
                          <wps:cNvSpPr/>
                          <wps:spPr>
                            <a:xfrm>
                              <a:off x="42862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1AC528" w14:textId="77777777" w:rsidR="000872F4" w:rsidRPr="00BC2254" w:rsidRDefault="000872F4" w:rsidP="00064C9C">
                                <w:pPr>
                                  <w:jc w:val="center"/>
                                  <w:rPr>
                                    <w:color w:val="000000" w:themeColor="text1"/>
                                  </w:rPr>
                                </w:pPr>
                                <w:r>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70" name="Oval 3370"/>
                          <wps:cNvSpPr/>
                          <wps:spPr>
                            <a:xfrm>
                              <a:off x="1133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4880E5" w14:textId="77777777" w:rsidR="000872F4" w:rsidRPr="00BC2254" w:rsidRDefault="000872F4" w:rsidP="00064C9C">
                                <w:pPr>
                                  <w:jc w:val="center"/>
                                  <w:rPr>
                                    <w:color w:val="000000" w:themeColor="text1"/>
                                  </w:rPr>
                                </w:pPr>
                                <w:r>
                                  <w:rPr>
                                    <w:color w:val="000000" w:themeColor="text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71" name="Oval 3371"/>
                          <wps:cNvSpPr/>
                          <wps:spPr>
                            <a:xfrm>
                              <a:off x="1885950" y="552450"/>
                              <a:ext cx="409575" cy="3524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74CF5" w14:textId="77777777" w:rsidR="000872F4" w:rsidRPr="00BC2254" w:rsidRDefault="000872F4" w:rsidP="00064C9C">
                                <w:pPr>
                                  <w:jc w:val="center"/>
                                  <w:rPr>
                                    <w:color w:val="000000" w:themeColor="text1"/>
                                  </w:rPr>
                                </w:pPr>
                                <w:r>
                                  <w:rPr>
                                    <w:color w:val="000000" w:themeColor="text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72" name="Oval 3372"/>
                          <wps:cNvSpPr/>
                          <wps:spPr>
                            <a:xfrm>
                              <a:off x="2657475" y="552450"/>
                              <a:ext cx="409575" cy="352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B91F2" w14:textId="77777777" w:rsidR="000872F4" w:rsidRPr="00BC2254" w:rsidRDefault="000872F4" w:rsidP="00064C9C">
                                <w:pPr>
                                  <w:jc w:val="center"/>
                                  <w:rPr>
                                    <w:color w:val="000000" w:themeColor="text1"/>
                                  </w:rPr>
                                </w:pPr>
                                <w:r>
                                  <w:rPr>
                                    <w:color w:val="000000" w:themeColor="text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73" name="Oval 3373"/>
                          <wps:cNvSpPr/>
                          <wps:spPr>
                            <a:xfrm>
                              <a:off x="0" y="1247775"/>
                              <a:ext cx="409575" cy="352425"/>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7F33E" w14:textId="77777777" w:rsidR="000872F4" w:rsidRPr="00BC2254" w:rsidRDefault="000872F4" w:rsidP="00064C9C">
                                <w:pPr>
                                  <w:jc w:val="center"/>
                                  <w:rPr>
                                    <w:color w:val="000000" w:themeColor="text1"/>
                                  </w:rPr>
                                </w:pPr>
                                <w:r>
                                  <w:rPr>
                                    <w:color w:val="000000" w:themeColor="text1"/>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74" name="Straight Connector 3374"/>
                          <wps:cNvCnPr/>
                          <wps:spPr>
                            <a:xfrm flipH="1">
                              <a:off x="752475" y="266700"/>
                              <a:ext cx="752475"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5" name="Straight Connector 3375"/>
                          <wps:cNvCnPr/>
                          <wps:spPr>
                            <a:xfrm flipH="1">
                              <a:off x="1333500" y="323850"/>
                              <a:ext cx="247650"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6" name="Straight Connector 3376"/>
                          <wps:cNvCnPr/>
                          <wps:spPr>
                            <a:xfrm>
                              <a:off x="1866900" y="342900"/>
                              <a:ext cx="1809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7" name="Straight Connector 3377"/>
                          <wps:cNvCnPr/>
                          <wps:spPr>
                            <a:xfrm>
                              <a:off x="1943100" y="190500"/>
                              <a:ext cx="838200"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8" name="Straight Connector 3378"/>
                          <wps:cNvCnPr/>
                          <wps:spPr>
                            <a:xfrm flipH="1">
                              <a:off x="228600" y="923925"/>
                              <a:ext cx="342900" cy="323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79" name="Text Box 2"/>
                        <wps:cNvSpPr txBox="1">
                          <a:spLocks noChangeArrowheads="1"/>
                        </wps:cNvSpPr>
                        <wps:spPr bwMode="auto">
                          <a:xfrm>
                            <a:off x="3648075" y="104775"/>
                            <a:ext cx="1323975" cy="1248410"/>
                          </a:xfrm>
                          <a:prstGeom prst="rect">
                            <a:avLst/>
                          </a:prstGeom>
                          <a:solidFill>
                            <a:srgbClr val="FFFFFF"/>
                          </a:solidFill>
                          <a:ln w="9525">
                            <a:solidFill>
                              <a:srgbClr val="000000"/>
                            </a:solidFill>
                            <a:miter lim="800000"/>
                            <a:headEnd/>
                            <a:tailEnd/>
                          </a:ln>
                        </wps:spPr>
                        <wps:txbx>
                          <w:txbxContent>
                            <w:p w14:paraId="03B75D0B" w14:textId="77777777" w:rsidR="000872F4" w:rsidRDefault="000872F4" w:rsidP="00064C9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22C4E3C8" w14:textId="77777777" w:rsidTr="00064C9C">
                                <w:trPr>
                                  <w:jc w:val="center"/>
                                </w:trPr>
                                <w:tc>
                                  <w:tcPr>
                                    <w:tcW w:w="458" w:type="dxa"/>
                                    <w:tcBorders>
                                      <w:right w:val="single" w:sz="4" w:space="0" w:color="auto"/>
                                    </w:tcBorders>
                                  </w:tcPr>
                                  <w:p w14:paraId="2C79180F"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3C9CBF9B" w14:textId="77777777" w:rsidR="000872F4" w:rsidRDefault="000872F4" w:rsidP="00777EAB">
                                    <w:pPr>
                                      <w:jc w:val="center"/>
                                    </w:pPr>
                                    <w:r>
                                      <w:t>6</w:t>
                                    </w:r>
                                  </w:p>
                                </w:tc>
                                <w:tc>
                                  <w:tcPr>
                                    <w:tcW w:w="458" w:type="dxa"/>
                                    <w:tcBorders>
                                      <w:left w:val="single" w:sz="4" w:space="0" w:color="auto"/>
                                      <w:bottom w:val="single" w:sz="4" w:space="0" w:color="auto"/>
                                    </w:tcBorders>
                                  </w:tcPr>
                                  <w:p w14:paraId="646F7413" w14:textId="77777777" w:rsidR="000872F4" w:rsidRDefault="000872F4" w:rsidP="00777EAB"/>
                                </w:tc>
                              </w:tr>
                              <w:tr w:rsidR="000872F4" w14:paraId="3D8353E4" w14:textId="77777777" w:rsidTr="00064C9C">
                                <w:trPr>
                                  <w:jc w:val="center"/>
                                </w:trPr>
                                <w:tc>
                                  <w:tcPr>
                                    <w:tcW w:w="458" w:type="dxa"/>
                                    <w:tcBorders>
                                      <w:bottom w:val="single" w:sz="4" w:space="0" w:color="auto"/>
                                      <w:right w:val="single" w:sz="4" w:space="0" w:color="auto"/>
                                    </w:tcBorders>
                                  </w:tcPr>
                                  <w:p w14:paraId="76633231"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56896707" w14:textId="77777777" w:rsidR="000872F4" w:rsidRDefault="000872F4" w:rsidP="00777EAB">
                                    <w:pPr>
                                      <w:jc w:val="center"/>
                                    </w:pPr>
                                    <w:r>
                                      <w:t>2</w:t>
                                    </w:r>
                                  </w:p>
                                </w:tc>
                                <w:tc>
                                  <w:tcPr>
                                    <w:tcW w:w="458" w:type="dxa"/>
                                    <w:tcBorders>
                                      <w:top w:val="single" w:sz="4" w:space="0" w:color="auto"/>
                                      <w:left w:val="single" w:sz="4" w:space="0" w:color="auto"/>
                                      <w:bottom w:val="single" w:sz="4" w:space="0" w:color="auto"/>
                                      <w:right w:val="single" w:sz="4" w:space="0" w:color="auto"/>
                                    </w:tcBorders>
                                  </w:tcPr>
                                  <w:p w14:paraId="704260AA" w14:textId="5F88E45D" w:rsidR="000872F4" w:rsidRDefault="000872F4" w:rsidP="00777EAB">
                                    <w:r>
                                      <w:t>7</w:t>
                                    </w:r>
                                  </w:p>
                                </w:tc>
                              </w:tr>
                              <w:tr w:rsidR="000872F4" w14:paraId="693CF5CA"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72362EA9"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23A90B9F"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272FA0EA" w14:textId="77777777" w:rsidR="000872F4" w:rsidRDefault="000872F4" w:rsidP="00777EAB">
                                    <w:r>
                                      <w:t>5</w:t>
                                    </w:r>
                                  </w:p>
                                </w:tc>
                              </w:tr>
                              <w:tr w:rsidR="000872F4" w14:paraId="739B122B" w14:textId="77777777" w:rsidTr="00064C9C">
                                <w:trPr>
                                  <w:jc w:val="center"/>
                                </w:trPr>
                                <w:tc>
                                  <w:tcPr>
                                    <w:tcW w:w="458" w:type="dxa"/>
                                    <w:tcBorders>
                                      <w:top w:val="single" w:sz="4" w:space="0" w:color="auto"/>
                                      <w:right w:val="single" w:sz="4" w:space="0" w:color="auto"/>
                                    </w:tcBorders>
                                  </w:tcPr>
                                  <w:p w14:paraId="62AE3CD8"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auto"/>
                                  </w:tcPr>
                                  <w:p w14:paraId="51610AFA" w14:textId="77777777" w:rsidR="000872F4" w:rsidRDefault="000872F4" w:rsidP="00777EAB">
                                    <w:pPr>
                                      <w:jc w:val="center"/>
                                    </w:pPr>
                                    <w:r>
                                      <w:t>4</w:t>
                                    </w:r>
                                  </w:p>
                                </w:tc>
                                <w:tc>
                                  <w:tcPr>
                                    <w:tcW w:w="458" w:type="dxa"/>
                                    <w:tcBorders>
                                      <w:top w:val="single" w:sz="4" w:space="0" w:color="auto"/>
                                      <w:left w:val="single" w:sz="4" w:space="0" w:color="auto"/>
                                    </w:tcBorders>
                                  </w:tcPr>
                                  <w:p w14:paraId="12EEF0DD" w14:textId="77777777" w:rsidR="000872F4" w:rsidRDefault="000872F4" w:rsidP="00777EAB"/>
                                </w:tc>
                              </w:tr>
                            </w:tbl>
                            <w:p w14:paraId="1F14EB31" w14:textId="77777777" w:rsidR="000872F4" w:rsidRDefault="000872F4" w:rsidP="00064C9C"/>
                          </w:txbxContent>
                        </wps:txbx>
                        <wps:bodyPr rot="0" vert="horz" wrap="square" lIns="91440" tIns="45720" rIns="91440" bIns="45720" anchor="t" anchorCtr="0">
                          <a:spAutoFit/>
                        </wps:bodyPr>
                      </wps:wsp>
                      <wps:wsp>
                        <wps:cNvPr id="3381" name="Straight Connector 3381"/>
                        <wps:cNvCnPr/>
                        <wps:spPr>
                          <a:xfrm>
                            <a:off x="2886075" y="923925"/>
                            <a:ext cx="28575" cy="400050"/>
                          </a:xfrm>
                          <a:prstGeom prst="line">
                            <a:avLst/>
                          </a:prstGeom>
                        </wps:spPr>
                        <wps:style>
                          <a:lnRef idx="1">
                            <a:schemeClr val="dk1"/>
                          </a:lnRef>
                          <a:fillRef idx="0">
                            <a:schemeClr val="dk1"/>
                          </a:fillRef>
                          <a:effectRef idx="0">
                            <a:schemeClr val="dk1"/>
                          </a:effectRef>
                          <a:fontRef idx="minor">
                            <a:schemeClr val="tx1"/>
                          </a:fontRef>
                        </wps:style>
                        <wps:bodyPr/>
                      </wps:wsp>
                      <wps:wsp>
                        <wps:cNvPr id="3382" name="Straight Connector 3382"/>
                        <wps:cNvCnPr/>
                        <wps:spPr>
                          <a:xfrm flipH="1" flipV="1">
                            <a:off x="771525" y="876300"/>
                            <a:ext cx="1971675" cy="609600"/>
                          </a:xfrm>
                          <a:prstGeom prst="line">
                            <a:avLst/>
                          </a:prstGeom>
                        </wps:spPr>
                        <wps:style>
                          <a:lnRef idx="1">
                            <a:schemeClr val="dk1"/>
                          </a:lnRef>
                          <a:fillRef idx="0">
                            <a:schemeClr val="dk1"/>
                          </a:fillRef>
                          <a:effectRef idx="0">
                            <a:schemeClr val="dk1"/>
                          </a:effectRef>
                          <a:fontRef idx="minor">
                            <a:schemeClr val="tx1"/>
                          </a:fontRef>
                        </wps:style>
                        <wps:bodyPr/>
                      </wps:wsp>
                      <wps:wsp>
                        <wps:cNvPr id="3380" name="Oval 3380"/>
                        <wps:cNvSpPr/>
                        <wps:spPr>
                          <a:xfrm>
                            <a:off x="2714625" y="1295400"/>
                            <a:ext cx="409575" cy="3524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AF910" w14:textId="2C931993" w:rsidR="000872F4" w:rsidRPr="00BC2254" w:rsidRDefault="000872F4" w:rsidP="00064C9C">
                              <w:pPr>
                                <w:jc w:val="center"/>
                                <w:rPr>
                                  <w:color w:val="000000" w:themeColor="text1"/>
                                </w:rPr>
                              </w:pPr>
                              <w:r>
                                <w:rPr>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114C7FA" id="Group 3383" o:spid="_x0000_s1164" style="position:absolute;left:0;text-align:left;margin-left:0;margin-top:10.35pt;width:391.5pt;height:129.75pt;z-index:251719680;mso-position-horizontal:center;mso-position-horizontal-relative:margin" coordsize="49720,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">
                <v:group id="Group 3367" o:spid="_x0000_s1165" style="position:absolute;width:30670;height:16002" coordsize="30670,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">
                  <v:oval id="Oval 3368" o:spid="_x0000_s1166" style="position:absolute;left:1495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" fillcolor="#f79646 [3209]" strokecolor="black [3213]" strokeweight="2pt">
                    <v:textbox inset="0,0,0,0">
                      <w:txbxContent>
                        <w:p w14:paraId="3A710DAA" w14:textId="77777777" w:rsidR="000872F4" w:rsidRPr="00BC2254" w:rsidRDefault="000872F4" w:rsidP="00064C9C">
                          <w:pPr>
                            <w:jc w:val="center"/>
                            <w:rPr>
                              <w:color w:val="000000" w:themeColor="text1"/>
                            </w:rPr>
                          </w:pPr>
                          <w:r w:rsidRPr="00BC2254">
                            <w:rPr>
                              <w:color w:val="000000" w:themeColor="text1"/>
                            </w:rPr>
                            <w:t>1</w:t>
                          </w:r>
                        </w:p>
                      </w:txbxContent>
                    </v:textbox>
                  </v:oval>
                  <v:oval id="Oval 3369" o:spid="_x0000_s1167" style="position:absolute;left:4286;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" filled="f" strokecolor="black [3213]" strokeweight="2pt">
                    <v:textbox inset="0,0,0,0">
                      <w:txbxContent>
                        <w:p w14:paraId="311AC528" w14:textId="77777777" w:rsidR="000872F4" w:rsidRPr="00BC2254" w:rsidRDefault="000872F4" w:rsidP="00064C9C">
                          <w:pPr>
                            <w:jc w:val="center"/>
                            <w:rPr>
                              <w:color w:val="000000" w:themeColor="text1"/>
                            </w:rPr>
                          </w:pPr>
                          <w:r>
                            <w:rPr>
                              <w:color w:val="000000" w:themeColor="text1"/>
                            </w:rPr>
                            <w:t>2</w:t>
                          </w:r>
                        </w:p>
                      </w:txbxContent>
                    </v:textbox>
                  </v:oval>
                  <v:oval id="Oval 3370" o:spid="_x0000_s1168" style="position:absolute;left:1133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" filled="f" strokecolor="black [3213]" strokeweight="2pt">
                    <v:textbox inset="0,0,0,0">
                      <w:txbxContent>
                        <w:p w14:paraId="084880E5" w14:textId="77777777" w:rsidR="000872F4" w:rsidRPr="00BC2254" w:rsidRDefault="000872F4" w:rsidP="00064C9C">
                          <w:pPr>
                            <w:jc w:val="center"/>
                            <w:rPr>
                              <w:color w:val="000000" w:themeColor="text1"/>
                            </w:rPr>
                          </w:pPr>
                          <w:r>
                            <w:rPr>
                              <w:color w:val="000000" w:themeColor="text1"/>
                            </w:rPr>
                            <w:t>3</w:t>
                          </w:r>
                        </w:p>
                      </w:txbxContent>
                    </v:textbox>
                  </v:oval>
                  <v:oval id="Oval 3371" o:spid="_x0000_s1169" style="position:absolute;left:18859;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" fillcolor="white [3212]" strokecolor="black [3213]" strokeweight="2pt">
                    <v:textbox inset="0,0,0,0">
                      <w:txbxContent>
                        <w:p w14:paraId="7F674CF5" w14:textId="77777777" w:rsidR="000872F4" w:rsidRPr="00BC2254" w:rsidRDefault="000872F4" w:rsidP="00064C9C">
                          <w:pPr>
                            <w:jc w:val="center"/>
                            <w:rPr>
                              <w:color w:val="000000" w:themeColor="text1"/>
                            </w:rPr>
                          </w:pPr>
                          <w:r>
                            <w:rPr>
                              <w:color w:val="000000" w:themeColor="text1"/>
                            </w:rPr>
                            <w:t>4</w:t>
                          </w:r>
                        </w:p>
                      </w:txbxContent>
                    </v:textbox>
                  </v:oval>
                  <v:oval id="Oval 3372" o:spid="_x0000_s1170" style="position:absolute;left:26574;top:552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" filled="f" strokecolor="black [3213]" strokeweight="2pt">
                    <v:textbox inset="0,0,0,0">
                      <w:txbxContent>
                        <w:p w14:paraId="5E9B91F2" w14:textId="77777777" w:rsidR="000872F4" w:rsidRPr="00BC2254" w:rsidRDefault="000872F4" w:rsidP="00064C9C">
                          <w:pPr>
                            <w:jc w:val="center"/>
                            <w:rPr>
                              <w:color w:val="000000" w:themeColor="text1"/>
                            </w:rPr>
                          </w:pPr>
                          <w:r>
                            <w:rPr>
                              <w:color w:val="000000" w:themeColor="text1"/>
                            </w:rPr>
                            <w:t>5</w:t>
                          </w:r>
                        </w:p>
                      </w:txbxContent>
                    </v:textbox>
                  </v:oval>
                  <v:oval id="Oval 3373" o:spid="_x0000_s1171" style="position:absolute;top:12477;width:4095;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" fillcolor="red" strokecolor="black [3213]" strokeweight="2pt">
                    <v:textbox inset="0,0,0,0">
                      <w:txbxContent>
                        <w:p w14:paraId="1897F33E" w14:textId="77777777" w:rsidR="000872F4" w:rsidRPr="00BC2254" w:rsidRDefault="000872F4" w:rsidP="00064C9C">
                          <w:pPr>
                            <w:jc w:val="center"/>
                            <w:rPr>
                              <w:color w:val="000000" w:themeColor="text1"/>
                            </w:rPr>
                          </w:pPr>
                          <w:r>
                            <w:rPr>
                              <w:color w:val="000000" w:themeColor="text1"/>
                            </w:rPr>
                            <w:t>6</w:t>
                          </w:r>
                        </w:p>
                      </w:txbxContent>
                    </v:textbox>
                  </v:oval>
                  <v:line id="Straight Connector 3374" o:spid="_x0000_s1172" style="position:absolute;flip:x;visibility:visible;mso-wrap-style:square" from="7524,2667" to="15049,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" strokecolor="black [3213]"/>
                  <v:line id="Straight Connector 3375" o:spid="_x0000_s1173" style="position:absolute;flip:x;visibility:visible;mso-wrap-style:square" from="13335,3238" to="1581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" strokecolor="black [3213]"/>
                  <v:line id="Straight Connector 3376" o:spid="_x0000_s1174" style="position:absolute;visibility:visible;mso-wrap-style:square" from="18669,3429" to="2047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" strokecolor="black [3213]"/>
                  <v:line id="Straight Connector 3377" o:spid="_x0000_s1175" style="position:absolute;visibility:visible;mso-wrap-style:square" from="19431,1905" to="27813,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" strokecolor="black [3213]"/>
                  <v:line id="Straight Connector 3378" o:spid="_x0000_s1176" style="position:absolute;flip:x;visibility:visible;mso-wrap-style:square" from="2286,9239" to="5715,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" strokecolor="black [3213]"/>
                </v:group>
                <v:shape id="_x0000_s1177" type="#_x0000_t202" style="position:absolute;left:36480;top:1047;width:13240;height:1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">
                  <v:textbox style="mso-fit-shape-to-text:t">
                    <w:txbxContent>
                      <w:p w14:paraId="03B75D0B" w14:textId="77777777" w:rsidR="000872F4" w:rsidRDefault="000872F4" w:rsidP="00064C9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458"/>
                          <w:gridCol w:w="458"/>
                        </w:tblGrid>
                        <w:tr w:rsidR="000872F4" w14:paraId="22C4E3C8" w14:textId="77777777" w:rsidTr="00064C9C">
                          <w:trPr>
                            <w:jc w:val="center"/>
                          </w:trPr>
                          <w:tc>
                            <w:tcPr>
                              <w:tcW w:w="458" w:type="dxa"/>
                              <w:tcBorders>
                                <w:right w:val="single" w:sz="4" w:space="0" w:color="auto"/>
                              </w:tcBorders>
                            </w:tcPr>
                            <w:p w14:paraId="2C79180F"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FF0000"/>
                            </w:tcPr>
                            <w:p w14:paraId="3C9CBF9B" w14:textId="77777777" w:rsidR="000872F4" w:rsidRDefault="000872F4" w:rsidP="00777EAB">
                              <w:pPr>
                                <w:jc w:val="center"/>
                              </w:pPr>
                              <w:r>
                                <w:t>6</w:t>
                              </w:r>
                            </w:p>
                          </w:tc>
                          <w:tc>
                            <w:tcPr>
                              <w:tcW w:w="458" w:type="dxa"/>
                              <w:tcBorders>
                                <w:left w:val="single" w:sz="4" w:space="0" w:color="auto"/>
                                <w:bottom w:val="single" w:sz="4" w:space="0" w:color="auto"/>
                              </w:tcBorders>
                            </w:tcPr>
                            <w:p w14:paraId="646F7413" w14:textId="77777777" w:rsidR="000872F4" w:rsidRDefault="000872F4" w:rsidP="00777EAB"/>
                          </w:tc>
                        </w:tr>
                        <w:tr w:rsidR="000872F4" w14:paraId="3D8353E4" w14:textId="77777777" w:rsidTr="00064C9C">
                          <w:trPr>
                            <w:jc w:val="center"/>
                          </w:trPr>
                          <w:tc>
                            <w:tcPr>
                              <w:tcW w:w="458" w:type="dxa"/>
                              <w:tcBorders>
                                <w:bottom w:val="single" w:sz="4" w:space="0" w:color="auto"/>
                                <w:right w:val="single" w:sz="4" w:space="0" w:color="auto"/>
                              </w:tcBorders>
                            </w:tcPr>
                            <w:p w14:paraId="76633231"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tcPr>
                            <w:p w14:paraId="56896707" w14:textId="77777777" w:rsidR="000872F4" w:rsidRDefault="000872F4" w:rsidP="00777EAB">
                              <w:pPr>
                                <w:jc w:val="center"/>
                              </w:pPr>
                              <w:r>
                                <w:t>2</w:t>
                              </w:r>
                            </w:p>
                          </w:tc>
                          <w:tc>
                            <w:tcPr>
                              <w:tcW w:w="458" w:type="dxa"/>
                              <w:tcBorders>
                                <w:top w:val="single" w:sz="4" w:space="0" w:color="auto"/>
                                <w:left w:val="single" w:sz="4" w:space="0" w:color="auto"/>
                                <w:bottom w:val="single" w:sz="4" w:space="0" w:color="auto"/>
                                <w:right w:val="single" w:sz="4" w:space="0" w:color="auto"/>
                              </w:tcBorders>
                            </w:tcPr>
                            <w:p w14:paraId="704260AA" w14:textId="5F88E45D" w:rsidR="000872F4" w:rsidRDefault="000872F4" w:rsidP="00777EAB">
                              <w:r>
                                <w:t>7</w:t>
                              </w:r>
                            </w:p>
                          </w:tc>
                        </w:tr>
                        <w:tr w:rsidR="000872F4" w14:paraId="693CF5CA" w14:textId="77777777" w:rsidTr="00777EAB">
                          <w:trPr>
                            <w:jc w:val="center"/>
                          </w:trPr>
                          <w:tc>
                            <w:tcPr>
                              <w:tcW w:w="458" w:type="dxa"/>
                              <w:tcBorders>
                                <w:top w:val="single" w:sz="4" w:space="0" w:color="auto"/>
                                <w:left w:val="single" w:sz="4" w:space="0" w:color="auto"/>
                                <w:bottom w:val="single" w:sz="4" w:space="0" w:color="auto"/>
                                <w:right w:val="single" w:sz="4" w:space="0" w:color="auto"/>
                              </w:tcBorders>
                            </w:tcPr>
                            <w:p w14:paraId="72362EA9" w14:textId="77777777" w:rsidR="000872F4" w:rsidRDefault="000872F4" w:rsidP="00777EAB">
                              <w:r>
                                <w:t>3</w:t>
                              </w:r>
                            </w:p>
                          </w:tc>
                          <w:tc>
                            <w:tcPr>
                              <w:tcW w:w="458" w:type="dxa"/>
                              <w:tcBorders>
                                <w:top w:val="single" w:sz="4" w:space="0" w:color="auto"/>
                                <w:left w:val="single" w:sz="4" w:space="0" w:color="auto"/>
                                <w:bottom w:val="single" w:sz="4" w:space="0" w:color="auto"/>
                                <w:right w:val="single" w:sz="4" w:space="0" w:color="auto"/>
                              </w:tcBorders>
                              <w:shd w:val="clear" w:color="auto" w:fill="F79646" w:themeFill="accent6"/>
                            </w:tcPr>
                            <w:p w14:paraId="23A90B9F" w14:textId="77777777" w:rsidR="000872F4" w:rsidRDefault="000872F4" w:rsidP="00777EAB">
                              <w:pPr>
                                <w:jc w:val="center"/>
                              </w:pPr>
                              <w:r>
                                <w:t>1</w:t>
                              </w:r>
                            </w:p>
                          </w:tc>
                          <w:tc>
                            <w:tcPr>
                              <w:tcW w:w="458" w:type="dxa"/>
                              <w:tcBorders>
                                <w:top w:val="single" w:sz="4" w:space="0" w:color="auto"/>
                                <w:left w:val="single" w:sz="4" w:space="0" w:color="auto"/>
                                <w:bottom w:val="single" w:sz="4" w:space="0" w:color="auto"/>
                                <w:right w:val="single" w:sz="4" w:space="0" w:color="auto"/>
                              </w:tcBorders>
                            </w:tcPr>
                            <w:p w14:paraId="272FA0EA" w14:textId="77777777" w:rsidR="000872F4" w:rsidRDefault="000872F4" w:rsidP="00777EAB">
                              <w:r>
                                <w:t>5</w:t>
                              </w:r>
                            </w:p>
                          </w:tc>
                        </w:tr>
                        <w:tr w:rsidR="000872F4" w14:paraId="739B122B" w14:textId="77777777" w:rsidTr="00064C9C">
                          <w:trPr>
                            <w:jc w:val="center"/>
                          </w:trPr>
                          <w:tc>
                            <w:tcPr>
                              <w:tcW w:w="458" w:type="dxa"/>
                              <w:tcBorders>
                                <w:top w:val="single" w:sz="4" w:space="0" w:color="auto"/>
                                <w:right w:val="single" w:sz="4" w:space="0" w:color="auto"/>
                              </w:tcBorders>
                            </w:tcPr>
                            <w:p w14:paraId="62AE3CD8" w14:textId="77777777" w:rsidR="000872F4" w:rsidRDefault="000872F4" w:rsidP="00777EAB"/>
                          </w:tc>
                          <w:tc>
                            <w:tcPr>
                              <w:tcW w:w="458" w:type="dxa"/>
                              <w:tcBorders>
                                <w:top w:val="single" w:sz="4" w:space="0" w:color="auto"/>
                                <w:left w:val="single" w:sz="4" w:space="0" w:color="auto"/>
                                <w:bottom w:val="single" w:sz="4" w:space="0" w:color="auto"/>
                                <w:right w:val="single" w:sz="4" w:space="0" w:color="auto"/>
                              </w:tcBorders>
                              <w:shd w:val="clear" w:color="auto" w:fill="auto"/>
                            </w:tcPr>
                            <w:p w14:paraId="51610AFA" w14:textId="77777777" w:rsidR="000872F4" w:rsidRDefault="000872F4" w:rsidP="00777EAB">
                              <w:pPr>
                                <w:jc w:val="center"/>
                              </w:pPr>
                              <w:r>
                                <w:t>4</w:t>
                              </w:r>
                            </w:p>
                          </w:tc>
                          <w:tc>
                            <w:tcPr>
                              <w:tcW w:w="458" w:type="dxa"/>
                              <w:tcBorders>
                                <w:top w:val="single" w:sz="4" w:space="0" w:color="auto"/>
                                <w:left w:val="single" w:sz="4" w:space="0" w:color="auto"/>
                              </w:tcBorders>
                            </w:tcPr>
                            <w:p w14:paraId="12EEF0DD" w14:textId="77777777" w:rsidR="000872F4" w:rsidRDefault="000872F4" w:rsidP="00777EAB"/>
                          </w:tc>
                        </w:tr>
                      </w:tbl>
                      <w:p w14:paraId="1F14EB31" w14:textId="77777777" w:rsidR="000872F4" w:rsidRDefault="000872F4" w:rsidP="00064C9C"/>
                    </w:txbxContent>
                  </v:textbox>
                </v:shape>
                <v:line id="Straight Connector 3381" o:spid="_x0000_s1178" style="position:absolute;visibility:visible;mso-wrap-style:square" from="28860,9239" to="29146,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" strokecolor="black [3040]"/>
                <v:line id="Straight Connector 3382" o:spid="_x0000_s1179" style="position:absolute;flip:x y;visibility:visible;mso-wrap-style:square" from="7715,8763" to="27432,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" strokecolor="black [3040]"/>
                <v:oval id="Oval 3380" o:spid="_x0000_s1180" style="position:absolute;left:27146;top:12954;width:409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" fillcolor="white [3212]" strokecolor="black [3213]" strokeweight="2pt">
                  <v:textbox inset="0,0,0,0">
                    <w:txbxContent>
                      <w:p w14:paraId="010AF910" w14:textId="2C931993" w:rsidR="000872F4" w:rsidRPr="00BC2254" w:rsidRDefault="000872F4" w:rsidP="00064C9C">
                        <w:pPr>
                          <w:jc w:val="center"/>
                          <w:rPr>
                            <w:color w:val="000000" w:themeColor="text1"/>
                          </w:rPr>
                        </w:pPr>
                        <w:r>
                          <w:rPr>
                            <w:color w:val="000000" w:themeColor="text1"/>
                          </w:rPr>
                          <w:t>7</w:t>
                        </w:r>
                      </w:p>
                    </w:txbxContent>
                  </v:textbox>
                </v:oval>
                <w10:wrap anchorx="margin"/>
              </v:group>
            </w:pict>
          </mc:Fallback>
        </mc:AlternateContent>
      </w:r>
    </w:p>
    <w:p w14:paraId="33E0F753" w14:textId="77777777" w:rsidR="00064C9C" w:rsidRDefault="00064C9C" w:rsidP="00D61016">
      <w:pPr>
        <w:ind w:firstLine="720"/>
        <w:rPr>
          <w:b/>
        </w:rPr>
      </w:pPr>
    </w:p>
    <w:p w14:paraId="0F9FA0D2" w14:textId="77777777" w:rsidR="00064C9C" w:rsidRDefault="00064C9C" w:rsidP="00D61016">
      <w:pPr>
        <w:ind w:firstLine="720"/>
        <w:rPr>
          <w:b/>
        </w:rPr>
      </w:pPr>
    </w:p>
    <w:p w14:paraId="646411D0" w14:textId="77777777" w:rsidR="00064C9C" w:rsidRDefault="00064C9C" w:rsidP="00D61016">
      <w:pPr>
        <w:ind w:firstLine="720"/>
        <w:rPr>
          <w:b/>
        </w:rPr>
      </w:pPr>
    </w:p>
    <w:p w14:paraId="44CD9C35" w14:textId="0150A286" w:rsidR="00064C9C" w:rsidRDefault="00064C9C" w:rsidP="00D61016">
      <w:pPr>
        <w:ind w:firstLine="720"/>
        <w:rPr>
          <w:b/>
        </w:rPr>
      </w:pPr>
    </w:p>
    <w:p w14:paraId="4CDCF8EB" w14:textId="6C84D9C0" w:rsidR="00064C9C" w:rsidRDefault="00064C9C" w:rsidP="00D61016">
      <w:pPr>
        <w:ind w:firstLine="720"/>
        <w:rPr>
          <w:b/>
        </w:rPr>
      </w:pPr>
    </w:p>
    <w:p w14:paraId="519EC9DC" w14:textId="77A21FEF" w:rsidR="00064C9C" w:rsidRDefault="00064C9C" w:rsidP="00D61016">
      <w:pPr>
        <w:ind w:firstLine="720"/>
        <w:rPr>
          <w:b/>
        </w:rPr>
      </w:pPr>
    </w:p>
    <w:p w14:paraId="2C550D0D" w14:textId="65CDD802" w:rsidR="00064C9C" w:rsidRDefault="00064C9C" w:rsidP="00D61016">
      <w:pPr>
        <w:ind w:firstLine="720"/>
        <w:rPr>
          <w:b/>
        </w:rPr>
      </w:pPr>
    </w:p>
    <w:p w14:paraId="1BE69EFE" w14:textId="77777777" w:rsidR="00064C9C" w:rsidRDefault="00064C9C" w:rsidP="00D61016">
      <w:pPr>
        <w:ind w:firstLine="720"/>
        <w:rPr>
          <w:b/>
        </w:rPr>
      </w:pPr>
    </w:p>
    <w:p w14:paraId="6B447519" w14:textId="77777777" w:rsidR="00064C9C" w:rsidRDefault="00064C9C" w:rsidP="00D61016">
      <w:pPr>
        <w:ind w:firstLine="720"/>
        <w:rPr>
          <w:b/>
        </w:rPr>
      </w:pPr>
    </w:p>
    <w:p w14:paraId="3FE8B371" w14:textId="77777777" w:rsidR="00064C9C" w:rsidRDefault="00064C9C" w:rsidP="00D61016">
      <w:pPr>
        <w:ind w:firstLine="720"/>
        <w:rPr>
          <w:b/>
        </w:rPr>
      </w:pPr>
    </w:p>
    <w:p w14:paraId="60719C3D" w14:textId="77777777" w:rsidR="00064C9C" w:rsidRDefault="00064C9C" w:rsidP="00D61016">
      <w:pPr>
        <w:ind w:firstLine="720"/>
        <w:rPr>
          <w:b/>
        </w:rPr>
      </w:pPr>
    </w:p>
    <w:p w14:paraId="3EDBF2F2" w14:textId="07DFFD1B" w:rsidR="00064C9C" w:rsidRDefault="00064C9C" w:rsidP="00064C9C">
      <w:pPr>
        <w:ind w:left="720"/>
      </w:pPr>
      <w:r>
        <w:t>Using the graph and grid above as an example the A* star would work in this manner:</w:t>
      </w:r>
    </w:p>
    <w:p w14:paraId="17040CB4" w14:textId="77777777" w:rsidR="00064C9C" w:rsidRDefault="00064C9C" w:rsidP="00064C9C">
      <w:pPr>
        <w:ind w:left="720"/>
      </w:pPr>
    </w:p>
    <w:p w14:paraId="7E66CCBA" w14:textId="348095FA" w:rsidR="00064C9C" w:rsidRDefault="00064C9C" w:rsidP="00064C9C">
      <w:pPr>
        <w:pStyle w:val="ListParagraph"/>
        <w:numPr>
          <w:ilvl w:val="0"/>
          <w:numId w:val="31"/>
        </w:numPr>
      </w:pPr>
      <w:r>
        <w:t>The root node would become the current node.</w:t>
      </w:r>
    </w:p>
    <w:p w14:paraId="44066585" w14:textId="08CECF54" w:rsidR="00064C9C" w:rsidRDefault="00064C9C" w:rsidP="00064C9C">
      <w:pPr>
        <w:pStyle w:val="ListParagraph"/>
        <w:numPr>
          <w:ilvl w:val="0"/>
          <w:numId w:val="31"/>
        </w:numPr>
      </w:pPr>
      <w:r>
        <w:t>Check if current node is target node. If not for all connections from the current node calculate distance away from target node into a list.</w:t>
      </w:r>
    </w:p>
    <w:p w14:paraId="63C7695F" w14:textId="577440CE" w:rsidR="00064C9C" w:rsidRDefault="00064C9C" w:rsidP="00064C9C">
      <w:pPr>
        <w:pStyle w:val="ListParagraph"/>
        <w:numPr>
          <w:ilvl w:val="0"/>
          <w:numId w:val="31"/>
        </w:numPr>
      </w:pPr>
      <w:r>
        <w:t>Order the list in ascending order.</w:t>
      </w:r>
    </w:p>
    <w:p w14:paraId="1A58D1E6" w14:textId="03C58E21" w:rsidR="00064C9C" w:rsidRDefault="00064C9C" w:rsidP="00064C9C">
      <w:pPr>
        <w:pStyle w:val="ListParagraph"/>
        <w:numPr>
          <w:ilvl w:val="0"/>
          <w:numId w:val="31"/>
        </w:numPr>
      </w:pPr>
      <w:r>
        <w:t>Make the first item in the list the current node.</w:t>
      </w:r>
    </w:p>
    <w:p w14:paraId="4CEA44AE" w14:textId="13134D74" w:rsidR="00064C9C" w:rsidRPr="00064C9C" w:rsidRDefault="00064C9C" w:rsidP="00064C9C">
      <w:pPr>
        <w:pStyle w:val="ListParagraph"/>
        <w:numPr>
          <w:ilvl w:val="0"/>
          <w:numId w:val="31"/>
        </w:numPr>
      </w:pPr>
      <w:r>
        <w:t>Repeat step 2 until target is found.</w:t>
      </w:r>
    </w:p>
    <w:p w14:paraId="5A9BF317" w14:textId="65698186" w:rsidR="00064C9C" w:rsidRDefault="00064C9C" w:rsidP="00D61016">
      <w:pPr>
        <w:ind w:firstLine="720"/>
        <w:rPr>
          <w:b/>
        </w:rPr>
      </w:pPr>
    </w:p>
    <w:p w14:paraId="48DD019D" w14:textId="671C867D" w:rsidR="00064C9C" w:rsidRDefault="00064C9C" w:rsidP="00064C9C">
      <w:r>
        <w:t>This shows the list in operation from the seeker to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1296"/>
        <w:gridCol w:w="1342"/>
        <w:gridCol w:w="1094"/>
        <w:gridCol w:w="79"/>
        <w:gridCol w:w="1153"/>
        <w:gridCol w:w="1342"/>
        <w:gridCol w:w="1049"/>
        <w:gridCol w:w="145"/>
        <w:gridCol w:w="939"/>
        <w:gridCol w:w="1300"/>
      </w:tblGrid>
      <w:tr w:rsidR="002B573A" w14:paraId="4AA28CF0" w14:textId="77777777" w:rsidTr="000872F4">
        <w:tc>
          <w:tcPr>
            <w:tcW w:w="3355"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3D09B" w14:textId="58834950" w:rsidR="002B573A" w:rsidRPr="00AE1181" w:rsidRDefault="002B573A" w:rsidP="00064C9C">
            <w:pPr>
              <w:jc w:val="center"/>
              <w:rPr>
                <w:b/>
              </w:rPr>
            </w:pPr>
            <w:r w:rsidRPr="00AE1181">
              <w:rPr>
                <w:b/>
              </w:rPr>
              <w:t>Pass 1</w:t>
            </w:r>
          </w:p>
        </w:tc>
        <w:tc>
          <w:tcPr>
            <w:tcW w:w="366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6B72D" w14:textId="5DDC334D" w:rsidR="002B573A" w:rsidRPr="00AE1181" w:rsidRDefault="002B573A" w:rsidP="00064C9C">
            <w:pPr>
              <w:jc w:val="center"/>
              <w:rPr>
                <w:b/>
              </w:rPr>
            </w:pPr>
            <w:r w:rsidRPr="00AE1181">
              <w:rPr>
                <w:b/>
              </w:rPr>
              <w:t>Pass 2</w:t>
            </w:r>
          </w:p>
        </w:tc>
        <w:tc>
          <w:tcPr>
            <w:tcW w:w="3433"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9E36A1" w14:textId="4AD671B2" w:rsidR="002B573A" w:rsidRPr="00AE1181" w:rsidRDefault="002B573A" w:rsidP="00064C9C">
            <w:pPr>
              <w:jc w:val="center"/>
              <w:rPr>
                <w:b/>
              </w:rPr>
            </w:pPr>
            <w:r w:rsidRPr="00AE1181">
              <w:rPr>
                <w:b/>
              </w:rPr>
              <w:t xml:space="preserve">Pass 3 </w:t>
            </w:r>
          </w:p>
        </w:tc>
      </w:tr>
      <w:tr w:rsidR="002B573A" w14:paraId="32F9EBFC" w14:textId="77777777" w:rsidTr="002B573A">
        <w:trPr>
          <w:trHeight w:val="390"/>
        </w:trPr>
        <w:tc>
          <w:tcPr>
            <w:tcW w:w="71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5905B3D8" w14:textId="1046B6A8" w:rsidR="002B573A" w:rsidRPr="003064AC" w:rsidRDefault="002B573A" w:rsidP="00064C9C">
            <w:pPr>
              <w:jc w:val="center"/>
              <w:rPr>
                <w:b/>
              </w:rPr>
            </w:pPr>
            <w:r>
              <w:rPr>
                <w:b/>
              </w:rPr>
              <w:t>List</w:t>
            </w:r>
          </w:p>
        </w:tc>
        <w:tc>
          <w:tcPr>
            <w:tcW w:w="129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48E226A6" w14:textId="569D68FA" w:rsidR="002B573A" w:rsidRPr="003064AC" w:rsidRDefault="002B573A" w:rsidP="00064C9C">
            <w:pPr>
              <w:jc w:val="center"/>
              <w:rPr>
                <w:b/>
              </w:rPr>
            </w:pPr>
            <w:r>
              <w:rPr>
                <w:b/>
              </w:rPr>
              <w:t>Distance From Target</w:t>
            </w:r>
          </w:p>
        </w:tc>
        <w:tc>
          <w:tcPr>
            <w:tcW w:w="134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4AD14B72" w14:textId="05B34170" w:rsidR="002B573A" w:rsidRPr="003064AC" w:rsidRDefault="002B573A" w:rsidP="00064C9C">
            <w:pPr>
              <w:jc w:val="center"/>
              <w:rPr>
                <w:b/>
              </w:rPr>
            </w:pPr>
            <w:r w:rsidRPr="003064AC">
              <w:rPr>
                <w:b/>
              </w:rPr>
              <w:t>Item Found</w:t>
            </w:r>
          </w:p>
        </w:tc>
        <w:tc>
          <w:tcPr>
            <w:tcW w:w="1094"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5A48366B" w14:textId="6FB7624E" w:rsidR="002B573A" w:rsidRPr="003064AC" w:rsidRDefault="002B573A" w:rsidP="00064C9C">
            <w:pPr>
              <w:jc w:val="center"/>
              <w:rPr>
                <w:b/>
              </w:rPr>
            </w:pPr>
            <w:r>
              <w:rPr>
                <w:b/>
              </w:rPr>
              <w:t>List</w:t>
            </w:r>
          </w:p>
        </w:tc>
        <w:tc>
          <w:tcPr>
            <w:tcW w:w="1232"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50453FEB" w14:textId="560A31E4" w:rsidR="002B573A" w:rsidRPr="003064AC" w:rsidRDefault="002B573A" w:rsidP="00064C9C">
            <w:pPr>
              <w:jc w:val="center"/>
              <w:rPr>
                <w:b/>
              </w:rPr>
            </w:pPr>
            <w:r>
              <w:rPr>
                <w:b/>
              </w:rPr>
              <w:t>Distance From Target</w:t>
            </w:r>
          </w:p>
        </w:tc>
        <w:tc>
          <w:tcPr>
            <w:tcW w:w="134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1F5C9731" w14:textId="663311F8" w:rsidR="002B573A" w:rsidRPr="003064AC" w:rsidRDefault="002B573A" w:rsidP="00064C9C">
            <w:pPr>
              <w:jc w:val="center"/>
              <w:rPr>
                <w:b/>
              </w:rPr>
            </w:pPr>
            <w:r w:rsidRPr="003064AC">
              <w:rPr>
                <w:b/>
              </w:rPr>
              <w:t>Item Found</w:t>
            </w:r>
          </w:p>
        </w:tc>
        <w:tc>
          <w:tcPr>
            <w:tcW w:w="1049"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3E20F0FE" w14:textId="1AB35916" w:rsidR="002B573A" w:rsidRPr="003064AC" w:rsidRDefault="002B573A" w:rsidP="00064C9C">
            <w:pPr>
              <w:jc w:val="center"/>
              <w:rPr>
                <w:b/>
              </w:rPr>
            </w:pPr>
            <w:r>
              <w:rPr>
                <w:b/>
              </w:rPr>
              <w:t>List</w:t>
            </w:r>
          </w:p>
        </w:tc>
        <w:tc>
          <w:tcPr>
            <w:tcW w:w="1084"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E9F02EE" w14:textId="0EE6EFFF" w:rsidR="002B573A" w:rsidRPr="003064AC" w:rsidRDefault="002B573A" w:rsidP="00064C9C">
            <w:pPr>
              <w:jc w:val="center"/>
              <w:rPr>
                <w:b/>
              </w:rPr>
            </w:pPr>
            <w:r>
              <w:rPr>
                <w:b/>
              </w:rPr>
              <w:t>Distance From Target</w:t>
            </w:r>
          </w:p>
        </w:tc>
        <w:tc>
          <w:tcPr>
            <w:tcW w:w="1300"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10CA10F9" w14:textId="3709661C" w:rsidR="002B573A" w:rsidRPr="003064AC" w:rsidRDefault="002B573A" w:rsidP="00064C9C">
            <w:pPr>
              <w:jc w:val="center"/>
              <w:rPr>
                <w:b/>
              </w:rPr>
            </w:pPr>
            <w:r w:rsidRPr="003064AC">
              <w:rPr>
                <w:b/>
              </w:rPr>
              <w:t>Item Found</w:t>
            </w:r>
          </w:p>
        </w:tc>
      </w:tr>
      <w:tr w:rsidR="002B573A" w14:paraId="7E000532" w14:textId="77777777" w:rsidTr="002B573A">
        <w:tc>
          <w:tcPr>
            <w:tcW w:w="717" w:type="dxa"/>
            <w:tcBorders>
              <w:top w:val="single" w:sz="4" w:space="0" w:color="auto"/>
              <w:left w:val="single" w:sz="4" w:space="0" w:color="auto"/>
              <w:bottom w:val="single" w:sz="4" w:space="0" w:color="auto"/>
              <w:right w:val="single" w:sz="4" w:space="0" w:color="auto"/>
            </w:tcBorders>
          </w:tcPr>
          <w:p w14:paraId="38DEFFFC" w14:textId="77777777" w:rsidR="002B573A" w:rsidRDefault="002B573A" w:rsidP="002B573A">
            <w:pPr>
              <w:jc w:val="center"/>
            </w:pPr>
            <w:r>
              <w:t>1</w:t>
            </w:r>
          </w:p>
        </w:tc>
        <w:tc>
          <w:tcPr>
            <w:tcW w:w="1296" w:type="dxa"/>
            <w:tcBorders>
              <w:top w:val="single" w:sz="4" w:space="0" w:color="auto"/>
              <w:left w:val="single" w:sz="4" w:space="0" w:color="auto"/>
              <w:bottom w:val="single" w:sz="4" w:space="0" w:color="auto"/>
              <w:right w:val="single" w:sz="4" w:space="0" w:color="auto"/>
            </w:tcBorders>
          </w:tcPr>
          <w:p w14:paraId="1DC6C52C" w14:textId="04C9EE10" w:rsidR="002B573A" w:rsidRDefault="002B573A" w:rsidP="002B573A">
            <w:pPr>
              <w:jc w:val="center"/>
            </w:pPr>
            <w:r>
              <w:t>2</w:t>
            </w:r>
          </w:p>
        </w:tc>
        <w:tc>
          <w:tcPr>
            <w:tcW w:w="1342" w:type="dxa"/>
            <w:tcBorders>
              <w:top w:val="single" w:sz="4" w:space="0" w:color="auto"/>
              <w:left w:val="single" w:sz="4" w:space="0" w:color="auto"/>
              <w:bottom w:val="single" w:sz="4" w:space="0" w:color="auto"/>
              <w:right w:val="single" w:sz="4" w:space="0" w:color="auto"/>
            </w:tcBorders>
          </w:tcPr>
          <w:p w14:paraId="5E0F2D6D" w14:textId="26F19AA7" w:rsidR="002B573A" w:rsidRDefault="002B573A" w:rsidP="002B573A">
            <w:pPr>
              <w:jc w:val="center"/>
            </w:pPr>
            <w:r>
              <w:t>False</w:t>
            </w:r>
          </w:p>
        </w:tc>
        <w:tc>
          <w:tcPr>
            <w:tcW w:w="1094" w:type="dxa"/>
            <w:tcBorders>
              <w:top w:val="single" w:sz="4" w:space="0" w:color="auto"/>
              <w:left w:val="single" w:sz="4" w:space="0" w:color="auto"/>
              <w:bottom w:val="single" w:sz="4" w:space="0" w:color="auto"/>
              <w:right w:val="single" w:sz="4" w:space="0" w:color="auto"/>
            </w:tcBorders>
          </w:tcPr>
          <w:p w14:paraId="074EA85C" w14:textId="77777777" w:rsidR="002B573A" w:rsidRPr="0086374F" w:rsidRDefault="002B573A" w:rsidP="002B573A">
            <w:pPr>
              <w:jc w:val="center"/>
            </w:pPr>
            <w:r w:rsidRPr="0086374F">
              <w:rPr>
                <w:strike/>
                <w:color w:val="FF0000"/>
              </w:rPr>
              <w:t>1</w:t>
            </w:r>
          </w:p>
        </w:tc>
        <w:tc>
          <w:tcPr>
            <w:tcW w:w="1232" w:type="dxa"/>
            <w:gridSpan w:val="2"/>
            <w:tcBorders>
              <w:top w:val="single" w:sz="4" w:space="0" w:color="auto"/>
              <w:left w:val="single" w:sz="4" w:space="0" w:color="auto"/>
              <w:bottom w:val="single" w:sz="4" w:space="0" w:color="auto"/>
              <w:right w:val="single" w:sz="4" w:space="0" w:color="auto"/>
            </w:tcBorders>
          </w:tcPr>
          <w:p w14:paraId="459C25A9" w14:textId="2EBDDB95" w:rsidR="002B573A" w:rsidRDefault="002B573A" w:rsidP="002B573A">
            <w:pPr>
              <w:jc w:val="center"/>
            </w:pPr>
            <w:r w:rsidRPr="002B573A">
              <w:rPr>
                <w:strike/>
                <w:color w:val="FF0000"/>
              </w:rPr>
              <w:t>2</w:t>
            </w:r>
          </w:p>
        </w:tc>
        <w:tc>
          <w:tcPr>
            <w:tcW w:w="1342" w:type="dxa"/>
            <w:tcBorders>
              <w:top w:val="single" w:sz="4" w:space="0" w:color="auto"/>
              <w:left w:val="single" w:sz="4" w:space="0" w:color="auto"/>
              <w:bottom w:val="single" w:sz="4" w:space="0" w:color="auto"/>
              <w:right w:val="single" w:sz="4" w:space="0" w:color="auto"/>
            </w:tcBorders>
          </w:tcPr>
          <w:p w14:paraId="6F9D8B44" w14:textId="0BB1F8A2" w:rsidR="002B573A" w:rsidRDefault="002B573A" w:rsidP="002B573A">
            <w:pPr>
              <w:jc w:val="center"/>
            </w:pPr>
            <w:r>
              <w:t>False</w:t>
            </w:r>
          </w:p>
        </w:tc>
        <w:tc>
          <w:tcPr>
            <w:tcW w:w="1049" w:type="dxa"/>
            <w:tcBorders>
              <w:top w:val="single" w:sz="4" w:space="0" w:color="auto"/>
              <w:left w:val="single" w:sz="4" w:space="0" w:color="auto"/>
              <w:bottom w:val="single" w:sz="4" w:space="0" w:color="auto"/>
              <w:right w:val="single" w:sz="4" w:space="0" w:color="auto"/>
            </w:tcBorders>
          </w:tcPr>
          <w:p w14:paraId="09F4923D" w14:textId="02036BD1" w:rsidR="002B573A" w:rsidRDefault="002B573A" w:rsidP="002B573A">
            <w:pPr>
              <w:jc w:val="center"/>
            </w:pPr>
            <w:r w:rsidRPr="0086374F">
              <w:rPr>
                <w:strike/>
                <w:color w:val="FF0000"/>
              </w:rPr>
              <w:t>1</w:t>
            </w:r>
          </w:p>
        </w:tc>
        <w:tc>
          <w:tcPr>
            <w:tcW w:w="1084" w:type="dxa"/>
            <w:gridSpan w:val="2"/>
            <w:tcBorders>
              <w:top w:val="single" w:sz="4" w:space="0" w:color="auto"/>
              <w:left w:val="single" w:sz="4" w:space="0" w:color="auto"/>
              <w:bottom w:val="single" w:sz="4" w:space="0" w:color="auto"/>
              <w:right w:val="single" w:sz="4" w:space="0" w:color="auto"/>
            </w:tcBorders>
          </w:tcPr>
          <w:p w14:paraId="0179CA0F" w14:textId="584BEA9F" w:rsidR="002B573A" w:rsidRDefault="002B573A" w:rsidP="002B573A">
            <w:pPr>
              <w:jc w:val="center"/>
            </w:pPr>
            <w:r w:rsidRPr="002B573A">
              <w:rPr>
                <w:strike/>
                <w:color w:val="FF0000"/>
              </w:rPr>
              <w:t>2</w:t>
            </w:r>
          </w:p>
        </w:tc>
        <w:tc>
          <w:tcPr>
            <w:tcW w:w="1300" w:type="dxa"/>
            <w:tcBorders>
              <w:top w:val="single" w:sz="4" w:space="0" w:color="auto"/>
              <w:left w:val="single" w:sz="4" w:space="0" w:color="auto"/>
              <w:bottom w:val="single" w:sz="4" w:space="0" w:color="auto"/>
              <w:right w:val="single" w:sz="4" w:space="0" w:color="auto"/>
            </w:tcBorders>
          </w:tcPr>
          <w:p w14:paraId="069ADC3F" w14:textId="35405E98" w:rsidR="002B573A" w:rsidRDefault="002B573A" w:rsidP="002B573A">
            <w:pPr>
              <w:jc w:val="center"/>
            </w:pPr>
            <w:r>
              <w:t>False</w:t>
            </w:r>
          </w:p>
        </w:tc>
      </w:tr>
      <w:tr w:rsidR="002B573A" w14:paraId="60C4D566" w14:textId="77777777" w:rsidTr="002B573A">
        <w:tc>
          <w:tcPr>
            <w:tcW w:w="717" w:type="dxa"/>
            <w:tcBorders>
              <w:top w:val="single" w:sz="4" w:space="0" w:color="auto"/>
            </w:tcBorders>
          </w:tcPr>
          <w:p w14:paraId="61D444BA" w14:textId="77777777" w:rsidR="002B573A" w:rsidRDefault="002B573A" w:rsidP="002B573A">
            <w:pPr>
              <w:jc w:val="center"/>
            </w:pPr>
          </w:p>
        </w:tc>
        <w:tc>
          <w:tcPr>
            <w:tcW w:w="1296" w:type="dxa"/>
            <w:tcBorders>
              <w:top w:val="single" w:sz="4" w:space="0" w:color="auto"/>
              <w:right w:val="single" w:sz="4" w:space="0" w:color="auto"/>
            </w:tcBorders>
          </w:tcPr>
          <w:p w14:paraId="6C622E67" w14:textId="77777777" w:rsidR="002B573A" w:rsidRDefault="002B573A" w:rsidP="002B573A">
            <w:pPr>
              <w:jc w:val="center"/>
            </w:pPr>
          </w:p>
        </w:tc>
        <w:tc>
          <w:tcPr>
            <w:tcW w:w="1342" w:type="dxa"/>
            <w:tcBorders>
              <w:top w:val="single" w:sz="4" w:space="0" w:color="auto"/>
              <w:left w:val="single" w:sz="4" w:space="0" w:color="auto"/>
              <w:bottom w:val="single" w:sz="4" w:space="0" w:color="auto"/>
              <w:right w:val="single" w:sz="4" w:space="0" w:color="auto"/>
            </w:tcBorders>
          </w:tcPr>
          <w:p w14:paraId="275D6D43" w14:textId="6D86EDEA" w:rsidR="002B573A" w:rsidRDefault="002B573A" w:rsidP="002B573A">
            <w:pPr>
              <w:jc w:val="center"/>
            </w:pPr>
            <w:r>
              <w:t>Current Node</w:t>
            </w:r>
          </w:p>
        </w:tc>
        <w:tc>
          <w:tcPr>
            <w:tcW w:w="1094" w:type="dxa"/>
            <w:tcBorders>
              <w:top w:val="single" w:sz="4" w:space="0" w:color="auto"/>
              <w:left w:val="single" w:sz="4" w:space="0" w:color="auto"/>
              <w:bottom w:val="single" w:sz="4" w:space="0" w:color="auto"/>
              <w:right w:val="single" w:sz="4" w:space="0" w:color="auto"/>
            </w:tcBorders>
          </w:tcPr>
          <w:p w14:paraId="46356713" w14:textId="2B6BB74E" w:rsidR="002B573A" w:rsidRDefault="002B573A" w:rsidP="002B573A">
            <w:pPr>
              <w:jc w:val="center"/>
            </w:pPr>
            <w:r>
              <w:t>2</w:t>
            </w:r>
          </w:p>
        </w:tc>
        <w:tc>
          <w:tcPr>
            <w:tcW w:w="1232" w:type="dxa"/>
            <w:gridSpan w:val="2"/>
            <w:tcBorders>
              <w:top w:val="single" w:sz="4" w:space="0" w:color="auto"/>
              <w:left w:val="single" w:sz="4" w:space="0" w:color="auto"/>
              <w:bottom w:val="single" w:sz="4" w:space="0" w:color="auto"/>
              <w:right w:val="single" w:sz="4" w:space="0" w:color="auto"/>
            </w:tcBorders>
          </w:tcPr>
          <w:p w14:paraId="2A89AC9F" w14:textId="1E04BB49" w:rsidR="002B573A" w:rsidRDefault="002B573A" w:rsidP="002B573A">
            <w:pPr>
              <w:jc w:val="center"/>
            </w:pPr>
            <w:r>
              <w:t>1</w:t>
            </w:r>
          </w:p>
        </w:tc>
        <w:tc>
          <w:tcPr>
            <w:tcW w:w="1342" w:type="dxa"/>
            <w:tcBorders>
              <w:top w:val="single" w:sz="4" w:space="0" w:color="auto"/>
              <w:left w:val="single" w:sz="4" w:space="0" w:color="auto"/>
              <w:bottom w:val="single" w:sz="4" w:space="0" w:color="auto"/>
              <w:right w:val="single" w:sz="4" w:space="0" w:color="auto"/>
            </w:tcBorders>
          </w:tcPr>
          <w:p w14:paraId="09C0258A" w14:textId="33B7A3B8" w:rsidR="002B573A" w:rsidRDefault="002B573A" w:rsidP="002B573A">
            <w:pPr>
              <w:jc w:val="center"/>
            </w:pPr>
            <w:r>
              <w:t>Current Node</w:t>
            </w:r>
          </w:p>
        </w:tc>
        <w:tc>
          <w:tcPr>
            <w:tcW w:w="1049" w:type="dxa"/>
            <w:tcBorders>
              <w:top w:val="single" w:sz="4" w:space="0" w:color="auto"/>
              <w:left w:val="single" w:sz="4" w:space="0" w:color="auto"/>
              <w:bottom w:val="single" w:sz="4" w:space="0" w:color="auto"/>
              <w:right w:val="single" w:sz="4" w:space="0" w:color="auto"/>
            </w:tcBorders>
          </w:tcPr>
          <w:p w14:paraId="2B6CC63F" w14:textId="5DB858AC" w:rsidR="002B573A" w:rsidRPr="002B573A" w:rsidRDefault="002B573A" w:rsidP="002B573A">
            <w:pPr>
              <w:jc w:val="center"/>
              <w:rPr>
                <w:strike/>
                <w:color w:val="FF0000"/>
              </w:rPr>
            </w:pPr>
            <w:r w:rsidRPr="002B573A">
              <w:rPr>
                <w:strike/>
                <w:color w:val="FF0000"/>
              </w:rPr>
              <w:t>2</w:t>
            </w:r>
          </w:p>
        </w:tc>
        <w:tc>
          <w:tcPr>
            <w:tcW w:w="1084" w:type="dxa"/>
            <w:gridSpan w:val="2"/>
            <w:tcBorders>
              <w:top w:val="single" w:sz="4" w:space="0" w:color="auto"/>
              <w:left w:val="single" w:sz="4" w:space="0" w:color="auto"/>
              <w:bottom w:val="single" w:sz="4" w:space="0" w:color="auto"/>
              <w:right w:val="single" w:sz="4" w:space="0" w:color="auto"/>
            </w:tcBorders>
          </w:tcPr>
          <w:p w14:paraId="70997647" w14:textId="042EA2D1" w:rsidR="002B573A" w:rsidRPr="002B573A" w:rsidRDefault="002B573A" w:rsidP="002B573A">
            <w:pPr>
              <w:jc w:val="center"/>
              <w:rPr>
                <w:strike/>
                <w:color w:val="FF0000"/>
              </w:rPr>
            </w:pPr>
            <w:r w:rsidRPr="002B573A">
              <w:rPr>
                <w:strike/>
                <w:color w:val="FF0000"/>
              </w:rPr>
              <w:t>1</w:t>
            </w:r>
          </w:p>
        </w:tc>
        <w:tc>
          <w:tcPr>
            <w:tcW w:w="1300" w:type="dxa"/>
            <w:tcBorders>
              <w:top w:val="single" w:sz="4" w:space="0" w:color="auto"/>
              <w:left w:val="single" w:sz="4" w:space="0" w:color="auto"/>
              <w:bottom w:val="single" w:sz="4" w:space="0" w:color="auto"/>
              <w:right w:val="single" w:sz="4" w:space="0" w:color="auto"/>
            </w:tcBorders>
          </w:tcPr>
          <w:p w14:paraId="06FE31B0" w14:textId="7A95B7C0" w:rsidR="002B573A" w:rsidRDefault="002B573A" w:rsidP="002B573A">
            <w:pPr>
              <w:jc w:val="center"/>
            </w:pPr>
            <w:r>
              <w:t>Current Node</w:t>
            </w:r>
          </w:p>
        </w:tc>
      </w:tr>
      <w:tr w:rsidR="002B573A" w14:paraId="2D98AF25" w14:textId="77777777" w:rsidTr="002B573A">
        <w:tc>
          <w:tcPr>
            <w:tcW w:w="717" w:type="dxa"/>
          </w:tcPr>
          <w:p w14:paraId="7A3B8730" w14:textId="77777777" w:rsidR="002B573A" w:rsidRDefault="002B573A" w:rsidP="002B573A">
            <w:pPr>
              <w:jc w:val="center"/>
            </w:pPr>
          </w:p>
        </w:tc>
        <w:tc>
          <w:tcPr>
            <w:tcW w:w="1296" w:type="dxa"/>
            <w:tcBorders>
              <w:right w:val="single" w:sz="4" w:space="0" w:color="auto"/>
            </w:tcBorders>
          </w:tcPr>
          <w:p w14:paraId="13C59919" w14:textId="77777777" w:rsidR="002B573A" w:rsidRDefault="002B573A" w:rsidP="002B573A">
            <w:pPr>
              <w:jc w:val="center"/>
            </w:pPr>
          </w:p>
        </w:tc>
        <w:tc>
          <w:tcPr>
            <w:tcW w:w="1342" w:type="dxa"/>
            <w:tcBorders>
              <w:top w:val="single" w:sz="4" w:space="0" w:color="auto"/>
              <w:left w:val="single" w:sz="4" w:space="0" w:color="auto"/>
              <w:bottom w:val="single" w:sz="4" w:space="0" w:color="auto"/>
              <w:right w:val="single" w:sz="4" w:space="0" w:color="auto"/>
            </w:tcBorders>
          </w:tcPr>
          <w:p w14:paraId="58BE342C" w14:textId="0D9B2420" w:rsidR="002B573A" w:rsidRDefault="002B573A" w:rsidP="002B573A">
            <w:pPr>
              <w:jc w:val="center"/>
            </w:pPr>
            <w:r>
              <w:t>1</w:t>
            </w:r>
          </w:p>
        </w:tc>
        <w:tc>
          <w:tcPr>
            <w:tcW w:w="1094" w:type="dxa"/>
            <w:tcBorders>
              <w:top w:val="single" w:sz="4" w:space="0" w:color="auto"/>
              <w:left w:val="single" w:sz="4" w:space="0" w:color="auto"/>
              <w:bottom w:val="single" w:sz="4" w:space="0" w:color="auto"/>
              <w:right w:val="single" w:sz="4" w:space="0" w:color="auto"/>
            </w:tcBorders>
          </w:tcPr>
          <w:p w14:paraId="13E46004" w14:textId="5E59F0E6" w:rsidR="002B573A" w:rsidRDefault="002B573A" w:rsidP="002B573A">
            <w:pPr>
              <w:jc w:val="center"/>
            </w:pPr>
            <w:r>
              <w:t>3</w:t>
            </w:r>
          </w:p>
        </w:tc>
        <w:tc>
          <w:tcPr>
            <w:tcW w:w="1232" w:type="dxa"/>
            <w:gridSpan w:val="2"/>
            <w:tcBorders>
              <w:top w:val="single" w:sz="4" w:space="0" w:color="auto"/>
              <w:left w:val="single" w:sz="4" w:space="0" w:color="auto"/>
              <w:bottom w:val="single" w:sz="4" w:space="0" w:color="auto"/>
              <w:right w:val="single" w:sz="4" w:space="0" w:color="auto"/>
            </w:tcBorders>
          </w:tcPr>
          <w:p w14:paraId="42B81E7A" w14:textId="7429E35B" w:rsidR="002B573A" w:rsidRDefault="002B573A" w:rsidP="002B573A">
            <w:pPr>
              <w:jc w:val="center"/>
            </w:pPr>
            <w:r>
              <w:t>Null</w:t>
            </w:r>
          </w:p>
        </w:tc>
        <w:tc>
          <w:tcPr>
            <w:tcW w:w="1342" w:type="dxa"/>
            <w:tcBorders>
              <w:top w:val="single" w:sz="4" w:space="0" w:color="auto"/>
              <w:left w:val="single" w:sz="4" w:space="0" w:color="auto"/>
              <w:bottom w:val="single" w:sz="4" w:space="0" w:color="auto"/>
              <w:right w:val="single" w:sz="4" w:space="0" w:color="auto"/>
            </w:tcBorders>
          </w:tcPr>
          <w:p w14:paraId="3B443FBD" w14:textId="3A092469" w:rsidR="002B573A" w:rsidRDefault="002B573A" w:rsidP="002B573A">
            <w:pPr>
              <w:jc w:val="center"/>
            </w:pPr>
            <w:r>
              <w:t>2</w:t>
            </w:r>
          </w:p>
        </w:tc>
        <w:tc>
          <w:tcPr>
            <w:tcW w:w="1049" w:type="dxa"/>
            <w:tcBorders>
              <w:top w:val="single" w:sz="4" w:space="0" w:color="auto"/>
              <w:left w:val="single" w:sz="4" w:space="0" w:color="auto"/>
              <w:bottom w:val="single" w:sz="4" w:space="0" w:color="auto"/>
              <w:right w:val="single" w:sz="4" w:space="0" w:color="auto"/>
            </w:tcBorders>
          </w:tcPr>
          <w:p w14:paraId="444DF7AC" w14:textId="184E55BD" w:rsidR="002B573A" w:rsidRDefault="002B573A" w:rsidP="002B573A">
            <w:pPr>
              <w:jc w:val="center"/>
            </w:pPr>
            <w:r>
              <w:t>3</w:t>
            </w:r>
          </w:p>
        </w:tc>
        <w:tc>
          <w:tcPr>
            <w:tcW w:w="1084" w:type="dxa"/>
            <w:gridSpan w:val="2"/>
            <w:tcBorders>
              <w:top w:val="single" w:sz="4" w:space="0" w:color="auto"/>
              <w:left w:val="single" w:sz="4" w:space="0" w:color="auto"/>
              <w:bottom w:val="single" w:sz="4" w:space="0" w:color="auto"/>
              <w:right w:val="single" w:sz="4" w:space="0" w:color="auto"/>
            </w:tcBorders>
          </w:tcPr>
          <w:p w14:paraId="30104DFE" w14:textId="103BE99D" w:rsidR="002B573A" w:rsidRDefault="002B573A" w:rsidP="002B573A">
            <w:pPr>
              <w:jc w:val="center"/>
            </w:pPr>
            <w:r>
              <w:t>Null</w:t>
            </w:r>
          </w:p>
        </w:tc>
        <w:tc>
          <w:tcPr>
            <w:tcW w:w="1300" w:type="dxa"/>
            <w:tcBorders>
              <w:top w:val="single" w:sz="4" w:space="0" w:color="auto"/>
              <w:left w:val="single" w:sz="4" w:space="0" w:color="auto"/>
              <w:bottom w:val="single" w:sz="4" w:space="0" w:color="auto"/>
              <w:right w:val="single" w:sz="4" w:space="0" w:color="auto"/>
            </w:tcBorders>
          </w:tcPr>
          <w:p w14:paraId="7E235C4B" w14:textId="4A5B6A78" w:rsidR="002B573A" w:rsidRDefault="002B573A" w:rsidP="002B573A">
            <w:pPr>
              <w:jc w:val="center"/>
            </w:pPr>
            <w:r>
              <w:t>2</w:t>
            </w:r>
          </w:p>
        </w:tc>
      </w:tr>
      <w:tr w:rsidR="002B573A" w14:paraId="1BFF8706" w14:textId="77777777" w:rsidTr="002B573A">
        <w:tc>
          <w:tcPr>
            <w:tcW w:w="717" w:type="dxa"/>
          </w:tcPr>
          <w:p w14:paraId="5583E8B2" w14:textId="77777777" w:rsidR="002B573A" w:rsidRDefault="002B573A" w:rsidP="002B573A">
            <w:pPr>
              <w:jc w:val="center"/>
            </w:pPr>
          </w:p>
        </w:tc>
        <w:tc>
          <w:tcPr>
            <w:tcW w:w="1296" w:type="dxa"/>
          </w:tcPr>
          <w:p w14:paraId="71F6558A" w14:textId="77777777" w:rsidR="002B573A" w:rsidRDefault="002B573A" w:rsidP="002B573A">
            <w:pPr>
              <w:jc w:val="center"/>
            </w:pPr>
          </w:p>
        </w:tc>
        <w:tc>
          <w:tcPr>
            <w:tcW w:w="1342" w:type="dxa"/>
            <w:tcBorders>
              <w:top w:val="single" w:sz="4" w:space="0" w:color="auto"/>
              <w:right w:val="single" w:sz="4" w:space="0" w:color="auto"/>
            </w:tcBorders>
          </w:tcPr>
          <w:p w14:paraId="4082CEBA" w14:textId="1E8F13C6" w:rsidR="002B573A" w:rsidRDefault="002B573A" w:rsidP="002B573A">
            <w:pPr>
              <w:jc w:val="center"/>
            </w:pPr>
          </w:p>
        </w:tc>
        <w:tc>
          <w:tcPr>
            <w:tcW w:w="1094" w:type="dxa"/>
            <w:tcBorders>
              <w:top w:val="single" w:sz="4" w:space="0" w:color="auto"/>
              <w:left w:val="single" w:sz="4" w:space="0" w:color="auto"/>
              <w:bottom w:val="single" w:sz="4" w:space="0" w:color="auto"/>
              <w:right w:val="single" w:sz="4" w:space="0" w:color="auto"/>
            </w:tcBorders>
          </w:tcPr>
          <w:p w14:paraId="75419C25" w14:textId="776071F7" w:rsidR="002B573A" w:rsidRDefault="002B573A" w:rsidP="002B573A">
            <w:pPr>
              <w:jc w:val="center"/>
            </w:pPr>
            <w:r>
              <w:t>4</w:t>
            </w:r>
          </w:p>
        </w:tc>
        <w:tc>
          <w:tcPr>
            <w:tcW w:w="1232" w:type="dxa"/>
            <w:gridSpan w:val="2"/>
            <w:tcBorders>
              <w:top w:val="single" w:sz="4" w:space="0" w:color="auto"/>
              <w:left w:val="single" w:sz="4" w:space="0" w:color="auto"/>
              <w:bottom w:val="single" w:sz="4" w:space="0" w:color="auto"/>
              <w:right w:val="single" w:sz="4" w:space="0" w:color="auto"/>
            </w:tcBorders>
          </w:tcPr>
          <w:p w14:paraId="47859A2B" w14:textId="291E6EE7" w:rsidR="002B573A" w:rsidRDefault="002B573A" w:rsidP="002B573A">
            <w:pPr>
              <w:jc w:val="center"/>
            </w:pPr>
            <w:r>
              <w:t>Null</w:t>
            </w:r>
          </w:p>
        </w:tc>
        <w:tc>
          <w:tcPr>
            <w:tcW w:w="1342" w:type="dxa"/>
            <w:tcBorders>
              <w:top w:val="single" w:sz="4" w:space="0" w:color="auto"/>
              <w:left w:val="single" w:sz="4" w:space="0" w:color="auto"/>
              <w:right w:val="single" w:sz="4" w:space="0" w:color="auto"/>
            </w:tcBorders>
          </w:tcPr>
          <w:p w14:paraId="71102AD4" w14:textId="2C760AB5" w:rsidR="002B573A" w:rsidRDefault="002B573A" w:rsidP="002B573A">
            <w:pPr>
              <w:jc w:val="center"/>
            </w:pPr>
          </w:p>
        </w:tc>
        <w:tc>
          <w:tcPr>
            <w:tcW w:w="1049" w:type="dxa"/>
            <w:tcBorders>
              <w:top w:val="single" w:sz="4" w:space="0" w:color="auto"/>
              <w:left w:val="single" w:sz="4" w:space="0" w:color="auto"/>
              <w:bottom w:val="single" w:sz="4" w:space="0" w:color="auto"/>
              <w:right w:val="single" w:sz="4" w:space="0" w:color="auto"/>
            </w:tcBorders>
          </w:tcPr>
          <w:p w14:paraId="1447FCBB" w14:textId="27B284BF" w:rsidR="002B573A" w:rsidRDefault="002B573A" w:rsidP="002B573A">
            <w:pPr>
              <w:jc w:val="center"/>
            </w:pPr>
            <w:r>
              <w:t>4</w:t>
            </w:r>
          </w:p>
        </w:tc>
        <w:tc>
          <w:tcPr>
            <w:tcW w:w="1084" w:type="dxa"/>
            <w:gridSpan w:val="2"/>
            <w:tcBorders>
              <w:top w:val="single" w:sz="4" w:space="0" w:color="auto"/>
              <w:left w:val="single" w:sz="4" w:space="0" w:color="auto"/>
              <w:bottom w:val="single" w:sz="4" w:space="0" w:color="auto"/>
              <w:right w:val="single" w:sz="4" w:space="0" w:color="auto"/>
            </w:tcBorders>
          </w:tcPr>
          <w:p w14:paraId="435F07CE" w14:textId="069B6DFB" w:rsidR="002B573A" w:rsidRDefault="002B573A" w:rsidP="002B573A">
            <w:pPr>
              <w:jc w:val="center"/>
            </w:pPr>
            <w:r>
              <w:t>Null</w:t>
            </w:r>
          </w:p>
        </w:tc>
        <w:tc>
          <w:tcPr>
            <w:tcW w:w="1300" w:type="dxa"/>
            <w:tcBorders>
              <w:top w:val="single" w:sz="4" w:space="0" w:color="auto"/>
              <w:left w:val="single" w:sz="4" w:space="0" w:color="auto"/>
            </w:tcBorders>
          </w:tcPr>
          <w:p w14:paraId="28B75333" w14:textId="7C8CDF4A" w:rsidR="002B573A" w:rsidRDefault="002B573A" w:rsidP="002B573A">
            <w:pPr>
              <w:jc w:val="center"/>
            </w:pPr>
          </w:p>
        </w:tc>
      </w:tr>
      <w:tr w:rsidR="002B573A" w14:paraId="07242E44" w14:textId="77777777" w:rsidTr="002B573A">
        <w:tc>
          <w:tcPr>
            <w:tcW w:w="717" w:type="dxa"/>
          </w:tcPr>
          <w:p w14:paraId="34EBAD33" w14:textId="77777777" w:rsidR="002B573A" w:rsidRDefault="002B573A" w:rsidP="002B573A">
            <w:pPr>
              <w:jc w:val="center"/>
            </w:pPr>
          </w:p>
        </w:tc>
        <w:tc>
          <w:tcPr>
            <w:tcW w:w="1296" w:type="dxa"/>
          </w:tcPr>
          <w:p w14:paraId="35542A72" w14:textId="77777777" w:rsidR="002B573A" w:rsidRDefault="002B573A" w:rsidP="002B573A">
            <w:pPr>
              <w:jc w:val="center"/>
            </w:pPr>
          </w:p>
        </w:tc>
        <w:tc>
          <w:tcPr>
            <w:tcW w:w="1342" w:type="dxa"/>
            <w:tcBorders>
              <w:right w:val="single" w:sz="4" w:space="0" w:color="auto"/>
            </w:tcBorders>
          </w:tcPr>
          <w:p w14:paraId="506043F6" w14:textId="123C7B55" w:rsidR="002B573A" w:rsidRDefault="002B573A" w:rsidP="002B573A">
            <w:pPr>
              <w:jc w:val="center"/>
            </w:pPr>
          </w:p>
        </w:tc>
        <w:tc>
          <w:tcPr>
            <w:tcW w:w="1094" w:type="dxa"/>
            <w:tcBorders>
              <w:top w:val="single" w:sz="4" w:space="0" w:color="auto"/>
              <w:left w:val="single" w:sz="4" w:space="0" w:color="auto"/>
              <w:bottom w:val="single" w:sz="4" w:space="0" w:color="auto"/>
              <w:right w:val="single" w:sz="4" w:space="0" w:color="auto"/>
            </w:tcBorders>
          </w:tcPr>
          <w:p w14:paraId="181C0452" w14:textId="26E78269" w:rsidR="002B573A" w:rsidRDefault="002B573A" w:rsidP="002B573A">
            <w:pPr>
              <w:jc w:val="center"/>
            </w:pPr>
            <w:r>
              <w:t>5</w:t>
            </w:r>
          </w:p>
        </w:tc>
        <w:tc>
          <w:tcPr>
            <w:tcW w:w="1232" w:type="dxa"/>
            <w:gridSpan w:val="2"/>
            <w:tcBorders>
              <w:top w:val="single" w:sz="4" w:space="0" w:color="auto"/>
              <w:left w:val="single" w:sz="4" w:space="0" w:color="auto"/>
              <w:bottom w:val="single" w:sz="4" w:space="0" w:color="auto"/>
              <w:right w:val="single" w:sz="4" w:space="0" w:color="auto"/>
            </w:tcBorders>
          </w:tcPr>
          <w:p w14:paraId="00C9134D" w14:textId="1E19DD3D" w:rsidR="002B573A" w:rsidRDefault="002B573A" w:rsidP="002B573A">
            <w:pPr>
              <w:jc w:val="center"/>
            </w:pPr>
            <w:r>
              <w:t>3</w:t>
            </w:r>
          </w:p>
        </w:tc>
        <w:tc>
          <w:tcPr>
            <w:tcW w:w="1342" w:type="dxa"/>
            <w:tcBorders>
              <w:left w:val="single" w:sz="4" w:space="0" w:color="auto"/>
              <w:right w:val="single" w:sz="4" w:space="0" w:color="auto"/>
            </w:tcBorders>
          </w:tcPr>
          <w:p w14:paraId="05DE6A00" w14:textId="6B784A58" w:rsidR="002B573A" w:rsidRDefault="002B573A" w:rsidP="002B573A">
            <w:pPr>
              <w:jc w:val="center"/>
            </w:pPr>
          </w:p>
        </w:tc>
        <w:tc>
          <w:tcPr>
            <w:tcW w:w="1049" w:type="dxa"/>
            <w:tcBorders>
              <w:top w:val="single" w:sz="4" w:space="0" w:color="auto"/>
              <w:left w:val="single" w:sz="4" w:space="0" w:color="auto"/>
              <w:bottom w:val="single" w:sz="4" w:space="0" w:color="auto"/>
              <w:right w:val="single" w:sz="4" w:space="0" w:color="auto"/>
            </w:tcBorders>
          </w:tcPr>
          <w:p w14:paraId="40953BEB" w14:textId="34874452" w:rsidR="002B573A" w:rsidRDefault="002B573A" w:rsidP="002B573A">
            <w:pPr>
              <w:jc w:val="center"/>
            </w:pPr>
            <w:r>
              <w:t>5</w:t>
            </w:r>
          </w:p>
        </w:tc>
        <w:tc>
          <w:tcPr>
            <w:tcW w:w="1084" w:type="dxa"/>
            <w:gridSpan w:val="2"/>
            <w:tcBorders>
              <w:top w:val="single" w:sz="4" w:space="0" w:color="auto"/>
              <w:left w:val="single" w:sz="4" w:space="0" w:color="auto"/>
              <w:bottom w:val="single" w:sz="4" w:space="0" w:color="auto"/>
              <w:right w:val="single" w:sz="4" w:space="0" w:color="auto"/>
            </w:tcBorders>
          </w:tcPr>
          <w:p w14:paraId="3B1238B2" w14:textId="4454CFC3" w:rsidR="002B573A" w:rsidRDefault="002B573A" w:rsidP="002B573A">
            <w:pPr>
              <w:jc w:val="center"/>
            </w:pPr>
            <w:r>
              <w:t>3</w:t>
            </w:r>
          </w:p>
        </w:tc>
        <w:tc>
          <w:tcPr>
            <w:tcW w:w="1300" w:type="dxa"/>
            <w:tcBorders>
              <w:left w:val="single" w:sz="4" w:space="0" w:color="auto"/>
            </w:tcBorders>
          </w:tcPr>
          <w:p w14:paraId="38288FDF" w14:textId="2FBB2F4C" w:rsidR="002B573A" w:rsidRDefault="002B573A" w:rsidP="002B573A">
            <w:pPr>
              <w:jc w:val="center"/>
            </w:pPr>
          </w:p>
        </w:tc>
      </w:tr>
      <w:tr w:rsidR="002B573A" w14:paraId="091D92BA" w14:textId="77777777" w:rsidTr="002B573A">
        <w:tc>
          <w:tcPr>
            <w:tcW w:w="717" w:type="dxa"/>
            <w:tcBorders>
              <w:bottom w:val="single" w:sz="4" w:space="0" w:color="auto"/>
            </w:tcBorders>
          </w:tcPr>
          <w:p w14:paraId="24107033" w14:textId="77777777" w:rsidR="002B573A" w:rsidRDefault="002B573A" w:rsidP="002B573A">
            <w:pPr>
              <w:jc w:val="center"/>
            </w:pPr>
          </w:p>
        </w:tc>
        <w:tc>
          <w:tcPr>
            <w:tcW w:w="1296" w:type="dxa"/>
            <w:tcBorders>
              <w:bottom w:val="single" w:sz="4" w:space="0" w:color="auto"/>
            </w:tcBorders>
          </w:tcPr>
          <w:p w14:paraId="25AD2A3F" w14:textId="77777777" w:rsidR="002B573A" w:rsidRDefault="002B573A" w:rsidP="002B573A">
            <w:pPr>
              <w:jc w:val="center"/>
            </w:pPr>
          </w:p>
        </w:tc>
        <w:tc>
          <w:tcPr>
            <w:tcW w:w="1342" w:type="dxa"/>
            <w:tcBorders>
              <w:bottom w:val="single" w:sz="4" w:space="0" w:color="auto"/>
            </w:tcBorders>
          </w:tcPr>
          <w:p w14:paraId="7F3A84EE" w14:textId="77777777" w:rsidR="002B573A" w:rsidRDefault="002B573A" w:rsidP="002B573A">
            <w:pPr>
              <w:jc w:val="center"/>
            </w:pPr>
          </w:p>
        </w:tc>
        <w:tc>
          <w:tcPr>
            <w:tcW w:w="1094" w:type="dxa"/>
            <w:tcBorders>
              <w:top w:val="single" w:sz="4" w:space="0" w:color="auto"/>
            </w:tcBorders>
          </w:tcPr>
          <w:p w14:paraId="030A9AB2" w14:textId="77777777" w:rsidR="002B573A" w:rsidRDefault="002B573A" w:rsidP="002B573A">
            <w:pPr>
              <w:jc w:val="center"/>
            </w:pPr>
          </w:p>
        </w:tc>
        <w:tc>
          <w:tcPr>
            <w:tcW w:w="1232" w:type="dxa"/>
            <w:gridSpan w:val="2"/>
            <w:tcBorders>
              <w:top w:val="single" w:sz="4" w:space="0" w:color="auto"/>
            </w:tcBorders>
          </w:tcPr>
          <w:p w14:paraId="48DD586F" w14:textId="77777777" w:rsidR="002B573A" w:rsidRDefault="002B573A" w:rsidP="002B573A">
            <w:pPr>
              <w:jc w:val="center"/>
            </w:pPr>
          </w:p>
        </w:tc>
        <w:tc>
          <w:tcPr>
            <w:tcW w:w="1342" w:type="dxa"/>
            <w:tcBorders>
              <w:left w:val="nil"/>
              <w:right w:val="single" w:sz="4" w:space="0" w:color="auto"/>
            </w:tcBorders>
          </w:tcPr>
          <w:p w14:paraId="6E9675E3" w14:textId="77777777" w:rsidR="002B573A" w:rsidRDefault="002B573A" w:rsidP="002B573A">
            <w:pPr>
              <w:jc w:val="center"/>
            </w:pPr>
          </w:p>
        </w:tc>
        <w:tc>
          <w:tcPr>
            <w:tcW w:w="1049" w:type="dxa"/>
            <w:tcBorders>
              <w:top w:val="single" w:sz="4" w:space="0" w:color="auto"/>
              <w:left w:val="single" w:sz="4" w:space="0" w:color="auto"/>
              <w:bottom w:val="single" w:sz="4" w:space="0" w:color="auto"/>
              <w:right w:val="single" w:sz="4" w:space="0" w:color="auto"/>
            </w:tcBorders>
          </w:tcPr>
          <w:p w14:paraId="1D3574F6" w14:textId="7C3F37DE" w:rsidR="002B573A" w:rsidRDefault="002B573A" w:rsidP="002B573A">
            <w:pPr>
              <w:jc w:val="center"/>
            </w:pPr>
            <w:r>
              <w:t>6</w:t>
            </w:r>
          </w:p>
        </w:tc>
        <w:tc>
          <w:tcPr>
            <w:tcW w:w="1084" w:type="dxa"/>
            <w:gridSpan w:val="2"/>
            <w:tcBorders>
              <w:top w:val="single" w:sz="4" w:space="0" w:color="auto"/>
              <w:left w:val="single" w:sz="4" w:space="0" w:color="auto"/>
              <w:bottom w:val="single" w:sz="4" w:space="0" w:color="auto"/>
              <w:right w:val="single" w:sz="4" w:space="0" w:color="auto"/>
            </w:tcBorders>
          </w:tcPr>
          <w:p w14:paraId="26D4BFA2" w14:textId="48AFA966" w:rsidR="002B573A" w:rsidRDefault="002B573A" w:rsidP="002B573A">
            <w:pPr>
              <w:jc w:val="center"/>
            </w:pPr>
            <w:r>
              <w:t>0</w:t>
            </w:r>
          </w:p>
        </w:tc>
        <w:tc>
          <w:tcPr>
            <w:tcW w:w="1300" w:type="dxa"/>
            <w:tcBorders>
              <w:left w:val="single" w:sz="4" w:space="0" w:color="auto"/>
            </w:tcBorders>
          </w:tcPr>
          <w:p w14:paraId="4AC88184" w14:textId="77777777" w:rsidR="002B573A" w:rsidRDefault="002B573A" w:rsidP="002B573A">
            <w:pPr>
              <w:jc w:val="center"/>
            </w:pPr>
          </w:p>
        </w:tc>
      </w:tr>
      <w:tr w:rsidR="002B573A" w14:paraId="25703524" w14:textId="77777777" w:rsidTr="002B573A">
        <w:tc>
          <w:tcPr>
            <w:tcW w:w="3355"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8EE68" w14:textId="1D704E77" w:rsidR="002B573A" w:rsidRDefault="002B573A" w:rsidP="00064C9C">
            <w:pPr>
              <w:jc w:val="center"/>
            </w:pPr>
            <w:r>
              <w:rPr>
                <w:b/>
              </w:rPr>
              <w:t>Pass 4</w:t>
            </w:r>
          </w:p>
        </w:tc>
        <w:tc>
          <w:tcPr>
            <w:tcW w:w="1173" w:type="dxa"/>
            <w:gridSpan w:val="2"/>
            <w:tcBorders>
              <w:left w:val="single" w:sz="4" w:space="0" w:color="auto"/>
            </w:tcBorders>
            <w:shd w:val="clear" w:color="auto" w:fill="auto"/>
          </w:tcPr>
          <w:p w14:paraId="1208E3C7" w14:textId="77777777" w:rsidR="002B573A" w:rsidRPr="00AE1181" w:rsidRDefault="002B573A" w:rsidP="00064C9C">
            <w:pPr>
              <w:jc w:val="center"/>
              <w:rPr>
                <w:b/>
              </w:rPr>
            </w:pPr>
          </w:p>
        </w:tc>
        <w:tc>
          <w:tcPr>
            <w:tcW w:w="2495" w:type="dxa"/>
            <w:gridSpan w:val="2"/>
            <w:shd w:val="clear" w:color="auto" w:fill="auto"/>
          </w:tcPr>
          <w:p w14:paraId="11EECD59" w14:textId="298DDE95" w:rsidR="002B573A" w:rsidRDefault="002B573A" w:rsidP="00064C9C">
            <w:pPr>
              <w:jc w:val="center"/>
            </w:pPr>
          </w:p>
        </w:tc>
        <w:tc>
          <w:tcPr>
            <w:tcW w:w="1194" w:type="dxa"/>
            <w:gridSpan w:val="2"/>
            <w:shd w:val="clear" w:color="auto" w:fill="auto"/>
          </w:tcPr>
          <w:p w14:paraId="135B91B1" w14:textId="77777777" w:rsidR="002B573A" w:rsidRPr="0086374F" w:rsidRDefault="002B573A" w:rsidP="00064C9C">
            <w:pPr>
              <w:jc w:val="center"/>
              <w:rPr>
                <w:b/>
              </w:rPr>
            </w:pPr>
          </w:p>
        </w:tc>
        <w:tc>
          <w:tcPr>
            <w:tcW w:w="2239" w:type="dxa"/>
            <w:gridSpan w:val="2"/>
            <w:shd w:val="clear" w:color="auto" w:fill="auto"/>
          </w:tcPr>
          <w:p w14:paraId="11488057" w14:textId="2EBA47CC" w:rsidR="002B573A" w:rsidRDefault="002B573A" w:rsidP="00064C9C">
            <w:pPr>
              <w:jc w:val="center"/>
            </w:pPr>
          </w:p>
        </w:tc>
      </w:tr>
      <w:tr w:rsidR="002B573A" w14:paraId="62011147" w14:textId="77777777" w:rsidTr="002B573A">
        <w:tc>
          <w:tcPr>
            <w:tcW w:w="71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5CB36E02" w14:textId="0F32CB44" w:rsidR="002B573A" w:rsidRPr="003064AC" w:rsidRDefault="002B573A" w:rsidP="00064C9C">
            <w:pPr>
              <w:jc w:val="center"/>
              <w:rPr>
                <w:b/>
              </w:rPr>
            </w:pPr>
            <w:r>
              <w:rPr>
                <w:b/>
              </w:rPr>
              <w:t>List</w:t>
            </w:r>
          </w:p>
        </w:tc>
        <w:tc>
          <w:tcPr>
            <w:tcW w:w="129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34166F45" w14:textId="27C3F0E9" w:rsidR="002B573A" w:rsidRPr="003064AC" w:rsidRDefault="002B573A" w:rsidP="00064C9C">
            <w:pPr>
              <w:jc w:val="center"/>
              <w:rPr>
                <w:b/>
              </w:rPr>
            </w:pPr>
            <w:r>
              <w:rPr>
                <w:b/>
              </w:rPr>
              <w:t>Distance From Target</w:t>
            </w:r>
          </w:p>
        </w:tc>
        <w:tc>
          <w:tcPr>
            <w:tcW w:w="1342"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6A902AF3" w14:textId="3782E84C" w:rsidR="002B573A" w:rsidRPr="003064AC" w:rsidRDefault="002B573A" w:rsidP="00064C9C">
            <w:pPr>
              <w:jc w:val="center"/>
              <w:rPr>
                <w:b/>
              </w:rPr>
            </w:pPr>
            <w:r w:rsidRPr="003064AC">
              <w:rPr>
                <w:b/>
              </w:rPr>
              <w:t>Item Found</w:t>
            </w:r>
          </w:p>
        </w:tc>
        <w:tc>
          <w:tcPr>
            <w:tcW w:w="1094" w:type="dxa"/>
            <w:tcBorders>
              <w:left w:val="single" w:sz="4" w:space="0" w:color="auto"/>
            </w:tcBorders>
            <w:shd w:val="clear" w:color="auto" w:fill="auto"/>
          </w:tcPr>
          <w:p w14:paraId="37CC9F85" w14:textId="00E46933" w:rsidR="002B573A" w:rsidRPr="003064AC" w:rsidRDefault="002B573A" w:rsidP="00064C9C">
            <w:pPr>
              <w:jc w:val="center"/>
              <w:rPr>
                <w:b/>
              </w:rPr>
            </w:pPr>
          </w:p>
        </w:tc>
        <w:tc>
          <w:tcPr>
            <w:tcW w:w="1232" w:type="dxa"/>
            <w:gridSpan w:val="2"/>
            <w:shd w:val="clear" w:color="auto" w:fill="auto"/>
          </w:tcPr>
          <w:p w14:paraId="5EB545B2" w14:textId="77777777" w:rsidR="002B573A" w:rsidRPr="003064AC" w:rsidRDefault="002B573A" w:rsidP="00064C9C">
            <w:pPr>
              <w:jc w:val="center"/>
              <w:rPr>
                <w:b/>
              </w:rPr>
            </w:pPr>
          </w:p>
        </w:tc>
        <w:tc>
          <w:tcPr>
            <w:tcW w:w="1342" w:type="dxa"/>
            <w:shd w:val="clear" w:color="auto" w:fill="auto"/>
          </w:tcPr>
          <w:p w14:paraId="401072BB" w14:textId="2B846E58" w:rsidR="002B573A" w:rsidRPr="003064AC" w:rsidRDefault="002B573A" w:rsidP="00064C9C">
            <w:pPr>
              <w:jc w:val="center"/>
              <w:rPr>
                <w:b/>
              </w:rPr>
            </w:pPr>
          </w:p>
        </w:tc>
        <w:tc>
          <w:tcPr>
            <w:tcW w:w="1049" w:type="dxa"/>
            <w:shd w:val="clear" w:color="auto" w:fill="auto"/>
          </w:tcPr>
          <w:p w14:paraId="520E395D" w14:textId="43A423D8" w:rsidR="002B573A" w:rsidRDefault="002B573A" w:rsidP="00064C9C">
            <w:pPr>
              <w:jc w:val="center"/>
            </w:pPr>
          </w:p>
        </w:tc>
        <w:tc>
          <w:tcPr>
            <w:tcW w:w="1084" w:type="dxa"/>
            <w:gridSpan w:val="2"/>
            <w:shd w:val="clear" w:color="auto" w:fill="auto"/>
          </w:tcPr>
          <w:p w14:paraId="474DCC67" w14:textId="77777777" w:rsidR="002B573A" w:rsidRPr="003064AC" w:rsidRDefault="002B573A" w:rsidP="00064C9C">
            <w:pPr>
              <w:jc w:val="center"/>
              <w:rPr>
                <w:b/>
              </w:rPr>
            </w:pPr>
          </w:p>
        </w:tc>
        <w:tc>
          <w:tcPr>
            <w:tcW w:w="1300" w:type="dxa"/>
            <w:shd w:val="clear" w:color="auto" w:fill="auto"/>
          </w:tcPr>
          <w:p w14:paraId="06BB7EED" w14:textId="35694D23" w:rsidR="002B573A" w:rsidRDefault="002B573A" w:rsidP="00064C9C">
            <w:pPr>
              <w:jc w:val="center"/>
            </w:pPr>
          </w:p>
        </w:tc>
      </w:tr>
      <w:tr w:rsidR="002B573A" w14:paraId="23DFFE3E" w14:textId="77777777" w:rsidTr="002B573A">
        <w:tc>
          <w:tcPr>
            <w:tcW w:w="717" w:type="dxa"/>
            <w:tcBorders>
              <w:top w:val="single" w:sz="4" w:space="0" w:color="auto"/>
              <w:left w:val="single" w:sz="4" w:space="0" w:color="auto"/>
              <w:bottom w:val="single" w:sz="4" w:space="0" w:color="auto"/>
              <w:right w:val="single" w:sz="4" w:space="0" w:color="auto"/>
            </w:tcBorders>
          </w:tcPr>
          <w:p w14:paraId="5E00C00F" w14:textId="0F6D202F" w:rsidR="002B573A" w:rsidRDefault="002B573A" w:rsidP="002B573A">
            <w:pPr>
              <w:jc w:val="center"/>
            </w:pPr>
            <w:r w:rsidRPr="0086374F">
              <w:rPr>
                <w:strike/>
                <w:color w:val="FF0000"/>
              </w:rPr>
              <w:t>1</w:t>
            </w:r>
          </w:p>
        </w:tc>
        <w:tc>
          <w:tcPr>
            <w:tcW w:w="1296" w:type="dxa"/>
            <w:tcBorders>
              <w:top w:val="single" w:sz="4" w:space="0" w:color="auto"/>
              <w:left w:val="single" w:sz="4" w:space="0" w:color="auto"/>
              <w:bottom w:val="single" w:sz="4" w:space="0" w:color="auto"/>
              <w:right w:val="single" w:sz="4" w:space="0" w:color="auto"/>
            </w:tcBorders>
          </w:tcPr>
          <w:p w14:paraId="2A6BCB88" w14:textId="68785734" w:rsidR="002B573A" w:rsidRDefault="002B573A" w:rsidP="002B573A">
            <w:pPr>
              <w:jc w:val="center"/>
            </w:pPr>
            <w:r w:rsidRPr="002B573A">
              <w:rPr>
                <w:strike/>
                <w:color w:val="FF0000"/>
              </w:rPr>
              <w:t>2</w:t>
            </w:r>
          </w:p>
        </w:tc>
        <w:tc>
          <w:tcPr>
            <w:tcW w:w="1342" w:type="dxa"/>
            <w:tcBorders>
              <w:top w:val="single" w:sz="4" w:space="0" w:color="auto"/>
              <w:left w:val="single" w:sz="4" w:space="0" w:color="auto"/>
              <w:bottom w:val="single" w:sz="4" w:space="0" w:color="auto"/>
              <w:right w:val="single" w:sz="4" w:space="0" w:color="auto"/>
            </w:tcBorders>
          </w:tcPr>
          <w:p w14:paraId="5DD4F589" w14:textId="67152DD1" w:rsidR="002B573A" w:rsidRDefault="002B573A" w:rsidP="002B573A">
            <w:pPr>
              <w:jc w:val="center"/>
            </w:pPr>
            <w:r>
              <w:t>True</w:t>
            </w:r>
          </w:p>
        </w:tc>
        <w:tc>
          <w:tcPr>
            <w:tcW w:w="1094" w:type="dxa"/>
            <w:tcBorders>
              <w:left w:val="single" w:sz="4" w:space="0" w:color="auto"/>
            </w:tcBorders>
            <w:shd w:val="clear" w:color="auto" w:fill="auto"/>
          </w:tcPr>
          <w:p w14:paraId="4DDC6CCC" w14:textId="7C1D05B6" w:rsidR="002B573A" w:rsidRDefault="002B573A" w:rsidP="002B573A">
            <w:pPr>
              <w:jc w:val="center"/>
            </w:pPr>
          </w:p>
        </w:tc>
        <w:tc>
          <w:tcPr>
            <w:tcW w:w="1232" w:type="dxa"/>
            <w:gridSpan w:val="2"/>
            <w:shd w:val="clear" w:color="auto" w:fill="auto"/>
          </w:tcPr>
          <w:p w14:paraId="01D1FF78" w14:textId="77777777" w:rsidR="002B573A" w:rsidRDefault="002B573A" w:rsidP="002B573A">
            <w:pPr>
              <w:jc w:val="center"/>
            </w:pPr>
          </w:p>
        </w:tc>
        <w:tc>
          <w:tcPr>
            <w:tcW w:w="1342" w:type="dxa"/>
            <w:shd w:val="clear" w:color="auto" w:fill="auto"/>
          </w:tcPr>
          <w:p w14:paraId="1C46BAC2" w14:textId="193A3C57" w:rsidR="002B573A" w:rsidRDefault="002B573A" w:rsidP="002B573A">
            <w:pPr>
              <w:jc w:val="center"/>
            </w:pPr>
          </w:p>
        </w:tc>
        <w:tc>
          <w:tcPr>
            <w:tcW w:w="1049" w:type="dxa"/>
            <w:shd w:val="clear" w:color="auto" w:fill="auto"/>
          </w:tcPr>
          <w:p w14:paraId="6077667D" w14:textId="0160C414" w:rsidR="002B573A" w:rsidRDefault="002B573A" w:rsidP="002B573A">
            <w:pPr>
              <w:jc w:val="center"/>
            </w:pPr>
          </w:p>
        </w:tc>
        <w:tc>
          <w:tcPr>
            <w:tcW w:w="1084" w:type="dxa"/>
            <w:gridSpan w:val="2"/>
            <w:shd w:val="clear" w:color="auto" w:fill="auto"/>
          </w:tcPr>
          <w:p w14:paraId="4903AE35" w14:textId="77777777" w:rsidR="002B573A" w:rsidRDefault="002B573A" w:rsidP="002B573A">
            <w:pPr>
              <w:jc w:val="center"/>
            </w:pPr>
          </w:p>
        </w:tc>
        <w:tc>
          <w:tcPr>
            <w:tcW w:w="1300" w:type="dxa"/>
            <w:shd w:val="clear" w:color="auto" w:fill="auto"/>
          </w:tcPr>
          <w:p w14:paraId="5FA3A439" w14:textId="7120301F" w:rsidR="002B573A" w:rsidRDefault="002B573A" w:rsidP="002B573A">
            <w:pPr>
              <w:jc w:val="center"/>
            </w:pPr>
          </w:p>
        </w:tc>
      </w:tr>
      <w:tr w:rsidR="002B573A" w14:paraId="63AFDAC9" w14:textId="77777777" w:rsidTr="002B573A">
        <w:tc>
          <w:tcPr>
            <w:tcW w:w="717" w:type="dxa"/>
            <w:tcBorders>
              <w:top w:val="single" w:sz="4" w:space="0" w:color="auto"/>
              <w:left w:val="single" w:sz="4" w:space="0" w:color="auto"/>
              <w:bottom w:val="single" w:sz="4" w:space="0" w:color="auto"/>
              <w:right w:val="single" w:sz="4" w:space="0" w:color="auto"/>
            </w:tcBorders>
          </w:tcPr>
          <w:p w14:paraId="63295AB3" w14:textId="4F63594C" w:rsidR="002B573A" w:rsidRDefault="002B573A" w:rsidP="002B573A">
            <w:pPr>
              <w:jc w:val="center"/>
            </w:pPr>
            <w:r w:rsidRPr="002B573A">
              <w:rPr>
                <w:strike/>
                <w:color w:val="FF0000"/>
              </w:rPr>
              <w:t>2</w:t>
            </w:r>
          </w:p>
        </w:tc>
        <w:tc>
          <w:tcPr>
            <w:tcW w:w="1296" w:type="dxa"/>
            <w:tcBorders>
              <w:top w:val="single" w:sz="4" w:space="0" w:color="auto"/>
              <w:left w:val="single" w:sz="4" w:space="0" w:color="auto"/>
              <w:bottom w:val="single" w:sz="4" w:space="0" w:color="auto"/>
              <w:right w:val="single" w:sz="4" w:space="0" w:color="auto"/>
            </w:tcBorders>
          </w:tcPr>
          <w:p w14:paraId="3C4F815D" w14:textId="3165888F" w:rsidR="002B573A" w:rsidRDefault="002B573A" w:rsidP="002B573A">
            <w:pPr>
              <w:jc w:val="center"/>
            </w:pPr>
            <w:r w:rsidRPr="002B573A">
              <w:rPr>
                <w:strike/>
                <w:color w:val="FF0000"/>
              </w:rPr>
              <w:t>1</w:t>
            </w:r>
          </w:p>
        </w:tc>
        <w:tc>
          <w:tcPr>
            <w:tcW w:w="1342" w:type="dxa"/>
            <w:tcBorders>
              <w:top w:val="single" w:sz="4" w:space="0" w:color="auto"/>
              <w:left w:val="single" w:sz="4" w:space="0" w:color="auto"/>
              <w:bottom w:val="single" w:sz="4" w:space="0" w:color="auto"/>
              <w:right w:val="single" w:sz="4" w:space="0" w:color="auto"/>
            </w:tcBorders>
          </w:tcPr>
          <w:p w14:paraId="44897E7C" w14:textId="0A34D13D" w:rsidR="002B573A" w:rsidRDefault="002B573A" w:rsidP="002B573A">
            <w:pPr>
              <w:jc w:val="center"/>
            </w:pPr>
            <w:r>
              <w:t>Current Node</w:t>
            </w:r>
          </w:p>
        </w:tc>
        <w:tc>
          <w:tcPr>
            <w:tcW w:w="1094" w:type="dxa"/>
            <w:tcBorders>
              <w:left w:val="single" w:sz="4" w:space="0" w:color="auto"/>
            </w:tcBorders>
            <w:shd w:val="clear" w:color="auto" w:fill="auto"/>
          </w:tcPr>
          <w:p w14:paraId="69C645BE" w14:textId="35536338" w:rsidR="002B573A" w:rsidRDefault="002B573A" w:rsidP="002B573A">
            <w:pPr>
              <w:jc w:val="center"/>
            </w:pPr>
          </w:p>
        </w:tc>
        <w:tc>
          <w:tcPr>
            <w:tcW w:w="1232" w:type="dxa"/>
            <w:gridSpan w:val="2"/>
            <w:shd w:val="clear" w:color="auto" w:fill="auto"/>
          </w:tcPr>
          <w:p w14:paraId="3CE5BC1C" w14:textId="77777777" w:rsidR="002B573A" w:rsidRDefault="002B573A" w:rsidP="002B573A">
            <w:pPr>
              <w:jc w:val="center"/>
            </w:pPr>
          </w:p>
        </w:tc>
        <w:tc>
          <w:tcPr>
            <w:tcW w:w="1342" w:type="dxa"/>
            <w:shd w:val="clear" w:color="auto" w:fill="auto"/>
          </w:tcPr>
          <w:p w14:paraId="766E7D09" w14:textId="1F5A5EB4" w:rsidR="002B573A" w:rsidRDefault="002B573A" w:rsidP="002B573A">
            <w:pPr>
              <w:jc w:val="center"/>
            </w:pPr>
          </w:p>
        </w:tc>
        <w:tc>
          <w:tcPr>
            <w:tcW w:w="1049" w:type="dxa"/>
            <w:shd w:val="clear" w:color="auto" w:fill="auto"/>
          </w:tcPr>
          <w:p w14:paraId="07BFBB82" w14:textId="3025C906" w:rsidR="002B573A" w:rsidRDefault="002B573A" w:rsidP="002B573A">
            <w:pPr>
              <w:jc w:val="center"/>
            </w:pPr>
          </w:p>
        </w:tc>
        <w:tc>
          <w:tcPr>
            <w:tcW w:w="1084" w:type="dxa"/>
            <w:gridSpan w:val="2"/>
            <w:shd w:val="clear" w:color="auto" w:fill="auto"/>
          </w:tcPr>
          <w:p w14:paraId="634AFC36" w14:textId="77777777" w:rsidR="002B573A" w:rsidRDefault="002B573A" w:rsidP="002B573A">
            <w:pPr>
              <w:jc w:val="center"/>
            </w:pPr>
          </w:p>
        </w:tc>
        <w:tc>
          <w:tcPr>
            <w:tcW w:w="1300" w:type="dxa"/>
            <w:shd w:val="clear" w:color="auto" w:fill="auto"/>
          </w:tcPr>
          <w:p w14:paraId="618919CE" w14:textId="52CF3D4E" w:rsidR="002B573A" w:rsidRDefault="002B573A" w:rsidP="002B573A">
            <w:pPr>
              <w:jc w:val="center"/>
            </w:pPr>
          </w:p>
        </w:tc>
      </w:tr>
      <w:tr w:rsidR="002B573A" w14:paraId="230BA524" w14:textId="77777777" w:rsidTr="002B573A">
        <w:tc>
          <w:tcPr>
            <w:tcW w:w="717" w:type="dxa"/>
            <w:tcBorders>
              <w:top w:val="single" w:sz="4" w:space="0" w:color="auto"/>
              <w:left w:val="single" w:sz="4" w:space="0" w:color="auto"/>
              <w:bottom w:val="single" w:sz="4" w:space="0" w:color="auto"/>
              <w:right w:val="single" w:sz="4" w:space="0" w:color="auto"/>
            </w:tcBorders>
          </w:tcPr>
          <w:p w14:paraId="6C6940E3" w14:textId="4231D699" w:rsidR="002B573A" w:rsidRPr="00AE1181" w:rsidRDefault="002B573A" w:rsidP="002B573A">
            <w:pPr>
              <w:jc w:val="center"/>
              <w:rPr>
                <w:strike/>
                <w:color w:val="FF0000"/>
              </w:rPr>
            </w:pPr>
            <w:r>
              <w:t>3</w:t>
            </w:r>
          </w:p>
        </w:tc>
        <w:tc>
          <w:tcPr>
            <w:tcW w:w="1296" w:type="dxa"/>
            <w:tcBorders>
              <w:top w:val="single" w:sz="4" w:space="0" w:color="auto"/>
              <w:left w:val="single" w:sz="4" w:space="0" w:color="auto"/>
              <w:bottom w:val="single" w:sz="4" w:space="0" w:color="auto"/>
              <w:right w:val="single" w:sz="4" w:space="0" w:color="auto"/>
            </w:tcBorders>
          </w:tcPr>
          <w:p w14:paraId="373452C2" w14:textId="0D029516" w:rsidR="002B573A" w:rsidRDefault="002B573A" w:rsidP="002B573A">
            <w:pPr>
              <w:jc w:val="center"/>
            </w:pPr>
            <w:r>
              <w:t>Null</w:t>
            </w:r>
          </w:p>
        </w:tc>
        <w:tc>
          <w:tcPr>
            <w:tcW w:w="1342" w:type="dxa"/>
            <w:tcBorders>
              <w:top w:val="single" w:sz="4" w:space="0" w:color="auto"/>
              <w:left w:val="single" w:sz="4" w:space="0" w:color="auto"/>
              <w:bottom w:val="single" w:sz="4" w:space="0" w:color="auto"/>
              <w:right w:val="single" w:sz="4" w:space="0" w:color="auto"/>
            </w:tcBorders>
          </w:tcPr>
          <w:p w14:paraId="1CEB2593" w14:textId="5556C832" w:rsidR="002B573A" w:rsidRDefault="002B573A" w:rsidP="002B573A">
            <w:pPr>
              <w:jc w:val="center"/>
            </w:pPr>
            <w:r>
              <w:t>6</w:t>
            </w:r>
          </w:p>
        </w:tc>
        <w:tc>
          <w:tcPr>
            <w:tcW w:w="1094" w:type="dxa"/>
            <w:tcBorders>
              <w:left w:val="single" w:sz="4" w:space="0" w:color="auto"/>
            </w:tcBorders>
            <w:shd w:val="clear" w:color="auto" w:fill="auto"/>
          </w:tcPr>
          <w:p w14:paraId="040D3B78" w14:textId="05CF5746" w:rsidR="002B573A" w:rsidRDefault="002B573A" w:rsidP="002B573A">
            <w:pPr>
              <w:jc w:val="center"/>
            </w:pPr>
          </w:p>
        </w:tc>
        <w:tc>
          <w:tcPr>
            <w:tcW w:w="1232" w:type="dxa"/>
            <w:gridSpan w:val="2"/>
            <w:shd w:val="clear" w:color="auto" w:fill="auto"/>
          </w:tcPr>
          <w:p w14:paraId="259E1A82" w14:textId="77777777" w:rsidR="002B573A" w:rsidRDefault="002B573A" w:rsidP="002B573A">
            <w:pPr>
              <w:jc w:val="center"/>
            </w:pPr>
          </w:p>
        </w:tc>
        <w:tc>
          <w:tcPr>
            <w:tcW w:w="1342" w:type="dxa"/>
            <w:shd w:val="clear" w:color="auto" w:fill="auto"/>
          </w:tcPr>
          <w:p w14:paraId="0AAF0D84" w14:textId="16787BC8" w:rsidR="002B573A" w:rsidRDefault="002B573A" w:rsidP="002B573A">
            <w:pPr>
              <w:jc w:val="center"/>
            </w:pPr>
          </w:p>
        </w:tc>
        <w:tc>
          <w:tcPr>
            <w:tcW w:w="1049" w:type="dxa"/>
            <w:shd w:val="clear" w:color="auto" w:fill="auto"/>
          </w:tcPr>
          <w:p w14:paraId="78A626CA" w14:textId="7C9F2C0C" w:rsidR="002B573A" w:rsidRPr="0086374F" w:rsidRDefault="002B573A" w:rsidP="002B573A">
            <w:pPr>
              <w:jc w:val="center"/>
              <w:rPr>
                <w:strike/>
                <w:color w:val="FF0000"/>
              </w:rPr>
            </w:pPr>
          </w:p>
        </w:tc>
        <w:tc>
          <w:tcPr>
            <w:tcW w:w="1084" w:type="dxa"/>
            <w:gridSpan w:val="2"/>
            <w:shd w:val="clear" w:color="auto" w:fill="auto"/>
          </w:tcPr>
          <w:p w14:paraId="650C906C" w14:textId="77777777" w:rsidR="002B573A" w:rsidRDefault="002B573A" w:rsidP="002B573A">
            <w:pPr>
              <w:jc w:val="center"/>
            </w:pPr>
          </w:p>
        </w:tc>
        <w:tc>
          <w:tcPr>
            <w:tcW w:w="1300" w:type="dxa"/>
            <w:shd w:val="clear" w:color="auto" w:fill="auto"/>
          </w:tcPr>
          <w:p w14:paraId="192B092C" w14:textId="4A9A2051" w:rsidR="002B573A" w:rsidRDefault="002B573A" w:rsidP="002B573A">
            <w:pPr>
              <w:jc w:val="center"/>
            </w:pPr>
          </w:p>
        </w:tc>
      </w:tr>
      <w:tr w:rsidR="002B573A" w14:paraId="595DDFDD" w14:textId="77777777" w:rsidTr="002B573A">
        <w:tc>
          <w:tcPr>
            <w:tcW w:w="717" w:type="dxa"/>
            <w:tcBorders>
              <w:top w:val="single" w:sz="4" w:space="0" w:color="auto"/>
              <w:left w:val="single" w:sz="4" w:space="0" w:color="auto"/>
              <w:bottom w:val="single" w:sz="4" w:space="0" w:color="auto"/>
              <w:right w:val="single" w:sz="4" w:space="0" w:color="auto"/>
            </w:tcBorders>
          </w:tcPr>
          <w:p w14:paraId="10CB2CD9" w14:textId="18607DD2" w:rsidR="002B573A" w:rsidRDefault="002B573A" w:rsidP="002B573A">
            <w:pPr>
              <w:jc w:val="center"/>
            </w:pPr>
            <w:r>
              <w:t>4</w:t>
            </w:r>
          </w:p>
        </w:tc>
        <w:tc>
          <w:tcPr>
            <w:tcW w:w="1296" w:type="dxa"/>
            <w:tcBorders>
              <w:top w:val="single" w:sz="4" w:space="0" w:color="auto"/>
              <w:left w:val="single" w:sz="4" w:space="0" w:color="auto"/>
              <w:bottom w:val="single" w:sz="4" w:space="0" w:color="auto"/>
              <w:right w:val="single" w:sz="4" w:space="0" w:color="auto"/>
            </w:tcBorders>
          </w:tcPr>
          <w:p w14:paraId="575F0597" w14:textId="48C7B116" w:rsidR="002B573A" w:rsidRDefault="002B573A" w:rsidP="002B573A">
            <w:pPr>
              <w:jc w:val="center"/>
            </w:pPr>
            <w:r>
              <w:t>Null</w:t>
            </w:r>
          </w:p>
        </w:tc>
        <w:tc>
          <w:tcPr>
            <w:tcW w:w="1342" w:type="dxa"/>
            <w:tcBorders>
              <w:top w:val="single" w:sz="4" w:space="0" w:color="auto"/>
              <w:left w:val="single" w:sz="4" w:space="0" w:color="auto"/>
              <w:bottom w:val="single" w:sz="4" w:space="0" w:color="auto"/>
              <w:right w:val="single" w:sz="4" w:space="0" w:color="auto"/>
            </w:tcBorders>
          </w:tcPr>
          <w:p w14:paraId="5D844158" w14:textId="6D57AB99" w:rsidR="002B573A" w:rsidRDefault="002B573A" w:rsidP="002B573A">
            <w:pPr>
              <w:jc w:val="center"/>
            </w:pPr>
          </w:p>
        </w:tc>
        <w:tc>
          <w:tcPr>
            <w:tcW w:w="1094" w:type="dxa"/>
            <w:tcBorders>
              <w:left w:val="single" w:sz="4" w:space="0" w:color="auto"/>
            </w:tcBorders>
            <w:shd w:val="clear" w:color="auto" w:fill="auto"/>
          </w:tcPr>
          <w:p w14:paraId="35CBB5DF" w14:textId="302725CE" w:rsidR="002B573A" w:rsidRPr="0086374F" w:rsidRDefault="002B573A" w:rsidP="002B573A">
            <w:pPr>
              <w:jc w:val="center"/>
              <w:rPr>
                <w:strike/>
                <w:color w:val="FF0000"/>
              </w:rPr>
            </w:pPr>
          </w:p>
        </w:tc>
        <w:tc>
          <w:tcPr>
            <w:tcW w:w="1232" w:type="dxa"/>
            <w:gridSpan w:val="2"/>
            <w:shd w:val="clear" w:color="auto" w:fill="auto"/>
          </w:tcPr>
          <w:p w14:paraId="69003D05" w14:textId="77777777" w:rsidR="002B573A" w:rsidRDefault="002B573A" w:rsidP="002B573A">
            <w:pPr>
              <w:jc w:val="center"/>
            </w:pPr>
          </w:p>
        </w:tc>
        <w:tc>
          <w:tcPr>
            <w:tcW w:w="1342" w:type="dxa"/>
            <w:shd w:val="clear" w:color="auto" w:fill="auto"/>
          </w:tcPr>
          <w:p w14:paraId="630CEAE0" w14:textId="3D6BBB61" w:rsidR="002B573A" w:rsidRDefault="002B573A" w:rsidP="002B573A">
            <w:pPr>
              <w:jc w:val="center"/>
            </w:pPr>
          </w:p>
        </w:tc>
        <w:tc>
          <w:tcPr>
            <w:tcW w:w="1049" w:type="dxa"/>
            <w:shd w:val="clear" w:color="auto" w:fill="auto"/>
          </w:tcPr>
          <w:p w14:paraId="019B7C6E" w14:textId="44C70356" w:rsidR="002B573A" w:rsidRDefault="002B573A" w:rsidP="002B573A">
            <w:pPr>
              <w:jc w:val="center"/>
            </w:pPr>
          </w:p>
        </w:tc>
        <w:tc>
          <w:tcPr>
            <w:tcW w:w="1084" w:type="dxa"/>
            <w:gridSpan w:val="2"/>
            <w:shd w:val="clear" w:color="auto" w:fill="auto"/>
          </w:tcPr>
          <w:p w14:paraId="537D8449" w14:textId="77777777" w:rsidR="002B573A" w:rsidRDefault="002B573A" w:rsidP="002B573A">
            <w:pPr>
              <w:jc w:val="center"/>
            </w:pPr>
          </w:p>
        </w:tc>
        <w:tc>
          <w:tcPr>
            <w:tcW w:w="1300" w:type="dxa"/>
            <w:shd w:val="clear" w:color="auto" w:fill="auto"/>
          </w:tcPr>
          <w:p w14:paraId="45012E66" w14:textId="2E0D68E2" w:rsidR="002B573A" w:rsidRDefault="002B573A" w:rsidP="002B573A">
            <w:pPr>
              <w:jc w:val="center"/>
            </w:pPr>
          </w:p>
        </w:tc>
      </w:tr>
      <w:tr w:rsidR="002B573A" w14:paraId="55DD6C28" w14:textId="77777777" w:rsidTr="002B573A">
        <w:tc>
          <w:tcPr>
            <w:tcW w:w="717" w:type="dxa"/>
            <w:tcBorders>
              <w:top w:val="single" w:sz="4" w:space="0" w:color="auto"/>
              <w:left w:val="single" w:sz="4" w:space="0" w:color="auto"/>
              <w:bottom w:val="single" w:sz="4" w:space="0" w:color="auto"/>
              <w:right w:val="single" w:sz="4" w:space="0" w:color="auto"/>
            </w:tcBorders>
          </w:tcPr>
          <w:p w14:paraId="0161FA4E" w14:textId="7991696F" w:rsidR="002B573A" w:rsidRDefault="002B573A" w:rsidP="002B573A">
            <w:pPr>
              <w:jc w:val="center"/>
            </w:pPr>
            <w:r>
              <w:t>5</w:t>
            </w:r>
          </w:p>
        </w:tc>
        <w:tc>
          <w:tcPr>
            <w:tcW w:w="1296" w:type="dxa"/>
            <w:tcBorders>
              <w:top w:val="single" w:sz="4" w:space="0" w:color="auto"/>
              <w:left w:val="single" w:sz="4" w:space="0" w:color="auto"/>
              <w:bottom w:val="single" w:sz="4" w:space="0" w:color="auto"/>
              <w:right w:val="single" w:sz="4" w:space="0" w:color="auto"/>
            </w:tcBorders>
          </w:tcPr>
          <w:p w14:paraId="3878260F" w14:textId="5A86B013" w:rsidR="002B573A" w:rsidRDefault="002B573A" w:rsidP="002B573A">
            <w:pPr>
              <w:jc w:val="center"/>
            </w:pPr>
            <w:r>
              <w:t>3</w:t>
            </w:r>
          </w:p>
        </w:tc>
        <w:tc>
          <w:tcPr>
            <w:tcW w:w="1342" w:type="dxa"/>
            <w:tcBorders>
              <w:top w:val="single" w:sz="4" w:space="0" w:color="auto"/>
              <w:left w:val="single" w:sz="4" w:space="0" w:color="auto"/>
              <w:bottom w:val="single" w:sz="4" w:space="0" w:color="auto"/>
              <w:right w:val="single" w:sz="4" w:space="0" w:color="auto"/>
            </w:tcBorders>
          </w:tcPr>
          <w:p w14:paraId="26CC2DB9" w14:textId="7366592E" w:rsidR="002B573A" w:rsidRDefault="002B573A" w:rsidP="002B573A">
            <w:pPr>
              <w:jc w:val="center"/>
            </w:pPr>
          </w:p>
        </w:tc>
        <w:tc>
          <w:tcPr>
            <w:tcW w:w="1094" w:type="dxa"/>
            <w:tcBorders>
              <w:left w:val="single" w:sz="4" w:space="0" w:color="auto"/>
            </w:tcBorders>
            <w:shd w:val="clear" w:color="auto" w:fill="auto"/>
          </w:tcPr>
          <w:p w14:paraId="0202CC35" w14:textId="6AE211E4" w:rsidR="002B573A" w:rsidRDefault="002B573A" w:rsidP="002B573A">
            <w:pPr>
              <w:jc w:val="center"/>
            </w:pPr>
          </w:p>
        </w:tc>
        <w:tc>
          <w:tcPr>
            <w:tcW w:w="1232" w:type="dxa"/>
            <w:gridSpan w:val="2"/>
            <w:shd w:val="clear" w:color="auto" w:fill="auto"/>
          </w:tcPr>
          <w:p w14:paraId="194F874E" w14:textId="77777777" w:rsidR="002B573A" w:rsidRDefault="002B573A" w:rsidP="002B573A">
            <w:pPr>
              <w:jc w:val="center"/>
            </w:pPr>
          </w:p>
        </w:tc>
        <w:tc>
          <w:tcPr>
            <w:tcW w:w="1342" w:type="dxa"/>
            <w:shd w:val="clear" w:color="auto" w:fill="auto"/>
          </w:tcPr>
          <w:p w14:paraId="4060BC7F" w14:textId="4931DF47" w:rsidR="002B573A" w:rsidRDefault="002B573A" w:rsidP="002B573A">
            <w:pPr>
              <w:jc w:val="center"/>
            </w:pPr>
          </w:p>
        </w:tc>
        <w:tc>
          <w:tcPr>
            <w:tcW w:w="1049" w:type="dxa"/>
            <w:shd w:val="clear" w:color="auto" w:fill="auto"/>
          </w:tcPr>
          <w:p w14:paraId="5A2C2EEA" w14:textId="14292FB6" w:rsidR="002B573A" w:rsidRDefault="002B573A" w:rsidP="002B573A">
            <w:pPr>
              <w:jc w:val="center"/>
            </w:pPr>
          </w:p>
        </w:tc>
        <w:tc>
          <w:tcPr>
            <w:tcW w:w="1084" w:type="dxa"/>
            <w:gridSpan w:val="2"/>
            <w:shd w:val="clear" w:color="auto" w:fill="auto"/>
          </w:tcPr>
          <w:p w14:paraId="3095EBC2" w14:textId="77777777" w:rsidR="002B573A" w:rsidRDefault="002B573A" w:rsidP="002B573A">
            <w:pPr>
              <w:jc w:val="center"/>
            </w:pPr>
          </w:p>
        </w:tc>
        <w:tc>
          <w:tcPr>
            <w:tcW w:w="1300" w:type="dxa"/>
            <w:shd w:val="clear" w:color="auto" w:fill="auto"/>
          </w:tcPr>
          <w:p w14:paraId="6C10A6D7" w14:textId="1148CABA" w:rsidR="002B573A" w:rsidRDefault="002B573A" w:rsidP="002B573A">
            <w:pPr>
              <w:jc w:val="center"/>
            </w:pPr>
          </w:p>
        </w:tc>
      </w:tr>
      <w:tr w:rsidR="002B573A" w14:paraId="31D95509" w14:textId="77777777" w:rsidTr="002B573A">
        <w:tc>
          <w:tcPr>
            <w:tcW w:w="717" w:type="dxa"/>
            <w:tcBorders>
              <w:top w:val="single" w:sz="4" w:space="0" w:color="auto"/>
              <w:left w:val="single" w:sz="4" w:space="0" w:color="auto"/>
              <w:bottom w:val="single" w:sz="4" w:space="0" w:color="auto"/>
              <w:right w:val="single" w:sz="4" w:space="0" w:color="auto"/>
            </w:tcBorders>
          </w:tcPr>
          <w:p w14:paraId="2A8B23A8" w14:textId="179D28D6" w:rsidR="002B573A" w:rsidRPr="0086374F" w:rsidRDefault="002B573A" w:rsidP="002B573A">
            <w:pPr>
              <w:jc w:val="center"/>
              <w:rPr>
                <w:strike/>
                <w:color w:val="FF0000"/>
              </w:rPr>
            </w:pPr>
            <w:r w:rsidRPr="002B573A">
              <w:rPr>
                <w:strike/>
                <w:color w:val="FF0000"/>
              </w:rPr>
              <w:t>6</w:t>
            </w:r>
          </w:p>
        </w:tc>
        <w:tc>
          <w:tcPr>
            <w:tcW w:w="1296" w:type="dxa"/>
            <w:tcBorders>
              <w:top w:val="single" w:sz="4" w:space="0" w:color="auto"/>
              <w:left w:val="single" w:sz="4" w:space="0" w:color="auto"/>
              <w:bottom w:val="single" w:sz="4" w:space="0" w:color="auto"/>
              <w:right w:val="single" w:sz="4" w:space="0" w:color="auto"/>
            </w:tcBorders>
          </w:tcPr>
          <w:p w14:paraId="0FB3EA52" w14:textId="03345DB5" w:rsidR="002B573A" w:rsidRPr="002B573A" w:rsidRDefault="002B573A" w:rsidP="002B573A">
            <w:pPr>
              <w:jc w:val="center"/>
              <w:rPr>
                <w:strike/>
                <w:color w:val="FF0000"/>
              </w:rPr>
            </w:pPr>
            <w:r w:rsidRPr="002B573A">
              <w:rPr>
                <w:strike/>
                <w:color w:val="FF0000"/>
              </w:rPr>
              <w:t>0</w:t>
            </w:r>
          </w:p>
        </w:tc>
        <w:tc>
          <w:tcPr>
            <w:tcW w:w="1342" w:type="dxa"/>
            <w:tcBorders>
              <w:top w:val="single" w:sz="4" w:space="0" w:color="auto"/>
              <w:left w:val="single" w:sz="4" w:space="0" w:color="auto"/>
              <w:bottom w:val="single" w:sz="4" w:space="0" w:color="auto"/>
              <w:right w:val="single" w:sz="4" w:space="0" w:color="auto"/>
            </w:tcBorders>
          </w:tcPr>
          <w:p w14:paraId="36E3B7CD" w14:textId="7458DA19" w:rsidR="002B573A" w:rsidRDefault="002B573A" w:rsidP="002B573A">
            <w:pPr>
              <w:jc w:val="center"/>
            </w:pPr>
          </w:p>
        </w:tc>
        <w:tc>
          <w:tcPr>
            <w:tcW w:w="1094" w:type="dxa"/>
            <w:tcBorders>
              <w:left w:val="single" w:sz="4" w:space="0" w:color="auto"/>
            </w:tcBorders>
            <w:shd w:val="clear" w:color="auto" w:fill="auto"/>
          </w:tcPr>
          <w:p w14:paraId="590F1028" w14:textId="02C36565" w:rsidR="002B573A" w:rsidRDefault="002B573A" w:rsidP="002B573A">
            <w:pPr>
              <w:jc w:val="center"/>
            </w:pPr>
          </w:p>
        </w:tc>
        <w:tc>
          <w:tcPr>
            <w:tcW w:w="1232" w:type="dxa"/>
            <w:gridSpan w:val="2"/>
            <w:shd w:val="clear" w:color="auto" w:fill="auto"/>
          </w:tcPr>
          <w:p w14:paraId="6090F656" w14:textId="77777777" w:rsidR="002B573A" w:rsidRDefault="002B573A" w:rsidP="002B573A">
            <w:pPr>
              <w:jc w:val="center"/>
            </w:pPr>
          </w:p>
        </w:tc>
        <w:tc>
          <w:tcPr>
            <w:tcW w:w="1342" w:type="dxa"/>
            <w:shd w:val="clear" w:color="auto" w:fill="auto"/>
          </w:tcPr>
          <w:p w14:paraId="31EBC2D2" w14:textId="1B066D04" w:rsidR="002B573A" w:rsidRDefault="002B573A" w:rsidP="002B573A">
            <w:pPr>
              <w:jc w:val="center"/>
            </w:pPr>
          </w:p>
        </w:tc>
        <w:tc>
          <w:tcPr>
            <w:tcW w:w="1049" w:type="dxa"/>
            <w:shd w:val="clear" w:color="auto" w:fill="auto"/>
          </w:tcPr>
          <w:p w14:paraId="3C9DC888" w14:textId="7868BE3E" w:rsidR="002B573A" w:rsidRDefault="002B573A" w:rsidP="002B573A">
            <w:pPr>
              <w:jc w:val="center"/>
            </w:pPr>
          </w:p>
        </w:tc>
        <w:tc>
          <w:tcPr>
            <w:tcW w:w="1084" w:type="dxa"/>
            <w:gridSpan w:val="2"/>
            <w:shd w:val="clear" w:color="auto" w:fill="auto"/>
          </w:tcPr>
          <w:p w14:paraId="575484DA" w14:textId="77777777" w:rsidR="002B573A" w:rsidRDefault="002B573A" w:rsidP="002B573A">
            <w:pPr>
              <w:jc w:val="center"/>
            </w:pPr>
          </w:p>
        </w:tc>
        <w:tc>
          <w:tcPr>
            <w:tcW w:w="1300" w:type="dxa"/>
            <w:shd w:val="clear" w:color="auto" w:fill="auto"/>
          </w:tcPr>
          <w:p w14:paraId="0C22E5DF" w14:textId="02822F12" w:rsidR="002B573A" w:rsidRDefault="002B573A" w:rsidP="002B573A">
            <w:pPr>
              <w:jc w:val="center"/>
            </w:pPr>
          </w:p>
        </w:tc>
      </w:tr>
    </w:tbl>
    <w:p w14:paraId="1B9AF10F" w14:textId="77777777" w:rsidR="00064C9C" w:rsidRDefault="00064C9C" w:rsidP="00D61016">
      <w:pPr>
        <w:ind w:firstLine="720"/>
        <w:rPr>
          <w:b/>
        </w:rPr>
      </w:pPr>
    </w:p>
    <w:p w14:paraId="1725D633" w14:textId="7551B50F" w:rsidR="00D61016" w:rsidRDefault="00D61016" w:rsidP="00D61016">
      <w:pPr>
        <w:ind w:firstLine="720"/>
        <w:rPr>
          <w:b/>
        </w:rPr>
      </w:pPr>
      <w:r w:rsidRPr="00EE1976">
        <w:rPr>
          <w:b/>
        </w:rPr>
        <w:t>Pseuodocode</w:t>
      </w:r>
    </w:p>
    <w:p w14:paraId="2749E382" w14:textId="7E0E1266" w:rsidR="00D61016" w:rsidRPr="00D61016" w:rsidRDefault="00D61016" w:rsidP="00D61016">
      <w:pPr>
        <w:ind w:firstLine="720"/>
        <w:rPr>
          <w:b/>
        </w:rPr>
      </w:pPr>
      <w:r>
        <w:rPr>
          <w:b/>
        </w:rPr>
        <w:t>BEGIN</w:t>
      </w:r>
    </w:p>
    <w:p w14:paraId="410A2701" w14:textId="1D1B0FAE" w:rsidR="00D61016" w:rsidRDefault="00D61016" w:rsidP="00D61016">
      <w:pPr>
        <w:jc w:val="left"/>
      </w:pPr>
      <w:r>
        <w:t xml:space="preserve">    </w:t>
      </w:r>
      <w:r>
        <w:tab/>
        <w:t>MovementOptions = TList.create</w:t>
      </w:r>
    </w:p>
    <w:p w14:paraId="3D872057" w14:textId="0C20F33B" w:rsidR="00D61016" w:rsidRDefault="00D61016" w:rsidP="00D61016">
      <w:pPr>
        <w:ind w:left="720" w:firstLine="144"/>
        <w:jc w:val="left"/>
      </w:pPr>
      <w:r>
        <w:t>movementOptions + rootNode</w:t>
      </w:r>
    </w:p>
    <w:p w14:paraId="03F06E52" w14:textId="60BAE787" w:rsidR="00D61016" w:rsidRDefault="00D61016" w:rsidP="00D61016">
      <w:pPr>
        <w:ind w:left="144" w:firstLine="720"/>
        <w:jc w:val="left"/>
      </w:pPr>
      <w:r>
        <w:rPr>
          <w:b/>
        </w:rPr>
        <w:lastRenderedPageBreak/>
        <w:t>REPEAT</w:t>
      </w:r>
    </w:p>
    <w:p w14:paraId="5D7683A5" w14:textId="67313C02" w:rsidR="00D61016" w:rsidRPr="00D61016" w:rsidRDefault="00D61016" w:rsidP="00D61016">
      <w:pPr>
        <w:ind w:left="1440"/>
        <w:jc w:val="left"/>
        <w:rPr>
          <w:b/>
        </w:rPr>
      </w:pPr>
      <w:r>
        <w:rPr>
          <w:b/>
        </w:rPr>
        <w:t>IF</w:t>
      </w:r>
      <w:r>
        <w:t xml:space="preserve"> movementOptions[0].getLeftConnection &lt;&gt; nil and movementOptions[0].getLeftConnection.getCurrentState &lt;&gt; Closed and movementOptions[0].getLeftConnection.getCurrentState &lt;&gt; Visited </w:t>
      </w:r>
      <w:r>
        <w:rPr>
          <w:b/>
        </w:rPr>
        <w:t>THEN</w:t>
      </w:r>
    </w:p>
    <w:p w14:paraId="26A53EB7" w14:textId="7DDC7F48" w:rsidR="00D61016" w:rsidRDefault="00D61016" w:rsidP="00D61016">
      <w:pPr>
        <w:ind w:left="720" w:firstLine="144"/>
        <w:jc w:val="left"/>
      </w:pPr>
      <w:r>
        <w:t xml:space="preserve">          </w:t>
      </w:r>
      <w:r>
        <w:tab/>
      </w:r>
      <w:r>
        <w:tab/>
        <w:t>MovementOptions + movementOptions[0].getLeftConnection</w:t>
      </w:r>
    </w:p>
    <w:p w14:paraId="2C63A9EE" w14:textId="0DBA4271" w:rsidR="00D61016" w:rsidRDefault="00D61016" w:rsidP="00D61016">
      <w:pPr>
        <w:ind w:left="1434"/>
        <w:jc w:val="left"/>
      </w:pPr>
      <w:r>
        <w:rPr>
          <w:b/>
        </w:rPr>
        <w:t>IF</w:t>
      </w:r>
      <w:r>
        <w:t xml:space="preserve"> movementOptions[0].getRightConnection &lt;&gt; nil and movementOptions[0].getRightConnection.getCurrentState &lt;&gt; Closed and movementOptions[0].getRightConnection.getCurrentState &lt;&gt; Visited </w:t>
      </w:r>
      <w:r>
        <w:rPr>
          <w:b/>
        </w:rPr>
        <w:t>THEN</w:t>
      </w:r>
    </w:p>
    <w:p w14:paraId="067AD2D3" w14:textId="4BD1DD77" w:rsidR="00D61016" w:rsidRDefault="00D61016" w:rsidP="00D61016">
      <w:pPr>
        <w:ind w:left="720" w:firstLine="144"/>
        <w:jc w:val="left"/>
      </w:pPr>
      <w:r>
        <w:t xml:space="preserve">          </w:t>
      </w:r>
      <w:r>
        <w:tab/>
      </w:r>
      <w:r>
        <w:tab/>
        <w:t>movementOptions + movementOptions[0].getRightConnection</w:t>
      </w:r>
    </w:p>
    <w:p w14:paraId="30F6A772" w14:textId="695B8F60" w:rsidR="00D61016" w:rsidRDefault="00D61016" w:rsidP="00D61016">
      <w:pPr>
        <w:ind w:left="1440"/>
        <w:jc w:val="left"/>
      </w:pPr>
      <w:r>
        <w:rPr>
          <w:b/>
        </w:rPr>
        <w:t xml:space="preserve">IF </w:t>
      </w:r>
      <w:r>
        <w:t xml:space="preserve">movementOptions[0].getTopConnection &lt;&gt; nil and movementOptions[0].getTopConnection.getCurrentState &lt;&gt; Closed and movementOptions[0].getTopConnection.getCurrentState &lt;&gt; Visited </w:t>
      </w:r>
      <w:r>
        <w:rPr>
          <w:b/>
        </w:rPr>
        <w:t>THEN</w:t>
      </w:r>
    </w:p>
    <w:p w14:paraId="01827C23" w14:textId="7285F37E" w:rsidR="00D61016" w:rsidRDefault="00D61016" w:rsidP="00D61016">
      <w:pPr>
        <w:ind w:left="720" w:firstLine="144"/>
        <w:jc w:val="left"/>
      </w:pPr>
      <w:r>
        <w:t xml:space="preserve">          </w:t>
      </w:r>
      <w:r>
        <w:tab/>
      </w:r>
      <w:r>
        <w:tab/>
        <w:t>movementOptions + movementOptions[0].getTopConnection</w:t>
      </w:r>
    </w:p>
    <w:p w14:paraId="05E0F547" w14:textId="1470980D" w:rsidR="00D61016" w:rsidRDefault="00D61016" w:rsidP="00D61016">
      <w:pPr>
        <w:ind w:left="1434"/>
        <w:jc w:val="left"/>
      </w:pPr>
      <w:r>
        <w:rPr>
          <w:b/>
        </w:rPr>
        <w:t>IF</w:t>
      </w:r>
      <w:r>
        <w:t xml:space="preserve"> movementOptions[0].getBottomConnection &lt;&gt; nil and movementOptions[0].getBottomConnection.getCurrentState &lt;&gt; Closed and movementOptions[0].getBottomConnection.getCurrentState &lt;&gt; Visited </w:t>
      </w:r>
      <w:r>
        <w:rPr>
          <w:b/>
        </w:rPr>
        <w:t>THEN</w:t>
      </w:r>
    </w:p>
    <w:p w14:paraId="01CB4093" w14:textId="41A34610" w:rsidR="00287861" w:rsidRDefault="00D61016" w:rsidP="00287861">
      <w:pPr>
        <w:ind w:left="720" w:firstLine="144"/>
        <w:jc w:val="left"/>
      </w:pPr>
      <w:r>
        <w:t xml:space="preserve">          </w:t>
      </w:r>
      <w:r w:rsidR="00287861">
        <w:tab/>
      </w:r>
      <w:r w:rsidR="00287861">
        <w:tab/>
        <w:t xml:space="preserve">movementOptions + </w:t>
      </w:r>
      <w:r>
        <w:t>movementOptions[0].</w:t>
      </w:r>
      <w:r w:rsidR="00287861">
        <w:t>getBottomConnectio</w:t>
      </w:r>
      <w:r w:rsidR="0041152E">
        <w:t>n</w:t>
      </w:r>
    </w:p>
    <w:p w14:paraId="01C39243" w14:textId="77777777" w:rsidR="00287861" w:rsidRDefault="00287861" w:rsidP="00287861">
      <w:pPr>
        <w:ind w:left="720" w:firstLine="144"/>
        <w:jc w:val="left"/>
      </w:pPr>
    </w:p>
    <w:p w14:paraId="6D78FC73" w14:textId="0676FF86" w:rsidR="00D61016" w:rsidRPr="00287861" w:rsidRDefault="00287861" w:rsidP="00287861">
      <w:pPr>
        <w:ind w:left="720" w:firstLine="720"/>
        <w:jc w:val="left"/>
        <w:rPr>
          <w:b/>
        </w:rPr>
      </w:pPr>
      <w:r>
        <w:rPr>
          <w:b/>
        </w:rPr>
        <w:t>IF</w:t>
      </w:r>
      <w:r w:rsidR="00D61016">
        <w:t xml:space="preserve"> movementOpt</w:t>
      </w:r>
      <w:r>
        <w:t>ions[0].getCurrentState = Target</w:t>
      </w:r>
      <w:r w:rsidR="00D61016">
        <w:t xml:space="preserve"> </w:t>
      </w:r>
      <w:r>
        <w:rPr>
          <w:b/>
        </w:rPr>
        <w:t>THEN</w:t>
      </w:r>
    </w:p>
    <w:p w14:paraId="5579B8B2" w14:textId="6570E52C" w:rsidR="00D61016" w:rsidRDefault="00D61016" w:rsidP="00D61016">
      <w:pPr>
        <w:ind w:left="720" w:firstLine="144"/>
        <w:jc w:val="left"/>
      </w:pPr>
      <w:r>
        <w:t xml:space="preserve">          </w:t>
      </w:r>
      <w:r w:rsidR="00287861">
        <w:tab/>
      </w:r>
      <w:r w:rsidR="00287861">
        <w:tab/>
        <w:t>F</w:t>
      </w:r>
      <w:r>
        <w:t>ound</w:t>
      </w:r>
      <w:r w:rsidR="00287861">
        <w:t xml:space="preserve"> </w:t>
      </w:r>
      <w:r>
        <w:t>=</w:t>
      </w:r>
      <w:r w:rsidR="00287861">
        <w:t xml:space="preserve"> T</w:t>
      </w:r>
      <w:r>
        <w:t>rue</w:t>
      </w:r>
    </w:p>
    <w:p w14:paraId="39AF6B3E" w14:textId="6A7E12C3" w:rsidR="00D61016" w:rsidRPr="00287861" w:rsidRDefault="00D61016" w:rsidP="00D61016">
      <w:pPr>
        <w:ind w:left="720" w:firstLine="144"/>
        <w:jc w:val="left"/>
        <w:rPr>
          <w:b/>
        </w:rPr>
      </w:pPr>
      <w:r>
        <w:t xml:space="preserve">        </w:t>
      </w:r>
      <w:r w:rsidR="00287861">
        <w:tab/>
      </w:r>
      <w:r w:rsidR="00287861">
        <w:rPr>
          <w:b/>
        </w:rPr>
        <w:t>ELSE</w:t>
      </w:r>
    </w:p>
    <w:p w14:paraId="19B1F68D" w14:textId="55880955" w:rsidR="00D61016" w:rsidRPr="00287861" w:rsidRDefault="00D61016" w:rsidP="00D61016">
      <w:pPr>
        <w:ind w:left="720" w:firstLine="144"/>
        <w:jc w:val="left"/>
        <w:rPr>
          <w:b/>
        </w:rPr>
      </w:pPr>
      <w:r>
        <w:t xml:space="preserve">          </w:t>
      </w:r>
      <w:r w:rsidR="00287861">
        <w:t xml:space="preserve"> </w:t>
      </w:r>
      <w:r w:rsidR="00287861">
        <w:rPr>
          <w:b/>
        </w:rPr>
        <w:t>BEGIN</w:t>
      </w:r>
    </w:p>
    <w:p w14:paraId="5B4C4E92" w14:textId="77777777" w:rsidR="00D61016" w:rsidRDefault="00D61016" w:rsidP="00D61016">
      <w:pPr>
        <w:ind w:left="720" w:firstLine="144"/>
        <w:jc w:val="left"/>
      </w:pPr>
    </w:p>
    <w:p w14:paraId="56F561BE" w14:textId="65711E2D" w:rsidR="00D61016" w:rsidRPr="00287861" w:rsidRDefault="00287861" w:rsidP="00D61016">
      <w:pPr>
        <w:ind w:left="720" w:firstLine="144"/>
        <w:jc w:val="left"/>
        <w:rPr>
          <w:b/>
        </w:rPr>
      </w:pPr>
      <w:r>
        <w:t xml:space="preserve">           </w:t>
      </w:r>
      <w:r w:rsidR="00EE2AD4">
        <w:tab/>
      </w:r>
      <w:r>
        <w:rPr>
          <w:b/>
        </w:rPr>
        <w:t>IF</w:t>
      </w:r>
      <w:r w:rsidR="00D61016">
        <w:t xml:space="preserve"> movemen</w:t>
      </w:r>
      <w:r>
        <w:t xml:space="preserve">tOptions[0].getCurrentState &lt;&gt; Seeker </w:t>
      </w:r>
      <w:r>
        <w:rPr>
          <w:b/>
        </w:rPr>
        <w:t>THEN</w:t>
      </w:r>
    </w:p>
    <w:p w14:paraId="1EB39C87" w14:textId="38C94A6F" w:rsidR="00D61016" w:rsidRPr="00287861" w:rsidRDefault="00D61016" w:rsidP="00D61016">
      <w:pPr>
        <w:ind w:left="720" w:firstLine="144"/>
        <w:jc w:val="left"/>
        <w:rPr>
          <w:b/>
        </w:rPr>
      </w:pPr>
      <w:r>
        <w:t xml:space="preserve">           </w:t>
      </w:r>
      <w:r w:rsidR="00EE2AD4">
        <w:tab/>
      </w:r>
      <w:r w:rsidR="00287861">
        <w:rPr>
          <w:b/>
        </w:rPr>
        <w:t>BEGIN</w:t>
      </w:r>
    </w:p>
    <w:p w14:paraId="6B88AD19" w14:textId="43044483" w:rsidR="00D61016" w:rsidRDefault="00D61016" w:rsidP="00D61016">
      <w:pPr>
        <w:ind w:left="720" w:firstLine="144"/>
        <w:jc w:val="left"/>
      </w:pPr>
      <w:r>
        <w:t xml:space="preserve">              </w:t>
      </w:r>
      <w:r w:rsidR="00287861">
        <w:tab/>
      </w:r>
      <w:r w:rsidR="00EE2AD4">
        <w:tab/>
      </w:r>
      <w:r>
        <w:t>movementO</w:t>
      </w:r>
      <w:r w:rsidR="00287861">
        <w:t>ptions[0].Picture.Visited.jpg</w:t>
      </w:r>
    </w:p>
    <w:p w14:paraId="756591EA" w14:textId="0DB4D9E5" w:rsidR="00D61016" w:rsidRDefault="00D61016" w:rsidP="00D61016">
      <w:pPr>
        <w:ind w:left="720" w:firstLine="144"/>
        <w:jc w:val="left"/>
      </w:pPr>
      <w:r>
        <w:t xml:space="preserve">              </w:t>
      </w:r>
      <w:r w:rsidR="00287861">
        <w:tab/>
      </w:r>
      <w:r w:rsidR="00EE2AD4">
        <w:tab/>
      </w:r>
      <w:r>
        <w:t>movementOptions[0].setCurrent</w:t>
      </w:r>
      <w:r w:rsidR="00287861">
        <w:t>State(Visited)</w:t>
      </w:r>
    </w:p>
    <w:p w14:paraId="549BA555" w14:textId="2C1F5B65" w:rsidR="00EE2AD4" w:rsidRDefault="00EE2AD4" w:rsidP="00EE2AD4">
      <w:pPr>
        <w:ind w:left="720" w:firstLine="144"/>
        <w:jc w:val="left"/>
      </w:pPr>
      <w:r>
        <w:t xml:space="preserve">            </w:t>
      </w:r>
      <w:r>
        <w:tab/>
      </w:r>
      <w:r>
        <w:rPr>
          <w:b/>
        </w:rPr>
        <w:t>END IF</w:t>
      </w:r>
    </w:p>
    <w:p w14:paraId="1FA28961" w14:textId="0B862069" w:rsidR="00EE2AD4" w:rsidRDefault="00D61016" w:rsidP="00EE2AD4">
      <w:pPr>
        <w:ind w:left="1440" w:firstLine="720"/>
        <w:jc w:val="left"/>
      </w:pPr>
      <w:r>
        <w:t>m</w:t>
      </w:r>
      <w:r w:rsidR="00EE2AD4">
        <w:t>ovementOptions.Delete(0)</w:t>
      </w:r>
    </w:p>
    <w:p w14:paraId="397D1439" w14:textId="60B4BE40" w:rsidR="00D61016" w:rsidRDefault="00D61016" w:rsidP="00EE2AD4">
      <w:pPr>
        <w:ind w:left="1440" w:firstLine="720"/>
        <w:jc w:val="left"/>
      </w:pPr>
      <w:r>
        <w:t>m</w:t>
      </w:r>
      <w:r w:rsidR="00EE2AD4">
        <w:t>ovementOptions Trim Excess</w:t>
      </w:r>
    </w:p>
    <w:p w14:paraId="4B6B9E42" w14:textId="2B70BC0E" w:rsidR="00D61016" w:rsidRDefault="00EE2AD4" w:rsidP="00EE2AD4">
      <w:pPr>
        <w:ind w:left="1440" w:firstLine="720"/>
        <w:jc w:val="left"/>
      </w:pPr>
      <w:r>
        <w:rPr>
          <w:b/>
        </w:rPr>
        <w:t>FOR</w:t>
      </w:r>
      <w:r>
        <w:t xml:space="preserve"> i </w:t>
      </w:r>
      <w:r w:rsidR="00D61016">
        <w:t xml:space="preserve">= 0 to movementOptions.Count -1 </w:t>
      </w:r>
      <w:r>
        <w:rPr>
          <w:b/>
        </w:rPr>
        <w:t>DO</w:t>
      </w:r>
    </w:p>
    <w:p w14:paraId="7AA3223D" w14:textId="3652DA28" w:rsidR="00EE2AD4" w:rsidRDefault="00D61016" w:rsidP="00EE2AD4">
      <w:pPr>
        <w:ind w:left="720" w:firstLine="144"/>
        <w:jc w:val="left"/>
      </w:pPr>
      <w:r>
        <w:t xml:space="preserve">             </w:t>
      </w:r>
      <w:r w:rsidR="00EE2AD4">
        <w:tab/>
      </w:r>
      <w:r w:rsidR="00EE2AD4">
        <w:rPr>
          <w:b/>
        </w:rPr>
        <w:t>BEGIN</w:t>
      </w:r>
    </w:p>
    <w:p w14:paraId="53854957" w14:textId="2D1EF159" w:rsidR="00D61016" w:rsidRDefault="00D61016" w:rsidP="00C01C55">
      <w:pPr>
        <w:ind w:left="2160" w:firstLine="720"/>
        <w:jc w:val="left"/>
      </w:pPr>
      <w:r>
        <w:t>a=</w:t>
      </w:r>
      <w:r w:rsidR="00C01C55">
        <w:t xml:space="preserve"> </w:t>
      </w:r>
      <w:r>
        <w:t>targetNode.getPosx-movementOptions[i].g</w:t>
      </w:r>
      <w:r w:rsidR="00C01C55">
        <w:t>etPosx</w:t>
      </w:r>
    </w:p>
    <w:p w14:paraId="3B5B824C" w14:textId="010437E2" w:rsidR="00D61016" w:rsidRDefault="00D61016" w:rsidP="00D61016">
      <w:pPr>
        <w:ind w:left="720" w:firstLine="144"/>
        <w:jc w:val="left"/>
      </w:pPr>
      <w:r>
        <w:t xml:space="preserve">                </w:t>
      </w:r>
      <w:r w:rsidR="00EE2AD4">
        <w:tab/>
      </w:r>
      <w:r w:rsidR="00C01C55">
        <w:tab/>
      </w:r>
      <w:r w:rsidR="00EE2AD4">
        <w:t>b</w:t>
      </w:r>
      <w:r>
        <w:t>=</w:t>
      </w:r>
      <w:r w:rsidR="00C01C55">
        <w:t xml:space="preserve"> </w:t>
      </w:r>
      <w:r>
        <w:t>targetNode.getP</w:t>
      </w:r>
      <w:r w:rsidR="00C01C55">
        <w:t>osy-movementOptions[i].getPosy</w:t>
      </w:r>
    </w:p>
    <w:p w14:paraId="40A26278" w14:textId="1748BD81" w:rsidR="00D61016" w:rsidRDefault="00D61016" w:rsidP="00D61016">
      <w:pPr>
        <w:ind w:left="720" w:firstLine="144"/>
        <w:jc w:val="left"/>
      </w:pPr>
      <w:r>
        <w:t xml:space="preserve">                </w:t>
      </w:r>
      <w:r w:rsidR="00EE2AD4">
        <w:tab/>
      </w:r>
      <w:r w:rsidR="00C01C55">
        <w:tab/>
      </w:r>
      <w:r w:rsidR="00EE2AD4">
        <w:t>a=a*a</w:t>
      </w:r>
    </w:p>
    <w:p w14:paraId="30A86CA9" w14:textId="4B1D4073" w:rsidR="00D61016" w:rsidRDefault="00D61016" w:rsidP="00D61016">
      <w:pPr>
        <w:ind w:left="720" w:firstLine="144"/>
        <w:jc w:val="left"/>
      </w:pPr>
      <w:r>
        <w:t xml:space="preserve">                </w:t>
      </w:r>
      <w:r w:rsidR="00EE2AD4">
        <w:tab/>
      </w:r>
      <w:r w:rsidR="00C01C55">
        <w:tab/>
      </w:r>
      <w:r w:rsidR="00EE2AD4">
        <w:t>b=b*b</w:t>
      </w:r>
    </w:p>
    <w:p w14:paraId="485D6BC8" w14:textId="586B0499" w:rsidR="00D61016" w:rsidRDefault="00D61016" w:rsidP="00D61016">
      <w:pPr>
        <w:ind w:left="720" w:firstLine="144"/>
        <w:jc w:val="left"/>
      </w:pPr>
      <w:r>
        <w:t xml:space="preserve">                </w:t>
      </w:r>
      <w:r w:rsidR="00EE2AD4">
        <w:tab/>
      </w:r>
      <w:r w:rsidR="00C01C55">
        <w:tab/>
      </w:r>
      <w:r w:rsidR="00EE2AD4">
        <w:t>c</w:t>
      </w:r>
      <w:r w:rsidR="00C01C55">
        <w:t>=round(S</w:t>
      </w:r>
      <w:r w:rsidR="00EE2AD4">
        <w:t>q</w:t>
      </w:r>
      <w:r w:rsidR="00C01C55">
        <w:t>ua</w:t>
      </w:r>
      <w:r w:rsidR="00EE2AD4">
        <w:t>r</w:t>
      </w:r>
      <w:r w:rsidR="00C01C55">
        <w:t>eRoot</w:t>
      </w:r>
      <w:r w:rsidR="00EE2AD4">
        <w:t>(a+b))</w:t>
      </w:r>
    </w:p>
    <w:p w14:paraId="42FCB012" w14:textId="5D74C9CB" w:rsidR="00D61016" w:rsidRDefault="00D61016" w:rsidP="00D61016">
      <w:pPr>
        <w:ind w:left="720" w:firstLine="144"/>
        <w:jc w:val="left"/>
      </w:pPr>
      <w:r>
        <w:t xml:space="preserve">               </w:t>
      </w:r>
      <w:r w:rsidR="00C01C55">
        <w:tab/>
      </w:r>
      <w:r w:rsidR="00C01C55">
        <w:tab/>
      </w:r>
      <w:r>
        <w:t>mo</w:t>
      </w:r>
      <w:r w:rsidR="00EE2AD4">
        <w:t>vementOptions[i].setDistance(c)</w:t>
      </w:r>
    </w:p>
    <w:p w14:paraId="72FB8943" w14:textId="31E53F7F" w:rsidR="00C01C55" w:rsidRDefault="00D61016" w:rsidP="00C01C55">
      <w:pPr>
        <w:ind w:left="720" w:firstLine="144"/>
        <w:jc w:val="left"/>
      </w:pPr>
      <w:r>
        <w:t xml:space="preserve">             </w:t>
      </w:r>
      <w:r w:rsidR="00C01C55">
        <w:tab/>
      </w:r>
      <w:r w:rsidR="00C01C55">
        <w:rPr>
          <w:b/>
        </w:rPr>
        <w:t>END IF</w:t>
      </w:r>
    </w:p>
    <w:p w14:paraId="10CAF762" w14:textId="078EBE15" w:rsidR="00D61016" w:rsidRDefault="00D61016" w:rsidP="00C01C55">
      <w:pPr>
        <w:ind w:left="1440" w:firstLine="720"/>
        <w:jc w:val="left"/>
      </w:pPr>
      <w:r>
        <w:t>s</w:t>
      </w:r>
      <w:r w:rsidR="00C01C55">
        <w:t>ortList(movementOptions)</w:t>
      </w:r>
    </w:p>
    <w:p w14:paraId="5581141C" w14:textId="14B20CB6" w:rsidR="00C01C55" w:rsidRDefault="00D61016" w:rsidP="00C01C55">
      <w:pPr>
        <w:ind w:left="720" w:firstLine="144"/>
        <w:jc w:val="left"/>
      </w:pPr>
      <w:r>
        <w:t xml:space="preserve">        </w:t>
      </w:r>
      <w:r w:rsidR="00C01C55">
        <w:tab/>
      </w:r>
      <w:r w:rsidR="00C01C55">
        <w:rPr>
          <w:b/>
        </w:rPr>
        <w:t>END ELSE</w:t>
      </w:r>
    </w:p>
    <w:p w14:paraId="55C0EB1E" w14:textId="711ED1FE" w:rsidR="00D61016" w:rsidRDefault="00C01C55" w:rsidP="00C01C55">
      <w:pPr>
        <w:ind w:left="720" w:firstLine="144"/>
        <w:jc w:val="left"/>
      </w:pPr>
      <w:r>
        <w:rPr>
          <w:b/>
        </w:rPr>
        <w:t>UNTIL</w:t>
      </w:r>
      <w:r>
        <w:t xml:space="preserve"> found = true</w:t>
      </w:r>
    </w:p>
    <w:p w14:paraId="7E8261E9" w14:textId="5E6AD35C" w:rsidR="00D61016" w:rsidRDefault="00C01C55" w:rsidP="00944883">
      <w:pPr>
        <w:ind w:firstLine="576"/>
        <w:jc w:val="left"/>
        <w:rPr>
          <w:b/>
        </w:rPr>
      </w:pPr>
      <w:r>
        <w:rPr>
          <w:b/>
        </w:rPr>
        <w:t>END</w:t>
      </w:r>
      <w:r w:rsidR="00944883">
        <w:rPr>
          <w:b/>
        </w:rPr>
        <w:t xml:space="preserve"> PROCEDURE</w:t>
      </w:r>
    </w:p>
    <w:p w14:paraId="433B5DAB" w14:textId="77777777" w:rsidR="002D01AA" w:rsidRPr="00C01C55" w:rsidRDefault="002D01AA" w:rsidP="00944883">
      <w:pPr>
        <w:ind w:firstLine="576"/>
        <w:jc w:val="left"/>
        <w:rPr>
          <w:b/>
        </w:rPr>
      </w:pPr>
    </w:p>
    <w:p w14:paraId="4A919B6B" w14:textId="77777777" w:rsidR="00982579" w:rsidRDefault="00982579">
      <w:pPr>
        <w:spacing w:after="200" w:line="276" w:lineRule="auto"/>
        <w:jc w:val="left"/>
        <w:rPr>
          <w:rFonts w:eastAsiaTheme="majorEastAsia" w:cstheme="majorBidi"/>
          <w:b/>
          <w:bCs/>
          <w:sz w:val="26"/>
        </w:rPr>
      </w:pPr>
      <w:r>
        <w:br w:type="page"/>
      </w:r>
    </w:p>
    <w:p w14:paraId="54FD134E" w14:textId="409FB939" w:rsidR="00DF2241" w:rsidRDefault="00DF2241" w:rsidP="002F1876">
      <w:pPr>
        <w:pStyle w:val="Heading3"/>
      </w:pPr>
      <w:bookmarkStart w:id="79" w:name="_Toc482780024"/>
      <w:r>
        <w:lastRenderedPageBreak/>
        <w:t>Shortes</w:t>
      </w:r>
      <w:r w:rsidR="007512F5">
        <w:t>t</w:t>
      </w:r>
      <w:r>
        <w:t>Path Unit</w:t>
      </w:r>
      <w:bookmarkEnd w:id="79"/>
    </w:p>
    <w:p w14:paraId="5FFB6860" w14:textId="77777777" w:rsidR="002F1876" w:rsidRPr="002F1876" w:rsidRDefault="002F1876" w:rsidP="002F1876"/>
    <w:tbl>
      <w:tblPr>
        <w:tblStyle w:val="TableGrid"/>
        <w:tblW w:w="4648" w:type="pct"/>
        <w:tblInd w:w="607" w:type="dxa"/>
        <w:tblLook w:val="04A0" w:firstRow="1" w:lastRow="0" w:firstColumn="1" w:lastColumn="0" w:noHBand="0" w:noVBand="1"/>
      </w:tblPr>
      <w:tblGrid>
        <w:gridCol w:w="902"/>
        <w:gridCol w:w="2046"/>
        <w:gridCol w:w="2066"/>
        <w:gridCol w:w="4706"/>
      </w:tblGrid>
      <w:tr w:rsidR="00170AFE" w14:paraId="78010E63" w14:textId="77777777" w:rsidTr="00E14E62">
        <w:tc>
          <w:tcPr>
            <w:tcW w:w="1516" w:type="pct"/>
            <w:gridSpan w:val="2"/>
            <w:shd w:val="clear" w:color="auto" w:fill="BFBFBF" w:themeFill="background1" w:themeFillShade="BF"/>
          </w:tcPr>
          <w:p w14:paraId="6565389C" w14:textId="27A15516" w:rsidR="00170AFE" w:rsidRDefault="00170AFE" w:rsidP="00CD4114">
            <w:pPr>
              <w:jc w:val="right"/>
            </w:pPr>
            <w:r>
              <w:t>Form Name</w:t>
            </w:r>
          </w:p>
        </w:tc>
        <w:tc>
          <w:tcPr>
            <w:tcW w:w="3484" w:type="pct"/>
            <w:gridSpan w:val="2"/>
          </w:tcPr>
          <w:p w14:paraId="77399B20" w14:textId="39354226" w:rsidR="00170AFE" w:rsidRDefault="00170AFE" w:rsidP="00CD4114">
            <w:r>
              <w:t>TfrmShortestPath class of TForm</w:t>
            </w:r>
          </w:p>
        </w:tc>
      </w:tr>
      <w:tr w:rsidR="00170AFE" w14:paraId="6DCB405F" w14:textId="77777777" w:rsidTr="00E14E62">
        <w:tc>
          <w:tcPr>
            <w:tcW w:w="464" w:type="pct"/>
            <w:vMerge w:val="restart"/>
            <w:shd w:val="clear" w:color="auto" w:fill="BFBFBF" w:themeFill="background1" w:themeFillShade="BF"/>
          </w:tcPr>
          <w:p w14:paraId="5B91DE3B" w14:textId="77777777" w:rsidR="00170AFE" w:rsidRDefault="00170AFE" w:rsidP="00CD4114">
            <w:r>
              <w:t>Private</w:t>
            </w:r>
          </w:p>
        </w:tc>
        <w:tc>
          <w:tcPr>
            <w:tcW w:w="1052" w:type="pct"/>
            <w:shd w:val="clear" w:color="auto" w:fill="BFBFBF" w:themeFill="background1" w:themeFillShade="BF"/>
          </w:tcPr>
          <w:p w14:paraId="0607576D" w14:textId="77777777" w:rsidR="00170AFE" w:rsidRDefault="00170AFE" w:rsidP="00CD4114">
            <w:r>
              <w:t>Name</w:t>
            </w:r>
          </w:p>
        </w:tc>
        <w:tc>
          <w:tcPr>
            <w:tcW w:w="1063" w:type="pct"/>
            <w:shd w:val="clear" w:color="auto" w:fill="BFBFBF" w:themeFill="background1" w:themeFillShade="BF"/>
          </w:tcPr>
          <w:p w14:paraId="62B1A9D7" w14:textId="77777777" w:rsidR="00170AFE" w:rsidRDefault="00170AFE" w:rsidP="00CD4114">
            <w:r>
              <w:t>Data Type</w:t>
            </w:r>
          </w:p>
        </w:tc>
        <w:tc>
          <w:tcPr>
            <w:tcW w:w="2421" w:type="pct"/>
            <w:shd w:val="clear" w:color="auto" w:fill="BFBFBF" w:themeFill="background1" w:themeFillShade="BF"/>
          </w:tcPr>
          <w:p w14:paraId="54CD949D" w14:textId="77777777" w:rsidR="00170AFE" w:rsidRDefault="00170AFE" w:rsidP="00CD4114">
            <w:r>
              <w:t>Comments</w:t>
            </w:r>
          </w:p>
        </w:tc>
      </w:tr>
      <w:tr w:rsidR="00170AFE" w14:paraId="6FA7D33E" w14:textId="77777777" w:rsidTr="00E14E62">
        <w:tc>
          <w:tcPr>
            <w:tcW w:w="464" w:type="pct"/>
            <w:vMerge/>
            <w:shd w:val="clear" w:color="auto" w:fill="BFBFBF" w:themeFill="background1" w:themeFillShade="BF"/>
          </w:tcPr>
          <w:p w14:paraId="29716796" w14:textId="77777777" w:rsidR="00170AFE" w:rsidRDefault="00170AFE" w:rsidP="00CD4114"/>
        </w:tc>
        <w:tc>
          <w:tcPr>
            <w:tcW w:w="1052" w:type="pct"/>
          </w:tcPr>
          <w:p w14:paraId="7E9FAEB2" w14:textId="3B089601" w:rsidR="00170AFE" w:rsidRDefault="00D41725" w:rsidP="00D41725">
            <w:pPr>
              <w:jc w:val="left"/>
            </w:pPr>
            <w:r>
              <w:t>Item</w:t>
            </w:r>
          </w:p>
        </w:tc>
        <w:tc>
          <w:tcPr>
            <w:tcW w:w="1063" w:type="pct"/>
          </w:tcPr>
          <w:p w14:paraId="4EFDCE43" w14:textId="5C3E6088" w:rsidR="00170AFE" w:rsidRDefault="00D41725" w:rsidP="00D41725">
            <w:pPr>
              <w:jc w:val="left"/>
            </w:pPr>
            <w:r>
              <w:t>TGridItem</w:t>
            </w:r>
          </w:p>
        </w:tc>
        <w:tc>
          <w:tcPr>
            <w:tcW w:w="2421" w:type="pct"/>
          </w:tcPr>
          <w:p w14:paraId="79DEB3E2" w14:textId="186E0653" w:rsidR="00170AFE" w:rsidRDefault="00CD4114" w:rsidP="00D41725">
            <w:pPr>
              <w:jc w:val="left"/>
            </w:pPr>
            <w:r>
              <w:t>This will be u</w:t>
            </w:r>
            <w:r w:rsidR="002659BF">
              <w:t>sed to store the data of a grid.</w:t>
            </w:r>
          </w:p>
        </w:tc>
      </w:tr>
      <w:tr w:rsidR="00170AFE" w14:paraId="197D88B5" w14:textId="77777777" w:rsidTr="00E14E62">
        <w:tc>
          <w:tcPr>
            <w:tcW w:w="464" w:type="pct"/>
            <w:vMerge/>
            <w:shd w:val="clear" w:color="auto" w:fill="BFBFBF" w:themeFill="background1" w:themeFillShade="BF"/>
          </w:tcPr>
          <w:p w14:paraId="145FF254" w14:textId="77777777" w:rsidR="00170AFE" w:rsidRDefault="00170AFE" w:rsidP="00CD4114"/>
        </w:tc>
        <w:tc>
          <w:tcPr>
            <w:tcW w:w="1052" w:type="pct"/>
          </w:tcPr>
          <w:p w14:paraId="3FE03D48" w14:textId="4784F795" w:rsidR="00170AFE" w:rsidRDefault="00D41725" w:rsidP="00D41725">
            <w:pPr>
              <w:jc w:val="left"/>
            </w:pPr>
            <w:r>
              <w:t>onClickEvent</w:t>
            </w:r>
          </w:p>
        </w:tc>
        <w:tc>
          <w:tcPr>
            <w:tcW w:w="1063" w:type="pct"/>
          </w:tcPr>
          <w:p w14:paraId="189BD8E9" w14:textId="49F06633" w:rsidR="00170AFE" w:rsidRDefault="00D41725" w:rsidP="00D41725">
            <w:pPr>
              <w:jc w:val="left"/>
            </w:pPr>
            <w:r>
              <w:t>TNotifyEvent</w:t>
            </w:r>
          </w:p>
        </w:tc>
        <w:tc>
          <w:tcPr>
            <w:tcW w:w="2421" w:type="pct"/>
          </w:tcPr>
          <w:p w14:paraId="2DDD2FBF" w14:textId="375BE3EB" w:rsidR="00170AFE" w:rsidRDefault="002659BF" w:rsidP="002659BF">
            <w:pPr>
              <w:jc w:val="left"/>
            </w:pPr>
            <w:r>
              <w:t>This will be for when an Grid Item has been clicked it will be used to store what happens to it.</w:t>
            </w:r>
          </w:p>
        </w:tc>
      </w:tr>
      <w:tr w:rsidR="00170AFE" w14:paraId="44C3E9E1" w14:textId="77777777" w:rsidTr="00E14E62">
        <w:tc>
          <w:tcPr>
            <w:tcW w:w="464" w:type="pct"/>
            <w:vMerge/>
            <w:shd w:val="clear" w:color="auto" w:fill="BFBFBF" w:themeFill="background1" w:themeFillShade="BF"/>
          </w:tcPr>
          <w:p w14:paraId="7FF244D1" w14:textId="77777777" w:rsidR="00170AFE" w:rsidRDefault="00170AFE" w:rsidP="00CD4114"/>
        </w:tc>
        <w:tc>
          <w:tcPr>
            <w:tcW w:w="1052" w:type="pct"/>
          </w:tcPr>
          <w:p w14:paraId="0C47078E" w14:textId="22FF445D" w:rsidR="00170AFE" w:rsidRDefault="00D41725" w:rsidP="00D41725">
            <w:pPr>
              <w:jc w:val="left"/>
            </w:pPr>
            <w:r>
              <w:t>GridItem</w:t>
            </w:r>
          </w:p>
        </w:tc>
        <w:tc>
          <w:tcPr>
            <w:tcW w:w="1063" w:type="pct"/>
          </w:tcPr>
          <w:p w14:paraId="1BF98F5B" w14:textId="0B6C47EC" w:rsidR="00170AFE" w:rsidRDefault="00D41725" w:rsidP="00D41725">
            <w:pPr>
              <w:jc w:val="left"/>
            </w:pPr>
            <w:r>
              <w:t>TGridItem</w:t>
            </w:r>
          </w:p>
        </w:tc>
        <w:tc>
          <w:tcPr>
            <w:tcW w:w="2421" w:type="pct"/>
          </w:tcPr>
          <w:p w14:paraId="4FFD5573" w14:textId="1ACBF1FF" w:rsidR="00170AFE" w:rsidRDefault="002659BF" w:rsidP="00D41725">
            <w:pPr>
              <w:jc w:val="left"/>
            </w:pPr>
            <w:r>
              <w:t>This will be used to store the data of a second GridItem.</w:t>
            </w:r>
          </w:p>
        </w:tc>
      </w:tr>
      <w:tr w:rsidR="00170AFE" w14:paraId="195EDF30" w14:textId="77777777" w:rsidTr="00E14E62">
        <w:tc>
          <w:tcPr>
            <w:tcW w:w="464" w:type="pct"/>
            <w:vMerge/>
            <w:shd w:val="clear" w:color="auto" w:fill="BFBFBF" w:themeFill="background1" w:themeFillShade="BF"/>
          </w:tcPr>
          <w:p w14:paraId="2AF0330F" w14:textId="77777777" w:rsidR="00170AFE" w:rsidRDefault="00170AFE" w:rsidP="00CD4114"/>
        </w:tc>
        <w:tc>
          <w:tcPr>
            <w:tcW w:w="1052" w:type="pct"/>
          </w:tcPr>
          <w:p w14:paraId="5BE38384" w14:textId="4EB41396" w:rsidR="00170AFE" w:rsidRDefault="00D41725" w:rsidP="00D41725">
            <w:pPr>
              <w:jc w:val="left"/>
            </w:pPr>
            <w:r w:rsidRPr="00D41725">
              <w:t>gridItemDictionary</w:t>
            </w:r>
          </w:p>
        </w:tc>
        <w:tc>
          <w:tcPr>
            <w:tcW w:w="1063" w:type="pct"/>
          </w:tcPr>
          <w:p w14:paraId="42393A37" w14:textId="2CF8BABD" w:rsidR="00170AFE" w:rsidRDefault="00D41725" w:rsidP="00D41725">
            <w:pPr>
              <w:jc w:val="left"/>
            </w:pPr>
            <w:r w:rsidRPr="00D41725">
              <w:t>TDictionary&lt;string, TGridItem&gt;</w:t>
            </w:r>
          </w:p>
        </w:tc>
        <w:tc>
          <w:tcPr>
            <w:tcW w:w="2421" w:type="pct"/>
          </w:tcPr>
          <w:p w14:paraId="287B32F6" w14:textId="0FD9E7EE" w:rsidR="00170AFE" w:rsidRDefault="002659BF" w:rsidP="00D41725">
            <w:pPr>
              <w:jc w:val="left"/>
            </w:pPr>
            <w:r>
              <w:t>This will be a dictionary to store the connections and link them together.</w:t>
            </w:r>
          </w:p>
        </w:tc>
      </w:tr>
      <w:tr w:rsidR="00170AFE" w14:paraId="6BD25098" w14:textId="77777777" w:rsidTr="00E14E62">
        <w:tc>
          <w:tcPr>
            <w:tcW w:w="464" w:type="pct"/>
            <w:vMerge/>
            <w:shd w:val="clear" w:color="auto" w:fill="BFBFBF" w:themeFill="background1" w:themeFillShade="BF"/>
          </w:tcPr>
          <w:p w14:paraId="67A4E36A" w14:textId="77777777" w:rsidR="00170AFE" w:rsidRDefault="00170AFE" w:rsidP="00CD4114"/>
        </w:tc>
        <w:tc>
          <w:tcPr>
            <w:tcW w:w="1052" w:type="pct"/>
          </w:tcPr>
          <w:p w14:paraId="3BB55571" w14:textId="57707D90" w:rsidR="00170AFE" w:rsidRDefault="00D41725" w:rsidP="00D41725">
            <w:pPr>
              <w:jc w:val="left"/>
            </w:pPr>
            <w:r w:rsidRPr="00D41725">
              <w:t>connectionsFrom</w:t>
            </w:r>
          </w:p>
        </w:tc>
        <w:tc>
          <w:tcPr>
            <w:tcW w:w="1063" w:type="pct"/>
          </w:tcPr>
          <w:p w14:paraId="369B9429" w14:textId="7713008F" w:rsidR="00170AFE" w:rsidRDefault="00D41725" w:rsidP="00D41725">
            <w:pPr>
              <w:jc w:val="left"/>
            </w:pPr>
            <w:r w:rsidRPr="00D41725">
              <w:t>TList&lt;string&gt;</w:t>
            </w:r>
          </w:p>
        </w:tc>
        <w:tc>
          <w:tcPr>
            <w:tcW w:w="2421" w:type="pct"/>
          </w:tcPr>
          <w:p w14:paraId="098FC702" w14:textId="7AB8F70C" w:rsidR="00170AFE" w:rsidRDefault="002659BF" w:rsidP="00D41725">
            <w:pPr>
              <w:jc w:val="left"/>
            </w:pPr>
            <w:r>
              <w:t>This will be for building the connections as to where the connection has come from.</w:t>
            </w:r>
          </w:p>
        </w:tc>
      </w:tr>
      <w:tr w:rsidR="00170AFE" w14:paraId="413F9FB5" w14:textId="77777777" w:rsidTr="00E14E62">
        <w:tc>
          <w:tcPr>
            <w:tcW w:w="464" w:type="pct"/>
            <w:vMerge/>
            <w:shd w:val="clear" w:color="auto" w:fill="BFBFBF" w:themeFill="background1" w:themeFillShade="BF"/>
          </w:tcPr>
          <w:p w14:paraId="7E6AD23F" w14:textId="77777777" w:rsidR="00170AFE" w:rsidRDefault="00170AFE" w:rsidP="00CD4114"/>
        </w:tc>
        <w:tc>
          <w:tcPr>
            <w:tcW w:w="1052" w:type="pct"/>
          </w:tcPr>
          <w:p w14:paraId="6310C4FA" w14:textId="01B2F7D0" w:rsidR="00170AFE" w:rsidRDefault="00D41725" w:rsidP="00D41725">
            <w:pPr>
              <w:jc w:val="left"/>
            </w:pPr>
            <w:r w:rsidRPr="00D41725">
              <w:t>connectionsTo</w:t>
            </w:r>
          </w:p>
        </w:tc>
        <w:tc>
          <w:tcPr>
            <w:tcW w:w="1063" w:type="pct"/>
          </w:tcPr>
          <w:p w14:paraId="1561A209" w14:textId="50ABA2C1" w:rsidR="00170AFE" w:rsidRDefault="00D41725" w:rsidP="00D41725">
            <w:pPr>
              <w:jc w:val="left"/>
            </w:pPr>
            <w:r w:rsidRPr="00D41725">
              <w:t>TList&lt;string&gt;</w:t>
            </w:r>
          </w:p>
        </w:tc>
        <w:tc>
          <w:tcPr>
            <w:tcW w:w="2421" w:type="pct"/>
          </w:tcPr>
          <w:p w14:paraId="5D91E65F" w14:textId="0136D584" w:rsidR="00170AFE" w:rsidRDefault="002659BF" w:rsidP="002659BF">
            <w:pPr>
              <w:jc w:val="left"/>
            </w:pPr>
            <w:r>
              <w:t>This will be for building the connections as to where the connection is going.</w:t>
            </w:r>
          </w:p>
        </w:tc>
      </w:tr>
      <w:tr w:rsidR="00170AFE" w14:paraId="08610021" w14:textId="77777777" w:rsidTr="00E14E62">
        <w:tc>
          <w:tcPr>
            <w:tcW w:w="464" w:type="pct"/>
            <w:vMerge/>
            <w:shd w:val="clear" w:color="auto" w:fill="BFBFBF" w:themeFill="background1" w:themeFillShade="BF"/>
          </w:tcPr>
          <w:p w14:paraId="40DEAA63" w14:textId="77777777" w:rsidR="00170AFE" w:rsidRDefault="00170AFE" w:rsidP="00CD4114"/>
        </w:tc>
        <w:tc>
          <w:tcPr>
            <w:tcW w:w="1052" w:type="pct"/>
          </w:tcPr>
          <w:p w14:paraId="393B6451" w14:textId="000C00F9" w:rsidR="00170AFE" w:rsidRDefault="00D41725" w:rsidP="00D41725">
            <w:pPr>
              <w:jc w:val="left"/>
            </w:pPr>
            <w:r>
              <w:t>XSize</w:t>
            </w:r>
          </w:p>
        </w:tc>
        <w:tc>
          <w:tcPr>
            <w:tcW w:w="1063" w:type="pct"/>
          </w:tcPr>
          <w:p w14:paraId="368454CA" w14:textId="3EB3EB43" w:rsidR="00170AFE" w:rsidRDefault="00D41725" w:rsidP="00D41725">
            <w:pPr>
              <w:jc w:val="left"/>
            </w:pPr>
            <w:r>
              <w:t>Integer</w:t>
            </w:r>
          </w:p>
        </w:tc>
        <w:tc>
          <w:tcPr>
            <w:tcW w:w="2421" w:type="pct"/>
          </w:tcPr>
          <w:p w14:paraId="0DB5894D" w14:textId="77767E56" w:rsidR="00170AFE" w:rsidRDefault="002659BF" w:rsidP="00D41725">
            <w:pPr>
              <w:jc w:val="left"/>
            </w:pPr>
            <w:r>
              <w:t>The Position of the grid item on the X axis.</w:t>
            </w:r>
          </w:p>
        </w:tc>
      </w:tr>
      <w:tr w:rsidR="00170AFE" w14:paraId="75BF935E" w14:textId="77777777" w:rsidTr="00E14E62">
        <w:tc>
          <w:tcPr>
            <w:tcW w:w="464" w:type="pct"/>
            <w:vMerge/>
            <w:shd w:val="clear" w:color="auto" w:fill="BFBFBF" w:themeFill="background1" w:themeFillShade="BF"/>
          </w:tcPr>
          <w:p w14:paraId="0C4EAB76" w14:textId="77777777" w:rsidR="00170AFE" w:rsidRDefault="00170AFE" w:rsidP="00CD4114"/>
        </w:tc>
        <w:tc>
          <w:tcPr>
            <w:tcW w:w="1052" w:type="pct"/>
          </w:tcPr>
          <w:p w14:paraId="41148D8E" w14:textId="536B634B" w:rsidR="00170AFE" w:rsidRDefault="00D41725" w:rsidP="00D41725">
            <w:pPr>
              <w:jc w:val="left"/>
            </w:pPr>
            <w:r>
              <w:t>YSize</w:t>
            </w:r>
          </w:p>
        </w:tc>
        <w:tc>
          <w:tcPr>
            <w:tcW w:w="1063" w:type="pct"/>
          </w:tcPr>
          <w:p w14:paraId="4C87698F" w14:textId="1E346E28" w:rsidR="00170AFE" w:rsidRDefault="00D41725" w:rsidP="00D41725">
            <w:pPr>
              <w:jc w:val="left"/>
            </w:pPr>
            <w:r>
              <w:t>Integer</w:t>
            </w:r>
          </w:p>
        </w:tc>
        <w:tc>
          <w:tcPr>
            <w:tcW w:w="2421" w:type="pct"/>
          </w:tcPr>
          <w:p w14:paraId="01E97F26" w14:textId="0901B463" w:rsidR="00170AFE" w:rsidRDefault="002659BF" w:rsidP="00D41725">
            <w:pPr>
              <w:jc w:val="left"/>
            </w:pPr>
            <w:r>
              <w:t>The Position of the grid item on the Y axis.</w:t>
            </w:r>
          </w:p>
        </w:tc>
      </w:tr>
      <w:tr w:rsidR="00170AFE" w14:paraId="43A12C44" w14:textId="77777777" w:rsidTr="00E14E62">
        <w:tc>
          <w:tcPr>
            <w:tcW w:w="464" w:type="pct"/>
            <w:vMerge/>
            <w:shd w:val="clear" w:color="auto" w:fill="BFBFBF" w:themeFill="background1" w:themeFillShade="BF"/>
          </w:tcPr>
          <w:p w14:paraId="518570B1" w14:textId="77777777" w:rsidR="00170AFE" w:rsidRDefault="00170AFE" w:rsidP="00CD4114"/>
        </w:tc>
        <w:tc>
          <w:tcPr>
            <w:tcW w:w="1052" w:type="pct"/>
          </w:tcPr>
          <w:p w14:paraId="0741044E" w14:textId="5CB03DD2" w:rsidR="00170AFE" w:rsidRDefault="00D41725" w:rsidP="00D41725">
            <w:pPr>
              <w:jc w:val="left"/>
            </w:pPr>
            <w:r>
              <w:t>Seeker</w:t>
            </w:r>
          </w:p>
        </w:tc>
        <w:tc>
          <w:tcPr>
            <w:tcW w:w="1063" w:type="pct"/>
          </w:tcPr>
          <w:p w14:paraId="644EDB2E" w14:textId="751DE4DA" w:rsidR="00170AFE" w:rsidRDefault="00D41725" w:rsidP="00D41725">
            <w:pPr>
              <w:jc w:val="left"/>
            </w:pPr>
            <w:r>
              <w:t>Boolean</w:t>
            </w:r>
          </w:p>
        </w:tc>
        <w:tc>
          <w:tcPr>
            <w:tcW w:w="2421" w:type="pct"/>
          </w:tcPr>
          <w:p w14:paraId="403B726A" w14:textId="679B4B3E" w:rsidR="00170AFE" w:rsidRDefault="002659BF" w:rsidP="00D41725">
            <w:pPr>
              <w:jc w:val="left"/>
            </w:pPr>
            <w:r>
              <w:t>This will be to set if the Seeker has been placed or not.</w:t>
            </w:r>
          </w:p>
        </w:tc>
      </w:tr>
      <w:tr w:rsidR="00170AFE" w14:paraId="52C27702" w14:textId="77777777" w:rsidTr="00E14E62">
        <w:tc>
          <w:tcPr>
            <w:tcW w:w="464" w:type="pct"/>
            <w:vMerge/>
            <w:shd w:val="clear" w:color="auto" w:fill="BFBFBF" w:themeFill="background1" w:themeFillShade="BF"/>
          </w:tcPr>
          <w:p w14:paraId="192C0BCA" w14:textId="77777777" w:rsidR="00170AFE" w:rsidRDefault="00170AFE" w:rsidP="00CD4114"/>
        </w:tc>
        <w:tc>
          <w:tcPr>
            <w:tcW w:w="1052" w:type="pct"/>
          </w:tcPr>
          <w:p w14:paraId="49CD0B1D" w14:textId="64C32D55" w:rsidR="00170AFE" w:rsidRDefault="00D41725" w:rsidP="00D41725">
            <w:pPr>
              <w:jc w:val="left"/>
            </w:pPr>
            <w:r>
              <w:t>Target</w:t>
            </w:r>
          </w:p>
        </w:tc>
        <w:tc>
          <w:tcPr>
            <w:tcW w:w="1063" w:type="pct"/>
          </w:tcPr>
          <w:p w14:paraId="5A30435B" w14:textId="21AC1C48" w:rsidR="00170AFE" w:rsidRDefault="00D41725" w:rsidP="00D41725">
            <w:pPr>
              <w:jc w:val="left"/>
            </w:pPr>
            <w:r>
              <w:t>Boolean</w:t>
            </w:r>
          </w:p>
        </w:tc>
        <w:tc>
          <w:tcPr>
            <w:tcW w:w="2421" w:type="pct"/>
          </w:tcPr>
          <w:p w14:paraId="0894E283" w14:textId="641B3847" w:rsidR="00170AFE" w:rsidRDefault="00DF740B" w:rsidP="00DF740B">
            <w:pPr>
              <w:jc w:val="left"/>
            </w:pPr>
            <w:r>
              <w:t>This will be to set if the Target has been placed or not.</w:t>
            </w:r>
          </w:p>
        </w:tc>
      </w:tr>
      <w:tr w:rsidR="00D41725" w14:paraId="2525A9B3" w14:textId="77777777" w:rsidTr="00E14E62">
        <w:tc>
          <w:tcPr>
            <w:tcW w:w="464" w:type="pct"/>
            <w:shd w:val="clear" w:color="auto" w:fill="BFBFBF" w:themeFill="background1" w:themeFillShade="BF"/>
          </w:tcPr>
          <w:p w14:paraId="3ADD6B00" w14:textId="77777777" w:rsidR="00D41725" w:rsidRDefault="00D41725" w:rsidP="00CD4114"/>
        </w:tc>
        <w:tc>
          <w:tcPr>
            <w:tcW w:w="1052" w:type="pct"/>
          </w:tcPr>
          <w:p w14:paraId="5B5EB0AC" w14:textId="538196F4" w:rsidR="00D41725" w:rsidRDefault="00D41725" w:rsidP="00D41725">
            <w:pPr>
              <w:jc w:val="left"/>
            </w:pPr>
            <w:r>
              <w:t>Stop Change</w:t>
            </w:r>
          </w:p>
        </w:tc>
        <w:tc>
          <w:tcPr>
            <w:tcW w:w="1063" w:type="pct"/>
          </w:tcPr>
          <w:p w14:paraId="5AAC8FDF" w14:textId="71A23177" w:rsidR="00D41725" w:rsidRDefault="00D41725" w:rsidP="00D41725">
            <w:pPr>
              <w:jc w:val="left"/>
            </w:pPr>
            <w:r>
              <w:t>Boolean</w:t>
            </w:r>
          </w:p>
        </w:tc>
        <w:tc>
          <w:tcPr>
            <w:tcW w:w="2421" w:type="pct"/>
          </w:tcPr>
          <w:p w14:paraId="2918529A" w14:textId="064D6F08" w:rsidR="00D41725" w:rsidRDefault="00DF740B" w:rsidP="00D41725">
            <w:pPr>
              <w:jc w:val="left"/>
            </w:pPr>
            <w:r>
              <w:t>This is will be to disable the user from changing the grid afterwards by setting it to true.</w:t>
            </w:r>
          </w:p>
        </w:tc>
      </w:tr>
      <w:tr w:rsidR="00170AFE" w14:paraId="2CF9FFB1" w14:textId="77777777" w:rsidTr="00E14E62">
        <w:tc>
          <w:tcPr>
            <w:tcW w:w="464" w:type="pct"/>
            <w:vMerge w:val="restart"/>
            <w:shd w:val="clear" w:color="auto" w:fill="BFBFBF" w:themeFill="background1" w:themeFillShade="BF"/>
          </w:tcPr>
          <w:p w14:paraId="095C6325" w14:textId="77777777" w:rsidR="00170AFE" w:rsidRDefault="00170AFE" w:rsidP="00CD4114">
            <w:r>
              <w:t>Public</w:t>
            </w:r>
          </w:p>
        </w:tc>
        <w:tc>
          <w:tcPr>
            <w:tcW w:w="2115" w:type="pct"/>
            <w:gridSpan w:val="2"/>
            <w:shd w:val="clear" w:color="auto" w:fill="BFBFBF" w:themeFill="background1" w:themeFillShade="BF"/>
          </w:tcPr>
          <w:p w14:paraId="385426A2" w14:textId="77777777" w:rsidR="00170AFE" w:rsidRDefault="00170AFE" w:rsidP="00CD4114">
            <w:r>
              <w:t>Method</w:t>
            </w:r>
          </w:p>
        </w:tc>
        <w:tc>
          <w:tcPr>
            <w:tcW w:w="2421" w:type="pct"/>
            <w:shd w:val="clear" w:color="auto" w:fill="BFBFBF" w:themeFill="background1" w:themeFillShade="BF"/>
          </w:tcPr>
          <w:p w14:paraId="0F5AE46E" w14:textId="77777777" w:rsidR="00170AFE" w:rsidRDefault="00170AFE" w:rsidP="00CD4114">
            <w:r>
              <w:t>Comments</w:t>
            </w:r>
          </w:p>
        </w:tc>
      </w:tr>
      <w:tr w:rsidR="00170AFE" w:rsidRPr="00430356" w14:paraId="4A691CD6" w14:textId="77777777" w:rsidTr="00E14E62">
        <w:tc>
          <w:tcPr>
            <w:tcW w:w="464" w:type="pct"/>
            <w:vMerge/>
            <w:shd w:val="clear" w:color="auto" w:fill="BFBFBF" w:themeFill="background1" w:themeFillShade="BF"/>
          </w:tcPr>
          <w:p w14:paraId="0DD2F7D4" w14:textId="77777777" w:rsidR="00170AFE" w:rsidRDefault="00170AFE" w:rsidP="00CD4114"/>
        </w:tc>
        <w:tc>
          <w:tcPr>
            <w:tcW w:w="2115" w:type="pct"/>
            <w:gridSpan w:val="2"/>
          </w:tcPr>
          <w:p w14:paraId="717A4147" w14:textId="73E52FAC" w:rsidR="00170AFE" w:rsidRDefault="00D41725" w:rsidP="00D41725">
            <w:pPr>
              <w:jc w:val="left"/>
            </w:pPr>
            <w:r w:rsidRPr="00D41725">
              <w:t>Procedure FindAllConnections(var connections:array of string;Key:String)</w:t>
            </w:r>
          </w:p>
        </w:tc>
        <w:tc>
          <w:tcPr>
            <w:tcW w:w="2421" w:type="pct"/>
          </w:tcPr>
          <w:p w14:paraId="7A2722A5" w14:textId="57A6105D" w:rsidR="00170AFE" w:rsidRPr="00430356" w:rsidRDefault="00E14E62" w:rsidP="00CD4114">
            <w:r>
              <w:t>This will be to find the connections and put them into an appropriate array.</w:t>
            </w:r>
          </w:p>
        </w:tc>
      </w:tr>
      <w:tr w:rsidR="00170AFE" w14:paraId="3A868AE9" w14:textId="77777777" w:rsidTr="00E14E62">
        <w:tc>
          <w:tcPr>
            <w:tcW w:w="464" w:type="pct"/>
            <w:vMerge/>
            <w:shd w:val="clear" w:color="auto" w:fill="BFBFBF" w:themeFill="background1" w:themeFillShade="BF"/>
          </w:tcPr>
          <w:p w14:paraId="3D841230" w14:textId="77777777" w:rsidR="00170AFE" w:rsidRDefault="00170AFE" w:rsidP="00CD4114"/>
        </w:tc>
        <w:tc>
          <w:tcPr>
            <w:tcW w:w="2115" w:type="pct"/>
            <w:gridSpan w:val="2"/>
          </w:tcPr>
          <w:p w14:paraId="0EBA8A1E" w14:textId="5C48CCFB" w:rsidR="00170AFE" w:rsidRPr="00BD574C" w:rsidRDefault="00D41725" w:rsidP="00D41725">
            <w:pPr>
              <w:jc w:val="left"/>
            </w:pPr>
            <w:r w:rsidRPr="00D41725">
              <w:t>function findSeeker() : TGridItem;</w:t>
            </w:r>
          </w:p>
        </w:tc>
        <w:tc>
          <w:tcPr>
            <w:tcW w:w="2421" w:type="pct"/>
          </w:tcPr>
          <w:p w14:paraId="255149BC" w14:textId="32020012" w:rsidR="00170AFE" w:rsidRDefault="00E14E62" w:rsidP="00CD4114">
            <w:r>
              <w:t>This will be to check if the Seeker has already been placed or not.</w:t>
            </w:r>
          </w:p>
        </w:tc>
      </w:tr>
      <w:tr w:rsidR="00E14E62" w14:paraId="3424752B" w14:textId="77777777" w:rsidTr="00E14E62">
        <w:tc>
          <w:tcPr>
            <w:tcW w:w="464" w:type="pct"/>
            <w:vMerge/>
            <w:shd w:val="clear" w:color="auto" w:fill="BFBFBF" w:themeFill="background1" w:themeFillShade="BF"/>
          </w:tcPr>
          <w:p w14:paraId="568BEFC6" w14:textId="77777777" w:rsidR="00E14E62" w:rsidRDefault="00E14E62" w:rsidP="00E14E62"/>
        </w:tc>
        <w:tc>
          <w:tcPr>
            <w:tcW w:w="2115" w:type="pct"/>
            <w:gridSpan w:val="2"/>
          </w:tcPr>
          <w:p w14:paraId="517A64AE" w14:textId="2902BD43" w:rsidR="00E14E62" w:rsidRPr="00BD574C" w:rsidRDefault="00E14E62" w:rsidP="00E14E62">
            <w:r w:rsidRPr="00D41725">
              <w:t>function findTarget() : TGridItem;</w:t>
            </w:r>
          </w:p>
        </w:tc>
        <w:tc>
          <w:tcPr>
            <w:tcW w:w="2421" w:type="pct"/>
          </w:tcPr>
          <w:p w14:paraId="5F755AAD" w14:textId="4A7FAC26" w:rsidR="00E14E62" w:rsidRDefault="00E14E62" w:rsidP="00E14E62">
            <w:r>
              <w:t>This will be to check if the Target has already been placed or not.</w:t>
            </w:r>
          </w:p>
        </w:tc>
      </w:tr>
    </w:tbl>
    <w:p w14:paraId="7E9D2C17" w14:textId="7E19030A" w:rsidR="00BD574C" w:rsidRDefault="00BD574C" w:rsidP="00FD3C3D">
      <w:pPr>
        <w:pStyle w:val="Heading3"/>
        <w:numPr>
          <w:ilvl w:val="0"/>
          <w:numId w:val="0"/>
        </w:numPr>
      </w:pPr>
    </w:p>
    <w:p w14:paraId="7D08B2A1" w14:textId="40487539" w:rsidR="002E5361" w:rsidRDefault="00D56BC7" w:rsidP="002F1876">
      <w:pPr>
        <w:pStyle w:val="Heading4"/>
      </w:pPr>
      <w:r w:rsidRPr="002F1876">
        <w:t>Procedure</w:t>
      </w:r>
      <w:r w:rsidR="002F1876" w:rsidRPr="002F1876">
        <w:t xml:space="preserve"> TfrmShortestPath</w:t>
      </w:r>
      <w:r w:rsidR="002F1876">
        <w:t>.btnResetClick (Sender : TObject)</w:t>
      </w:r>
    </w:p>
    <w:p w14:paraId="772C6394" w14:textId="272E6BE3" w:rsidR="002F1876" w:rsidRDefault="002F1876" w:rsidP="00DB348A">
      <w:pPr>
        <w:ind w:left="720" w:firstLine="144"/>
      </w:pPr>
      <w:r>
        <w:t>This will be use to reset the form to its original state before the grid was initially created.</w:t>
      </w:r>
    </w:p>
    <w:p w14:paraId="04ADE2FE" w14:textId="77777777" w:rsidR="002F1876" w:rsidRDefault="002F1876" w:rsidP="00740834">
      <w:pPr>
        <w:ind w:left="864"/>
      </w:pPr>
      <w:r>
        <w:tab/>
      </w:r>
    </w:p>
    <w:p w14:paraId="1DE9EB2A" w14:textId="7D2A0A9B" w:rsidR="002F1876" w:rsidRDefault="002F1876" w:rsidP="002F1876">
      <w:pPr>
        <w:ind w:left="864"/>
      </w:pPr>
      <w:r>
        <w:t>It will run like this:</w:t>
      </w:r>
    </w:p>
    <w:p w14:paraId="50E5E580" w14:textId="58C1F0FB" w:rsidR="00804AF8" w:rsidRDefault="00804AF8" w:rsidP="00C85E63">
      <w:pPr>
        <w:pStyle w:val="ListParagraph"/>
        <w:numPr>
          <w:ilvl w:val="0"/>
          <w:numId w:val="14"/>
        </w:numPr>
      </w:pPr>
      <w:r>
        <w:t>Destroy the current Grid.</w:t>
      </w:r>
    </w:p>
    <w:p w14:paraId="2346B902" w14:textId="55976E1D" w:rsidR="00804AF8" w:rsidRDefault="00804AF8" w:rsidP="00C85E63">
      <w:pPr>
        <w:pStyle w:val="ListParagraph"/>
        <w:numPr>
          <w:ilvl w:val="0"/>
          <w:numId w:val="14"/>
        </w:numPr>
      </w:pPr>
      <w:r>
        <w:t>Create the lists and dictionaries.</w:t>
      </w:r>
    </w:p>
    <w:p w14:paraId="7869234A" w14:textId="011A912F" w:rsidR="00804AF8" w:rsidRDefault="00804AF8" w:rsidP="00C85E63">
      <w:pPr>
        <w:pStyle w:val="ListParagraph"/>
        <w:numPr>
          <w:ilvl w:val="0"/>
          <w:numId w:val="14"/>
        </w:numPr>
      </w:pPr>
      <w:r>
        <w:t>Disable all objects</w:t>
      </w:r>
      <w:r w:rsidR="000D224F">
        <w:t xml:space="preserve"> and validations</w:t>
      </w:r>
      <w:r>
        <w:t xml:space="preserve"> on the form that should not be accessible to the user until the appropriate time has come.</w:t>
      </w:r>
    </w:p>
    <w:p w14:paraId="510F3EAF" w14:textId="7D08AB14" w:rsidR="002F1876" w:rsidRDefault="000D224F" w:rsidP="00C85E63">
      <w:pPr>
        <w:pStyle w:val="ListParagraph"/>
        <w:numPr>
          <w:ilvl w:val="0"/>
          <w:numId w:val="14"/>
        </w:numPr>
      </w:pPr>
      <w:r>
        <w:t>Enable the ability for the user to create a new grid.</w:t>
      </w:r>
    </w:p>
    <w:p w14:paraId="7431D30C" w14:textId="77777777" w:rsidR="002F1876" w:rsidRDefault="002F1876" w:rsidP="00740834">
      <w:pPr>
        <w:ind w:left="864"/>
      </w:pPr>
      <w:r>
        <w:tab/>
      </w:r>
    </w:p>
    <w:p w14:paraId="367A7164" w14:textId="0E9A04FF" w:rsidR="002F1876" w:rsidRDefault="002F1876" w:rsidP="002F1876">
      <w:pPr>
        <w:ind w:left="144" w:firstLine="720"/>
        <w:rPr>
          <w:b/>
        </w:rPr>
      </w:pPr>
      <w:r w:rsidRPr="00EE1976">
        <w:rPr>
          <w:b/>
        </w:rPr>
        <w:t>Pseuodocode</w:t>
      </w:r>
    </w:p>
    <w:p w14:paraId="45BE70B2" w14:textId="41CC5AB2" w:rsidR="00804AF8" w:rsidRDefault="00804AF8" w:rsidP="002F1876">
      <w:pPr>
        <w:ind w:left="144" w:firstLine="720"/>
        <w:rPr>
          <w:b/>
        </w:rPr>
      </w:pPr>
      <w:r>
        <w:rPr>
          <w:b/>
        </w:rPr>
        <w:t>BEGIN</w:t>
      </w:r>
    </w:p>
    <w:p w14:paraId="47BBF49E" w14:textId="2D2534D8" w:rsidR="00804AF8" w:rsidRDefault="00804AF8" w:rsidP="00804AF8">
      <w:pPr>
        <w:ind w:left="144" w:firstLine="720"/>
      </w:pPr>
      <w:r>
        <w:tab/>
        <w:t>pnlGrid.Destroy</w:t>
      </w:r>
    </w:p>
    <w:p w14:paraId="10A434AE" w14:textId="1BF6EC2B" w:rsidR="00804AF8" w:rsidRDefault="00804AF8" w:rsidP="00804AF8">
      <w:pPr>
        <w:ind w:left="144" w:firstLine="720"/>
      </w:pPr>
      <w:r>
        <w:t xml:space="preserve">  </w:t>
      </w:r>
      <w:r>
        <w:tab/>
        <w:t>gridItemDictionary = TDictionary&lt;string, TGridItem&gt;.Create</w:t>
      </w:r>
    </w:p>
    <w:p w14:paraId="0685C48A" w14:textId="3BDA9FF7" w:rsidR="00804AF8" w:rsidRDefault="00804AF8" w:rsidP="00804AF8">
      <w:pPr>
        <w:ind w:left="144" w:firstLine="720"/>
      </w:pPr>
      <w:r>
        <w:t xml:space="preserve">  </w:t>
      </w:r>
      <w:r>
        <w:tab/>
        <w:t>connectionsFrom = TList&lt;string&gt;.Create</w:t>
      </w:r>
    </w:p>
    <w:p w14:paraId="54D1A6FE" w14:textId="6334D382" w:rsidR="00804AF8" w:rsidRDefault="00804AF8" w:rsidP="00804AF8">
      <w:pPr>
        <w:ind w:left="144" w:firstLine="720"/>
      </w:pPr>
      <w:r>
        <w:t xml:space="preserve">  </w:t>
      </w:r>
      <w:r>
        <w:tab/>
        <w:t>connectionsTo = TList&lt;string&gt;.Create</w:t>
      </w:r>
    </w:p>
    <w:p w14:paraId="0A003558" w14:textId="7D38D3C9" w:rsidR="00804AF8" w:rsidRDefault="00804AF8" w:rsidP="00804AF8">
      <w:pPr>
        <w:ind w:left="144" w:firstLine="720"/>
      </w:pPr>
      <w:r>
        <w:lastRenderedPageBreak/>
        <w:t xml:space="preserve">  </w:t>
      </w:r>
    </w:p>
    <w:p w14:paraId="450B26FE" w14:textId="71F7F039" w:rsidR="00804AF8" w:rsidRDefault="00804AF8" w:rsidP="00804AF8">
      <w:pPr>
        <w:ind w:left="144" w:firstLine="720"/>
      </w:pPr>
      <w:r>
        <w:t xml:space="preserve">  </w:t>
      </w:r>
      <w:r>
        <w:tab/>
        <w:t>edtwidth.Enabled=False</w:t>
      </w:r>
    </w:p>
    <w:p w14:paraId="57E3B6B0" w14:textId="19E21AEB" w:rsidR="00804AF8" w:rsidRDefault="00804AF8" w:rsidP="00804AF8">
      <w:pPr>
        <w:ind w:left="144" w:firstLine="720"/>
      </w:pPr>
      <w:r>
        <w:t xml:space="preserve">  </w:t>
      </w:r>
      <w:r>
        <w:tab/>
        <w:t>edtHeight.Enabled=False</w:t>
      </w:r>
    </w:p>
    <w:p w14:paraId="55E464AA" w14:textId="69E2751A" w:rsidR="00804AF8" w:rsidRDefault="00804AF8" w:rsidP="00804AF8">
      <w:pPr>
        <w:ind w:left="144" w:firstLine="720"/>
      </w:pPr>
      <w:r>
        <w:t xml:space="preserve">  </w:t>
      </w:r>
      <w:r>
        <w:tab/>
        <w:t>btnGrid.Enabled=False</w:t>
      </w:r>
    </w:p>
    <w:p w14:paraId="35F6A8B9" w14:textId="42602619" w:rsidR="00804AF8" w:rsidRDefault="00804AF8" w:rsidP="00804AF8">
      <w:pPr>
        <w:ind w:left="144" w:firstLine="720"/>
      </w:pPr>
      <w:r>
        <w:t xml:space="preserve">  </w:t>
      </w:r>
      <w:r>
        <w:tab/>
        <w:t>rgrpObject.Enabled=False</w:t>
      </w:r>
    </w:p>
    <w:p w14:paraId="52B38850" w14:textId="7BEFDDF3" w:rsidR="00804AF8" w:rsidRDefault="00804AF8" w:rsidP="00804AF8">
      <w:pPr>
        <w:ind w:left="144" w:firstLine="720"/>
      </w:pPr>
      <w:r>
        <w:t xml:space="preserve">  </w:t>
      </w:r>
      <w:r>
        <w:tab/>
        <w:t>btnSaveLocations.Enabled=False</w:t>
      </w:r>
    </w:p>
    <w:p w14:paraId="4C814D5D" w14:textId="2005F584" w:rsidR="00804AF8" w:rsidRDefault="00804AF8" w:rsidP="00804AF8">
      <w:pPr>
        <w:ind w:left="144" w:firstLine="720"/>
      </w:pPr>
      <w:r>
        <w:t xml:space="preserve">  </w:t>
      </w:r>
      <w:r>
        <w:tab/>
        <w:t>rgrpSearchType.Enabled=False</w:t>
      </w:r>
    </w:p>
    <w:p w14:paraId="1781BCA2" w14:textId="28AE74B2" w:rsidR="00804AF8" w:rsidRDefault="00804AF8" w:rsidP="00804AF8">
      <w:pPr>
        <w:ind w:left="144" w:firstLine="720"/>
      </w:pPr>
      <w:r>
        <w:t xml:space="preserve">  </w:t>
      </w:r>
      <w:r>
        <w:tab/>
        <w:t>btnSearch.Enabled=False</w:t>
      </w:r>
    </w:p>
    <w:p w14:paraId="672E5024" w14:textId="5DE9CD05" w:rsidR="00804AF8" w:rsidRDefault="00804AF8" w:rsidP="00804AF8">
      <w:pPr>
        <w:ind w:left="144" w:firstLine="720"/>
      </w:pPr>
      <w:r>
        <w:t xml:space="preserve">  </w:t>
      </w:r>
      <w:r>
        <w:tab/>
        <w:t>StopChange= False</w:t>
      </w:r>
    </w:p>
    <w:p w14:paraId="76C5653E" w14:textId="0C536168" w:rsidR="00804AF8" w:rsidRDefault="00804AF8" w:rsidP="00804AF8">
      <w:pPr>
        <w:ind w:left="144" w:firstLine="720"/>
      </w:pPr>
      <w:r>
        <w:t xml:space="preserve">  </w:t>
      </w:r>
      <w:r>
        <w:tab/>
        <w:t>lblValidation.Enabled=False</w:t>
      </w:r>
    </w:p>
    <w:p w14:paraId="0DC9F882" w14:textId="378DE66C" w:rsidR="00804AF8" w:rsidRDefault="00804AF8" w:rsidP="00804AF8">
      <w:pPr>
        <w:ind w:left="144" w:firstLine="720"/>
      </w:pPr>
      <w:r>
        <w:t xml:space="preserve">  </w:t>
      </w:r>
      <w:r>
        <w:tab/>
        <w:t>Seeker=False</w:t>
      </w:r>
    </w:p>
    <w:p w14:paraId="184F45CE" w14:textId="1BF09025" w:rsidR="00804AF8" w:rsidRDefault="00804AF8" w:rsidP="00804AF8">
      <w:pPr>
        <w:ind w:left="144" w:firstLine="720"/>
      </w:pPr>
      <w:r>
        <w:t xml:space="preserve">  </w:t>
      </w:r>
      <w:r>
        <w:tab/>
        <w:t>Target=False</w:t>
      </w:r>
    </w:p>
    <w:p w14:paraId="0C44FD84" w14:textId="1BD2E7B1" w:rsidR="00804AF8" w:rsidRDefault="00804AF8" w:rsidP="00740834"/>
    <w:p w14:paraId="4DBE7AAF" w14:textId="5AD10C85" w:rsidR="00804AF8" w:rsidRDefault="00804AF8" w:rsidP="00804AF8">
      <w:pPr>
        <w:ind w:left="144" w:firstLine="720"/>
      </w:pPr>
      <w:r>
        <w:t xml:space="preserve">  </w:t>
      </w:r>
      <w:r>
        <w:tab/>
        <w:t>edtwidth.Enabled=True</w:t>
      </w:r>
    </w:p>
    <w:p w14:paraId="1F755B3A" w14:textId="38DE47AD" w:rsidR="00804AF8" w:rsidRDefault="00804AF8" w:rsidP="00804AF8">
      <w:pPr>
        <w:ind w:left="144" w:firstLine="720"/>
      </w:pPr>
      <w:r>
        <w:t xml:space="preserve">  </w:t>
      </w:r>
      <w:r>
        <w:tab/>
        <w:t>edtheight.Enabled=True</w:t>
      </w:r>
    </w:p>
    <w:p w14:paraId="57C03B33" w14:textId="16357B60" w:rsidR="00804AF8" w:rsidRDefault="00804AF8" w:rsidP="00804AF8">
      <w:pPr>
        <w:ind w:left="144" w:firstLine="720"/>
      </w:pPr>
      <w:r>
        <w:t xml:space="preserve">  </w:t>
      </w:r>
      <w:r>
        <w:tab/>
        <w:t>btnGrid.Enabled=True</w:t>
      </w:r>
    </w:p>
    <w:p w14:paraId="1CCADC5B" w14:textId="5AD60C3D" w:rsidR="00804AF8" w:rsidRPr="00804AF8" w:rsidRDefault="00804AF8" w:rsidP="00804AF8">
      <w:pPr>
        <w:ind w:firstLine="576"/>
        <w:jc w:val="left"/>
        <w:rPr>
          <w:b/>
        </w:rPr>
      </w:pPr>
      <w:r>
        <w:rPr>
          <w:b/>
        </w:rPr>
        <w:t>END PROCEDURE</w:t>
      </w:r>
    </w:p>
    <w:p w14:paraId="14836EE9" w14:textId="77334934" w:rsidR="002F1876" w:rsidRDefault="002F1876" w:rsidP="002F1876">
      <w:pPr>
        <w:pStyle w:val="Heading4"/>
      </w:pPr>
      <w:r w:rsidRPr="002F1876">
        <w:t>Procedure TfrmShortestPath.FindAllConnections(var connections:array of string;Key:String)</w:t>
      </w:r>
    </w:p>
    <w:p w14:paraId="73C8FA3F" w14:textId="42F6032F" w:rsidR="002F1876" w:rsidRDefault="002F1876" w:rsidP="002F1876">
      <w:pPr>
        <w:ind w:left="864"/>
      </w:pPr>
      <w:r>
        <w:t xml:space="preserve">This will be to </w:t>
      </w:r>
      <w:r w:rsidR="00155496">
        <w:t>store all the connections from and to each GridItem.</w:t>
      </w:r>
    </w:p>
    <w:p w14:paraId="3635301C" w14:textId="77777777" w:rsidR="002F1876" w:rsidRDefault="002F1876" w:rsidP="00740834">
      <w:pPr>
        <w:ind w:left="864"/>
      </w:pPr>
    </w:p>
    <w:p w14:paraId="31837E09" w14:textId="33F7B36E" w:rsidR="002F1876" w:rsidRDefault="002F1876" w:rsidP="002F1876">
      <w:pPr>
        <w:ind w:left="864"/>
        <w:rPr>
          <w:b/>
        </w:rPr>
      </w:pPr>
      <w:r>
        <w:rPr>
          <w:b/>
        </w:rPr>
        <w:t>Local variables required:</w:t>
      </w:r>
    </w:p>
    <w:p w14:paraId="40AB5AED" w14:textId="5A6B2FCE" w:rsidR="000D224F" w:rsidRDefault="000D224F" w:rsidP="002F1876">
      <w:pPr>
        <w:ind w:left="864"/>
      </w:pPr>
      <w:r>
        <w:t>I : Integer</w:t>
      </w:r>
      <w:r>
        <w:tab/>
      </w:r>
      <w:r>
        <w:tab/>
        <w:t>This will be used as a counter</w:t>
      </w:r>
    </w:p>
    <w:p w14:paraId="1C86ED46" w14:textId="1CEE7F78" w:rsidR="002F1876" w:rsidRDefault="000D224F" w:rsidP="00D56BC7">
      <w:pPr>
        <w:ind w:left="864"/>
      </w:pPr>
      <w:r>
        <w:t>Count : Integer</w:t>
      </w:r>
      <w:r>
        <w:tab/>
        <w:t>This will be used to find a position in an array.</w:t>
      </w:r>
    </w:p>
    <w:p w14:paraId="7F494D46" w14:textId="77777777" w:rsidR="002F1876" w:rsidRDefault="002F1876" w:rsidP="00740834">
      <w:pPr>
        <w:ind w:left="864"/>
      </w:pPr>
      <w:r>
        <w:tab/>
      </w:r>
    </w:p>
    <w:p w14:paraId="3A267522" w14:textId="3EDF6DA6" w:rsidR="002F1876" w:rsidRDefault="002F1876" w:rsidP="002F1876">
      <w:pPr>
        <w:ind w:left="864"/>
      </w:pPr>
      <w:r>
        <w:t>It will run like this:</w:t>
      </w:r>
    </w:p>
    <w:p w14:paraId="1C7E4E80" w14:textId="43A008EE" w:rsidR="00F8676E" w:rsidRDefault="00F8676E" w:rsidP="00C85E63">
      <w:pPr>
        <w:pStyle w:val="ListParagraph"/>
        <w:numPr>
          <w:ilvl w:val="0"/>
          <w:numId w:val="15"/>
        </w:numPr>
      </w:pPr>
      <w:r>
        <w:t>Count will become equal to “0”.</w:t>
      </w:r>
    </w:p>
    <w:p w14:paraId="7068792F" w14:textId="09448EBE" w:rsidR="002F1876" w:rsidRDefault="00702BC3" w:rsidP="002F1876">
      <w:pPr>
        <w:pStyle w:val="ListParagraph"/>
        <w:numPr>
          <w:ilvl w:val="0"/>
          <w:numId w:val="15"/>
        </w:numPr>
      </w:pPr>
      <w:r>
        <w:t>For each connections from it will then do the opposite and place it into the connections to.</w:t>
      </w:r>
    </w:p>
    <w:p w14:paraId="72FDE620" w14:textId="77777777" w:rsidR="002F1876" w:rsidRDefault="002F1876" w:rsidP="00740834">
      <w:pPr>
        <w:ind w:left="864"/>
      </w:pPr>
      <w:r>
        <w:tab/>
      </w:r>
    </w:p>
    <w:p w14:paraId="117242C1" w14:textId="178C0A0C" w:rsidR="002F1876" w:rsidRDefault="002F1876" w:rsidP="002F1876">
      <w:pPr>
        <w:ind w:left="144" w:firstLine="720"/>
        <w:rPr>
          <w:b/>
        </w:rPr>
      </w:pPr>
      <w:r w:rsidRPr="00EE1976">
        <w:rPr>
          <w:b/>
        </w:rPr>
        <w:t>Pseuodocode</w:t>
      </w:r>
    </w:p>
    <w:p w14:paraId="726A286D" w14:textId="38B30996" w:rsidR="000D224F" w:rsidRPr="000D224F" w:rsidRDefault="000D224F" w:rsidP="002F1876">
      <w:pPr>
        <w:ind w:left="144" w:firstLine="720"/>
      </w:pPr>
      <w:r>
        <w:rPr>
          <w:b/>
        </w:rPr>
        <w:t>BEGIN</w:t>
      </w:r>
    </w:p>
    <w:p w14:paraId="3F870705" w14:textId="14A1A8E8" w:rsidR="000D224F" w:rsidRDefault="00F8676E" w:rsidP="00557F66">
      <w:pPr>
        <w:ind w:left="720" w:firstLine="720"/>
      </w:pPr>
      <w:r>
        <w:t>count = 0</w:t>
      </w:r>
    </w:p>
    <w:p w14:paraId="3D133D2E" w14:textId="4D8E3E7E" w:rsidR="000D224F" w:rsidRDefault="000D224F" w:rsidP="000D224F">
      <w:pPr>
        <w:ind w:left="144" w:firstLine="720"/>
      </w:pPr>
      <w:r>
        <w:t xml:space="preserve">  </w:t>
      </w:r>
      <w:r w:rsidR="00557F66">
        <w:tab/>
      </w:r>
      <w:r w:rsidR="00557F66">
        <w:rPr>
          <w:b/>
        </w:rPr>
        <w:t>FOR</w:t>
      </w:r>
      <w:r w:rsidR="00F8676E">
        <w:t xml:space="preserve"> I </w:t>
      </w:r>
      <w:r>
        <w:t>= 0 to connectionsFrom.Count -1 do</w:t>
      </w:r>
    </w:p>
    <w:p w14:paraId="08DCD276" w14:textId="41C7A660" w:rsidR="00557F66" w:rsidRPr="00557F66" w:rsidRDefault="000D224F" w:rsidP="00557F66">
      <w:pPr>
        <w:ind w:left="144" w:firstLine="720"/>
        <w:rPr>
          <w:b/>
        </w:rPr>
      </w:pPr>
      <w:r>
        <w:t xml:space="preserve">    </w:t>
      </w:r>
      <w:r w:rsidR="00557F66">
        <w:tab/>
      </w:r>
      <w:r w:rsidR="00557F66">
        <w:rPr>
          <w:b/>
        </w:rPr>
        <w:t>BEGIN</w:t>
      </w:r>
    </w:p>
    <w:p w14:paraId="1A82AEF8" w14:textId="4CC48F2B" w:rsidR="000D224F" w:rsidRPr="00557F66" w:rsidRDefault="00557F66" w:rsidP="00557F66">
      <w:pPr>
        <w:ind w:left="1440" w:firstLine="720"/>
        <w:rPr>
          <w:b/>
        </w:rPr>
      </w:pPr>
      <w:r>
        <w:rPr>
          <w:b/>
        </w:rPr>
        <w:t>IF</w:t>
      </w:r>
      <w:r w:rsidR="000D224F">
        <w:t xml:space="preserve"> con</w:t>
      </w:r>
      <w:r>
        <w:t xml:space="preserve">nectionsFrom.Items[I] = Key </w:t>
      </w:r>
      <w:r>
        <w:rPr>
          <w:b/>
        </w:rPr>
        <w:t>THEN</w:t>
      </w:r>
    </w:p>
    <w:p w14:paraId="01ABE0B0" w14:textId="0DD22F1C" w:rsidR="00557F66" w:rsidRPr="00F8676E" w:rsidRDefault="000D224F" w:rsidP="00557F66">
      <w:pPr>
        <w:ind w:left="144" w:firstLine="720"/>
        <w:rPr>
          <w:b/>
        </w:rPr>
      </w:pPr>
      <w:r>
        <w:t xml:space="preserve">      </w:t>
      </w:r>
      <w:r w:rsidR="00557F66">
        <w:tab/>
      </w:r>
      <w:r w:rsidR="00557F66">
        <w:tab/>
      </w:r>
      <w:r w:rsidR="00F8676E">
        <w:rPr>
          <w:b/>
        </w:rPr>
        <w:t>BEGIN</w:t>
      </w:r>
    </w:p>
    <w:p w14:paraId="1156506B" w14:textId="42E12982" w:rsidR="000D224F" w:rsidRDefault="000D224F" w:rsidP="00557F66">
      <w:pPr>
        <w:ind w:left="2160" w:firstLine="720"/>
      </w:pPr>
      <w:r>
        <w:t>connections[c</w:t>
      </w:r>
      <w:r w:rsidR="00F8676E">
        <w:t>ount] = connectionsTo.Items[I]</w:t>
      </w:r>
    </w:p>
    <w:p w14:paraId="3757DC75" w14:textId="46C31E93" w:rsidR="000D224F" w:rsidRDefault="000D224F" w:rsidP="000D224F">
      <w:pPr>
        <w:ind w:left="144" w:firstLine="720"/>
      </w:pPr>
      <w:r>
        <w:t xml:space="preserve">        </w:t>
      </w:r>
      <w:r w:rsidR="00557F66">
        <w:tab/>
      </w:r>
      <w:r w:rsidR="00557F66">
        <w:tab/>
      </w:r>
      <w:r w:rsidR="00557F66">
        <w:tab/>
      </w:r>
      <w:r w:rsidR="00F8676E">
        <w:t>count = count +1</w:t>
      </w:r>
    </w:p>
    <w:p w14:paraId="40B153B3" w14:textId="0A214038" w:rsidR="000D224F" w:rsidRPr="00F8676E" w:rsidRDefault="000D224F" w:rsidP="000D224F">
      <w:pPr>
        <w:ind w:left="144" w:firstLine="720"/>
        <w:rPr>
          <w:b/>
        </w:rPr>
      </w:pPr>
      <w:r>
        <w:t xml:space="preserve">      </w:t>
      </w:r>
      <w:r w:rsidR="00557F66">
        <w:tab/>
      </w:r>
      <w:r w:rsidR="00557F66">
        <w:tab/>
      </w:r>
      <w:r w:rsidR="00F8676E">
        <w:rPr>
          <w:b/>
        </w:rPr>
        <w:t>END</w:t>
      </w:r>
    </w:p>
    <w:p w14:paraId="396243EF" w14:textId="793EACB6" w:rsidR="000D224F" w:rsidRPr="00F8676E" w:rsidRDefault="000D224F" w:rsidP="000D224F">
      <w:pPr>
        <w:ind w:left="144" w:firstLine="720"/>
        <w:rPr>
          <w:b/>
        </w:rPr>
      </w:pPr>
      <w:r>
        <w:t xml:space="preserve">    </w:t>
      </w:r>
      <w:r w:rsidR="00557F66">
        <w:tab/>
      </w:r>
      <w:r w:rsidR="00F8676E">
        <w:rPr>
          <w:b/>
        </w:rPr>
        <w:t>END</w:t>
      </w:r>
    </w:p>
    <w:p w14:paraId="193ED38D" w14:textId="14CF45F9" w:rsidR="00557F66" w:rsidRDefault="00557F66" w:rsidP="00740834">
      <w:pPr>
        <w:ind w:left="144" w:firstLine="720"/>
        <w:rPr>
          <w:b/>
        </w:rPr>
      </w:pPr>
      <w:r>
        <w:rPr>
          <w:b/>
        </w:rPr>
        <w:t>END PROCEDURE</w:t>
      </w:r>
    </w:p>
    <w:p w14:paraId="6EBC311A" w14:textId="77777777" w:rsidR="00740834" w:rsidRPr="000D224F" w:rsidRDefault="00740834" w:rsidP="00740834"/>
    <w:p w14:paraId="77D7E07C" w14:textId="4A92EB5E" w:rsidR="00155496" w:rsidRDefault="00D56BC7" w:rsidP="00155496">
      <w:pPr>
        <w:pStyle w:val="Heading4"/>
      </w:pPr>
      <w:r w:rsidRPr="00155496">
        <w:t>Procedure</w:t>
      </w:r>
      <w:r w:rsidR="00155496" w:rsidRPr="00155496">
        <w:t xml:space="preserve"> TfrmShortestPath.btnSaveLocationsClick(Sender</w:t>
      </w:r>
      <w:r w:rsidR="00155496">
        <w:t xml:space="preserve"> </w:t>
      </w:r>
      <w:r w:rsidR="00155496" w:rsidRPr="00155496">
        <w:t>: TObject)</w:t>
      </w:r>
    </w:p>
    <w:p w14:paraId="412080BA" w14:textId="5FDC6611" w:rsidR="00155496" w:rsidRDefault="00155496" w:rsidP="00F8676E">
      <w:pPr>
        <w:ind w:left="864"/>
      </w:pPr>
      <w:r>
        <w:t>This will be to build up the connections and allow t</w:t>
      </w:r>
      <w:r w:rsidR="00F8676E">
        <w:t>he user to then run the search.</w:t>
      </w:r>
    </w:p>
    <w:p w14:paraId="16F72D46" w14:textId="77777777" w:rsidR="00155496" w:rsidRDefault="00155496" w:rsidP="00740834">
      <w:pPr>
        <w:ind w:left="864"/>
      </w:pPr>
      <w:r>
        <w:tab/>
      </w:r>
    </w:p>
    <w:p w14:paraId="239097C5" w14:textId="6E09269E" w:rsidR="00155496" w:rsidRDefault="00155496" w:rsidP="00155496">
      <w:pPr>
        <w:ind w:left="864"/>
      </w:pPr>
      <w:r>
        <w:t>It will run like this:</w:t>
      </w:r>
    </w:p>
    <w:p w14:paraId="361C63CE" w14:textId="3DDFA789" w:rsidR="00490EC6" w:rsidRDefault="00F8676E" w:rsidP="00C85E63">
      <w:pPr>
        <w:pStyle w:val="ListParagraph"/>
        <w:numPr>
          <w:ilvl w:val="0"/>
          <w:numId w:val="16"/>
        </w:numPr>
      </w:pPr>
      <w:r>
        <w:t xml:space="preserve">If the seeker or target hasn’t been placed then </w:t>
      </w:r>
      <w:r w:rsidR="00490EC6">
        <w:t>remind the user that at least 1 target and 1 seeker must be placed.</w:t>
      </w:r>
    </w:p>
    <w:p w14:paraId="482B0A23" w14:textId="2A8BB03F" w:rsidR="00490EC6" w:rsidRDefault="00490EC6" w:rsidP="00C85E63">
      <w:pPr>
        <w:pStyle w:val="ListParagraph"/>
        <w:numPr>
          <w:ilvl w:val="0"/>
          <w:numId w:val="16"/>
        </w:numPr>
      </w:pPr>
      <w:r>
        <w:t>Else: Disable the previous objects on the form so the user can’t edit it and enable the ability to run the searches.</w:t>
      </w:r>
    </w:p>
    <w:p w14:paraId="7D1B2306" w14:textId="6585DF40" w:rsidR="00155496" w:rsidRDefault="00490EC6" w:rsidP="00155496">
      <w:pPr>
        <w:pStyle w:val="ListParagraph"/>
        <w:numPr>
          <w:ilvl w:val="0"/>
          <w:numId w:val="16"/>
        </w:numPr>
      </w:pPr>
      <w:r>
        <w:lastRenderedPageBreak/>
        <w:t>Run the Procedure to build all connections between the grid items.</w:t>
      </w:r>
    </w:p>
    <w:p w14:paraId="151BA1CE" w14:textId="77777777" w:rsidR="00155496" w:rsidRDefault="00155496" w:rsidP="00740834">
      <w:pPr>
        <w:ind w:left="864"/>
      </w:pPr>
      <w:r>
        <w:tab/>
      </w:r>
    </w:p>
    <w:p w14:paraId="601B22CB" w14:textId="02C3E99B" w:rsidR="00155496" w:rsidRDefault="00155496" w:rsidP="00155496">
      <w:pPr>
        <w:ind w:left="144" w:firstLine="720"/>
        <w:rPr>
          <w:b/>
        </w:rPr>
      </w:pPr>
      <w:r w:rsidRPr="00EE1976">
        <w:rPr>
          <w:b/>
        </w:rPr>
        <w:t>Pseuodocode</w:t>
      </w:r>
    </w:p>
    <w:p w14:paraId="30E58D9E" w14:textId="321FB90C" w:rsidR="00F8676E" w:rsidRDefault="00F8676E" w:rsidP="00155496">
      <w:pPr>
        <w:ind w:left="144" w:firstLine="720"/>
        <w:rPr>
          <w:b/>
        </w:rPr>
      </w:pPr>
      <w:r>
        <w:rPr>
          <w:b/>
        </w:rPr>
        <w:t>BEGIN</w:t>
      </w:r>
    </w:p>
    <w:p w14:paraId="63516CD0" w14:textId="5C02591C" w:rsidR="00F8676E" w:rsidRDefault="00F8676E" w:rsidP="00F8676E">
      <w:pPr>
        <w:ind w:left="720" w:firstLine="720"/>
      </w:pPr>
      <w:r>
        <w:rPr>
          <w:b/>
        </w:rPr>
        <w:t>IF</w:t>
      </w:r>
      <w:r>
        <w:t xml:space="preserve"> (Seeker &lt;&gt; True) or (Target &lt;&gt; True) </w:t>
      </w:r>
      <w:r>
        <w:rPr>
          <w:b/>
        </w:rPr>
        <w:t>THEN</w:t>
      </w:r>
    </w:p>
    <w:p w14:paraId="45C845E6" w14:textId="4BBCF74A" w:rsidR="00F8676E" w:rsidRDefault="00F8676E" w:rsidP="00F8676E">
      <w:pPr>
        <w:ind w:left="144" w:firstLine="720"/>
      </w:pPr>
      <w:r>
        <w:t xml:space="preserve">    </w:t>
      </w:r>
      <w:r>
        <w:tab/>
      </w:r>
      <w:r>
        <w:tab/>
        <w:t>ShowMessage('You need to place at least 1 Target and 1 Seeker')</w:t>
      </w:r>
    </w:p>
    <w:p w14:paraId="2F2E5655" w14:textId="2716B8DD" w:rsidR="00F8676E" w:rsidRPr="00F8676E" w:rsidRDefault="00F8676E" w:rsidP="00F8676E">
      <w:pPr>
        <w:ind w:left="144" w:firstLine="720"/>
        <w:rPr>
          <w:b/>
        </w:rPr>
      </w:pPr>
      <w:r>
        <w:t xml:space="preserve">  </w:t>
      </w:r>
      <w:r>
        <w:tab/>
      </w:r>
      <w:r>
        <w:rPr>
          <w:b/>
        </w:rPr>
        <w:t>ELSE</w:t>
      </w:r>
    </w:p>
    <w:p w14:paraId="27F6C6C8" w14:textId="6B46CF47" w:rsidR="00F8676E" w:rsidRPr="00F8676E" w:rsidRDefault="00F8676E" w:rsidP="00F8676E">
      <w:pPr>
        <w:ind w:left="144" w:firstLine="720"/>
        <w:rPr>
          <w:b/>
        </w:rPr>
      </w:pPr>
      <w:r>
        <w:t xml:space="preserve">  </w:t>
      </w:r>
      <w:r>
        <w:tab/>
      </w:r>
      <w:r>
        <w:rPr>
          <w:b/>
        </w:rPr>
        <w:t>BEGIN</w:t>
      </w:r>
    </w:p>
    <w:p w14:paraId="41349EED" w14:textId="04FB17D8" w:rsidR="00F8676E" w:rsidRDefault="00F8676E" w:rsidP="00F8676E">
      <w:pPr>
        <w:ind w:left="144" w:firstLine="720"/>
      </w:pPr>
      <w:r>
        <w:t xml:space="preserve">    </w:t>
      </w:r>
      <w:r>
        <w:tab/>
      </w:r>
      <w:r>
        <w:tab/>
        <w:t>rgrpObject.Enabled = False</w:t>
      </w:r>
    </w:p>
    <w:p w14:paraId="1AC1D3C0" w14:textId="57B45169" w:rsidR="00F8676E" w:rsidRDefault="00F8676E" w:rsidP="00F8676E">
      <w:pPr>
        <w:ind w:left="144" w:firstLine="720"/>
      </w:pPr>
      <w:r>
        <w:t xml:space="preserve">    </w:t>
      </w:r>
      <w:r>
        <w:tab/>
      </w:r>
      <w:r>
        <w:tab/>
        <w:t>btnSaveLocations.Enabled = False</w:t>
      </w:r>
    </w:p>
    <w:p w14:paraId="29B8DB3E" w14:textId="24380498" w:rsidR="00F8676E" w:rsidRDefault="00F8676E" w:rsidP="00F8676E">
      <w:pPr>
        <w:ind w:left="144" w:firstLine="720"/>
      </w:pPr>
      <w:r>
        <w:t xml:space="preserve"> </w:t>
      </w:r>
      <w:r>
        <w:tab/>
      </w:r>
      <w:r>
        <w:tab/>
        <w:t>rgrpSearchType.Enabled = True</w:t>
      </w:r>
    </w:p>
    <w:p w14:paraId="5AEC587E" w14:textId="57626CC7" w:rsidR="00F8676E" w:rsidRDefault="00F8676E" w:rsidP="00F8676E">
      <w:pPr>
        <w:ind w:left="144" w:firstLine="720"/>
      </w:pPr>
      <w:r>
        <w:t xml:space="preserve">    </w:t>
      </w:r>
      <w:r>
        <w:tab/>
      </w:r>
      <w:r>
        <w:tab/>
        <w:t>btnSearch.Enabled = True</w:t>
      </w:r>
    </w:p>
    <w:p w14:paraId="35BC8B46" w14:textId="65FC6925" w:rsidR="00F8676E" w:rsidRDefault="00F8676E" w:rsidP="00F8676E">
      <w:pPr>
        <w:ind w:left="1440" w:firstLine="720"/>
      </w:pPr>
      <w:r>
        <w:t>StopChange = True</w:t>
      </w:r>
    </w:p>
    <w:p w14:paraId="44A6D87C" w14:textId="45EB3544" w:rsidR="00F8676E" w:rsidRDefault="00F8676E" w:rsidP="00F8676E">
      <w:pPr>
        <w:ind w:left="144" w:firstLine="720"/>
      </w:pPr>
      <w:r>
        <w:t xml:space="preserve">   </w:t>
      </w:r>
      <w:r>
        <w:tab/>
      </w:r>
      <w:r>
        <w:tab/>
        <w:t>EstablishConnections</w:t>
      </w:r>
    </w:p>
    <w:p w14:paraId="1764D57B" w14:textId="2459B856" w:rsidR="00F8676E" w:rsidRPr="00F8676E" w:rsidRDefault="00F8676E" w:rsidP="00F8676E">
      <w:pPr>
        <w:ind w:left="144" w:firstLine="720"/>
        <w:rPr>
          <w:b/>
        </w:rPr>
      </w:pPr>
      <w:r>
        <w:tab/>
      </w:r>
      <w:r>
        <w:rPr>
          <w:b/>
        </w:rPr>
        <w:t>END</w:t>
      </w:r>
    </w:p>
    <w:p w14:paraId="0CD8A078" w14:textId="153F543C" w:rsidR="00155496" w:rsidRDefault="00155496" w:rsidP="00155496"/>
    <w:p w14:paraId="485D80F6" w14:textId="3775F7FD" w:rsidR="00155496" w:rsidRDefault="00D56BC7" w:rsidP="00155496">
      <w:pPr>
        <w:pStyle w:val="Heading4"/>
      </w:pPr>
      <w:r w:rsidRPr="00155496">
        <w:t>Procedure</w:t>
      </w:r>
      <w:r w:rsidR="00155496" w:rsidRPr="00155496">
        <w:t xml:space="preserve"> TfrmShortestPath.EstablishConnections</w:t>
      </w:r>
    </w:p>
    <w:p w14:paraId="1E0864BF" w14:textId="2A278313" w:rsidR="00155496" w:rsidRDefault="00155496" w:rsidP="00155496">
      <w:pPr>
        <w:ind w:left="864"/>
      </w:pPr>
      <w:r>
        <w:t>This will be to work out the connections between which grid items are connected.</w:t>
      </w:r>
    </w:p>
    <w:p w14:paraId="645EDB9A" w14:textId="77777777" w:rsidR="00155496" w:rsidRDefault="00155496" w:rsidP="00740834">
      <w:pPr>
        <w:ind w:left="864"/>
      </w:pPr>
      <w:r>
        <w:tab/>
      </w:r>
      <w:r>
        <w:tab/>
      </w:r>
    </w:p>
    <w:p w14:paraId="261B845B" w14:textId="29DBE946" w:rsidR="00155496" w:rsidRDefault="00155496" w:rsidP="00155496">
      <w:pPr>
        <w:ind w:left="864"/>
        <w:rPr>
          <w:b/>
        </w:rPr>
      </w:pPr>
      <w:r>
        <w:rPr>
          <w:b/>
        </w:rPr>
        <w:t>Local variables required:</w:t>
      </w:r>
    </w:p>
    <w:p w14:paraId="4079C9A7" w14:textId="67A29FE5" w:rsidR="00490EC6" w:rsidRDefault="00490EC6" w:rsidP="00490EC6">
      <w:pPr>
        <w:ind w:left="864"/>
      </w:pPr>
      <w:r>
        <w:t>I : Integer</w:t>
      </w:r>
      <w:r>
        <w:tab/>
      </w:r>
      <w:r>
        <w:tab/>
      </w:r>
      <w:r>
        <w:tab/>
      </w:r>
      <w:r>
        <w:tab/>
      </w:r>
      <w:r>
        <w:tab/>
        <w:t>This will be used as a count.</w:t>
      </w:r>
    </w:p>
    <w:p w14:paraId="6F7E53E0" w14:textId="123525F1" w:rsidR="00490EC6" w:rsidRDefault="00490EC6" w:rsidP="00155496">
      <w:pPr>
        <w:ind w:left="864"/>
      </w:pPr>
      <w:r>
        <w:t>J : Integer</w:t>
      </w:r>
      <w:r>
        <w:tab/>
      </w:r>
      <w:r>
        <w:tab/>
      </w:r>
      <w:r>
        <w:tab/>
      </w:r>
      <w:r>
        <w:tab/>
      </w:r>
      <w:r>
        <w:tab/>
        <w:t>This will be used as a count.</w:t>
      </w:r>
    </w:p>
    <w:p w14:paraId="5D4E376D" w14:textId="16969D0F" w:rsidR="00490EC6" w:rsidRDefault="00490EC6" w:rsidP="00490EC6">
      <w:pPr>
        <w:ind w:left="864"/>
      </w:pPr>
      <w:r>
        <w:t>currentItem : TGridItem</w:t>
      </w:r>
      <w:r>
        <w:tab/>
      </w:r>
      <w:r>
        <w:tab/>
      </w:r>
      <w:r>
        <w:tab/>
        <w:t>This will be used to determine which node it is currently using.</w:t>
      </w:r>
    </w:p>
    <w:p w14:paraId="1CB12711" w14:textId="440D5E99" w:rsidR="00490EC6" w:rsidRDefault="00490EC6" w:rsidP="00490EC6">
      <w:pPr>
        <w:ind w:left="864"/>
      </w:pPr>
      <w:r>
        <w:t>neighbourItem : TGridItem</w:t>
      </w:r>
      <w:r>
        <w:tab/>
      </w:r>
      <w:r>
        <w:tab/>
      </w:r>
      <w:r>
        <w:tab/>
        <w:t>This will be used to store what the Item next to the Current Item is.</w:t>
      </w:r>
    </w:p>
    <w:p w14:paraId="533DB664" w14:textId="7808FD08" w:rsidR="00490EC6" w:rsidRPr="00490EC6" w:rsidRDefault="00490EC6" w:rsidP="00490EC6">
      <w:pPr>
        <w:ind w:left="864"/>
      </w:pPr>
      <w:r>
        <w:t>connectionsTemp : array [0..3] of string</w:t>
      </w:r>
      <w:r>
        <w:tab/>
        <w:t>This will be a temporary array for the connections.</w:t>
      </w:r>
    </w:p>
    <w:p w14:paraId="1548B2A6" w14:textId="5351CA9D" w:rsidR="00155496" w:rsidRDefault="00155496" w:rsidP="00740834"/>
    <w:p w14:paraId="20FA5802" w14:textId="3331ECBF" w:rsidR="00155496" w:rsidRDefault="00155496" w:rsidP="00155496">
      <w:pPr>
        <w:ind w:left="864"/>
      </w:pPr>
      <w:r>
        <w:t>It will run like this:</w:t>
      </w:r>
    </w:p>
    <w:p w14:paraId="1D54336E" w14:textId="7A1355FE" w:rsidR="00702BC3" w:rsidRDefault="005A0215" w:rsidP="00C85E63">
      <w:pPr>
        <w:pStyle w:val="ListParagraph"/>
        <w:numPr>
          <w:ilvl w:val="0"/>
          <w:numId w:val="22"/>
        </w:numPr>
      </w:pPr>
      <w:r>
        <w:t>For every Item in the Grid dictionary see if the CurrentItem is equal to dictionary position.</w:t>
      </w:r>
    </w:p>
    <w:p w14:paraId="52D6F692" w14:textId="27E1E1BD" w:rsidR="005A0215" w:rsidRDefault="005A0215" w:rsidP="00C85E63">
      <w:pPr>
        <w:pStyle w:val="ListParagraph"/>
        <w:numPr>
          <w:ilvl w:val="0"/>
          <w:numId w:val="22"/>
        </w:numPr>
      </w:pPr>
      <w:r>
        <w:t>See if it has a neighbour</w:t>
      </w:r>
    </w:p>
    <w:p w14:paraId="03F75249" w14:textId="7859DE41" w:rsidR="005A0215" w:rsidRDefault="005A0215" w:rsidP="00C85E63">
      <w:pPr>
        <w:pStyle w:val="ListParagraph"/>
        <w:numPr>
          <w:ilvl w:val="0"/>
          <w:numId w:val="22"/>
        </w:numPr>
      </w:pPr>
      <w:r>
        <w:t>See if the neighbour is closed.</w:t>
      </w:r>
    </w:p>
    <w:p w14:paraId="2AB056A1" w14:textId="60A523CC" w:rsidR="005A0215" w:rsidRDefault="005A0215" w:rsidP="00C85E63">
      <w:pPr>
        <w:pStyle w:val="ListParagraph"/>
        <w:numPr>
          <w:ilvl w:val="0"/>
          <w:numId w:val="22"/>
        </w:numPr>
      </w:pPr>
      <w:r>
        <w:t>If its not closed then add the connectionsFrom the connectionsTo the parentNode and the RightConnection</w:t>
      </w:r>
    </w:p>
    <w:p w14:paraId="3A5B377B" w14:textId="2D220593" w:rsidR="005A0215" w:rsidRDefault="005A0215" w:rsidP="00C85E63">
      <w:pPr>
        <w:pStyle w:val="ListParagraph"/>
        <w:numPr>
          <w:ilvl w:val="0"/>
          <w:numId w:val="22"/>
        </w:numPr>
      </w:pPr>
      <w:r>
        <w:t>Repeat for LeftConnections, TopConnections and BottomConnections.</w:t>
      </w:r>
    </w:p>
    <w:p w14:paraId="0D3C9685" w14:textId="328DB2A5" w:rsidR="005A0215" w:rsidRDefault="005A0215" w:rsidP="00C85E63">
      <w:pPr>
        <w:pStyle w:val="ListParagraph"/>
        <w:numPr>
          <w:ilvl w:val="0"/>
          <w:numId w:val="22"/>
        </w:numPr>
      </w:pPr>
      <w:r>
        <w:t>If the Current item is not in the dictionary then there is a serious error and the program should be restarted.</w:t>
      </w:r>
    </w:p>
    <w:p w14:paraId="3F0F0610" w14:textId="77777777" w:rsidR="00155496" w:rsidRDefault="00155496" w:rsidP="00155496"/>
    <w:p w14:paraId="49825779" w14:textId="09B62231" w:rsidR="00155496" w:rsidRDefault="00155496" w:rsidP="00155496">
      <w:pPr>
        <w:ind w:left="144" w:firstLine="720"/>
        <w:rPr>
          <w:b/>
        </w:rPr>
      </w:pPr>
      <w:r w:rsidRPr="00EE1976">
        <w:rPr>
          <w:b/>
        </w:rPr>
        <w:t>Pseuodocode</w:t>
      </w:r>
    </w:p>
    <w:p w14:paraId="50AA7458" w14:textId="10A945D6" w:rsidR="00CD528C" w:rsidRPr="00CD528C" w:rsidRDefault="00CD528C" w:rsidP="00CD528C">
      <w:pPr>
        <w:ind w:left="144" w:firstLine="720"/>
        <w:rPr>
          <w:b/>
        </w:rPr>
      </w:pPr>
      <w:r>
        <w:rPr>
          <w:b/>
        </w:rPr>
        <w:t>BEGIN</w:t>
      </w:r>
    </w:p>
    <w:p w14:paraId="363E2365" w14:textId="693821E1" w:rsidR="00CD528C" w:rsidRPr="00CD528C" w:rsidRDefault="00CD528C" w:rsidP="00CD528C">
      <w:pPr>
        <w:ind w:left="144" w:firstLine="720"/>
        <w:rPr>
          <w:b/>
        </w:rPr>
      </w:pPr>
      <w:r>
        <w:t xml:space="preserve">  </w:t>
      </w:r>
      <w:r>
        <w:tab/>
      </w:r>
      <w:r>
        <w:rPr>
          <w:b/>
        </w:rPr>
        <w:t>FOR</w:t>
      </w:r>
      <w:r w:rsidR="00D1704B">
        <w:t xml:space="preserve"> J </w:t>
      </w:r>
      <w:r>
        <w:t xml:space="preserve">= 0 to YSize -1 </w:t>
      </w:r>
      <w:r>
        <w:rPr>
          <w:b/>
        </w:rPr>
        <w:t>DO</w:t>
      </w:r>
    </w:p>
    <w:p w14:paraId="08E0A1DA" w14:textId="1219E9D9" w:rsidR="00CD528C" w:rsidRPr="00CD528C" w:rsidRDefault="00CD528C" w:rsidP="00CD528C">
      <w:pPr>
        <w:ind w:left="144" w:firstLine="720"/>
        <w:rPr>
          <w:b/>
        </w:rPr>
      </w:pPr>
      <w:r>
        <w:t xml:space="preserve">      </w:t>
      </w:r>
      <w:r>
        <w:tab/>
      </w:r>
      <w:r>
        <w:tab/>
      </w:r>
      <w:r>
        <w:rPr>
          <w:b/>
        </w:rPr>
        <w:t>FOR</w:t>
      </w:r>
      <w:r w:rsidR="00D1704B">
        <w:t xml:space="preserve"> I </w:t>
      </w:r>
      <w:r>
        <w:t xml:space="preserve">= 0 to XSize -1 </w:t>
      </w:r>
      <w:r>
        <w:rPr>
          <w:b/>
        </w:rPr>
        <w:t>DO</w:t>
      </w:r>
    </w:p>
    <w:p w14:paraId="2CADD89A" w14:textId="4649ACAD" w:rsidR="00CD528C" w:rsidRPr="00CD528C" w:rsidRDefault="00CD528C" w:rsidP="00CD528C">
      <w:pPr>
        <w:ind w:left="144" w:firstLine="720"/>
        <w:rPr>
          <w:b/>
        </w:rPr>
      </w:pPr>
      <w:r>
        <w:t xml:space="preserve">     </w:t>
      </w:r>
      <w:r>
        <w:tab/>
      </w:r>
      <w:r>
        <w:tab/>
      </w:r>
      <w:r>
        <w:rPr>
          <w:b/>
        </w:rPr>
        <w:t>BEGIN</w:t>
      </w:r>
    </w:p>
    <w:p w14:paraId="5D910D67" w14:textId="32AB289E" w:rsidR="00CD528C" w:rsidRPr="00BF276E" w:rsidRDefault="00BF276E" w:rsidP="00BF276E">
      <w:pPr>
        <w:ind w:left="2880"/>
        <w:jc w:val="left"/>
        <w:rPr>
          <w:b/>
        </w:rPr>
      </w:pPr>
      <w:r>
        <w:rPr>
          <w:b/>
        </w:rPr>
        <w:t>IF</w:t>
      </w:r>
      <w:r w:rsidR="00CD528C">
        <w:t xml:space="preserve"> gridItemDicti</w:t>
      </w:r>
      <w:r w:rsidR="00D1704B">
        <w:t>onary.TryGetValue(inttostr(i)</w:t>
      </w:r>
      <w:r>
        <w:t xml:space="preserve">+inttostr(j), currentItem) </w:t>
      </w:r>
      <w:r>
        <w:rPr>
          <w:b/>
        </w:rPr>
        <w:t>THEN</w:t>
      </w:r>
    </w:p>
    <w:p w14:paraId="20BC0DA6" w14:textId="29648901" w:rsidR="00CD528C" w:rsidRPr="00BF276E" w:rsidRDefault="00CD528C" w:rsidP="00CD528C">
      <w:pPr>
        <w:ind w:left="144" w:firstLine="720"/>
        <w:jc w:val="left"/>
        <w:rPr>
          <w:b/>
        </w:rPr>
      </w:pPr>
      <w:r>
        <w:t xml:space="preserve">        </w:t>
      </w:r>
      <w:r w:rsidR="00BF276E">
        <w:tab/>
      </w:r>
      <w:r w:rsidR="00BF276E">
        <w:tab/>
      </w:r>
      <w:r w:rsidR="00BF276E">
        <w:tab/>
      </w:r>
      <w:r w:rsidR="00BF276E">
        <w:rPr>
          <w:b/>
        </w:rPr>
        <w:t>BEGIN</w:t>
      </w:r>
    </w:p>
    <w:p w14:paraId="4A29EC13" w14:textId="16718DF9" w:rsidR="00CD528C" w:rsidRPr="00BF276E" w:rsidRDefault="00BF276E" w:rsidP="00D307A8">
      <w:pPr>
        <w:ind w:left="3600"/>
        <w:jc w:val="left"/>
        <w:rPr>
          <w:b/>
        </w:rPr>
      </w:pPr>
      <w:r>
        <w:rPr>
          <w:b/>
        </w:rPr>
        <w:t>IF</w:t>
      </w:r>
      <w:r w:rsidR="00CD528C">
        <w:t xml:space="preserve"> gridItemDictionary</w:t>
      </w:r>
      <w:r w:rsidR="00D1704B">
        <w:t>.TryGetValue(inttostr(i + 1)</w:t>
      </w:r>
      <w:r w:rsidR="00CD528C">
        <w:t>+</w:t>
      </w:r>
      <w:r>
        <w:t xml:space="preserve">inttostr(j), neighbourItem) </w:t>
      </w:r>
      <w:r>
        <w:rPr>
          <w:b/>
        </w:rPr>
        <w:t>THEN</w:t>
      </w:r>
    </w:p>
    <w:p w14:paraId="455275B6" w14:textId="1387B9E1" w:rsidR="00CD528C" w:rsidRPr="00BF276E" w:rsidRDefault="00CD528C" w:rsidP="00CD528C">
      <w:pPr>
        <w:ind w:left="144" w:firstLine="720"/>
        <w:jc w:val="left"/>
        <w:rPr>
          <w:b/>
        </w:rPr>
      </w:pPr>
      <w:r>
        <w:t xml:space="preserve">            </w:t>
      </w:r>
      <w:r w:rsidR="00BF276E">
        <w:tab/>
      </w:r>
      <w:r w:rsidR="00BF276E">
        <w:tab/>
      </w:r>
      <w:r w:rsidR="00BF276E">
        <w:tab/>
      </w:r>
      <w:r w:rsidR="00BF276E">
        <w:rPr>
          <w:b/>
        </w:rPr>
        <w:t>BEGIN</w:t>
      </w:r>
    </w:p>
    <w:p w14:paraId="04A63DE4" w14:textId="3D1369EB" w:rsidR="00CD528C" w:rsidRDefault="00BF276E" w:rsidP="00BF276E">
      <w:pPr>
        <w:ind w:left="3600" w:firstLine="720"/>
        <w:jc w:val="left"/>
      </w:pPr>
      <w:r>
        <w:rPr>
          <w:b/>
        </w:rPr>
        <w:t>IF</w:t>
      </w:r>
      <w:r w:rsidR="00CD528C">
        <w:t xml:space="preserve"> neighbour</w:t>
      </w:r>
      <w:r w:rsidR="00D1704B">
        <w:t>Item.getCurrentState &lt;&gt; Closed</w:t>
      </w:r>
      <w:r w:rsidR="00CD528C">
        <w:t xml:space="preserve">  </w:t>
      </w:r>
      <w:r>
        <w:rPr>
          <w:b/>
        </w:rPr>
        <w:t>THEN</w:t>
      </w:r>
    </w:p>
    <w:p w14:paraId="78A0F82A" w14:textId="56BA890D" w:rsidR="00CD528C" w:rsidRPr="00BF276E" w:rsidRDefault="00CD528C" w:rsidP="00CD528C">
      <w:pPr>
        <w:ind w:left="144" w:firstLine="720"/>
        <w:jc w:val="left"/>
        <w:rPr>
          <w:b/>
        </w:rPr>
      </w:pPr>
      <w:r>
        <w:lastRenderedPageBreak/>
        <w:t xml:space="preserve">              </w:t>
      </w:r>
      <w:r w:rsidR="00BF276E">
        <w:tab/>
      </w:r>
      <w:r w:rsidR="00BF276E">
        <w:tab/>
      </w:r>
      <w:r w:rsidR="00BF276E">
        <w:tab/>
      </w:r>
      <w:r w:rsidR="00BF276E">
        <w:tab/>
      </w:r>
      <w:r w:rsidR="00BF276E">
        <w:rPr>
          <w:b/>
        </w:rPr>
        <w:t>BEGIN</w:t>
      </w:r>
    </w:p>
    <w:p w14:paraId="644A5133" w14:textId="57A6E52E" w:rsidR="00CD528C" w:rsidRDefault="00CD528C" w:rsidP="00BF276E">
      <w:pPr>
        <w:ind w:left="4320" w:firstLine="720"/>
        <w:jc w:val="left"/>
      </w:pPr>
      <w:r>
        <w:t>connectionsFrom.A</w:t>
      </w:r>
      <w:r w:rsidR="00D1704B">
        <w:t>dd(inttostr(i)+inttostr(j))</w:t>
      </w:r>
    </w:p>
    <w:p w14:paraId="121A072B" w14:textId="56A0391E" w:rsidR="00CD528C" w:rsidRDefault="00CD528C" w:rsidP="00CD528C">
      <w:pPr>
        <w:ind w:left="144" w:firstLine="720"/>
        <w:jc w:val="left"/>
      </w:pPr>
      <w:r>
        <w:t xml:space="preserve">               </w:t>
      </w:r>
      <w:r w:rsidR="00BF276E">
        <w:tab/>
      </w:r>
      <w:r w:rsidR="00BF276E">
        <w:tab/>
      </w:r>
      <w:r w:rsidR="00BF276E">
        <w:tab/>
      </w:r>
      <w:r>
        <w:t xml:space="preserve"> </w:t>
      </w:r>
      <w:r w:rsidR="00BF276E">
        <w:tab/>
      </w:r>
      <w:r w:rsidR="00BF276E">
        <w:tab/>
      </w:r>
      <w:r>
        <w:t>connectionsTo.Add(i</w:t>
      </w:r>
      <w:r w:rsidR="00D1704B">
        <w:t>nttostr(i + 1)+inttostr(j))</w:t>
      </w:r>
    </w:p>
    <w:p w14:paraId="0B91B6D8" w14:textId="36AF1A9E" w:rsidR="00CD528C" w:rsidRDefault="00CD528C" w:rsidP="00CD528C">
      <w:pPr>
        <w:ind w:left="144" w:firstLine="720"/>
        <w:jc w:val="left"/>
      </w:pPr>
      <w:r>
        <w:t xml:space="preserve">                </w:t>
      </w:r>
      <w:r w:rsidR="00BF276E">
        <w:tab/>
      </w:r>
      <w:r w:rsidR="00BF276E">
        <w:tab/>
      </w:r>
      <w:r w:rsidR="00BF276E">
        <w:tab/>
      </w:r>
      <w:r w:rsidR="00BF276E">
        <w:tab/>
      </w:r>
      <w:r w:rsidR="00BF276E">
        <w:tab/>
      </w:r>
      <w:r>
        <w:t>neighbour</w:t>
      </w:r>
      <w:r w:rsidR="00D1704B">
        <w:t>Item.setParentNode(currentItem)</w:t>
      </w:r>
    </w:p>
    <w:p w14:paraId="7020351D" w14:textId="573A31DB" w:rsidR="00CD528C" w:rsidRDefault="00CD528C" w:rsidP="00CD528C">
      <w:pPr>
        <w:ind w:left="144" w:firstLine="720"/>
        <w:jc w:val="left"/>
      </w:pPr>
      <w:r>
        <w:t xml:space="preserve">                </w:t>
      </w:r>
      <w:r w:rsidR="00BF276E">
        <w:tab/>
      </w:r>
      <w:r w:rsidR="00BF276E">
        <w:tab/>
      </w:r>
      <w:r w:rsidR="00BF276E">
        <w:tab/>
      </w:r>
      <w:r w:rsidR="00BF276E">
        <w:tab/>
      </w:r>
      <w:r w:rsidR="00BF276E">
        <w:tab/>
      </w:r>
      <w:r>
        <w:t>currentItem.se</w:t>
      </w:r>
      <w:r w:rsidR="00D1704B">
        <w:t>tRightConnection(neighbourItem)</w:t>
      </w:r>
    </w:p>
    <w:p w14:paraId="1EA27FAA" w14:textId="568AD224" w:rsidR="00CD528C" w:rsidRPr="00D1704B" w:rsidRDefault="00CD528C" w:rsidP="00CD528C">
      <w:pPr>
        <w:ind w:left="144" w:firstLine="720"/>
        <w:jc w:val="left"/>
        <w:rPr>
          <w:b/>
        </w:rPr>
      </w:pPr>
      <w:r>
        <w:t xml:space="preserve">              </w:t>
      </w:r>
      <w:r w:rsidR="00BF276E">
        <w:tab/>
      </w:r>
      <w:r w:rsidR="00BF276E">
        <w:tab/>
      </w:r>
      <w:r w:rsidR="00BF276E">
        <w:tab/>
      </w:r>
      <w:r w:rsidR="00BF276E">
        <w:tab/>
      </w:r>
      <w:r w:rsidR="00D1704B">
        <w:rPr>
          <w:b/>
        </w:rPr>
        <w:t>END</w:t>
      </w:r>
    </w:p>
    <w:p w14:paraId="5B086669" w14:textId="33460385" w:rsidR="00CD528C" w:rsidRPr="00D1704B" w:rsidRDefault="00CD528C" w:rsidP="00CD528C">
      <w:pPr>
        <w:ind w:left="144" w:firstLine="720"/>
        <w:jc w:val="left"/>
        <w:rPr>
          <w:b/>
        </w:rPr>
      </w:pPr>
      <w:r>
        <w:t xml:space="preserve">            </w:t>
      </w:r>
      <w:r w:rsidR="00BF276E">
        <w:tab/>
      </w:r>
      <w:r w:rsidR="00BF276E">
        <w:tab/>
      </w:r>
      <w:r w:rsidR="00BF276E">
        <w:tab/>
      </w:r>
      <w:r w:rsidR="00D1704B">
        <w:rPr>
          <w:b/>
        </w:rPr>
        <w:t>END</w:t>
      </w:r>
    </w:p>
    <w:p w14:paraId="7CC6479E" w14:textId="0116BFDF" w:rsidR="00CD528C" w:rsidRPr="00BF276E" w:rsidRDefault="00BF276E" w:rsidP="00D307A8">
      <w:pPr>
        <w:ind w:left="3600"/>
        <w:jc w:val="left"/>
        <w:rPr>
          <w:b/>
        </w:rPr>
      </w:pPr>
      <w:r>
        <w:rPr>
          <w:b/>
        </w:rPr>
        <w:t>IF</w:t>
      </w:r>
      <w:r w:rsidR="00CD528C">
        <w:t xml:space="preserve"> gridItemDictionary.Tr</w:t>
      </w:r>
      <w:r w:rsidR="00515742">
        <w:t xml:space="preserve">yGetValue(inttostr(i - 1) </w:t>
      </w:r>
      <w:r>
        <w:t xml:space="preserve"> + inttostr(j), neighbourItem) </w:t>
      </w:r>
      <w:r>
        <w:rPr>
          <w:b/>
        </w:rPr>
        <w:t>THEN</w:t>
      </w:r>
    </w:p>
    <w:p w14:paraId="5DB668DD" w14:textId="38CB726B" w:rsidR="00CD528C" w:rsidRPr="00BF276E" w:rsidRDefault="00CD528C" w:rsidP="00CD528C">
      <w:pPr>
        <w:ind w:left="144" w:firstLine="720"/>
        <w:jc w:val="left"/>
        <w:rPr>
          <w:b/>
        </w:rPr>
      </w:pPr>
      <w:r>
        <w:t xml:space="preserve">            </w:t>
      </w:r>
      <w:r w:rsidR="00BF276E">
        <w:tab/>
      </w:r>
      <w:r w:rsidR="00BF276E">
        <w:tab/>
      </w:r>
      <w:r w:rsidR="00BF276E">
        <w:tab/>
      </w:r>
      <w:r w:rsidR="00BF276E">
        <w:rPr>
          <w:b/>
        </w:rPr>
        <w:t>BEGIN</w:t>
      </w:r>
    </w:p>
    <w:p w14:paraId="2848F29F" w14:textId="08475894" w:rsidR="00CD528C" w:rsidRPr="00BF276E" w:rsidRDefault="00BF276E" w:rsidP="00BF276E">
      <w:pPr>
        <w:ind w:left="3600" w:firstLine="720"/>
        <w:jc w:val="left"/>
        <w:rPr>
          <w:b/>
        </w:rPr>
      </w:pPr>
      <w:r>
        <w:rPr>
          <w:b/>
        </w:rPr>
        <w:t>IF</w:t>
      </w:r>
      <w:r w:rsidR="00CD528C">
        <w:t xml:space="preserve"> neighbourItem.</w:t>
      </w:r>
      <w:r w:rsidR="00515742">
        <w:t>getCurrentState &lt;&gt; Closed</w:t>
      </w:r>
      <w:r>
        <w:t xml:space="preserve"> </w:t>
      </w:r>
      <w:r>
        <w:rPr>
          <w:b/>
        </w:rPr>
        <w:t>THEN</w:t>
      </w:r>
    </w:p>
    <w:p w14:paraId="79A247B9" w14:textId="2E853470" w:rsidR="00BF276E" w:rsidRPr="00BF276E" w:rsidRDefault="00BF276E" w:rsidP="00BF276E">
      <w:pPr>
        <w:ind w:left="3600" w:firstLine="720"/>
        <w:jc w:val="left"/>
        <w:rPr>
          <w:b/>
        </w:rPr>
      </w:pPr>
      <w:r>
        <w:rPr>
          <w:b/>
        </w:rPr>
        <w:t>BEGIN</w:t>
      </w:r>
    </w:p>
    <w:p w14:paraId="4A52776A" w14:textId="4C274626" w:rsidR="00BF276E" w:rsidRDefault="00BF276E" w:rsidP="00BF276E">
      <w:pPr>
        <w:ind w:left="4320" w:firstLine="720"/>
        <w:jc w:val="left"/>
      </w:pPr>
      <w:r>
        <w:t>con</w:t>
      </w:r>
      <w:r w:rsidR="00515742">
        <w:t>nectionsFrom.Add(inttostr(i)</w:t>
      </w:r>
      <w:r>
        <w:t>+inttostr</w:t>
      </w:r>
      <w:r w:rsidR="00515742">
        <w:t>(j))</w:t>
      </w:r>
    </w:p>
    <w:p w14:paraId="58BBF493" w14:textId="205DF4A5" w:rsidR="00BF276E" w:rsidRDefault="00BF276E" w:rsidP="00BF276E">
      <w:pPr>
        <w:ind w:left="144" w:firstLine="720"/>
        <w:jc w:val="left"/>
      </w:pPr>
      <w:r>
        <w:t xml:space="preserve">                </w:t>
      </w:r>
      <w:r>
        <w:tab/>
      </w:r>
      <w:r>
        <w:tab/>
      </w:r>
      <w:r>
        <w:tab/>
      </w:r>
      <w:r>
        <w:tab/>
      </w:r>
      <w:r>
        <w:tab/>
        <w:t>connectionsTo.Add</w:t>
      </w:r>
      <w:r w:rsidR="00515742">
        <w:t>(inttostr(i-1)+inttostr(j))</w:t>
      </w:r>
    </w:p>
    <w:p w14:paraId="3DA287CA" w14:textId="2BCCE231" w:rsidR="00BF276E" w:rsidRDefault="00BF276E" w:rsidP="00BF276E">
      <w:pPr>
        <w:ind w:left="144" w:firstLine="720"/>
        <w:jc w:val="left"/>
      </w:pPr>
      <w:r>
        <w:t xml:space="preserve">                </w:t>
      </w:r>
      <w:r>
        <w:tab/>
      </w:r>
      <w:r>
        <w:tab/>
      </w:r>
      <w:r>
        <w:tab/>
      </w:r>
      <w:r>
        <w:tab/>
      </w:r>
      <w:r>
        <w:tab/>
        <w:t>neighbour</w:t>
      </w:r>
      <w:r w:rsidR="00515742">
        <w:t>Item.setParentNode(currentItem)</w:t>
      </w:r>
    </w:p>
    <w:p w14:paraId="1F4028CD" w14:textId="193A2F04" w:rsidR="00BF276E" w:rsidRDefault="00BF276E" w:rsidP="00BF276E">
      <w:pPr>
        <w:ind w:left="144" w:firstLine="720"/>
        <w:jc w:val="left"/>
      </w:pPr>
      <w:r>
        <w:t xml:space="preserve">                </w:t>
      </w:r>
      <w:r>
        <w:tab/>
      </w:r>
      <w:r>
        <w:tab/>
      </w:r>
      <w:r>
        <w:tab/>
      </w:r>
      <w:r>
        <w:tab/>
      </w:r>
      <w:r>
        <w:tab/>
        <w:t>currentItem.s</w:t>
      </w:r>
      <w:r w:rsidR="00515742">
        <w:t>etLeftConnection(neighbourItem)</w:t>
      </w:r>
    </w:p>
    <w:p w14:paraId="7B6A00D5" w14:textId="44424F31" w:rsidR="00BF276E" w:rsidRPr="00BF276E" w:rsidRDefault="00BF276E" w:rsidP="00BF276E">
      <w:pPr>
        <w:ind w:left="144" w:firstLine="720"/>
        <w:jc w:val="left"/>
        <w:rPr>
          <w:b/>
        </w:rPr>
      </w:pPr>
      <w:r>
        <w:t xml:space="preserve">              </w:t>
      </w:r>
      <w:r>
        <w:tab/>
      </w:r>
      <w:r>
        <w:tab/>
      </w:r>
      <w:r>
        <w:tab/>
      </w:r>
      <w:r>
        <w:tab/>
      </w:r>
      <w:r>
        <w:rPr>
          <w:b/>
        </w:rPr>
        <w:t>END</w:t>
      </w:r>
    </w:p>
    <w:p w14:paraId="2CAEECB5" w14:textId="44DC6354" w:rsidR="00BF276E" w:rsidRPr="00BF276E" w:rsidRDefault="00BF276E" w:rsidP="00BF276E">
      <w:pPr>
        <w:ind w:left="144" w:firstLine="720"/>
        <w:jc w:val="left"/>
        <w:rPr>
          <w:b/>
        </w:rPr>
      </w:pPr>
      <w:r>
        <w:t xml:space="preserve">            </w:t>
      </w:r>
      <w:r>
        <w:tab/>
      </w:r>
      <w:r>
        <w:tab/>
      </w:r>
      <w:r>
        <w:tab/>
      </w:r>
      <w:r>
        <w:rPr>
          <w:b/>
        </w:rPr>
        <w:t>END</w:t>
      </w:r>
    </w:p>
    <w:p w14:paraId="326979F7" w14:textId="73F5068A" w:rsidR="00BF276E" w:rsidRPr="00BF276E" w:rsidRDefault="00BF276E" w:rsidP="00D307A8">
      <w:pPr>
        <w:ind w:left="3600"/>
        <w:jc w:val="left"/>
        <w:rPr>
          <w:b/>
        </w:rPr>
      </w:pPr>
      <w:r>
        <w:rPr>
          <w:b/>
        </w:rPr>
        <w:t>IF</w:t>
      </w:r>
      <w:r>
        <w:t xml:space="preserve"> gridItemDictio</w:t>
      </w:r>
      <w:r w:rsidR="00515742">
        <w:t>nary.TryGetValue(inttostr(i)</w:t>
      </w:r>
      <w:r>
        <w:t xml:space="preserve">+inttostr(j + 1), neighbourItem) </w:t>
      </w:r>
      <w:r>
        <w:rPr>
          <w:b/>
        </w:rPr>
        <w:t>THEN</w:t>
      </w:r>
    </w:p>
    <w:p w14:paraId="1378C456" w14:textId="3E576C9E" w:rsidR="00BF276E" w:rsidRPr="00BF276E" w:rsidRDefault="00BF276E" w:rsidP="00BF276E">
      <w:pPr>
        <w:ind w:left="144" w:firstLine="720"/>
        <w:jc w:val="left"/>
        <w:rPr>
          <w:b/>
        </w:rPr>
      </w:pPr>
      <w:r>
        <w:t xml:space="preserve">            </w:t>
      </w:r>
      <w:r>
        <w:tab/>
      </w:r>
      <w:r>
        <w:tab/>
      </w:r>
      <w:r>
        <w:tab/>
      </w:r>
      <w:r>
        <w:rPr>
          <w:b/>
        </w:rPr>
        <w:t>BEGIN</w:t>
      </w:r>
    </w:p>
    <w:p w14:paraId="6FD31447" w14:textId="15C082A8" w:rsidR="00BF276E" w:rsidRPr="00BF276E" w:rsidRDefault="00BF276E" w:rsidP="00BF276E">
      <w:pPr>
        <w:ind w:left="3600" w:firstLine="720"/>
        <w:jc w:val="left"/>
        <w:rPr>
          <w:b/>
        </w:rPr>
      </w:pPr>
      <w:r>
        <w:rPr>
          <w:b/>
        </w:rPr>
        <w:t>IF</w:t>
      </w:r>
      <w:r>
        <w:t xml:space="preserve"> neighbour</w:t>
      </w:r>
      <w:r w:rsidR="00515742">
        <w:t>Item.getCurrentState &lt;&gt; Closed</w:t>
      </w:r>
      <w:r>
        <w:t xml:space="preserve"> </w:t>
      </w:r>
      <w:r>
        <w:rPr>
          <w:b/>
        </w:rPr>
        <w:t>THEN</w:t>
      </w:r>
    </w:p>
    <w:p w14:paraId="02911DF0" w14:textId="3D77D7ED" w:rsidR="00BF276E" w:rsidRDefault="00BF276E" w:rsidP="00D307A8">
      <w:pPr>
        <w:ind w:left="144" w:firstLine="720"/>
        <w:jc w:val="left"/>
      </w:pPr>
      <w:r>
        <w:t xml:space="preserve">              </w:t>
      </w:r>
      <w:r>
        <w:tab/>
      </w:r>
      <w:r>
        <w:tab/>
      </w:r>
      <w:r>
        <w:tab/>
      </w:r>
      <w:r>
        <w:tab/>
      </w:r>
      <w:r>
        <w:rPr>
          <w:b/>
        </w:rPr>
        <w:t>BEGIN</w:t>
      </w:r>
    </w:p>
    <w:p w14:paraId="143635B0" w14:textId="21B3E3ED" w:rsidR="00BF276E" w:rsidRDefault="00BF276E" w:rsidP="00BF276E">
      <w:pPr>
        <w:ind w:left="144" w:firstLine="720"/>
        <w:jc w:val="left"/>
      </w:pPr>
      <w:r>
        <w:t xml:space="preserve">                </w:t>
      </w:r>
      <w:r w:rsidR="00D307A8">
        <w:tab/>
      </w:r>
      <w:r w:rsidR="00D307A8">
        <w:tab/>
      </w:r>
      <w:r w:rsidR="00D307A8">
        <w:tab/>
      </w:r>
      <w:r w:rsidR="00D307A8">
        <w:tab/>
      </w:r>
      <w:r w:rsidR="00D307A8">
        <w:tab/>
      </w:r>
      <w:r>
        <w:t>con</w:t>
      </w:r>
      <w:r w:rsidR="00515742">
        <w:t>nectionsFrom.Add(inttostr(i)+inttostr(j))</w:t>
      </w:r>
    </w:p>
    <w:p w14:paraId="7EB66EF0" w14:textId="73941844" w:rsidR="00BF276E" w:rsidRDefault="00BF276E" w:rsidP="00BF276E">
      <w:pPr>
        <w:ind w:left="144" w:firstLine="720"/>
        <w:jc w:val="left"/>
      </w:pPr>
      <w:r>
        <w:t xml:space="preserve">                </w:t>
      </w:r>
      <w:r w:rsidR="00D307A8">
        <w:tab/>
      </w:r>
      <w:r w:rsidR="00D307A8">
        <w:tab/>
      </w:r>
      <w:r w:rsidR="00D307A8">
        <w:tab/>
      </w:r>
      <w:r w:rsidR="00D307A8">
        <w:tab/>
      </w:r>
      <w:r w:rsidR="00D307A8">
        <w:tab/>
      </w:r>
      <w:r>
        <w:t>connectionsTo.Add</w:t>
      </w:r>
      <w:r w:rsidR="00515742">
        <w:t>(inttostr(i)+inttostr(j+1))</w:t>
      </w:r>
    </w:p>
    <w:p w14:paraId="37CAE167" w14:textId="33E1EFAF" w:rsidR="00BF276E" w:rsidRDefault="00BF276E" w:rsidP="00BF276E">
      <w:pPr>
        <w:ind w:left="144" w:firstLine="720"/>
        <w:jc w:val="left"/>
      </w:pPr>
      <w:r>
        <w:t xml:space="preserve">                </w:t>
      </w:r>
      <w:r w:rsidR="00D307A8">
        <w:tab/>
      </w:r>
      <w:r w:rsidR="00D307A8">
        <w:tab/>
      </w:r>
      <w:r w:rsidR="00D307A8">
        <w:tab/>
      </w:r>
      <w:r w:rsidR="00D307A8">
        <w:tab/>
      </w:r>
      <w:r w:rsidR="00D307A8">
        <w:tab/>
      </w:r>
      <w:r>
        <w:t>neighbour</w:t>
      </w:r>
      <w:r w:rsidR="00515742">
        <w:t>Item.setParentNode(currentItem)</w:t>
      </w:r>
    </w:p>
    <w:p w14:paraId="7D35FBC3" w14:textId="066A84D4" w:rsidR="00BF276E" w:rsidRDefault="00BF276E" w:rsidP="00BF276E">
      <w:pPr>
        <w:ind w:left="144" w:firstLine="720"/>
        <w:jc w:val="left"/>
      </w:pPr>
      <w:r>
        <w:t xml:space="preserve">                </w:t>
      </w:r>
      <w:r w:rsidR="00D307A8">
        <w:tab/>
      </w:r>
      <w:r w:rsidR="00D307A8">
        <w:tab/>
      </w:r>
      <w:r w:rsidR="00D307A8">
        <w:tab/>
      </w:r>
      <w:r w:rsidR="00D307A8">
        <w:tab/>
      </w:r>
      <w:r w:rsidR="00D307A8">
        <w:tab/>
      </w:r>
      <w:r>
        <w:t>currentItem.set</w:t>
      </w:r>
      <w:r w:rsidR="00515742">
        <w:t>BottomConnection(neighbourItem)</w:t>
      </w:r>
    </w:p>
    <w:p w14:paraId="1B0875C2" w14:textId="2664E96C" w:rsidR="00BF276E" w:rsidRPr="00D307A8" w:rsidRDefault="00BF276E" w:rsidP="00BF276E">
      <w:pPr>
        <w:ind w:left="144" w:firstLine="720"/>
        <w:jc w:val="left"/>
        <w:rPr>
          <w:b/>
        </w:rPr>
      </w:pPr>
      <w:r>
        <w:t xml:space="preserve">              </w:t>
      </w:r>
      <w:r w:rsidR="00D307A8">
        <w:tab/>
      </w:r>
      <w:r w:rsidR="00D307A8">
        <w:tab/>
      </w:r>
      <w:r w:rsidR="00D307A8">
        <w:tab/>
      </w:r>
      <w:r w:rsidR="00D307A8">
        <w:tab/>
      </w:r>
      <w:r w:rsidR="00D307A8">
        <w:rPr>
          <w:b/>
        </w:rPr>
        <w:t>END</w:t>
      </w:r>
    </w:p>
    <w:p w14:paraId="6FCECE3E" w14:textId="18BA4792" w:rsidR="00BF276E" w:rsidRDefault="00BF276E" w:rsidP="00D307A8">
      <w:pPr>
        <w:ind w:left="144" w:firstLine="720"/>
        <w:jc w:val="left"/>
      </w:pPr>
      <w:r>
        <w:t xml:space="preserve">            </w:t>
      </w:r>
      <w:r w:rsidR="00D307A8">
        <w:tab/>
      </w:r>
      <w:r w:rsidR="00D307A8">
        <w:tab/>
      </w:r>
      <w:r w:rsidR="00D307A8">
        <w:tab/>
      </w:r>
      <w:r w:rsidR="00D307A8">
        <w:rPr>
          <w:b/>
        </w:rPr>
        <w:t>END</w:t>
      </w:r>
    </w:p>
    <w:p w14:paraId="6BCB04B3" w14:textId="2C3A4190" w:rsidR="00BF276E" w:rsidRPr="00D307A8" w:rsidRDefault="00D307A8" w:rsidP="00D307A8">
      <w:pPr>
        <w:ind w:left="3594"/>
        <w:jc w:val="left"/>
        <w:rPr>
          <w:b/>
        </w:rPr>
      </w:pPr>
      <w:r>
        <w:rPr>
          <w:b/>
        </w:rPr>
        <w:t>IF</w:t>
      </w:r>
      <w:r w:rsidR="00BF276E">
        <w:t xml:space="preserve"> gridItemDictionary.T</w:t>
      </w:r>
      <w:r w:rsidR="00515742">
        <w:t>ryGetValue(inttostr(i)</w:t>
      </w:r>
      <w:r w:rsidR="00BF276E">
        <w:t>+intt</w:t>
      </w:r>
      <w:r>
        <w:t xml:space="preserve">ostr(j - 1), neighbourItem) </w:t>
      </w:r>
      <w:r>
        <w:rPr>
          <w:b/>
        </w:rPr>
        <w:t>THEN</w:t>
      </w:r>
    </w:p>
    <w:p w14:paraId="6164BDC0" w14:textId="37098D1F" w:rsidR="00BF276E" w:rsidRDefault="00BF276E" w:rsidP="00D307A8">
      <w:pPr>
        <w:ind w:left="144" w:firstLine="720"/>
        <w:jc w:val="left"/>
      </w:pPr>
      <w:r>
        <w:t xml:space="preserve">            </w:t>
      </w:r>
      <w:r w:rsidR="00D307A8">
        <w:tab/>
      </w:r>
      <w:r w:rsidR="00D307A8">
        <w:tab/>
      </w:r>
      <w:r w:rsidR="00D307A8">
        <w:tab/>
      </w:r>
      <w:r w:rsidR="00D307A8">
        <w:rPr>
          <w:b/>
        </w:rPr>
        <w:t>BEGIN</w:t>
      </w:r>
    </w:p>
    <w:p w14:paraId="70D04D28" w14:textId="7D66DF28" w:rsidR="00BF276E" w:rsidRPr="00D307A8" w:rsidRDefault="00BF276E" w:rsidP="00BF276E">
      <w:pPr>
        <w:ind w:left="144" w:firstLine="720"/>
        <w:jc w:val="left"/>
        <w:rPr>
          <w:b/>
        </w:rPr>
      </w:pPr>
      <w:r>
        <w:t xml:space="preserve">             </w:t>
      </w:r>
      <w:r w:rsidR="00D307A8">
        <w:tab/>
      </w:r>
      <w:r>
        <w:t xml:space="preserve"> </w:t>
      </w:r>
      <w:r w:rsidR="00D307A8">
        <w:tab/>
      </w:r>
      <w:r w:rsidR="00D307A8">
        <w:tab/>
      </w:r>
      <w:r w:rsidR="00D307A8">
        <w:tab/>
      </w:r>
      <w:r w:rsidR="00D307A8">
        <w:rPr>
          <w:b/>
        </w:rPr>
        <w:t>IF</w:t>
      </w:r>
      <w:r>
        <w:t xml:space="preserve"> neighbourItem.</w:t>
      </w:r>
      <w:r w:rsidR="00515742">
        <w:t>getCurrentState &lt;&gt; Closed</w:t>
      </w:r>
      <w:r w:rsidR="00D307A8">
        <w:t xml:space="preserve"> </w:t>
      </w:r>
      <w:r w:rsidR="00D307A8">
        <w:rPr>
          <w:b/>
        </w:rPr>
        <w:t>THEN</w:t>
      </w:r>
    </w:p>
    <w:p w14:paraId="116541D7" w14:textId="22A219E2" w:rsidR="00BF276E" w:rsidRDefault="00BF276E" w:rsidP="00D307A8">
      <w:pPr>
        <w:ind w:left="144" w:firstLine="720"/>
        <w:jc w:val="left"/>
      </w:pPr>
      <w:r>
        <w:t xml:space="preserve">              </w:t>
      </w:r>
      <w:r w:rsidR="00D307A8">
        <w:tab/>
      </w:r>
      <w:r w:rsidR="00D307A8">
        <w:tab/>
      </w:r>
      <w:r w:rsidR="00D307A8">
        <w:tab/>
      </w:r>
      <w:r w:rsidR="00D307A8">
        <w:tab/>
      </w:r>
      <w:r w:rsidR="00D307A8">
        <w:rPr>
          <w:b/>
        </w:rPr>
        <w:t>BEGIN</w:t>
      </w:r>
    </w:p>
    <w:p w14:paraId="749B9ACA" w14:textId="0DC84646" w:rsidR="00BF276E" w:rsidRDefault="00BF276E" w:rsidP="00BF276E">
      <w:pPr>
        <w:ind w:left="144" w:firstLine="720"/>
        <w:jc w:val="left"/>
      </w:pPr>
      <w:r>
        <w:t xml:space="preserve">               </w:t>
      </w:r>
      <w:r w:rsidR="00D307A8">
        <w:tab/>
      </w:r>
      <w:r w:rsidR="00D307A8">
        <w:tab/>
      </w:r>
      <w:r>
        <w:t xml:space="preserve"> </w:t>
      </w:r>
      <w:r w:rsidR="00D307A8">
        <w:tab/>
      </w:r>
      <w:r w:rsidR="00D307A8">
        <w:tab/>
      </w:r>
      <w:r w:rsidR="00D307A8">
        <w:tab/>
      </w:r>
      <w:r>
        <w:t>con</w:t>
      </w:r>
      <w:r w:rsidR="00515742">
        <w:t>nectionsFrom.Add(inttostr(i)</w:t>
      </w:r>
      <w:r>
        <w:t>+inttostr(j));</w:t>
      </w:r>
    </w:p>
    <w:p w14:paraId="108E2561" w14:textId="5C9EF93A" w:rsidR="00BF276E" w:rsidRDefault="00BF276E" w:rsidP="00BF276E">
      <w:pPr>
        <w:ind w:left="144" w:firstLine="720"/>
        <w:jc w:val="left"/>
      </w:pPr>
      <w:r>
        <w:t xml:space="preserve">                </w:t>
      </w:r>
      <w:r w:rsidR="00D307A8">
        <w:tab/>
      </w:r>
      <w:r w:rsidR="00D307A8">
        <w:tab/>
      </w:r>
      <w:r w:rsidR="00D307A8">
        <w:tab/>
      </w:r>
      <w:r w:rsidR="00D307A8">
        <w:tab/>
      </w:r>
      <w:r w:rsidR="00D307A8">
        <w:tab/>
      </w:r>
      <w:r>
        <w:t>connectionsTo.Add</w:t>
      </w:r>
      <w:r w:rsidR="00515742">
        <w:t>(inttostr(i)+inttostr(j-1))</w:t>
      </w:r>
    </w:p>
    <w:p w14:paraId="383CC697" w14:textId="317BEF23" w:rsidR="00BF276E" w:rsidRDefault="00BF276E" w:rsidP="00BF276E">
      <w:pPr>
        <w:ind w:left="144" w:firstLine="720"/>
        <w:jc w:val="left"/>
      </w:pPr>
      <w:r>
        <w:t xml:space="preserve">                </w:t>
      </w:r>
      <w:r w:rsidR="00D307A8">
        <w:tab/>
      </w:r>
      <w:r w:rsidR="00D307A8">
        <w:tab/>
      </w:r>
      <w:r w:rsidR="00D307A8">
        <w:tab/>
      </w:r>
      <w:r w:rsidR="00D307A8">
        <w:tab/>
      </w:r>
      <w:r w:rsidR="00D307A8">
        <w:tab/>
      </w:r>
      <w:r>
        <w:t>neighbour</w:t>
      </w:r>
      <w:r w:rsidR="00515742">
        <w:t>Item.setParentNode(currentItem)</w:t>
      </w:r>
    </w:p>
    <w:p w14:paraId="0E9B6C38" w14:textId="3AEA78E9" w:rsidR="00BF276E" w:rsidRDefault="00BF276E" w:rsidP="00BF276E">
      <w:pPr>
        <w:ind w:left="144" w:firstLine="720"/>
        <w:jc w:val="left"/>
      </w:pPr>
      <w:r>
        <w:t xml:space="preserve">                </w:t>
      </w:r>
      <w:r w:rsidR="00D307A8">
        <w:tab/>
      </w:r>
      <w:r w:rsidR="00D307A8">
        <w:tab/>
      </w:r>
      <w:r w:rsidR="00D307A8">
        <w:tab/>
      </w:r>
      <w:r w:rsidR="00D307A8">
        <w:tab/>
      </w:r>
      <w:r w:rsidR="00D307A8">
        <w:tab/>
      </w:r>
      <w:r>
        <w:t>currentItem.</w:t>
      </w:r>
      <w:r w:rsidR="00515742">
        <w:t>setTopConnection(neighbourItem)</w:t>
      </w:r>
    </w:p>
    <w:p w14:paraId="7B936041" w14:textId="48E4B51D" w:rsidR="00BF276E" w:rsidRPr="00D307A8" w:rsidRDefault="00BF276E" w:rsidP="00BF276E">
      <w:pPr>
        <w:ind w:left="144" w:firstLine="720"/>
        <w:jc w:val="left"/>
        <w:rPr>
          <w:b/>
        </w:rPr>
      </w:pPr>
      <w:r>
        <w:t xml:space="preserve">              </w:t>
      </w:r>
      <w:r w:rsidR="00D307A8">
        <w:tab/>
      </w:r>
      <w:r w:rsidR="00D307A8">
        <w:tab/>
      </w:r>
      <w:r w:rsidR="00D307A8">
        <w:tab/>
      </w:r>
      <w:r w:rsidR="00D307A8">
        <w:tab/>
      </w:r>
      <w:r w:rsidR="00D307A8">
        <w:rPr>
          <w:b/>
        </w:rPr>
        <w:t>END</w:t>
      </w:r>
    </w:p>
    <w:p w14:paraId="5FE09B7E" w14:textId="174BD5D2" w:rsidR="00BF276E" w:rsidRPr="00D307A8" w:rsidRDefault="00BF276E" w:rsidP="00BF276E">
      <w:pPr>
        <w:ind w:left="144" w:firstLine="720"/>
        <w:jc w:val="left"/>
        <w:rPr>
          <w:b/>
        </w:rPr>
      </w:pPr>
      <w:r>
        <w:t xml:space="preserve">            </w:t>
      </w:r>
      <w:r w:rsidR="00D307A8">
        <w:tab/>
      </w:r>
      <w:r w:rsidR="00D307A8">
        <w:tab/>
      </w:r>
      <w:r w:rsidR="00D307A8">
        <w:tab/>
      </w:r>
      <w:r w:rsidR="00D307A8">
        <w:rPr>
          <w:b/>
        </w:rPr>
        <w:t>END</w:t>
      </w:r>
    </w:p>
    <w:p w14:paraId="46BA109B" w14:textId="68F0FFBE" w:rsidR="00BF276E" w:rsidRPr="00D307A8" w:rsidRDefault="00D307A8" w:rsidP="00BF276E">
      <w:pPr>
        <w:ind w:left="144" w:firstLine="720"/>
        <w:jc w:val="left"/>
        <w:rPr>
          <w:b/>
        </w:rPr>
      </w:pPr>
      <w:r>
        <w:tab/>
      </w:r>
      <w:r>
        <w:tab/>
      </w:r>
      <w:r>
        <w:tab/>
      </w:r>
      <w:r>
        <w:rPr>
          <w:b/>
        </w:rPr>
        <w:t>END</w:t>
      </w:r>
    </w:p>
    <w:p w14:paraId="335A28F7" w14:textId="006CD554" w:rsidR="00BF276E" w:rsidRDefault="00BF276E" w:rsidP="00D307A8">
      <w:pPr>
        <w:ind w:left="144" w:firstLine="720"/>
        <w:jc w:val="left"/>
      </w:pPr>
      <w:r>
        <w:t xml:space="preserve">        </w:t>
      </w:r>
      <w:r w:rsidR="00D307A8">
        <w:tab/>
      </w:r>
      <w:r w:rsidR="00D307A8">
        <w:tab/>
      </w:r>
      <w:r w:rsidR="00D307A8">
        <w:tab/>
      </w:r>
      <w:r w:rsidR="00D307A8">
        <w:rPr>
          <w:b/>
        </w:rPr>
        <w:t>ELSE</w:t>
      </w:r>
    </w:p>
    <w:p w14:paraId="77D2C5C6" w14:textId="2AF9A543" w:rsidR="00D307A8" w:rsidRDefault="00BF276E" w:rsidP="00D307A8">
      <w:pPr>
        <w:ind w:left="144" w:firstLine="720"/>
        <w:jc w:val="left"/>
      </w:pPr>
      <w:r>
        <w:t xml:space="preserve">          </w:t>
      </w:r>
      <w:r w:rsidR="00D307A8">
        <w:tab/>
      </w:r>
      <w:r w:rsidR="00D307A8">
        <w:tab/>
      </w:r>
      <w:r w:rsidR="00D307A8">
        <w:tab/>
      </w:r>
      <w:r w:rsidR="00D307A8">
        <w:tab/>
      </w:r>
      <w:r w:rsidR="00515742">
        <w:t>ShowMessage(Grid Item Does not exist)</w:t>
      </w:r>
    </w:p>
    <w:p w14:paraId="55F6FE23" w14:textId="2F84A64E" w:rsidR="00BF276E" w:rsidRPr="00D307A8" w:rsidRDefault="00D307A8" w:rsidP="00D307A8">
      <w:pPr>
        <w:ind w:left="1440" w:firstLine="720"/>
        <w:jc w:val="left"/>
        <w:rPr>
          <w:b/>
        </w:rPr>
      </w:pPr>
      <w:r>
        <w:rPr>
          <w:b/>
        </w:rPr>
        <w:t>END</w:t>
      </w:r>
    </w:p>
    <w:p w14:paraId="596D3EB5" w14:textId="71490815" w:rsidR="00155496" w:rsidRPr="00740834" w:rsidRDefault="00D307A8" w:rsidP="00740834">
      <w:pPr>
        <w:ind w:left="144" w:firstLine="720"/>
        <w:jc w:val="left"/>
        <w:rPr>
          <w:b/>
        </w:rPr>
      </w:pPr>
      <w:r>
        <w:rPr>
          <w:b/>
        </w:rPr>
        <w:t>END PROCEDURE</w:t>
      </w:r>
    </w:p>
    <w:p w14:paraId="5884F184" w14:textId="77777777" w:rsidR="00F210FB" w:rsidRDefault="00F210FB">
      <w:pPr>
        <w:spacing w:after="200" w:line="276" w:lineRule="auto"/>
        <w:jc w:val="left"/>
        <w:rPr>
          <w:rFonts w:eastAsiaTheme="majorEastAsia" w:cstheme="majorBidi"/>
          <w:b/>
          <w:bCs/>
          <w:iCs/>
        </w:rPr>
      </w:pPr>
      <w:r>
        <w:br w:type="page"/>
      </w:r>
    </w:p>
    <w:p w14:paraId="5D37AB51" w14:textId="6A36EF3D" w:rsidR="00155496" w:rsidRDefault="00D56BC7" w:rsidP="00155496">
      <w:pPr>
        <w:pStyle w:val="Heading4"/>
      </w:pPr>
      <w:r w:rsidRPr="00155496">
        <w:lastRenderedPageBreak/>
        <w:t>Function</w:t>
      </w:r>
      <w:r w:rsidR="00155496" w:rsidRPr="00155496">
        <w:t xml:space="preserve"> TfrmShortestPath.findSeeker() : TGridItem</w:t>
      </w:r>
    </w:p>
    <w:p w14:paraId="197531EB" w14:textId="48802DC8" w:rsidR="00155496" w:rsidRDefault="00155496" w:rsidP="00155496">
      <w:pPr>
        <w:ind w:left="864"/>
      </w:pPr>
      <w:r>
        <w:t>This will be to find where on the grid the seeker has been placed.</w:t>
      </w:r>
    </w:p>
    <w:p w14:paraId="20E6DED4" w14:textId="77777777" w:rsidR="00155496" w:rsidRDefault="00155496" w:rsidP="00740834">
      <w:pPr>
        <w:ind w:left="864"/>
      </w:pPr>
      <w:r>
        <w:tab/>
      </w:r>
      <w:r>
        <w:tab/>
      </w:r>
      <w:r>
        <w:tab/>
      </w:r>
    </w:p>
    <w:p w14:paraId="53FF20E3" w14:textId="57FA47FE" w:rsidR="00155496" w:rsidRDefault="00155496" w:rsidP="00155496">
      <w:pPr>
        <w:ind w:left="864"/>
        <w:rPr>
          <w:b/>
        </w:rPr>
      </w:pPr>
      <w:r>
        <w:rPr>
          <w:b/>
        </w:rPr>
        <w:t>Local variables required:</w:t>
      </w:r>
    </w:p>
    <w:p w14:paraId="7E5E6EEF" w14:textId="59792C2B" w:rsidR="00D1704B" w:rsidRDefault="00D1704B" w:rsidP="00D1704B">
      <w:pPr>
        <w:ind w:left="864"/>
      </w:pPr>
      <w:r>
        <w:t>I : Integer</w:t>
      </w:r>
      <w:r>
        <w:tab/>
      </w:r>
      <w:r>
        <w:tab/>
      </w:r>
      <w:r>
        <w:tab/>
        <w:t>This will be used as a count</w:t>
      </w:r>
    </w:p>
    <w:p w14:paraId="07D2CA07" w14:textId="57C4E8EE" w:rsidR="00D1704B" w:rsidRDefault="00D1704B" w:rsidP="00D1704B">
      <w:pPr>
        <w:ind w:left="864"/>
      </w:pPr>
      <w:r>
        <w:t>J : Integer</w:t>
      </w:r>
      <w:r>
        <w:tab/>
      </w:r>
      <w:r>
        <w:tab/>
      </w:r>
      <w:r>
        <w:tab/>
        <w:t>This will be used as a count</w:t>
      </w:r>
    </w:p>
    <w:p w14:paraId="7D9D954E" w14:textId="2D409E97" w:rsidR="00155496" w:rsidRDefault="00D1704B" w:rsidP="00D56BC7">
      <w:pPr>
        <w:ind w:left="864"/>
      </w:pPr>
      <w:r>
        <w:t>currentNode : TGridItem</w:t>
      </w:r>
      <w:r>
        <w:tab/>
        <w:t>This will be used to store the current node it is at.</w:t>
      </w:r>
    </w:p>
    <w:p w14:paraId="2175C04F" w14:textId="77777777" w:rsidR="00155496" w:rsidRDefault="00155496" w:rsidP="00740834">
      <w:pPr>
        <w:ind w:left="864"/>
      </w:pPr>
      <w:r>
        <w:tab/>
      </w:r>
    </w:p>
    <w:p w14:paraId="3D5F4AA0" w14:textId="681FEF77" w:rsidR="00155496" w:rsidRDefault="00155496" w:rsidP="00155496">
      <w:pPr>
        <w:ind w:left="864"/>
      </w:pPr>
      <w:r>
        <w:t>It will run like this:</w:t>
      </w:r>
    </w:p>
    <w:p w14:paraId="2C32873E" w14:textId="660E98F8" w:rsidR="00D1704B" w:rsidRDefault="00D1704B" w:rsidP="00C85E63">
      <w:pPr>
        <w:pStyle w:val="ListParagraph"/>
        <w:numPr>
          <w:ilvl w:val="0"/>
          <w:numId w:val="17"/>
        </w:numPr>
      </w:pPr>
      <w:r>
        <w:t>it will go through all the columns then the rows to look at each item.</w:t>
      </w:r>
    </w:p>
    <w:p w14:paraId="590F5B2D" w14:textId="4411BA04" w:rsidR="00D1704B" w:rsidRDefault="00D1704B" w:rsidP="00C85E63">
      <w:pPr>
        <w:pStyle w:val="ListParagraph"/>
        <w:numPr>
          <w:ilvl w:val="0"/>
          <w:numId w:val="17"/>
        </w:numPr>
      </w:pPr>
      <w:r>
        <w:t>If the state is a seeker then</w:t>
      </w:r>
    </w:p>
    <w:p w14:paraId="0BBEB13F" w14:textId="0C6AB3D4" w:rsidR="00155496" w:rsidRDefault="00D1704B" w:rsidP="00155496">
      <w:pPr>
        <w:pStyle w:val="ListParagraph"/>
        <w:numPr>
          <w:ilvl w:val="0"/>
          <w:numId w:val="17"/>
        </w:numPr>
      </w:pPr>
      <w:r>
        <w:t xml:space="preserve">Set </w:t>
      </w:r>
      <w:r w:rsidR="00B53E3B">
        <w:t>findSeeker equal to the current node it is at so then it knows where the seeker.</w:t>
      </w:r>
    </w:p>
    <w:p w14:paraId="2DA27E8D" w14:textId="77777777" w:rsidR="00155496" w:rsidRDefault="00155496" w:rsidP="00740834">
      <w:pPr>
        <w:ind w:left="864"/>
      </w:pPr>
      <w:r>
        <w:tab/>
      </w:r>
    </w:p>
    <w:p w14:paraId="4DDDB7B2" w14:textId="706B4D5B" w:rsidR="00155496" w:rsidRDefault="00155496" w:rsidP="00155496">
      <w:pPr>
        <w:ind w:left="144" w:firstLine="720"/>
        <w:rPr>
          <w:b/>
        </w:rPr>
      </w:pPr>
      <w:r w:rsidRPr="00EE1976">
        <w:rPr>
          <w:b/>
        </w:rPr>
        <w:t>Pseuodocode</w:t>
      </w:r>
    </w:p>
    <w:p w14:paraId="620F3982" w14:textId="45D6042F" w:rsidR="00D1704B" w:rsidRPr="00D1704B" w:rsidRDefault="00D1704B" w:rsidP="00D1704B">
      <w:pPr>
        <w:ind w:left="144" w:firstLine="720"/>
      </w:pPr>
      <w:r>
        <w:rPr>
          <w:b/>
        </w:rPr>
        <w:t>BEGIN</w:t>
      </w:r>
    </w:p>
    <w:p w14:paraId="55274978" w14:textId="09347E8A" w:rsidR="00D1704B" w:rsidRPr="00D1704B" w:rsidRDefault="00D1704B" w:rsidP="00D1704B">
      <w:pPr>
        <w:ind w:left="720" w:firstLine="720"/>
        <w:rPr>
          <w:b/>
        </w:rPr>
      </w:pPr>
      <w:r>
        <w:rPr>
          <w:b/>
        </w:rPr>
        <w:t>FOR</w:t>
      </w:r>
      <w:r>
        <w:t xml:space="preserve"> J = 0 to YSize -1 </w:t>
      </w:r>
      <w:r>
        <w:rPr>
          <w:b/>
        </w:rPr>
        <w:t>DO</w:t>
      </w:r>
    </w:p>
    <w:p w14:paraId="5F3A58EF" w14:textId="14574E71" w:rsidR="00D1704B" w:rsidRPr="00D1704B" w:rsidRDefault="00D1704B" w:rsidP="00D1704B">
      <w:pPr>
        <w:ind w:left="144" w:firstLine="720"/>
        <w:rPr>
          <w:b/>
        </w:rPr>
      </w:pPr>
      <w:r>
        <w:t xml:space="preserve">    </w:t>
      </w:r>
      <w:r>
        <w:tab/>
      </w:r>
      <w:r>
        <w:tab/>
      </w:r>
      <w:r>
        <w:rPr>
          <w:b/>
        </w:rPr>
        <w:t>FOR</w:t>
      </w:r>
      <w:r>
        <w:t xml:space="preserve"> I = 0 to XSize -1 </w:t>
      </w:r>
      <w:r>
        <w:rPr>
          <w:b/>
        </w:rPr>
        <w:t>DO</w:t>
      </w:r>
    </w:p>
    <w:p w14:paraId="35BA3B37" w14:textId="6086F74B" w:rsidR="00D1704B" w:rsidRPr="00D1704B" w:rsidRDefault="00D1704B" w:rsidP="00D1704B">
      <w:pPr>
        <w:ind w:left="144" w:firstLine="720"/>
        <w:rPr>
          <w:b/>
        </w:rPr>
      </w:pPr>
      <w:r>
        <w:t xml:space="preserve">      </w:t>
      </w:r>
      <w:r>
        <w:tab/>
      </w:r>
      <w:r>
        <w:tab/>
      </w:r>
      <w:r>
        <w:rPr>
          <w:b/>
        </w:rPr>
        <w:t>BEGIN</w:t>
      </w:r>
    </w:p>
    <w:p w14:paraId="4229F8F0" w14:textId="57D5D6C2" w:rsidR="00D1704B" w:rsidRDefault="00D1704B" w:rsidP="00D1704B">
      <w:pPr>
        <w:ind w:left="144" w:firstLine="720"/>
      </w:pPr>
      <w:r>
        <w:t xml:space="preserve">        </w:t>
      </w:r>
      <w:r>
        <w:tab/>
      </w:r>
      <w:r>
        <w:tab/>
      </w:r>
      <w:r>
        <w:tab/>
        <w:t>gridItemDictionary.TryGetValue(inttostr(i)+inttostr(j), currentNode)</w:t>
      </w:r>
    </w:p>
    <w:p w14:paraId="340C09FF" w14:textId="2558A4BD" w:rsidR="00D1704B" w:rsidRPr="00B53E3B" w:rsidRDefault="00D1704B" w:rsidP="00D1704B">
      <w:pPr>
        <w:ind w:left="144" w:firstLine="720"/>
        <w:rPr>
          <w:b/>
        </w:rPr>
      </w:pPr>
      <w:r>
        <w:t xml:space="preserve">        </w:t>
      </w:r>
      <w:r>
        <w:tab/>
      </w:r>
      <w:r>
        <w:tab/>
      </w:r>
      <w:r>
        <w:tab/>
      </w:r>
      <w:r w:rsidR="00B53E3B">
        <w:rPr>
          <w:b/>
        </w:rPr>
        <w:t>IF</w:t>
      </w:r>
      <w:r>
        <w:t xml:space="preserve"> currentNode.getCurrentState = Seeker</w:t>
      </w:r>
      <w:r w:rsidR="00B53E3B">
        <w:t xml:space="preserve"> </w:t>
      </w:r>
      <w:r w:rsidR="00B53E3B">
        <w:rPr>
          <w:b/>
        </w:rPr>
        <w:t>THEN</w:t>
      </w:r>
    </w:p>
    <w:p w14:paraId="4CE8570C" w14:textId="658C25AC" w:rsidR="00D1704B" w:rsidRDefault="00D1704B" w:rsidP="00D1704B">
      <w:pPr>
        <w:ind w:left="144" w:firstLine="720"/>
      </w:pPr>
      <w:r>
        <w:t xml:space="preserve">          </w:t>
      </w:r>
      <w:r>
        <w:tab/>
      </w:r>
      <w:r>
        <w:tab/>
      </w:r>
      <w:r>
        <w:tab/>
        <w:t>findSeeker = currentNode</w:t>
      </w:r>
    </w:p>
    <w:p w14:paraId="5F838E06" w14:textId="085E2C84" w:rsidR="00D1704B" w:rsidRPr="00D1704B" w:rsidRDefault="00D1704B" w:rsidP="00D1704B">
      <w:pPr>
        <w:ind w:left="144" w:firstLine="720"/>
        <w:rPr>
          <w:b/>
        </w:rPr>
      </w:pPr>
      <w:r>
        <w:t xml:space="preserve">      </w:t>
      </w:r>
      <w:r>
        <w:tab/>
      </w:r>
      <w:r>
        <w:tab/>
      </w:r>
      <w:r>
        <w:rPr>
          <w:b/>
        </w:rPr>
        <w:t xml:space="preserve">END </w:t>
      </w:r>
    </w:p>
    <w:p w14:paraId="3A497529" w14:textId="6C3CBDE9" w:rsidR="00D1704B" w:rsidRPr="00D1704B" w:rsidRDefault="00D1704B" w:rsidP="00740834">
      <w:pPr>
        <w:ind w:left="144" w:firstLine="720"/>
        <w:rPr>
          <w:b/>
        </w:rPr>
      </w:pPr>
      <w:r>
        <w:rPr>
          <w:b/>
        </w:rPr>
        <w:t>END</w:t>
      </w:r>
    </w:p>
    <w:p w14:paraId="7F363940" w14:textId="1AC5EDD2" w:rsidR="00155496" w:rsidRPr="00D56BC7" w:rsidRDefault="00D1704B" w:rsidP="00155496">
      <w:pPr>
        <w:rPr>
          <w:sz w:val="2"/>
        </w:rPr>
      </w:pPr>
      <w:r>
        <w:tab/>
      </w:r>
    </w:p>
    <w:p w14:paraId="46A1B1DE" w14:textId="35B6BE42" w:rsidR="00155496" w:rsidRDefault="00D56BC7" w:rsidP="00155496">
      <w:pPr>
        <w:pStyle w:val="Heading4"/>
      </w:pPr>
      <w:r>
        <w:t>F</w:t>
      </w:r>
      <w:r w:rsidR="00155496" w:rsidRPr="00155496">
        <w:t>unction TfrmShortestPath.findTarget() : TGridItem</w:t>
      </w:r>
    </w:p>
    <w:p w14:paraId="06E731E7" w14:textId="4B404807" w:rsidR="00155496" w:rsidRDefault="00155496" w:rsidP="00155496">
      <w:pPr>
        <w:ind w:left="864"/>
      </w:pPr>
      <w:r>
        <w:t>This will be to find where on the grid the Target has been placed.</w:t>
      </w:r>
    </w:p>
    <w:p w14:paraId="416E7D6A" w14:textId="77777777" w:rsidR="00155496" w:rsidRDefault="00155496" w:rsidP="00740834">
      <w:pPr>
        <w:ind w:left="864"/>
      </w:pPr>
      <w:r>
        <w:tab/>
      </w:r>
      <w:r>
        <w:tab/>
      </w:r>
      <w:r>
        <w:tab/>
      </w:r>
      <w:r>
        <w:tab/>
      </w:r>
    </w:p>
    <w:p w14:paraId="46CE21AD" w14:textId="276BD47B" w:rsidR="00155496" w:rsidRDefault="00155496" w:rsidP="00155496">
      <w:pPr>
        <w:ind w:left="864"/>
        <w:rPr>
          <w:b/>
        </w:rPr>
      </w:pPr>
      <w:r>
        <w:rPr>
          <w:b/>
        </w:rPr>
        <w:t>Local variables required:</w:t>
      </w:r>
    </w:p>
    <w:p w14:paraId="2CF5B889" w14:textId="77777777" w:rsidR="00B53E3B" w:rsidRDefault="00B53E3B" w:rsidP="00B53E3B">
      <w:pPr>
        <w:ind w:left="864"/>
      </w:pPr>
      <w:r>
        <w:t>I : Integer</w:t>
      </w:r>
      <w:r>
        <w:tab/>
      </w:r>
      <w:r>
        <w:tab/>
      </w:r>
      <w:r>
        <w:tab/>
        <w:t>This will be used as a count</w:t>
      </w:r>
    </w:p>
    <w:p w14:paraId="69B53243" w14:textId="77777777" w:rsidR="00B53E3B" w:rsidRDefault="00B53E3B" w:rsidP="00B53E3B">
      <w:pPr>
        <w:ind w:left="864"/>
      </w:pPr>
      <w:r>
        <w:t>J : Integer</w:t>
      </w:r>
      <w:r>
        <w:tab/>
      </w:r>
      <w:r>
        <w:tab/>
      </w:r>
      <w:r>
        <w:tab/>
        <w:t>This will be used as a count</w:t>
      </w:r>
    </w:p>
    <w:p w14:paraId="6CEEBF57" w14:textId="6143135C" w:rsidR="00155496" w:rsidRDefault="00B53E3B" w:rsidP="00B53E3B">
      <w:pPr>
        <w:ind w:left="864"/>
      </w:pPr>
      <w:r>
        <w:t>currentNode : TGridItem</w:t>
      </w:r>
      <w:r>
        <w:tab/>
        <w:t>This will be used to store the current node it is at.</w:t>
      </w:r>
    </w:p>
    <w:p w14:paraId="1E2F501D" w14:textId="77777777" w:rsidR="00155496" w:rsidRDefault="00155496" w:rsidP="00740834">
      <w:pPr>
        <w:ind w:left="864"/>
      </w:pPr>
      <w:r>
        <w:tab/>
      </w:r>
    </w:p>
    <w:p w14:paraId="18212468" w14:textId="5CA11B29" w:rsidR="00155496" w:rsidRDefault="00155496" w:rsidP="00155496">
      <w:pPr>
        <w:ind w:left="864"/>
      </w:pPr>
      <w:r>
        <w:t>It will run like this:</w:t>
      </w:r>
    </w:p>
    <w:p w14:paraId="350BB645" w14:textId="77777777" w:rsidR="00B53E3B" w:rsidRDefault="00B53E3B" w:rsidP="00C85E63">
      <w:pPr>
        <w:pStyle w:val="ListParagraph"/>
        <w:numPr>
          <w:ilvl w:val="0"/>
          <w:numId w:val="17"/>
        </w:numPr>
      </w:pPr>
      <w:r>
        <w:t>it will go through all the columns then the rows to look at each item.</w:t>
      </w:r>
    </w:p>
    <w:p w14:paraId="1D5C5401" w14:textId="66C37FA6" w:rsidR="00B53E3B" w:rsidRDefault="00B53E3B" w:rsidP="00C85E63">
      <w:pPr>
        <w:pStyle w:val="ListParagraph"/>
        <w:numPr>
          <w:ilvl w:val="0"/>
          <w:numId w:val="17"/>
        </w:numPr>
      </w:pPr>
      <w:r>
        <w:t>If the state is a target then</w:t>
      </w:r>
    </w:p>
    <w:p w14:paraId="4A7E6247" w14:textId="45A05F57" w:rsidR="00155496" w:rsidRDefault="00B53E3B" w:rsidP="00C85E63">
      <w:pPr>
        <w:pStyle w:val="ListParagraph"/>
        <w:numPr>
          <w:ilvl w:val="0"/>
          <w:numId w:val="17"/>
        </w:numPr>
      </w:pPr>
      <w:r>
        <w:t>Set findTarget equal to the current node it is at so then it knows where the Target.</w:t>
      </w:r>
    </w:p>
    <w:p w14:paraId="6D8D15FB" w14:textId="77777777" w:rsidR="00155496" w:rsidRDefault="00155496" w:rsidP="00740834">
      <w:pPr>
        <w:ind w:left="864"/>
      </w:pPr>
      <w:r>
        <w:tab/>
      </w:r>
    </w:p>
    <w:p w14:paraId="5891365E" w14:textId="7E0012CD" w:rsidR="00155496" w:rsidRDefault="00155496" w:rsidP="00155496">
      <w:pPr>
        <w:ind w:left="144" w:firstLine="720"/>
        <w:rPr>
          <w:b/>
        </w:rPr>
      </w:pPr>
      <w:r w:rsidRPr="00EE1976">
        <w:rPr>
          <w:b/>
        </w:rPr>
        <w:t>Pseuodocode</w:t>
      </w:r>
    </w:p>
    <w:p w14:paraId="6F048742" w14:textId="77777777" w:rsidR="00B53E3B" w:rsidRPr="00D1704B" w:rsidRDefault="00B53E3B" w:rsidP="00B53E3B">
      <w:pPr>
        <w:ind w:left="144" w:firstLine="720"/>
      </w:pPr>
      <w:r>
        <w:rPr>
          <w:b/>
        </w:rPr>
        <w:t>BEGIN</w:t>
      </w:r>
    </w:p>
    <w:p w14:paraId="1BC5D7BB" w14:textId="77777777" w:rsidR="00B53E3B" w:rsidRPr="00D1704B" w:rsidRDefault="00B53E3B" w:rsidP="00B53E3B">
      <w:pPr>
        <w:ind w:left="720" w:firstLine="720"/>
        <w:rPr>
          <w:b/>
        </w:rPr>
      </w:pPr>
      <w:r>
        <w:rPr>
          <w:b/>
        </w:rPr>
        <w:t>FOR</w:t>
      </w:r>
      <w:r>
        <w:t xml:space="preserve"> J = 0 to YSize -1 </w:t>
      </w:r>
      <w:r>
        <w:rPr>
          <w:b/>
        </w:rPr>
        <w:t>DO</w:t>
      </w:r>
    </w:p>
    <w:p w14:paraId="0FF1D204" w14:textId="77777777" w:rsidR="00B53E3B" w:rsidRPr="00D1704B" w:rsidRDefault="00B53E3B" w:rsidP="00B53E3B">
      <w:pPr>
        <w:ind w:left="144" w:firstLine="720"/>
        <w:rPr>
          <w:b/>
        </w:rPr>
      </w:pPr>
      <w:r>
        <w:t xml:space="preserve">    </w:t>
      </w:r>
      <w:r>
        <w:tab/>
      </w:r>
      <w:r>
        <w:tab/>
      </w:r>
      <w:r>
        <w:rPr>
          <w:b/>
        </w:rPr>
        <w:t>FOR</w:t>
      </w:r>
      <w:r>
        <w:t xml:space="preserve"> I = 0 to XSize -1 </w:t>
      </w:r>
      <w:r>
        <w:rPr>
          <w:b/>
        </w:rPr>
        <w:t>DO</w:t>
      </w:r>
    </w:p>
    <w:p w14:paraId="4B1295F4" w14:textId="77777777" w:rsidR="00B53E3B" w:rsidRPr="00D1704B" w:rsidRDefault="00B53E3B" w:rsidP="00B53E3B">
      <w:pPr>
        <w:ind w:left="144" w:firstLine="720"/>
        <w:rPr>
          <w:b/>
        </w:rPr>
      </w:pPr>
      <w:r>
        <w:t xml:space="preserve">      </w:t>
      </w:r>
      <w:r>
        <w:tab/>
      </w:r>
      <w:r>
        <w:tab/>
      </w:r>
      <w:r>
        <w:rPr>
          <w:b/>
        </w:rPr>
        <w:t>BEGIN</w:t>
      </w:r>
    </w:p>
    <w:p w14:paraId="230F9BD1" w14:textId="77777777" w:rsidR="00B53E3B" w:rsidRDefault="00B53E3B" w:rsidP="00B53E3B">
      <w:pPr>
        <w:ind w:left="144" w:firstLine="720"/>
      </w:pPr>
      <w:r>
        <w:t xml:space="preserve">        </w:t>
      </w:r>
      <w:r>
        <w:tab/>
      </w:r>
      <w:r>
        <w:tab/>
      </w:r>
      <w:r>
        <w:tab/>
        <w:t>gridItemDictionary.TryGetValue(inttostr(i)+inttostr(j), currentNode)</w:t>
      </w:r>
    </w:p>
    <w:p w14:paraId="28D9632A" w14:textId="13D6F6BC" w:rsidR="00B53E3B" w:rsidRPr="00B53E3B" w:rsidRDefault="00B53E3B" w:rsidP="00B53E3B">
      <w:pPr>
        <w:ind w:left="144" w:firstLine="720"/>
        <w:rPr>
          <w:b/>
        </w:rPr>
      </w:pPr>
      <w:r>
        <w:t xml:space="preserve">        </w:t>
      </w:r>
      <w:r>
        <w:tab/>
      </w:r>
      <w:r>
        <w:tab/>
      </w:r>
      <w:r>
        <w:tab/>
      </w:r>
      <w:r>
        <w:rPr>
          <w:b/>
        </w:rPr>
        <w:t>IF</w:t>
      </w:r>
      <w:r>
        <w:t xml:space="preserve"> currentNode.getCurrentState = Target </w:t>
      </w:r>
      <w:r>
        <w:rPr>
          <w:b/>
        </w:rPr>
        <w:t>THEN</w:t>
      </w:r>
    </w:p>
    <w:p w14:paraId="36BE0B9D" w14:textId="5CAB2667" w:rsidR="00B53E3B" w:rsidRDefault="00B53E3B" w:rsidP="00B53E3B">
      <w:pPr>
        <w:ind w:left="144" w:firstLine="720"/>
      </w:pPr>
      <w:r>
        <w:t xml:space="preserve">          </w:t>
      </w:r>
      <w:r>
        <w:tab/>
      </w:r>
      <w:r>
        <w:tab/>
      </w:r>
      <w:r>
        <w:tab/>
        <w:t>findTarget = currentNode</w:t>
      </w:r>
    </w:p>
    <w:p w14:paraId="33D05935" w14:textId="77777777" w:rsidR="00B53E3B" w:rsidRPr="00D1704B" w:rsidRDefault="00B53E3B" w:rsidP="00B53E3B">
      <w:pPr>
        <w:ind w:left="144" w:firstLine="720"/>
        <w:rPr>
          <w:b/>
        </w:rPr>
      </w:pPr>
      <w:r>
        <w:t xml:space="preserve">      </w:t>
      </w:r>
      <w:r>
        <w:tab/>
      </w:r>
      <w:r>
        <w:tab/>
      </w:r>
      <w:r>
        <w:rPr>
          <w:b/>
        </w:rPr>
        <w:t xml:space="preserve">END </w:t>
      </w:r>
    </w:p>
    <w:p w14:paraId="1302BDCA" w14:textId="7502A2B4" w:rsidR="00155496" w:rsidRPr="002D01AA" w:rsidRDefault="00B53E3B" w:rsidP="00740834">
      <w:pPr>
        <w:ind w:left="144" w:firstLine="720"/>
        <w:rPr>
          <w:b/>
        </w:rPr>
      </w:pPr>
      <w:r>
        <w:rPr>
          <w:b/>
        </w:rPr>
        <w:t>END</w:t>
      </w:r>
    </w:p>
    <w:p w14:paraId="09D2500A" w14:textId="77777777" w:rsidR="00F210FB" w:rsidRDefault="00F210FB">
      <w:pPr>
        <w:spacing w:after="200" w:line="276" w:lineRule="auto"/>
        <w:jc w:val="left"/>
        <w:rPr>
          <w:rFonts w:eastAsiaTheme="majorEastAsia" w:cstheme="majorBidi"/>
          <w:b/>
          <w:bCs/>
          <w:iCs/>
        </w:rPr>
      </w:pPr>
      <w:r>
        <w:br w:type="page"/>
      </w:r>
    </w:p>
    <w:p w14:paraId="49ABEB39" w14:textId="636737BE" w:rsidR="00155496" w:rsidRDefault="00D56BC7" w:rsidP="00155496">
      <w:pPr>
        <w:pStyle w:val="Heading4"/>
      </w:pPr>
      <w:r w:rsidRPr="00155496">
        <w:lastRenderedPageBreak/>
        <w:t>Procedure</w:t>
      </w:r>
      <w:r w:rsidR="00155496" w:rsidRPr="00155496">
        <w:t xml:space="preserve"> TfrmShortestPath.btnSearchClick(Sender</w:t>
      </w:r>
      <w:r w:rsidR="00155496">
        <w:t xml:space="preserve"> </w:t>
      </w:r>
      <w:r w:rsidR="00155496" w:rsidRPr="00155496">
        <w:t>: TObject)</w:t>
      </w:r>
    </w:p>
    <w:p w14:paraId="647634C4" w14:textId="62571430" w:rsidR="00155496" w:rsidRDefault="00155496" w:rsidP="00155496">
      <w:pPr>
        <w:ind w:left="864"/>
      </w:pPr>
      <w:r>
        <w:t>This is for when the user wants to run the search algorithm and will be linked to the Search radio group to work out which search they want to run.</w:t>
      </w:r>
    </w:p>
    <w:p w14:paraId="3DE97A18" w14:textId="77777777" w:rsidR="00155496" w:rsidRDefault="00155496" w:rsidP="00740834">
      <w:pPr>
        <w:ind w:left="864"/>
      </w:pPr>
      <w:r>
        <w:tab/>
      </w:r>
      <w:r>
        <w:tab/>
      </w:r>
      <w:r>
        <w:tab/>
      </w:r>
      <w:r>
        <w:tab/>
      </w:r>
      <w:r>
        <w:tab/>
      </w:r>
    </w:p>
    <w:p w14:paraId="40FDB5DF" w14:textId="214F8C06" w:rsidR="00155496" w:rsidRDefault="00155496" w:rsidP="00155496">
      <w:pPr>
        <w:ind w:left="864"/>
        <w:rPr>
          <w:b/>
        </w:rPr>
      </w:pPr>
      <w:r>
        <w:rPr>
          <w:b/>
        </w:rPr>
        <w:t>Local variables required:</w:t>
      </w:r>
    </w:p>
    <w:p w14:paraId="7DC1347E" w14:textId="79D0BEC9" w:rsidR="00B53E3B" w:rsidRDefault="00B53E3B" w:rsidP="00B53E3B">
      <w:pPr>
        <w:ind w:left="864"/>
      </w:pPr>
      <w:r>
        <w:t>searcher : TSearch</w:t>
      </w:r>
      <w:r>
        <w:tab/>
      </w:r>
      <w:r>
        <w:tab/>
        <w:t>This will be the search class.</w:t>
      </w:r>
    </w:p>
    <w:p w14:paraId="7807CAD8" w14:textId="75BB466C" w:rsidR="00B53E3B" w:rsidRDefault="00B53E3B" w:rsidP="00B53E3B">
      <w:pPr>
        <w:ind w:left="864"/>
      </w:pPr>
      <w:r>
        <w:t xml:space="preserve"> rootNode : TGridItem</w:t>
      </w:r>
      <w:r>
        <w:tab/>
        <w:t>This will be where the seeker is.</w:t>
      </w:r>
    </w:p>
    <w:p w14:paraId="5DFDB116" w14:textId="47656FE1" w:rsidR="00B53E3B" w:rsidRDefault="00B53E3B" w:rsidP="00B53E3B">
      <w:pPr>
        <w:ind w:left="864"/>
      </w:pPr>
      <w:r>
        <w:t xml:space="preserve"> targetNode : TGridItem</w:t>
      </w:r>
      <w:r>
        <w:tab/>
        <w:t>This will be where the target node is.</w:t>
      </w:r>
    </w:p>
    <w:p w14:paraId="44649E4D" w14:textId="2703DFF7" w:rsidR="00B53E3B" w:rsidRDefault="00B53E3B" w:rsidP="00B53E3B">
      <w:pPr>
        <w:ind w:left="864"/>
      </w:pPr>
      <w:r>
        <w:t xml:space="preserve"> I : Integer </w:t>
      </w:r>
      <w:r>
        <w:tab/>
      </w:r>
      <w:r>
        <w:tab/>
      </w:r>
      <w:r>
        <w:tab/>
        <w:t>This will be used as a count.</w:t>
      </w:r>
    </w:p>
    <w:p w14:paraId="687F7321" w14:textId="73E916DE" w:rsidR="00B53E3B" w:rsidRDefault="00B53E3B" w:rsidP="00B53E3B">
      <w:pPr>
        <w:ind w:left="864"/>
      </w:pPr>
      <w:r>
        <w:t xml:space="preserve"> J : Integer</w:t>
      </w:r>
      <w:r>
        <w:tab/>
      </w:r>
      <w:r>
        <w:tab/>
      </w:r>
      <w:r>
        <w:tab/>
        <w:t>This will be used as a count.</w:t>
      </w:r>
    </w:p>
    <w:p w14:paraId="60370CF8" w14:textId="1F487188" w:rsidR="00155496" w:rsidRDefault="00B53E3B" w:rsidP="00B53E3B">
      <w:pPr>
        <w:ind w:left="864"/>
      </w:pPr>
      <w:r>
        <w:t xml:space="preserve"> currentNode : TGridItem</w:t>
      </w:r>
      <w:r>
        <w:tab/>
        <w:t>This will be used to look at the current node.</w:t>
      </w:r>
    </w:p>
    <w:p w14:paraId="3AF96195" w14:textId="77777777" w:rsidR="00155496" w:rsidRDefault="00155496" w:rsidP="00740834">
      <w:pPr>
        <w:ind w:left="864"/>
      </w:pPr>
      <w:r>
        <w:tab/>
      </w:r>
    </w:p>
    <w:p w14:paraId="0C2162A8" w14:textId="3ED49C7A" w:rsidR="00155496" w:rsidRDefault="00155496" w:rsidP="00155496">
      <w:pPr>
        <w:ind w:left="864"/>
      </w:pPr>
      <w:r>
        <w:t>It will run like this:</w:t>
      </w:r>
    </w:p>
    <w:p w14:paraId="7D83C8B0" w14:textId="47C24179" w:rsidR="00EF4F01" w:rsidRDefault="00EF4F01" w:rsidP="00C85E63">
      <w:pPr>
        <w:pStyle w:val="ListParagraph"/>
        <w:numPr>
          <w:ilvl w:val="0"/>
          <w:numId w:val="18"/>
        </w:numPr>
      </w:pPr>
      <w:r>
        <w:t xml:space="preserve">It will go through every node and if it has been classed as visited then </w:t>
      </w:r>
    </w:p>
    <w:p w14:paraId="025688D7" w14:textId="4E85A738" w:rsidR="007E366A" w:rsidRDefault="007E366A" w:rsidP="00C85E63">
      <w:pPr>
        <w:pStyle w:val="ListParagraph"/>
        <w:numPr>
          <w:ilvl w:val="0"/>
          <w:numId w:val="18"/>
        </w:numPr>
      </w:pPr>
      <w:r>
        <w:t>Set it to ‘Open’.</w:t>
      </w:r>
    </w:p>
    <w:p w14:paraId="786CE9DB" w14:textId="3B76BF12" w:rsidR="007E366A" w:rsidRDefault="007E366A" w:rsidP="00C85E63">
      <w:pPr>
        <w:pStyle w:val="ListParagraph"/>
        <w:numPr>
          <w:ilvl w:val="0"/>
          <w:numId w:val="18"/>
        </w:numPr>
      </w:pPr>
      <w:r>
        <w:t>RootNode becomes equal to findSeeker</w:t>
      </w:r>
    </w:p>
    <w:p w14:paraId="72FE3C04" w14:textId="682BF2A9" w:rsidR="007E366A" w:rsidRDefault="007E366A" w:rsidP="00C85E63">
      <w:pPr>
        <w:pStyle w:val="ListParagraph"/>
        <w:numPr>
          <w:ilvl w:val="0"/>
          <w:numId w:val="18"/>
        </w:numPr>
      </w:pPr>
      <w:r>
        <w:t>TargetNode becomes equal to findTarget</w:t>
      </w:r>
    </w:p>
    <w:p w14:paraId="79093BD5" w14:textId="4DEF0623" w:rsidR="007E366A" w:rsidRDefault="007E366A" w:rsidP="00C85E63">
      <w:pPr>
        <w:pStyle w:val="ListParagraph"/>
        <w:numPr>
          <w:ilvl w:val="0"/>
          <w:numId w:val="18"/>
        </w:numPr>
      </w:pPr>
      <w:r>
        <w:t>Create the Searcher class.</w:t>
      </w:r>
    </w:p>
    <w:p w14:paraId="5E8AB7BA" w14:textId="5B20B292" w:rsidR="00155496" w:rsidRDefault="007E366A" w:rsidP="00740834">
      <w:pPr>
        <w:pStyle w:val="ListParagraph"/>
        <w:numPr>
          <w:ilvl w:val="0"/>
          <w:numId w:val="18"/>
        </w:numPr>
      </w:pPr>
      <w:r>
        <w:t>Depending on which item has been selected on the radio group it will then run the search in a separate class.</w:t>
      </w:r>
      <w:r w:rsidR="00155496">
        <w:tab/>
      </w:r>
    </w:p>
    <w:p w14:paraId="106F652E" w14:textId="77777777" w:rsidR="00740834" w:rsidRDefault="00740834" w:rsidP="00740834">
      <w:pPr>
        <w:pStyle w:val="ListParagraph"/>
        <w:ind w:left="1584"/>
      </w:pPr>
    </w:p>
    <w:p w14:paraId="0AB74C17" w14:textId="60B51E0A" w:rsidR="00155496" w:rsidRDefault="00155496" w:rsidP="00155496">
      <w:pPr>
        <w:ind w:left="144" w:firstLine="720"/>
        <w:rPr>
          <w:b/>
        </w:rPr>
      </w:pPr>
      <w:r w:rsidRPr="00EE1976">
        <w:rPr>
          <w:b/>
        </w:rPr>
        <w:t>Pseuodocode</w:t>
      </w:r>
    </w:p>
    <w:p w14:paraId="67A9351D" w14:textId="339C3F77" w:rsidR="00EF4F01" w:rsidRDefault="00EF4F01" w:rsidP="00EF4F01">
      <w:pPr>
        <w:ind w:left="144" w:firstLine="720"/>
      </w:pPr>
      <w:r>
        <w:t>begin</w:t>
      </w:r>
    </w:p>
    <w:p w14:paraId="6167855B" w14:textId="1453EF55" w:rsidR="00EF4F01" w:rsidRDefault="00EF4F01" w:rsidP="00EF4F01">
      <w:pPr>
        <w:ind w:left="720" w:firstLine="720"/>
      </w:pPr>
      <w:r>
        <w:t>EstablishConnections</w:t>
      </w:r>
    </w:p>
    <w:p w14:paraId="3F00AD24" w14:textId="557375C5" w:rsidR="00EF4F01" w:rsidRPr="00EF4F01" w:rsidRDefault="00EF4F01" w:rsidP="00EF4F01">
      <w:pPr>
        <w:ind w:left="720" w:firstLine="720"/>
        <w:rPr>
          <w:b/>
        </w:rPr>
      </w:pPr>
      <w:r>
        <w:rPr>
          <w:b/>
        </w:rPr>
        <w:t>FOR</w:t>
      </w:r>
      <w:r>
        <w:t xml:space="preserve"> J := 0 to YSize -1 </w:t>
      </w:r>
      <w:r>
        <w:rPr>
          <w:b/>
        </w:rPr>
        <w:t>DO</w:t>
      </w:r>
    </w:p>
    <w:p w14:paraId="17FF08A2" w14:textId="61CFFF1D" w:rsidR="00EF4F01" w:rsidRPr="00EF4F01" w:rsidRDefault="00EF4F01" w:rsidP="00EF4F01">
      <w:pPr>
        <w:ind w:left="144" w:firstLine="720"/>
        <w:rPr>
          <w:b/>
        </w:rPr>
      </w:pPr>
      <w:r>
        <w:t xml:space="preserve">    </w:t>
      </w:r>
      <w:r>
        <w:tab/>
      </w:r>
      <w:r>
        <w:tab/>
      </w:r>
      <w:r>
        <w:rPr>
          <w:b/>
        </w:rPr>
        <w:t>FOR</w:t>
      </w:r>
      <w:r>
        <w:t xml:space="preserve"> I := 0 to XSize -1 </w:t>
      </w:r>
      <w:r>
        <w:rPr>
          <w:b/>
        </w:rPr>
        <w:t>DO</w:t>
      </w:r>
    </w:p>
    <w:p w14:paraId="10FF71B2" w14:textId="57BF08B9" w:rsidR="00EF4F01" w:rsidRPr="00EF4F01" w:rsidRDefault="00EF4F01" w:rsidP="00EF4F01">
      <w:pPr>
        <w:ind w:left="144" w:firstLine="720"/>
        <w:rPr>
          <w:b/>
        </w:rPr>
      </w:pPr>
      <w:r>
        <w:t xml:space="preserve">      </w:t>
      </w:r>
      <w:r>
        <w:tab/>
      </w:r>
      <w:r>
        <w:tab/>
      </w:r>
      <w:r>
        <w:rPr>
          <w:b/>
        </w:rPr>
        <w:t>BEGIN</w:t>
      </w:r>
    </w:p>
    <w:p w14:paraId="32B961D4" w14:textId="32B27A7F" w:rsidR="00EF4F01" w:rsidRDefault="00EF4F01" w:rsidP="00EF4F01">
      <w:pPr>
        <w:ind w:left="144" w:firstLine="720"/>
      </w:pPr>
      <w:r>
        <w:t xml:space="preserve">        </w:t>
      </w:r>
      <w:r>
        <w:tab/>
      </w:r>
      <w:r>
        <w:tab/>
      </w:r>
      <w:r>
        <w:tab/>
        <w:t>gridItemDictionary.TryGetValue(inttostr(i)+inttostr(j), currentNode)</w:t>
      </w:r>
    </w:p>
    <w:p w14:paraId="25525CA7" w14:textId="64B69D84" w:rsidR="00EF4F01" w:rsidRDefault="00EF4F01" w:rsidP="00EF4F01">
      <w:pPr>
        <w:ind w:left="144" w:firstLine="720"/>
      </w:pPr>
      <w:r>
        <w:t xml:space="preserve">        </w:t>
      </w:r>
      <w:r>
        <w:tab/>
      </w:r>
      <w:r>
        <w:tab/>
      </w:r>
      <w:r>
        <w:tab/>
        <w:t>currentNode.setVisited(false)</w:t>
      </w:r>
    </w:p>
    <w:p w14:paraId="63B92EAF" w14:textId="58E701AC" w:rsidR="00EF4F01" w:rsidRPr="00EF4F01" w:rsidRDefault="00EF4F01" w:rsidP="00EF4F01">
      <w:pPr>
        <w:ind w:left="144" w:firstLine="720"/>
        <w:rPr>
          <w:b/>
        </w:rPr>
      </w:pPr>
      <w:r>
        <w:t xml:space="preserve">        </w:t>
      </w:r>
      <w:r>
        <w:tab/>
      </w:r>
      <w:r>
        <w:tab/>
      </w:r>
      <w:r>
        <w:tab/>
      </w:r>
      <w:r>
        <w:rPr>
          <w:b/>
        </w:rPr>
        <w:t>IF</w:t>
      </w:r>
      <w:r>
        <w:t xml:space="preserve"> currentNode.getCurrentState = Visited </w:t>
      </w:r>
      <w:r>
        <w:rPr>
          <w:b/>
        </w:rPr>
        <w:t>THEN</w:t>
      </w:r>
    </w:p>
    <w:p w14:paraId="1D52F876" w14:textId="2566B090" w:rsidR="00EF4F01" w:rsidRPr="00EF4F01" w:rsidRDefault="00EF4F01" w:rsidP="00EF4F01">
      <w:pPr>
        <w:ind w:left="144" w:firstLine="720"/>
        <w:rPr>
          <w:b/>
        </w:rPr>
      </w:pPr>
      <w:r>
        <w:t xml:space="preserve">        </w:t>
      </w:r>
      <w:r>
        <w:tab/>
      </w:r>
      <w:r>
        <w:tab/>
      </w:r>
      <w:r>
        <w:tab/>
      </w:r>
      <w:r>
        <w:rPr>
          <w:b/>
        </w:rPr>
        <w:t>BEGIN</w:t>
      </w:r>
    </w:p>
    <w:p w14:paraId="13129971" w14:textId="3A3CF3ED" w:rsidR="00EF4F01" w:rsidRDefault="00EF4F01" w:rsidP="00EF4F01">
      <w:pPr>
        <w:ind w:left="144" w:firstLine="720"/>
      </w:pPr>
      <w:r>
        <w:t xml:space="preserve">          </w:t>
      </w:r>
      <w:r>
        <w:tab/>
      </w:r>
      <w:r>
        <w:tab/>
      </w:r>
      <w:r>
        <w:tab/>
      </w:r>
      <w:r>
        <w:tab/>
        <w:t>CurrentNode.Picture.LoadFromFile(Open.jpg)</w:t>
      </w:r>
    </w:p>
    <w:p w14:paraId="4B953DF8" w14:textId="4FCB2470" w:rsidR="00EF4F01" w:rsidRDefault="00EF4F01" w:rsidP="00EF4F01">
      <w:pPr>
        <w:ind w:left="144" w:firstLine="720"/>
      </w:pPr>
      <w:r>
        <w:t xml:space="preserve">          </w:t>
      </w:r>
      <w:r>
        <w:tab/>
      </w:r>
      <w:r>
        <w:tab/>
      </w:r>
      <w:r>
        <w:tab/>
      </w:r>
      <w:r>
        <w:tab/>
        <w:t>CurrentNode.setCurrentState(Open)</w:t>
      </w:r>
    </w:p>
    <w:p w14:paraId="37773C98" w14:textId="5C7FBBE4" w:rsidR="00EF4F01" w:rsidRPr="00EF4F01" w:rsidRDefault="00EF4F01" w:rsidP="00EF4F01">
      <w:pPr>
        <w:ind w:left="144" w:firstLine="720"/>
        <w:rPr>
          <w:b/>
        </w:rPr>
      </w:pPr>
      <w:r>
        <w:t xml:space="preserve">        </w:t>
      </w:r>
      <w:r>
        <w:tab/>
      </w:r>
      <w:r>
        <w:tab/>
      </w:r>
      <w:r>
        <w:tab/>
      </w:r>
      <w:r>
        <w:rPr>
          <w:b/>
        </w:rPr>
        <w:t>END</w:t>
      </w:r>
    </w:p>
    <w:p w14:paraId="4269BAAE" w14:textId="05AE9FF6" w:rsidR="00EF4F01" w:rsidRPr="00EF4F01" w:rsidRDefault="00EF4F01" w:rsidP="00EF4F01">
      <w:pPr>
        <w:ind w:left="144" w:firstLine="720"/>
        <w:rPr>
          <w:b/>
        </w:rPr>
      </w:pPr>
      <w:r>
        <w:t xml:space="preserve">      </w:t>
      </w:r>
      <w:r>
        <w:tab/>
      </w:r>
      <w:r>
        <w:tab/>
      </w:r>
      <w:r>
        <w:rPr>
          <w:b/>
        </w:rPr>
        <w:t>END</w:t>
      </w:r>
    </w:p>
    <w:p w14:paraId="6D2B85A4" w14:textId="6CF7836B" w:rsidR="00EF4F01" w:rsidRDefault="00EF4F01" w:rsidP="00EF4F01">
      <w:pPr>
        <w:ind w:left="144" w:firstLine="720"/>
      </w:pPr>
      <w:r>
        <w:t xml:space="preserve">  </w:t>
      </w:r>
      <w:r>
        <w:tab/>
        <w:t>rootNode = findSeeker</w:t>
      </w:r>
    </w:p>
    <w:p w14:paraId="69413070" w14:textId="4434487A" w:rsidR="00EF4F01" w:rsidRDefault="00EF4F01" w:rsidP="00EF4F01">
      <w:pPr>
        <w:ind w:left="720" w:firstLine="720"/>
      </w:pPr>
      <w:r>
        <w:t>targetNode = findTarget</w:t>
      </w:r>
    </w:p>
    <w:p w14:paraId="7183C036" w14:textId="2BA56B7A" w:rsidR="00EF4F01" w:rsidRDefault="00EF4F01" w:rsidP="00EF4F01">
      <w:pPr>
        <w:ind w:left="144" w:firstLine="720"/>
      </w:pPr>
      <w:r>
        <w:t xml:space="preserve">  </w:t>
      </w:r>
      <w:r>
        <w:tab/>
        <w:t>searcher = TSearch.Create</w:t>
      </w:r>
    </w:p>
    <w:p w14:paraId="6671BCD8" w14:textId="6C112758" w:rsidR="00EF4F01" w:rsidRPr="00EF4F01" w:rsidRDefault="00EF4F01" w:rsidP="00EF4F01">
      <w:pPr>
        <w:ind w:left="144" w:firstLine="720"/>
        <w:rPr>
          <w:b/>
        </w:rPr>
      </w:pPr>
      <w:r>
        <w:t xml:space="preserve">  </w:t>
      </w:r>
      <w:r>
        <w:tab/>
      </w:r>
      <w:r>
        <w:rPr>
          <w:b/>
        </w:rPr>
        <w:t>CASE</w:t>
      </w:r>
      <w:r>
        <w:t xml:space="preserve"> rgrpSearchType.ItemIndex </w:t>
      </w:r>
      <w:r>
        <w:rPr>
          <w:b/>
        </w:rPr>
        <w:t>OF</w:t>
      </w:r>
    </w:p>
    <w:p w14:paraId="34669398" w14:textId="143BB025" w:rsidR="00EF4F01" w:rsidRDefault="00EF4F01" w:rsidP="00EF4F01">
      <w:pPr>
        <w:ind w:left="144" w:firstLine="720"/>
      </w:pPr>
      <w:r>
        <w:t xml:space="preserve">    </w:t>
      </w:r>
      <w:r>
        <w:tab/>
      </w:r>
      <w:r>
        <w:tab/>
        <w:t>0: searcher.runBreadthFirstSearch(rootNode)</w:t>
      </w:r>
    </w:p>
    <w:p w14:paraId="5E3901FD" w14:textId="5DCA09C0" w:rsidR="00EF4F01" w:rsidRDefault="00EF4F01" w:rsidP="00EF4F01">
      <w:pPr>
        <w:ind w:left="144" w:firstLine="720"/>
      </w:pPr>
      <w:r>
        <w:t xml:space="preserve">    </w:t>
      </w:r>
      <w:r>
        <w:tab/>
      </w:r>
      <w:r>
        <w:tab/>
        <w:t>1: searcher.runDepthFirstSearch(rootNode)</w:t>
      </w:r>
    </w:p>
    <w:p w14:paraId="4C0E2399" w14:textId="6F51B164" w:rsidR="00EF4F01" w:rsidRDefault="00EF4F01" w:rsidP="00EF4F01">
      <w:pPr>
        <w:ind w:left="144" w:firstLine="720"/>
      </w:pPr>
      <w:r>
        <w:t xml:space="preserve">    </w:t>
      </w:r>
      <w:r>
        <w:tab/>
      </w:r>
      <w:r>
        <w:tab/>
        <w:t>2: searcher.runAStarSearch(rootNode, targetNode)</w:t>
      </w:r>
    </w:p>
    <w:p w14:paraId="55787282" w14:textId="7FAFD4D2" w:rsidR="00EF4F01" w:rsidRPr="00EF4F01" w:rsidRDefault="00EF4F01" w:rsidP="00EF4F01">
      <w:pPr>
        <w:ind w:left="144" w:firstLine="720"/>
        <w:rPr>
          <w:b/>
        </w:rPr>
      </w:pPr>
      <w:r>
        <w:t xml:space="preserve">  </w:t>
      </w:r>
      <w:r>
        <w:tab/>
      </w:r>
      <w:r>
        <w:rPr>
          <w:b/>
        </w:rPr>
        <w:t>END</w:t>
      </w:r>
    </w:p>
    <w:p w14:paraId="1ECA998D" w14:textId="3A5F0D91" w:rsidR="00EF4F01" w:rsidRPr="00EF4F01" w:rsidRDefault="00EF4F01" w:rsidP="00740834">
      <w:pPr>
        <w:ind w:left="144" w:firstLine="720"/>
        <w:rPr>
          <w:b/>
        </w:rPr>
      </w:pPr>
      <w:r>
        <w:rPr>
          <w:b/>
        </w:rPr>
        <w:t>END</w:t>
      </w:r>
    </w:p>
    <w:p w14:paraId="220F7691" w14:textId="77777777" w:rsidR="00F210FB" w:rsidRDefault="00F210FB">
      <w:pPr>
        <w:spacing w:after="200" w:line="276" w:lineRule="auto"/>
        <w:jc w:val="left"/>
        <w:rPr>
          <w:rFonts w:eastAsiaTheme="majorEastAsia" w:cstheme="majorBidi"/>
          <w:b/>
          <w:bCs/>
          <w:iCs/>
        </w:rPr>
      </w:pPr>
      <w:r>
        <w:br w:type="page"/>
      </w:r>
    </w:p>
    <w:p w14:paraId="109201A7" w14:textId="05D045B9" w:rsidR="00155496" w:rsidRDefault="00155496" w:rsidP="00155496">
      <w:pPr>
        <w:pStyle w:val="Heading4"/>
      </w:pPr>
      <w:r w:rsidRPr="00155496">
        <w:lastRenderedPageBreak/>
        <w:t>procedure TfrmShortestPath.FormCreate(Sender</w:t>
      </w:r>
      <w:r>
        <w:t xml:space="preserve"> </w:t>
      </w:r>
      <w:r w:rsidRPr="00155496">
        <w:t>: TObject)</w:t>
      </w:r>
    </w:p>
    <w:p w14:paraId="132D76F6" w14:textId="080BB354" w:rsidR="00155496" w:rsidRDefault="00155496" w:rsidP="00155496">
      <w:pPr>
        <w:ind w:left="864"/>
      </w:pPr>
      <w:r>
        <w:t xml:space="preserve">This will be for when the form is initially created and will disable most objects so the user </w:t>
      </w:r>
      <w:r w:rsidR="00D56BC7">
        <w:t>cannot</w:t>
      </w:r>
      <w:r>
        <w:t xml:space="preserve"> use them until needed</w:t>
      </w:r>
      <w:r w:rsidR="00433D5E">
        <w:t>.</w:t>
      </w:r>
    </w:p>
    <w:p w14:paraId="39FFA20B" w14:textId="6712C14B" w:rsidR="00155496" w:rsidRDefault="00155496" w:rsidP="00740834">
      <w:pPr>
        <w:ind w:left="864"/>
      </w:pPr>
      <w:r>
        <w:tab/>
      </w:r>
      <w:r>
        <w:tab/>
      </w:r>
      <w:r>
        <w:tab/>
      </w:r>
      <w:r>
        <w:tab/>
      </w:r>
    </w:p>
    <w:p w14:paraId="1EF84DED" w14:textId="555515BF" w:rsidR="00155496" w:rsidRDefault="00155496" w:rsidP="00155496">
      <w:pPr>
        <w:ind w:left="864"/>
      </w:pPr>
      <w:r>
        <w:t>It will run like this:</w:t>
      </w:r>
    </w:p>
    <w:p w14:paraId="3346E463" w14:textId="50BDF575" w:rsidR="007E366A" w:rsidRDefault="007E366A" w:rsidP="00C85E63">
      <w:pPr>
        <w:pStyle w:val="ListParagraph"/>
        <w:numPr>
          <w:ilvl w:val="0"/>
          <w:numId w:val="19"/>
        </w:numPr>
      </w:pPr>
      <w:r>
        <w:t>Create GridItemDictionary.</w:t>
      </w:r>
    </w:p>
    <w:p w14:paraId="2EF5A4B1" w14:textId="444A5C56" w:rsidR="007E366A" w:rsidRDefault="007E366A" w:rsidP="00C85E63">
      <w:pPr>
        <w:pStyle w:val="ListParagraph"/>
        <w:numPr>
          <w:ilvl w:val="0"/>
          <w:numId w:val="19"/>
        </w:numPr>
      </w:pPr>
      <w:r>
        <w:t>Create both ConnectionsFrom and ConnectionsTo Lists.</w:t>
      </w:r>
    </w:p>
    <w:p w14:paraId="36D22CFA" w14:textId="49992044" w:rsidR="00155496" w:rsidRDefault="007E366A" w:rsidP="00155496">
      <w:pPr>
        <w:pStyle w:val="ListParagraph"/>
        <w:numPr>
          <w:ilvl w:val="0"/>
          <w:numId w:val="19"/>
        </w:numPr>
      </w:pPr>
      <w:r>
        <w:t>Set Seeker, Target, StopChange and lblValidation to False.</w:t>
      </w:r>
    </w:p>
    <w:p w14:paraId="38144F48" w14:textId="77777777" w:rsidR="00155496" w:rsidRDefault="00155496" w:rsidP="00740834">
      <w:pPr>
        <w:ind w:left="864"/>
      </w:pPr>
      <w:r>
        <w:tab/>
      </w:r>
    </w:p>
    <w:p w14:paraId="7E325C89" w14:textId="1B2BCFC7" w:rsidR="00155496" w:rsidRDefault="00155496" w:rsidP="00155496">
      <w:pPr>
        <w:ind w:left="144" w:firstLine="720"/>
        <w:rPr>
          <w:b/>
        </w:rPr>
      </w:pPr>
      <w:r w:rsidRPr="00EE1976">
        <w:rPr>
          <w:b/>
        </w:rPr>
        <w:t>Pseuodocode</w:t>
      </w:r>
    </w:p>
    <w:p w14:paraId="0CB74139" w14:textId="3D52430C" w:rsidR="007E366A" w:rsidRPr="007E366A" w:rsidRDefault="007E366A" w:rsidP="007E366A">
      <w:pPr>
        <w:ind w:left="144" w:firstLine="720"/>
        <w:rPr>
          <w:b/>
        </w:rPr>
      </w:pPr>
      <w:r>
        <w:rPr>
          <w:b/>
        </w:rPr>
        <w:t>BEGIN</w:t>
      </w:r>
    </w:p>
    <w:p w14:paraId="6D4DE931" w14:textId="0D3169F3" w:rsidR="007E366A" w:rsidRDefault="007E366A" w:rsidP="007E366A">
      <w:pPr>
        <w:ind w:left="144" w:firstLine="720"/>
      </w:pPr>
      <w:r>
        <w:t xml:space="preserve">  </w:t>
      </w:r>
      <w:r>
        <w:tab/>
        <w:t>gridItemDictionary = TDictionary&lt;string, TGridItem&gt;.Create</w:t>
      </w:r>
    </w:p>
    <w:p w14:paraId="60F7F38F" w14:textId="0720389C" w:rsidR="007E366A" w:rsidRDefault="007E366A" w:rsidP="007E366A">
      <w:pPr>
        <w:ind w:left="144" w:firstLine="720"/>
      </w:pPr>
      <w:r>
        <w:t xml:space="preserve">  </w:t>
      </w:r>
      <w:r>
        <w:tab/>
        <w:t>connectionsFrom = TList&lt;string&gt;.Create</w:t>
      </w:r>
    </w:p>
    <w:p w14:paraId="106DB14F" w14:textId="5D160DB7" w:rsidR="007E366A" w:rsidRDefault="007E366A" w:rsidP="007E366A">
      <w:pPr>
        <w:ind w:left="144" w:firstLine="720"/>
      </w:pPr>
      <w:r>
        <w:t xml:space="preserve">  </w:t>
      </w:r>
      <w:r>
        <w:tab/>
        <w:t>connectionsTo = TList&lt;string&gt;.Create</w:t>
      </w:r>
    </w:p>
    <w:p w14:paraId="5B37E4F6" w14:textId="339672C0" w:rsidR="007E366A" w:rsidRDefault="007E366A" w:rsidP="007E366A">
      <w:pPr>
        <w:ind w:left="144" w:firstLine="720"/>
      </w:pPr>
      <w:r>
        <w:t xml:space="preserve">  </w:t>
      </w:r>
      <w:r>
        <w:tab/>
        <w:t>Seeker=False</w:t>
      </w:r>
    </w:p>
    <w:p w14:paraId="0A57933A" w14:textId="409A4B65" w:rsidR="007E366A" w:rsidRDefault="007E366A" w:rsidP="007E366A">
      <w:pPr>
        <w:ind w:left="144" w:firstLine="720"/>
      </w:pPr>
      <w:r>
        <w:t xml:space="preserve">  </w:t>
      </w:r>
      <w:r>
        <w:tab/>
        <w:t>Target=False</w:t>
      </w:r>
    </w:p>
    <w:p w14:paraId="5CB7D416" w14:textId="60B5F7E6" w:rsidR="007E366A" w:rsidRDefault="007E366A" w:rsidP="007E366A">
      <w:pPr>
        <w:ind w:left="144" w:firstLine="720"/>
      </w:pPr>
      <w:r>
        <w:t xml:space="preserve">  </w:t>
      </w:r>
      <w:r>
        <w:tab/>
        <w:t>StopChange=False</w:t>
      </w:r>
    </w:p>
    <w:p w14:paraId="13503CCB" w14:textId="4C145E49" w:rsidR="007E366A" w:rsidRDefault="007E366A" w:rsidP="007E366A">
      <w:pPr>
        <w:ind w:left="144" w:firstLine="720"/>
      </w:pPr>
      <w:r>
        <w:t xml:space="preserve">  </w:t>
      </w:r>
      <w:r>
        <w:tab/>
        <w:t>lblValidation.Enabled=False</w:t>
      </w:r>
    </w:p>
    <w:p w14:paraId="7ACEBA57" w14:textId="13E9926B" w:rsidR="007E366A" w:rsidRPr="007E366A" w:rsidRDefault="007E366A" w:rsidP="00740834">
      <w:pPr>
        <w:ind w:left="144" w:firstLine="720"/>
        <w:rPr>
          <w:b/>
        </w:rPr>
      </w:pPr>
      <w:r>
        <w:rPr>
          <w:b/>
        </w:rPr>
        <w:t>END</w:t>
      </w:r>
    </w:p>
    <w:p w14:paraId="038B8D05" w14:textId="250105BC" w:rsidR="00433D5E" w:rsidRDefault="00D56BC7" w:rsidP="00433D5E">
      <w:pPr>
        <w:pStyle w:val="Heading4"/>
      </w:pPr>
      <w:r w:rsidRPr="00433D5E">
        <w:t>Procedure</w:t>
      </w:r>
      <w:r w:rsidR="00433D5E" w:rsidRPr="00433D5E">
        <w:t xml:space="preserve"> TfrmShortestPath.ObjectChanger(sender</w:t>
      </w:r>
      <w:r w:rsidR="00433D5E">
        <w:t xml:space="preserve"> </w:t>
      </w:r>
      <w:r w:rsidR="00433D5E" w:rsidRPr="00433D5E">
        <w:t>:</w:t>
      </w:r>
      <w:r w:rsidR="00433D5E">
        <w:t xml:space="preserve"> </w:t>
      </w:r>
      <w:r w:rsidR="00433D5E" w:rsidRPr="00433D5E">
        <w:t>TObject)</w:t>
      </w:r>
    </w:p>
    <w:p w14:paraId="13DC99E9" w14:textId="6B079989" w:rsidR="00433D5E" w:rsidRPr="00433D5E" w:rsidRDefault="00433D5E" w:rsidP="00433D5E">
      <w:pPr>
        <w:ind w:left="864"/>
      </w:pPr>
      <w:r>
        <w:t>This will be for when the user clicks on the grid to change a grid item.</w:t>
      </w:r>
    </w:p>
    <w:p w14:paraId="4F282CC2" w14:textId="10CCDF56" w:rsidR="00433D5E" w:rsidRDefault="00433D5E" w:rsidP="00740834">
      <w:pPr>
        <w:ind w:left="864"/>
      </w:pPr>
      <w:r>
        <w:tab/>
      </w:r>
      <w:r>
        <w:tab/>
      </w:r>
      <w:r>
        <w:tab/>
      </w:r>
      <w:r>
        <w:tab/>
      </w:r>
      <w:r>
        <w:tab/>
      </w:r>
    </w:p>
    <w:p w14:paraId="5349EB3D" w14:textId="1BC10ED8" w:rsidR="00433D5E" w:rsidRDefault="00433D5E" w:rsidP="00433D5E">
      <w:pPr>
        <w:ind w:left="864"/>
      </w:pPr>
      <w:r>
        <w:t>It will run like this:</w:t>
      </w:r>
    </w:p>
    <w:p w14:paraId="58633AE6" w14:textId="673BC600" w:rsidR="00B3627C" w:rsidRDefault="00B3627C" w:rsidP="00C85E63">
      <w:pPr>
        <w:pStyle w:val="ListParagraph"/>
        <w:numPr>
          <w:ilvl w:val="0"/>
          <w:numId w:val="21"/>
        </w:numPr>
      </w:pPr>
      <w:r>
        <w:t>If stopChange is true then the user will get an error message stating they will have to press reset to change the grid.</w:t>
      </w:r>
    </w:p>
    <w:p w14:paraId="7B27ED26" w14:textId="6EA430F3" w:rsidR="00B3627C" w:rsidRDefault="00B3627C" w:rsidP="00C85E63">
      <w:pPr>
        <w:pStyle w:val="ListParagraph"/>
        <w:numPr>
          <w:ilvl w:val="0"/>
          <w:numId w:val="21"/>
        </w:numPr>
      </w:pPr>
      <w:r>
        <w:t xml:space="preserve">Depending on the item picked on the radio group </w:t>
      </w:r>
      <w:r w:rsidR="00702BC3">
        <w:t>for the target and seeker it will check if one has already been placed and if so an error message will pop up stating that only 1 Target and 1 Seeker can be placed.</w:t>
      </w:r>
    </w:p>
    <w:p w14:paraId="2BF6DEC1" w14:textId="473EAFB9" w:rsidR="00702BC3" w:rsidRDefault="00702BC3" w:rsidP="00C85E63">
      <w:pPr>
        <w:pStyle w:val="ListParagraph"/>
        <w:numPr>
          <w:ilvl w:val="0"/>
          <w:numId w:val="21"/>
        </w:numPr>
      </w:pPr>
      <w:r>
        <w:t>For open it will see if it is a target or seeker and if so it will then set the appropriate Booleans to false to state that there is no longer a target or seeker on the grid.</w:t>
      </w:r>
    </w:p>
    <w:p w14:paraId="55D2580E" w14:textId="78688DDA" w:rsidR="00433D5E" w:rsidRDefault="00702BC3" w:rsidP="00433D5E">
      <w:pPr>
        <w:pStyle w:val="ListParagraph"/>
        <w:numPr>
          <w:ilvl w:val="0"/>
          <w:numId w:val="21"/>
        </w:numPr>
      </w:pPr>
      <w:r>
        <w:t>For closed it will do the same as the open except it will change its state to closed.</w:t>
      </w:r>
    </w:p>
    <w:p w14:paraId="0188E336" w14:textId="77777777" w:rsidR="00433D5E" w:rsidRDefault="00433D5E" w:rsidP="00740834">
      <w:pPr>
        <w:ind w:left="864"/>
      </w:pPr>
      <w:r>
        <w:tab/>
      </w:r>
    </w:p>
    <w:p w14:paraId="7B814516" w14:textId="44C140A6" w:rsidR="00433D5E" w:rsidRDefault="00433D5E" w:rsidP="00433D5E">
      <w:pPr>
        <w:ind w:left="144" w:firstLine="720"/>
        <w:rPr>
          <w:b/>
        </w:rPr>
      </w:pPr>
      <w:r w:rsidRPr="00EE1976">
        <w:rPr>
          <w:b/>
        </w:rPr>
        <w:t>Pseuodocode</w:t>
      </w:r>
    </w:p>
    <w:p w14:paraId="054FB5E6" w14:textId="34BBFA80" w:rsidR="007E366A" w:rsidRPr="007E366A" w:rsidRDefault="008712B1" w:rsidP="007E366A">
      <w:pPr>
        <w:ind w:left="144" w:firstLine="720"/>
        <w:rPr>
          <w:b/>
        </w:rPr>
      </w:pPr>
      <w:r>
        <w:rPr>
          <w:b/>
        </w:rPr>
        <w:t>BEGIN</w:t>
      </w:r>
    </w:p>
    <w:p w14:paraId="0BB755D9" w14:textId="702BCC56" w:rsidR="007E366A" w:rsidRDefault="007E366A" w:rsidP="007E366A">
      <w:pPr>
        <w:ind w:left="144" w:firstLine="720"/>
      </w:pPr>
      <w:r>
        <w:t xml:space="preserve">  </w:t>
      </w:r>
      <w:r w:rsidR="008712B1">
        <w:tab/>
      </w:r>
      <w:r w:rsidR="0058620A" w:rsidRPr="0058620A">
        <w:rPr>
          <w:b/>
        </w:rPr>
        <w:t>IF</w:t>
      </w:r>
      <w:r>
        <w:t xml:space="preserve"> StopChange = True </w:t>
      </w:r>
      <w:r w:rsidR="0058620A" w:rsidRPr="0058620A">
        <w:rPr>
          <w:b/>
        </w:rPr>
        <w:t>THEN</w:t>
      </w:r>
    </w:p>
    <w:p w14:paraId="13651C15" w14:textId="0EE25F8F" w:rsidR="007E366A" w:rsidRDefault="007E366A" w:rsidP="007E366A">
      <w:pPr>
        <w:ind w:left="144" w:firstLine="720"/>
      </w:pPr>
      <w:r>
        <w:t xml:space="preserve">  </w:t>
      </w:r>
      <w:r w:rsidR="008712B1">
        <w:tab/>
      </w:r>
      <w:r w:rsidR="008712B1">
        <w:tab/>
      </w:r>
      <w:r w:rsidR="0058620A">
        <w:t>ShowMessage(</w:t>
      </w:r>
      <w:r>
        <w:t xml:space="preserve">Please press Reset </w:t>
      </w:r>
      <w:r w:rsidR="0058620A">
        <w:t>if</w:t>
      </w:r>
      <w:r>
        <w:t xml:space="preserve"> you</w:t>
      </w:r>
      <w:r w:rsidR="0058620A">
        <w:t xml:space="preserve"> are wanting to change the grid</w:t>
      </w:r>
      <w:r>
        <w:t>)</w:t>
      </w:r>
    </w:p>
    <w:p w14:paraId="28F31896" w14:textId="675FE67D" w:rsidR="007E366A" w:rsidRPr="0058620A" w:rsidRDefault="007E366A" w:rsidP="007E366A">
      <w:pPr>
        <w:ind w:left="144" w:firstLine="720"/>
        <w:rPr>
          <w:b/>
        </w:rPr>
      </w:pPr>
      <w:r>
        <w:t xml:space="preserve">  </w:t>
      </w:r>
      <w:r w:rsidR="008712B1">
        <w:tab/>
      </w:r>
      <w:r w:rsidR="0058620A">
        <w:rPr>
          <w:b/>
        </w:rPr>
        <w:t>ELSE</w:t>
      </w:r>
    </w:p>
    <w:p w14:paraId="3D1109A5" w14:textId="400DCFCD" w:rsidR="007E366A" w:rsidRDefault="007E366A" w:rsidP="007E366A">
      <w:pPr>
        <w:ind w:left="144" w:firstLine="720"/>
      </w:pPr>
      <w:r>
        <w:t xml:space="preserve">  </w:t>
      </w:r>
      <w:r w:rsidR="008712B1">
        <w:tab/>
      </w:r>
      <w:r w:rsidR="0058620A" w:rsidRPr="0058620A">
        <w:rPr>
          <w:b/>
        </w:rPr>
        <w:t>BEGIN</w:t>
      </w:r>
    </w:p>
    <w:p w14:paraId="51ABE1D9" w14:textId="2D0550F6" w:rsidR="007E366A" w:rsidRPr="0058620A" w:rsidRDefault="007E366A" w:rsidP="007E366A">
      <w:pPr>
        <w:ind w:left="144" w:firstLine="720"/>
        <w:rPr>
          <w:b/>
        </w:rPr>
      </w:pPr>
      <w:r>
        <w:t xml:space="preserve">  </w:t>
      </w:r>
      <w:r w:rsidR="008712B1">
        <w:tab/>
      </w:r>
      <w:r w:rsidR="0058620A">
        <w:rPr>
          <w:b/>
        </w:rPr>
        <w:t>CASE</w:t>
      </w:r>
      <w:r w:rsidR="0058620A">
        <w:t xml:space="preserve"> rgrpObject.ItemIndex </w:t>
      </w:r>
      <w:r w:rsidR="0058620A">
        <w:rPr>
          <w:b/>
        </w:rPr>
        <w:t>OF</w:t>
      </w:r>
    </w:p>
    <w:p w14:paraId="4BCEA00A" w14:textId="60D5CDA1" w:rsidR="007E366A" w:rsidRDefault="007E366A" w:rsidP="007E366A">
      <w:pPr>
        <w:ind w:left="144" w:firstLine="720"/>
      </w:pPr>
      <w:r>
        <w:t xml:space="preserve">  </w:t>
      </w:r>
      <w:r w:rsidR="008712B1">
        <w:tab/>
      </w:r>
      <w:r w:rsidR="008712B1">
        <w:tab/>
      </w:r>
      <w:r>
        <w:t>0:</w:t>
      </w:r>
      <w:r w:rsidR="0058620A" w:rsidRPr="0058620A">
        <w:rPr>
          <w:b/>
        </w:rPr>
        <w:t>BEGIN</w:t>
      </w:r>
    </w:p>
    <w:p w14:paraId="50DE8DA0" w14:textId="49319CFA" w:rsidR="007E366A" w:rsidRDefault="007E366A" w:rsidP="007E366A">
      <w:pPr>
        <w:ind w:left="144" w:firstLine="720"/>
      </w:pPr>
      <w:r>
        <w:t xml:space="preserve">     </w:t>
      </w:r>
      <w:r w:rsidR="008712B1">
        <w:tab/>
      </w:r>
      <w:r w:rsidR="008712B1">
        <w:tab/>
      </w:r>
      <w:r w:rsidR="008712B1">
        <w:tab/>
      </w:r>
      <w:r w:rsidR="0058620A" w:rsidRPr="0058620A">
        <w:rPr>
          <w:b/>
        </w:rPr>
        <w:t>IF</w:t>
      </w:r>
      <w:r>
        <w:t xml:space="preserve"> (sender as TGrid</w:t>
      </w:r>
      <w:r w:rsidR="0058620A">
        <w:t>Item).getCurrentState = Target</w:t>
      </w:r>
      <w:r>
        <w:t xml:space="preserve"> </w:t>
      </w:r>
      <w:r w:rsidR="0058620A" w:rsidRPr="0058620A">
        <w:rPr>
          <w:b/>
        </w:rPr>
        <w:t>THEN</w:t>
      </w:r>
    </w:p>
    <w:p w14:paraId="04EC25D8" w14:textId="4177375E" w:rsidR="007E366A" w:rsidRDefault="007E366A" w:rsidP="007E366A">
      <w:pPr>
        <w:ind w:left="144" w:firstLine="720"/>
      </w:pPr>
      <w:r>
        <w:t xml:space="preserve">        </w:t>
      </w:r>
      <w:r w:rsidR="008712B1">
        <w:tab/>
      </w:r>
      <w:r w:rsidR="008712B1">
        <w:tab/>
      </w:r>
      <w:r w:rsidR="008712B1">
        <w:tab/>
      </w:r>
      <w:r w:rsidR="008712B1">
        <w:tab/>
      </w:r>
      <w:r>
        <w:t>Target</w:t>
      </w:r>
      <w:r w:rsidR="006F46EA">
        <w:t>= False</w:t>
      </w:r>
    </w:p>
    <w:p w14:paraId="72748677" w14:textId="43601021" w:rsidR="007E366A" w:rsidRDefault="007E366A" w:rsidP="007E366A">
      <w:pPr>
        <w:ind w:left="144" w:firstLine="720"/>
      </w:pPr>
      <w:r>
        <w:t xml:space="preserve">      </w:t>
      </w:r>
      <w:r w:rsidR="008712B1">
        <w:tab/>
      </w:r>
      <w:r w:rsidR="008712B1">
        <w:tab/>
      </w:r>
      <w:r w:rsidR="008712B1">
        <w:tab/>
      </w:r>
      <w:r w:rsidR="0058620A" w:rsidRPr="0058620A">
        <w:rPr>
          <w:b/>
        </w:rPr>
        <w:t>IF</w:t>
      </w:r>
      <w:r>
        <w:t xml:space="preserve"> (sender as TGrid</w:t>
      </w:r>
      <w:r w:rsidR="0058620A">
        <w:t>Item).getCurrentState = Seeker</w:t>
      </w:r>
      <w:r>
        <w:t xml:space="preserve"> </w:t>
      </w:r>
      <w:r w:rsidR="0058620A" w:rsidRPr="0058620A">
        <w:rPr>
          <w:b/>
        </w:rPr>
        <w:t>THEN</w:t>
      </w:r>
    </w:p>
    <w:p w14:paraId="793C73CD" w14:textId="72C10335" w:rsidR="007E366A" w:rsidRDefault="007E366A" w:rsidP="007E366A">
      <w:pPr>
        <w:ind w:left="144" w:firstLine="720"/>
      </w:pPr>
      <w:r>
        <w:t xml:space="preserve">        </w:t>
      </w:r>
      <w:r w:rsidR="008712B1">
        <w:tab/>
      </w:r>
      <w:r w:rsidR="008712B1">
        <w:tab/>
      </w:r>
      <w:r w:rsidR="008712B1">
        <w:tab/>
      </w:r>
      <w:r w:rsidR="008712B1">
        <w:tab/>
      </w:r>
      <w:r w:rsidR="006F46EA">
        <w:t>Seeker= False</w:t>
      </w:r>
    </w:p>
    <w:p w14:paraId="1F336860" w14:textId="5A65B4E9" w:rsidR="007E366A" w:rsidRDefault="007E366A" w:rsidP="007E366A">
      <w:pPr>
        <w:ind w:left="144" w:firstLine="720"/>
      </w:pPr>
      <w:r>
        <w:t xml:space="preserve">      </w:t>
      </w:r>
      <w:r w:rsidR="008712B1">
        <w:tab/>
      </w:r>
      <w:r w:rsidR="008712B1">
        <w:tab/>
      </w:r>
      <w:r w:rsidR="008712B1">
        <w:tab/>
      </w:r>
      <w:r>
        <w:t>(sender as TGridItem).picture.L</w:t>
      </w:r>
      <w:r w:rsidR="006F46EA">
        <w:t>oadFromFile(Open.jpg)</w:t>
      </w:r>
    </w:p>
    <w:p w14:paraId="1237E9BE" w14:textId="735D5A7F" w:rsidR="007E366A" w:rsidRDefault="007E366A" w:rsidP="007E366A">
      <w:pPr>
        <w:ind w:left="144" w:firstLine="720"/>
      </w:pPr>
      <w:r>
        <w:t xml:space="preserve">      </w:t>
      </w:r>
      <w:r w:rsidR="008712B1">
        <w:tab/>
      </w:r>
      <w:r w:rsidR="008712B1">
        <w:tab/>
      </w:r>
      <w:r w:rsidR="008712B1">
        <w:tab/>
      </w:r>
      <w:r>
        <w:t>(sender</w:t>
      </w:r>
      <w:r w:rsidR="006F46EA">
        <w:t xml:space="preserve"> as TGridItem).setCurrentState(Open)</w:t>
      </w:r>
    </w:p>
    <w:p w14:paraId="060EE0B7" w14:textId="389876EB" w:rsidR="007E366A" w:rsidRDefault="007E366A" w:rsidP="007E366A">
      <w:pPr>
        <w:ind w:left="144" w:firstLine="720"/>
      </w:pPr>
      <w:r>
        <w:t xml:space="preserve">  </w:t>
      </w:r>
      <w:r w:rsidR="008712B1">
        <w:tab/>
      </w:r>
      <w:r w:rsidR="008712B1">
        <w:tab/>
      </w:r>
      <w:r w:rsidR="006F46EA">
        <w:rPr>
          <w:b/>
        </w:rPr>
        <w:t>END</w:t>
      </w:r>
    </w:p>
    <w:p w14:paraId="5226EC43" w14:textId="4796324B" w:rsidR="007E366A" w:rsidRDefault="007E366A" w:rsidP="007E366A">
      <w:pPr>
        <w:ind w:left="144" w:firstLine="720"/>
      </w:pPr>
      <w:r>
        <w:t xml:space="preserve">  </w:t>
      </w:r>
      <w:r w:rsidR="008712B1">
        <w:tab/>
      </w:r>
      <w:r w:rsidR="008712B1">
        <w:tab/>
      </w:r>
      <w:r>
        <w:t>1:</w:t>
      </w:r>
      <w:r w:rsidR="0058620A" w:rsidRPr="0058620A">
        <w:rPr>
          <w:b/>
        </w:rPr>
        <w:t>BEGIN</w:t>
      </w:r>
    </w:p>
    <w:p w14:paraId="3A42A01B" w14:textId="4D5DB87C" w:rsidR="007E366A" w:rsidRDefault="007E366A" w:rsidP="007E366A">
      <w:pPr>
        <w:ind w:left="144" w:firstLine="720"/>
      </w:pPr>
      <w:r>
        <w:t xml:space="preserve">   </w:t>
      </w:r>
      <w:r w:rsidR="008712B1">
        <w:tab/>
      </w:r>
      <w:r w:rsidR="008712B1">
        <w:tab/>
      </w:r>
      <w:r w:rsidR="008712B1">
        <w:tab/>
      </w:r>
      <w:r w:rsidR="0058620A" w:rsidRPr="0058620A">
        <w:rPr>
          <w:b/>
        </w:rPr>
        <w:t>IF</w:t>
      </w:r>
      <w:r>
        <w:t xml:space="preserve"> Target &lt;&gt; True </w:t>
      </w:r>
      <w:r w:rsidR="0058620A" w:rsidRPr="0058620A">
        <w:rPr>
          <w:b/>
        </w:rPr>
        <w:t>THEN</w:t>
      </w:r>
    </w:p>
    <w:p w14:paraId="313BFC4C" w14:textId="6993975F" w:rsidR="007E366A" w:rsidRDefault="007E366A" w:rsidP="007E366A">
      <w:pPr>
        <w:ind w:left="144" w:firstLine="720"/>
      </w:pPr>
      <w:r>
        <w:lastRenderedPageBreak/>
        <w:t xml:space="preserve">    </w:t>
      </w:r>
      <w:r w:rsidR="008712B1">
        <w:tab/>
      </w:r>
      <w:r w:rsidR="008712B1">
        <w:tab/>
      </w:r>
      <w:r w:rsidR="008712B1">
        <w:tab/>
      </w:r>
      <w:r w:rsidR="0058620A" w:rsidRPr="0058620A">
        <w:rPr>
          <w:b/>
        </w:rPr>
        <w:t>BEGIN</w:t>
      </w:r>
    </w:p>
    <w:p w14:paraId="654ABEE2" w14:textId="3C35B975" w:rsidR="007E366A" w:rsidRDefault="007E366A" w:rsidP="007E366A">
      <w:pPr>
        <w:ind w:left="144" w:firstLine="720"/>
      </w:pPr>
      <w:r>
        <w:t xml:space="preserve">      </w:t>
      </w:r>
      <w:r w:rsidR="008712B1">
        <w:tab/>
      </w:r>
      <w:r w:rsidR="008712B1">
        <w:tab/>
      </w:r>
      <w:r w:rsidR="008712B1">
        <w:tab/>
      </w:r>
      <w:r w:rsidR="008712B1">
        <w:tab/>
      </w:r>
      <w:r>
        <w:t>(sender as TGridItem).pic</w:t>
      </w:r>
      <w:r w:rsidR="006F46EA">
        <w:t>ture.LoadFromFile(Target.jpg)</w:t>
      </w:r>
    </w:p>
    <w:p w14:paraId="4E600EA9" w14:textId="042FD8E1" w:rsidR="007E366A" w:rsidRDefault="007E366A" w:rsidP="007E366A">
      <w:pPr>
        <w:ind w:left="144" w:firstLine="720"/>
      </w:pPr>
      <w:r>
        <w:t xml:space="preserve">      </w:t>
      </w:r>
      <w:r w:rsidR="008712B1">
        <w:tab/>
      </w:r>
      <w:r w:rsidR="008712B1">
        <w:tab/>
      </w:r>
      <w:r w:rsidR="008712B1">
        <w:tab/>
      </w:r>
      <w:r w:rsidR="008712B1">
        <w:tab/>
      </w:r>
      <w:r>
        <w:t>(sender as TGrid</w:t>
      </w:r>
      <w:r w:rsidR="006F46EA">
        <w:t>Item).setCurrentState(Target)</w:t>
      </w:r>
    </w:p>
    <w:p w14:paraId="561F4EC6" w14:textId="595DCCFC" w:rsidR="007E366A" w:rsidRDefault="007E366A" w:rsidP="007E366A">
      <w:pPr>
        <w:ind w:left="144" w:firstLine="720"/>
      </w:pPr>
      <w:r>
        <w:t xml:space="preserve">      </w:t>
      </w:r>
      <w:r w:rsidR="008712B1">
        <w:tab/>
      </w:r>
      <w:r w:rsidR="008712B1">
        <w:tab/>
      </w:r>
      <w:r w:rsidR="008712B1">
        <w:tab/>
      </w:r>
      <w:r w:rsidR="008712B1">
        <w:tab/>
      </w:r>
      <w:r w:rsidR="0058620A" w:rsidRPr="0058620A">
        <w:rPr>
          <w:b/>
        </w:rPr>
        <w:t>IF</w:t>
      </w:r>
      <w:r>
        <w:t xml:space="preserve"> (Seeker = True) </w:t>
      </w:r>
      <w:r w:rsidR="0058620A" w:rsidRPr="0058620A">
        <w:rPr>
          <w:b/>
        </w:rPr>
        <w:t>THEN</w:t>
      </w:r>
    </w:p>
    <w:p w14:paraId="0A1DD28E" w14:textId="02602405" w:rsidR="007E366A" w:rsidRDefault="007E366A" w:rsidP="007E366A">
      <w:pPr>
        <w:ind w:left="144" w:firstLine="720"/>
      </w:pPr>
      <w:r>
        <w:t xml:space="preserve">      </w:t>
      </w:r>
      <w:r w:rsidR="008712B1">
        <w:tab/>
      </w:r>
      <w:r w:rsidR="008712B1">
        <w:tab/>
      </w:r>
      <w:r w:rsidR="008712B1">
        <w:tab/>
      </w:r>
      <w:r w:rsidR="008712B1">
        <w:tab/>
      </w:r>
      <w:r w:rsidR="0058620A" w:rsidRPr="0058620A">
        <w:rPr>
          <w:b/>
        </w:rPr>
        <w:t>BEGIN</w:t>
      </w:r>
    </w:p>
    <w:p w14:paraId="35235625" w14:textId="099F1931" w:rsidR="007E366A" w:rsidRDefault="007E366A" w:rsidP="007E366A">
      <w:pPr>
        <w:ind w:left="144" w:firstLine="720"/>
      </w:pPr>
      <w:r>
        <w:t xml:space="preserve">        </w:t>
      </w:r>
      <w:r w:rsidR="008712B1">
        <w:tab/>
      </w:r>
      <w:r w:rsidR="008712B1">
        <w:tab/>
      </w:r>
      <w:r w:rsidR="008712B1">
        <w:tab/>
      </w:r>
      <w:r w:rsidR="008712B1">
        <w:tab/>
      </w:r>
      <w:r w:rsidR="008712B1">
        <w:tab/>
      </w:r>
      <w:r>
        <w:t>btnSaveLocation</w:t>
      </w:r>
      <w:r w:rsidR="006F46EA">
        <w:t>s.Enabled=True</w:t>
      </w:r>
    </w:p>
    <w:p w14:paraId="27ACAB00" w14:textId="089C49E6" w:rsidR="007E366A" w:rsidRDefault="007E366A" w:rsidP="007E366A">
      <w:pPr>
        <w:ind w:left="144" w:firstLine="720"/>
      </w:pPr>
      <w:r>
        <w:t xml:space="preserve">        </w:t>
      </w:r>
      <w:r w:rsidR="008712B1">
        <w:tab/>
      </w:r>
      <w:r w:rsidR="008712B1">
        <w:tab/>
      </w:r>
      <w:r w:rsidR="008712B1">
        <w:tab/>
      </w:r>
      <w:r w:rsidR="008712B1">
        <w:tab/>
      </w:r>
      <w:r w:rsidR="008712B1">
        <w:tab/>
      </w:r>
      <w:r w:rsidR="006F46EA">
        <w:t>lblValidation.Enabled=False</w:t>
      </w:r>
    </w:p>
    <w:p w14:paraId="2628E582" w14:textId="5E08A708" w:rsidR="007E366A" w:rsidRDefault="007E366A" w:rsidP="007E366A">
      <w:pPr>
        <w:ind w:left="144" w:firstLine="720"/>
      </w:pPr>
      <w:r>
        <w:t xml:space="preserve">      </w:t>
      </w:r>
      <w:r w:rsidR="008712B1">
        <w:tab/>
      </w:r>
      <w:r w:rsidR="008712B1">
        <w:tab/>
      </w:r>
      <w:r w:rsidR="008712B1">
        <w:tab/>
      </w:r>
      <w:r w:rsidR="008712B1">
        <w:tab/>
      </w:r>
      <w:r w:rsidR="006F46EA">
        <w:rPr>
          <w:b/>
        </w:rPr>
        <w:t>END</w:t>
      </w:r>
    </w:p>
    <w:p w14:paraId="4428F0E4" w14:textId="0BFDB6F2" w:rsidR="007E366A" w:rsidRPr="006F46EA" w:rsidRDefault="007E366A" w:rsidP="007E366A">
      <w:pPr>
        <w:ind w:left="144" w:firstLine="720"/>
        <w:rPr>
          <w:b/>
        </w:rPr>
      </w:pPr>
      <w:r>
        <w:t xml:space="preserve">    </w:t>
      </w:r>
      <w:r w:rsidR="008712B1">
        <w:tab/>
      </w:r>
      <w:r w:rsidR="008712B1">
        <w:tab/>
      </w:r>
      <w:r w:rsidR="008712B1">
        <w:tab/>
      </w:r>
      <w:r w:rsidR="006F46EA">
        <w:rPr>
          <w:b/>
        </w:rPr>
        <w:t>END</w:t>
      </w:r>
    </w:p>
    <w:p w14:paraId="71AE3B7C" w14:textId="2F1D391D" w:rsidR="007E366A" w:rsidRPr="006F46EA" w:rsidRDefault="007E366A" w:rsidP="007E366A">
      <w:pPr>
        <w:ind w:left="144" w:firstLine="720"/>
        <w:rPr>
          <w:b/>
        </w:rPr>
      </w:pPr>
      <w:r>
        <w:t xml:space="preserve">    </w:t>
      </w:r>
      <w:r w:rsidR="008712B1">
        <w:tab/>
      </w:r>
      <w:r w:rsidR="008712B1">
        <w:tab/>
      </w:r>
      <w:r w:rsidR="008712B1">
        <w:tab/>
      </w:r>
      <w:r w:rsidR="006F46EA">
        <w:rPr>
          <w:b/>
        </w:rPr>
        <w:t>ELSE</w:t>
      </w:r>
    </w:p>
    <w:p w14:paraId="442CEA06" w14:textId="636C92CC" w:rsidR="007E366A" w:rsidRDefault="007E366A" w:rsidP="007E366A">
      <w:pPr>
        <w:ind w:left="144" w:firstLine="720"/>
      </w:pPr>
      <w:r>
        <w:t xml:space="preserve">    </w:t>
      </w:r>
      <w:r w:rsidR="008712B1">
        <w:tab/>
      </w:r>
      <w:r w:rsidR="008712B1">
        <w:tab/>
      </w:r>
      <w:r w:rsidR="008712B1">
        <w:tab/>
      </w:r>
      <w:r w:rsidR="006F46EA">
        <w:t>ShowMessage(</w:t>
      </w:r>
      <w:r>
        <w:t>Only 1 Seek</w:t>
      </w:r>
      <w:r w:rsidR="006F46EA">
        <w:t>er and 1 Target can be placed)</w:t>
      </w:r>
    </w:p>
    <w:p w14:paraId="0A1ACA44" w14:textId="24BF973C" w:rsidR="007E366A" w:rsidRDefault="007E366A" w:rsidP="007E366A">
      <w:pPr>
        <w:ind w:left="144" w:firstLine="720"/>
      </w:pPr>
      <w:r>
        <w:t xml:space="preserve">  </w:t>
      </w:r>
      <w:r w:rsidR="008712B1">
        <w:tab/>
      </w:r>
      <w:r w:rsidR="006F46EA">
        <w:rPr>
          <w:b/>
        </w:rPr>
        <w:t>END</w:t>
      </w:r>
    </w:p>
    <w:p w14:paraId="01306402" w14:textId="222E5925" w:rsidR="007E366A" w:rsidRDefault="007E366A" w:rsidP="007E366A">
      <w:pPr>
        <w:ind w:left="144" w:firstLine="720"/>
      </w:pPr>
      <w:r>
        <w:t xml:space="preserve">  </w:t>
      </w:r>
      <w:r w:rsidR="008712B1">
        <w:tab/>
      </w:r>
      <w:r>
        <w:t>2:</w:t>
      </w:r>
      <w:r w:rsidR="0058620A" w:rsidRPr="0058620A">
        <w:rPr>
          <w:b/>
        </w:rPr>
        <w:t>BEGIN</w:t>
      </w:r>
    </w:p>
    <w:p w14:paraId="3879425F" w14:textId="226C0A55" w:rsidR="007E366A" w:rsidRDefault="007E366A" w:rsidP="007E366A">
      <w:pPr>
        <w:ind w:left="144" w:firstLine="720"/>
      </w:pPr>
      <w:r>
        <w:t xml:space="preserve">    </w:t>
      </w:r>
      <w:r w:rsidR="008712B1">
        <w:tab/>
      </w:r>
      <w:r w:rsidR="008712B1">
        <w:tab/>
      </w:r>
      <w:r w:rsidR="0058620A" w:rsidRPr="0058620A">
        <w:rPr>
          <w:b/>
        </w:rPr>
        <w:t>IF</w:t>
      </w:r>
      <w:r>
        <w:t xml:space="preserve"> Seeker &lt;&gt; True </w:t>
      </w:r>
      <w:r w:rsidR="0058620A" w:rsidRPr="0058620A">
        <w:rPr>
          <w:b/>
        </w:rPr>
        <w:t>THEN</w:t>
      </w:r>
    </w:p>
    <w:p w14:paraId="01F5BC93" w14:textId="2089D195" w:rsidR="007E366A" w:rsidRDefault="007E366A" w:rsidP="007E366A">
      <w:pPr>
        <w:ind w:left="144" w:firstLine="720"/>
      </w:pPr>
      <w:r>
        <w:t xml:space="preserve">    </w:t>
      </w:r>
      <w:r w:rsidR="008712B1">
        <w:tab/>
      </w:r>
      <w:r w:rsidR="008712B1">
        <w:tab/>
      </w:r>
      <w:r w:rsidR="0058620A" w:rsidRPr="0058620A">
        <w:rPr>
          <w:b/>
        </w:rPr>
        <w:t>BEGIN</w:t>
      </w:r>
    </w:p>
    <w:p w14:paraId="4B50089A" w14:textId="23C67E58" w:rsidR="007E366A" w:rsidRDefault="007E366A" w:rsidP="007E366A">
      <w:pPr>
        <w:ind w:left="144" w:firstLine="720"/>
      </w:pPr>
      <w:r>
        <w:t xml:space="preserve">      </w:t>
      </w:r>
      <w:r w:rsidR="008712B1">
        <w:tab/>
      </w:r>
      <w:r w:rsidR="008712B1">
        <w:tab/>
      </w:r>
      <w:r w:rsidR="008712B1">
        <w:tab/>
      </w:r>
      <w:r>
        <w:t>(sender as TGridItem).pic</w:t>
      </w:r>
      <w:r w:rsidR="006F46EA">
        <w:t>ture.LoadFromFile(Seeker.jpg)</w:t>
      </w:r>
    </w:p>
    <w:p w14:paraId="7BF0AB05" w14:textId="08C1296B" w:rsidR="007E366A" w:rsidRDefault="007E366A" w:rsidP="007E366A">
      <w:pPr>
        <w:ind w:left="144" w:firstLine="720"/>
      </w:pPr>
      <w:r>
        <w:t xml:space="preserve">      </w:t>
      </w:r>
      <w:r w:rsidR="008712B1">
        <w:tab/>
      </w:r>
      <w:r w:rsidR="008712B1">
        <w:tab/>
      </w:r>
      <w:r w:rsidR="008712B1">
        <w:tab/>
      </w:r>
      <w:r>
        <w:t>(sender as TGrid</w:t>
      </w:r>
      <w:r w:rsidR="006F46EA">
        <w:t>Item).setCurrentState(Seeker)</w:t>
      </w:r>
    </w:p>
    <w:p w14:paraId="0AF2C977" w14:textId="54513A1C" w:rsidR="007E366A" w:rsidRDefault="007E366A" w:rsidP="007E366A">
      <w:pPr>
        <w:ind w:left="144" w:firstLine="720"/>
      </w:pPr>
      <w:r>
        <w:t xml:space="preserve">      </w:t>
      </w:r>
      <w:r w:rsidR="008712B1">
        <w:tab/>
      </w:r>
      <w:r w:rsidR="008712B1">
        <w:tab/>
      </w:r>
      <w:r w:rsidR="008712B1">
        <w:tab/>
      </w:r>
      <w:r w:rsidR="006F46EA">
        <w:t>Seeker=True</w:t>
      </w:r>
    </w:p>
    <w:p w14:paraId="1F278026" w14:textId="7B58F147" w:rsidR="007E366A" w:rsidRDefault="007E366A" w:rsidP="007E366A">
      <w:pPr>
        <w:ind w:left="144" w:firstLine="720"/>
      </w:pPr>
      <w:r>
        <w:t xml:space="preserve">      </w:t>
      </w:r>
      <w:r w:rsidR="008712B1">
        <w:tab/>
      </w:r>
      <w:r w:rsidR="008712B1">
        <w:tab/>
      </w:r>
      <w:r w:rsidR="008712B1">
        <w:tab/>
      </w:r>
      <w:r w:rsidR="0058620A" w:rsidRPr="0058620A">
        <w:rPr>
          <w:b/>
        </w:rPr>
        <w:t>IF</w:t>
      </w:r>
      <w:r>
        <w:t xml:space="preserve"> (Target = True) </w:t>
      </w:r>
      <w:r w:rsidR="0058620A" w:rsidRPr="0058620A">
        <w:rPr>
          <w:b/>
        </w:rPr>
        <w:t>THEN</w:t>
      </w:r>
    </w:p>
    <w:p w14:paraId="496BE1D5" w14:textId="65020920" w:rsidR="007E366A" w:rsidRDefault="007E366A" w:rsidP="007E366A">
      <w:pPr>
        <w:ind w:left="144" w:firstLine="720"/>
      </w:pPr>
      <w:r>
        <w:t xml:space="preserve">      </w:t>
      </w:r>
      <w:r w:rsidR="008712B1">
        <w:tab/>
      </w:r>
      <w:r w:rsidR="008712B1">
        <w:tab/>
      </w:r>
      <w:r w:rsidR="008712B1">
        <w:tab/>
      </w:r>
      <w:r w:rsidR="0058620A" w:rsidRPr="0058620A">
        <w:rPr>
          <w:b/>
        </w:rPr>
        <w:t>BEGIN</w:t>
      </w:r>
    </w:p>
    <w:p w14:paraId="4AC392C7" w14:textId="5C3B04A3" w:rsidR="007E366A" w:rsidRDefault="007E366A" w:rsidP="007E366A">
      <w:pPr>
        <w:ind w:left="144" w:firstLine="720"/>
      </w:pPr>
      <w:r>
        <w:t xml:space="preserve">        </w:t>
      </w:r>
      <w:r w:rsidR="008712B1">
        <w:tab/>
      </w:r>
      <w:r w:rsidR="008712B1">
        <w:tab/>
      </w:r>
      <w:r w:rsidR="008712B1">
        <w:tab/>
      </w:r>
      <w:r w:rsidR="008712B1">
        <w:tab/>
      </w:r>
      <w:r w:rsidR="006F46EA">
        <w:t>btnSaveLocations.Enabled=True</w:t>
      </w:r>
    </w:p>
    <w:p w14:paraId="4BE2B36F" w14:textId="74A0589E" w:rsidR="007E366A" w:rsidRDefault="007E366A" w:rsidP="007E366A">
      <w:pPr>
        <w:ind w:left="144" w:firstLine="720"/>
      </w:pPr>
      <w:r>
        <w:t xml:space="preserve">        </w:t>
      </w:r>
      <w:r w:rsidR="008712B1">
        <w:tab/>
      </w:r>
      <w:r w:rsidR="008712B1">
        <w:tab/>
      </w:r>
      <w:r w:rsidR="008712B1">
        <w:tab/>
      </w:r>
      <w:r w:rsidR="008712B1">
        <w:tab/>
      </w:r>
      <w:r w:rsidR="006F46EA">
        <w:t>lblValidation.Enabled=False</w:t>
      </w:r>
    </w:p>
    <w:p w14:paraId="530A8CAE" w14:textId="44B84FA8" w:rsidR="007E366A" w:rsidRDefault="007E366A" w:rsidP="007E366A">
      <w:pPr>
        <w:ind w:left="144" w:firstLine="720"/>
      </w:pPr>
      <w:r>
        <w:t xml:space="preserve">      </w:t>
      </w:r>
      <w:r w:rsidR="008712B1">
        <w:tab/>
      </w:r>
      <w:r w:rsidR="008712B1">
        <w:tab/>
      </w:r>
      <w:r w:rsidR="008712B1">
        <w:tab/>
      </w:r>
      <w:r w:rsidR="006F46EA">
        <w:rPr>
          <w:b/>
        </w:rPr>
        <w:t>END</w:t>
      </w:r>
    </w:p>
    <w:p w14:paraId="2F3012F7" w14:textId="78132ECA" w:rsidR="007E366A" w:rsidRPr="006F46EA" w:rsidRDefault="007E366A" w:rsidP="007E366A">
      <w:pPr>
        <w:ind w:left="144" w:firstLine="720"/>
        <w:rPr>
          <w:b/>
        </w:rPr>
      </w:pPr>
      <w:r>
        <w:t xml:space="preserve">    </w:t>
      </w:r>
      <w:r w:rsidR="008712B1">
        <w:tab/>
      </w:r>
      <w:r w:rsidR="008712B1">
        <w:tab/>
      </w:r>
      <w:r w:rsidR="006F46EA">
        <w:rPr>
          <w:b/>
        </w:rPr>
        <w:t>END</w:t>
      </w:r>
    </w:p>
    <w:p w14:paraId="6254652C" w14:textId="7F94A9C2" w:rsidR="007E366A" w:rsidRPr="006F46EA" w:rsidRDefault="007E366A" w:rsidP="007E366A">
      <w:pPr>
        <w:ind w:left="144" w:firstLine="720"/>
        <w:rPr>
          <w:b/>
        </w:rPr>
      </w:pPr>
      <w:r>
        <w:t xml:space="preserve">    </w:t>
      </w:r>
      <w:r w:rsidR="008712B1">
        <w:tab/>
      </w:r>
      <w:r w:rsidR="008712B1">
        <w:tab/>
      </w:r>
      <w:r w:rsidR="006F46EA">
        <w:rPr>
          <w:b/>
        </w:rPr>
        <w:t>ELSE</w:t>
      </w:r>
    </w:p>
    <w:p w14:paraId="5ABA21D9" w14:textId="678A819C" w:rsidR="007E366A" w:rsidRDefault="007E366A" w:rsidP="007E366A">
      <w:pPr>
        <w:ind w:left="144" w:firstLine="720"/>
      </w:pPr>
      <w:r>
        <w:t xml:space="preserve">    </w:t>
      </w:r>
      <w:r w:rsidR="008712B1">
        <w:tab/>
      </w:r>
      <w:r w:rsidR="008712B1">
        <w:tab/>
      </w:r>
      <w:r w:rsidR="008712B1">
        <w:tab/>
      </w:r>
      <w:r w:rsidR="006F46EA">
        <w:t>ShowMessage(</w:t>
      </w:r>
      <w:r>
        <w:t>Only 1 Se</w:t>
      </w:r>
      <w:r w:rsidR="006F46EA">
        <w:t>eker and 1 Target can be placed)</w:t>
      </w:r>
    </w:p>
    <w:p w14:paraId="31B16C02" w14:textId="629B143E" w:rsidR="007E366A" w:rsidRDefault="007E366A" w:rsidP="007E366A">
      <w:pPr>
        <w:ind w:left="144" w:firstLine="720"/>
      </w:pPr>
      <w:r>
        <w:t xml:space="preserve">  </w:t>
      </w:r>
      <w:r w:rsidR="008712B1">
        <w:tab/>
      </w:r>
      <w:r w:rsidR="006F46EA">
        <w:rPr>
          <w:b/>
        </w:rPr>
        <w:t>END</w:t>
      </w:r>
    </w:p>
    <w:p w14:paraId="4C02B23D" w14:textId="16F5B560" w:rsidR="007E366A" w:rsidRDefault="007E366A" w:rsidP="007E366A">
      <w:pPr>
        <w:ind w:left="144" w:firstLine="720"/>
      </w:pPr>
      <w:r>
        <w:t xml:space="preserve">  </w:t>
      </w:r>
      <w:r w:rsidR="008712B1">
        <w:tab/>
      </w:r>
      <w:r>
        <w:t>3:</w:t>
      </w:r>
      <w:r w:rsidR="0058620A" w:rsidRPr="0058620A">
        <w:rPr>
          <w:b/>
        </w:rPr>
        <w:t>BEGIN</w:t>
      </w:r>
    </w:p>
    <w:p w14:paraId="1E7CA082" w14:textId="45AF448A" w:rsidR="007E366A" w:rsidRPr="0058620A" w:rsidRDefault="007E366A" w:rsidP="007E366A">
      <w:pPr>
        <w:ind w:left="144" w:firstLine="720"/>
        <w:rPr>
          <w:b/>
        </w:rPr>
      </w:pPr>
      <w:r>
        <w:t xml:space="preserve">      </w:t>
      </w:r>
      <w:r w:rsidR="008712B1">
        <w:tab/>
      </w:r>
      <w:r w:rsidR="008712B1">
        <w:tab/>
      </w:r>
      <w:r w:rsidR="0058620A" w:rsidRPr="0058620A">
        <w:rPr>
          <w:b/>
        </w:rPr>
        <w:t>IF</w:t>
      </w:r>
      <w:r>
        <w:t xml:space="preserve"> (sender as TGrid</w:t>
      </w:r>
      <w:r w:rsidR="008712B1">
        <w:t>Item).getCurrentState = Target</w:t>
      </w:r>
      <w:r w:rsidR="0058620A">
        <w:t xml:space="preserve"> </w:t>
      </w:r>
      <w:r w:rsidR="0058620A" w:rsidRPr="0058620A">
        <w:rPr>
          <w:b/>
        </w:rPr>
        <w:t>THEN</w:t>
      </w:r>
    </w:p>
    <w:p w14:paraId="2E26669B" w14:textId="36C60919" w:rsidR="007E366A" w:rsidRDefault="007E366A" w:rsidP="007E366A">
      <w:pPr>
        <w:ind w:left="144" w:firstLine="720"/>
      </w:pPr>
      <w:r>
        <w:t xml:space="preserve">        </w:t>
      </w:r>
      <w:r w:rsidR="008712B1">
        <w:tab/>
      </w:r>
      <w:r w:rsidR="008712B1">
        <w:tab/>
      </w:r>
      <w:r w:rsidR="008712B1">
        <w:tab/>
      </w:r>
      <w:r w:rsidR="0058620A">
        <w:t>Target</w:t>
      </w:r>
      <w:r w:rsidR="008712B1">
        <w:t>= False</w:t>
      </w:r>
    </w:p>
    <w:p w14:paraId="123B17D0" w14:textId="49C45F69" w:rsidR="007E366A" w:rsidRDefault="007E366A" w:rsidP="007E366A">
      <w:pPr>
        <w:ind w:left="144" w:firstLine="720"/>
      </w:pPr>
      <w:r>
        <w:t xml:space="preserve">      </w:t>
      </w:r>
      <w:r w:rsidR="008712B1">
        <w:tab/>
      </w:r>
      <w:r w:rsidR="008712B1">
        <w:tab/>
      </w:r>
      <w:r w:rsidR="0058620A" w:rsidRPr="0058620A">
        <w:rPr>
          <w:b/>
        </w:rPr>
        <w:t>IF</w:t>
      </w:r>
      <w:r>
        <w:t xml:space="preserve"> (sender as TGrid</w:t>
      </w:r>
      <w:r w:rsidR="008712B1">
        <w:t>Item).getCurrentState = Seeker</w:t>
      </w:r>
      <w:r>
        <w:t xml:space="preserve"> </w:t>
      </w:r>
      <w:r w:rsidR="0058620A" w:rsidRPr="0058620A">
        <w:rPr>
          <w:b/>
        </w:rPr>
        <w:t>THEN</w:t>
      </w:r>
    </w:p>
    <w:p w14:paraId="0A315A5E" w14:textId="1D6B094E" w:rsidR="007E366A" w:rsidRDefault="007E366A" w:rsidP="007E366A">
      <w:pPr>
        <w:ind w:left="144" w:firstLine="720"/>
      </w:pPr>
      <w:r>
        <w:t xml:space="preserve">        </w:t>
      </w:r>
      <w:r w:rsidR="008712B1">
        <w:tab/>
      </w:r>
      <w:r w:rsidR="008712B1">
        <w:tab/>
      </w:r>
      <w:r w:rsidR="008712B1">
        <w:tab/>
      </w:r>
      <w:r w:rsidR="0058620A">
        <w:t>Seeker</w:t>
      </w:r>
      <w:r w:rsidR="008712B1">
        <w:t>= False</w:t>
      </w:r>
    </w:p>
    <w:p w14:paraId="22646E75" w14:textId="33AF410C" w:rsidR="007E366A" w:rsidRDefault="007E366A" w:rsidP="007E366A">
      <w:pPr>
        <w:ind w:left="144" w:firstLine="720"/>
      </w:pPr>
      <w:r>
        <w:t xml:space="preserve">      </w:t>
      </w:r>
      <w:r w:rsidR="008712B1">
        <w:tab/>
      </w:r>
      <w:r w:rsidR="008712B1">
        <w:tab/>
      </w:r>
      <w:r>
        <w:t>(sender as TGridItem).pic</w:t>
      </w:r>
      <w:r w:rsidR="008712B1">
        <w:t>ture.LoadFromFile(Closed.jpg)</w:t>
      </w:r>
    </w:p>
    <w:p w14:paraId="01EE4988" w14:textId="4ADA03C1" w:rsidR="007E366A" w:rsidRDefault="007E366A" w:rsidP="007E366A">
      <w:pPr>
        <w:ind w:left="144" w:firstLine="720"/>
      </w:pPr>
      <w:r>
        <w:t xml:space="preserve">      </w:t>
      </w:r>
      <w:r w:rsidR="008712B1">
        <w:tab/>
      </w:r>
      <w:r w:rsidR="008712B1">
        <w:tab/>
      </w:r>
      <w:r>
        <w:t>(sender as TGrid</w:t>
      </w:r>
      <w:r w:rsidR="008712B1">
        <w:t>Item).setCurrentState(Closed)</w:t>
      </w:r>
    </w:p>
    <w:p w14:paraId="2D878B33" w14:textId="39746F1C" w:rsidR="007E366A" w:rsidRPr="008712B1" w:rsidRDefault="007E366A" w:rsidP="007E366A">
      <w:pPr>
        <w:ind w:left="144" w:firstLine="720"/>
        <w:rPr>
          <w:b/>
        </w:rPr>
      </w:pPr>
      <w:r>
        <w:t xml:space="preserve">  </w:t>
      </w:r>
      <w:r w:rsidR="008712B1">
        <w:tab/>
      </w:r>
      <w:r w:rsidR="008712B1">
        <w:rPr>
          <w:b/>
        </w:rPr>
        <w:t>END</w:t>
      </w:r>
    </w:p>
    <w:p w14:paraId="43F3DE20" w14:textId="2767C13D" w:rsidR="007E366A" w:rsidRPr="008712B1" w:rsidRDefault="007E366A" w:rsidP="007E366A">
      <w:pPr>
        <w:ind w:left="144" w:firstLine="720"/>
        <w:rPr>
          <w:b/>
        </w:rPr>
      </w:pPr>
      <w:r>
        <w:t xml:space="preserve">  </w:t>
      </w:r>
      <w:r w:rsidR="008712B1">
        <w:tab/>
      </w:r>
      <w:r w:rsidR="008712B1">
        <w:rPr>
          <w:b/>
        </w:rPr>
        <w:t>END</w:t>
      </w:r>
    </w:p>
    <w:p w14:paraId="7D9D3DC0" w14:textId="6DBB820F" w:rsidR="007E366A" w:rsidRPr="008712B1" w:rsidRDefault="007E366A" w:rsidP="007E366A">
      <w:pPr>
        <w:ind w:left="144" w:firstLine="720"/>
        <w:rPr>
          <w:b/>
        </w:rPr>
      </w:pPr>
      <w:r>
        <w:t xml:space="preserve">  </w:t>
      </w:r>
      <w:r w:rsidR="008712B1">
        <w:tab/>
      </w:r>
      <w:r w:rsidR="008712B1">
        <w:rPr>
          <w:b/>
        </w:rPr>
        <w:t>END</w:t>
      </w:r>
    </w:p>
    <w:p w14:paraId="44DA0409" w14:textId="33213472" w:rsidR="007E366A" w:rsidRPr="008712B1" w:rsidRDefault="008712B1" w:rsidP="00740834">
      <w:pPr>
        <w:ind w:left="144" w:firstLine="720"/>
        <w:rPr>
          <w:b/>
        </w:rPr>
      </w:pPr>
      <w:r>
        <w:rPr>
          <w:b/>
        </w:rPr>
        <w:t>END PROCEDURE</w:t>
      </w:r>
    </w:p>
    <w:p w14:paraId="327E357A" w14:textId="7C28163D" w:rsidR="00461EA2" w:rsidRDefault="00D56BC7" w:rsidP="00461EA2">
      <w:pPr>
        <w:pStyle w:val="Heading4"/>
      </w:pPr>
      <w:r w:rsidRPr="00461EA2">
        <w:t>Procedure</w:t>
      </w:r>
      <w:r w:rsidR="00461EA2" w:rsidRPr="00461EA2">
        <w:t xml:space="preserve"> TfrmShortestPath.btnGridClick(Sender</w:t>
      </w:r>
      <w:r w:rsidR="00461EA2">
        <w:t xml:space="preserve"> </w:t>
      </w:r>
      <w:r w:rsidR="00461EA2" w:rsidRPr="00461EA2">
        <w:t>: TObject)</w:t>
      </w:r>
    </w:p>
    <w:p w14:paraId="52A99BF5" w14:textId="4D23309F" w:rsidR="00461EA2" w:rsidRDefault="00461EA2" w:rsidP="00740834">
      <w:pPr>
        <w:ind w:left="864"/>
      </w:pPr>
      <w:r>
        <w:t>This will be used to set up the grid when the user click on create.</w:t>
      </w:r>
    </w:p>
    <w:p w14:paraId="489B3AC8" w14:textId="34699C9A" w:rsidR="00461EA2" w:rsidRDefault="00461EA2" w:rsidP="00740834">
      <w:pPr>
        <w:ind w:left="864"/>
      </w:pPr>
      <w:r>
        <w:tab/>
      </w:r>
      <w:r>
        <w:tab/>
      </w:r>
      <w:r>
        <w:tab/>
      </w:r>
      <w:r>
        <w:tab/>
      </w:r>
      <w:r>
        <w:tab/>
      </w:r>
      <w:r>
        <w:tab/>
      </w:r>
      <w:r>
        <w:tab/>
      </w:r>
    </w:p>
    <w:p w14:paraId="062AE8FF" w14:textId="2A6E33CB" w:rsidR="00461EA2" w:rsidRDefault="00461EA2" w:rsidP="00461EA2">
      <w:pPr>
        <w:ind w:left="864"/>
        <w:rPr>
          <w:b/>
        </w:rPr>
      </w:pPr>
      <w:r>
        <w:rPr>
          <w:b/>
        </w:rPr>
        <w:t>Local variables required:</w:t>
      </w:r>
    </w:p>
    <w:p w14:paraId="2AC29273" w14:textId="6A2D5731" w:rsidR="006F46EA" w:rsidRDefault="006F46EA" w:rsidP="00461EA2">
      <w:pPr>
        <w:ind w:left="864"/>
      </w:pPr>
      <w:r>
        <w:t>Count1,Count2:Integer</w:t>
      </w:r>
      <w:r>
        <w:tab/>
      </w:r>
      <w:r>
        <w:tab/>
        <w:t>This will be used as a count.</w:t>
      </w:r>
    </w:p>
    <w:p w14:paraId="3739260D" w14:textId="2A98D77F" w:rsidR="00461EA2" w:rsidRDefault="006F46EA" w:rsidP="00D56BC7">
      <w:pPr>
        <w:ind w:left="864"/>
      </w:pPr>
      <w:r>
        <w:t>PanelWidth,PanelHeight:Integer</w:t>
      </w:r>
      <w:r>
        <w:tab/>
        <w:t>This will be used to store the size of the panel.</w:t>
      </w:r>
    </w:p>
    <w:p w14:paraId="26758908" w14:textId="77777777" w:rsidR="00461EA2" w:rsidRDefault="00461EA2" w:rsidP="00740834">
      <w:pPr>
        <w:ind w:left="864"/>
      </w:pPr>
      <w:r>
        <w:tab/>
      </w:r>
    </w:p>
    <w:p w14:paraId="0616B640" w14:textId="17964DCF" w:rsidR="00461EA2" w:rsidRDefault="00461EA2" w:rsidP="00461EA2">
      <w:pPr>
        <w:ind w:left="864"/>
      </w:pPr>
      <w:r>
        <w:t>It will run like this:</w:t>
      </w:r>
    </w:p>
    <w:p w14:paraId="6F76E517" w14:textId="7FCBF183" w:rsidR="00063E9F" w:rsidRDefault="00063E9F" w:rsidP="00740834">
      <w:pPr>
        <w:pStyle w:val="ListParagraph"/>
        <w:numPr>
          <w:ilvl w:val="0"/>
          <w:numId w:val="20"/>
        </w:numPr>
        <w:ind w:left="1276" w:hanging="425"/>
      </w:pPr>
      <w:r>
        <w:t>It will validate that the text entered is less than 10 if not then it will show a message saying that it hast to be less than 11.</w:t>
      </w:r>
    </w:p>
    <w:p w14:paraId="4DFD354F" w14:textId="237CEF9B" w:rsidR="00063E9F" w:rsidRDefault="00063E9F" w:rsidP="00740834">
      <w:pPr>
        <w:pStyle w:val="ListParagraph"/>
        <w:numPr>
          <w:ilvl w:val="0"/>
          <w:numId w:val="20"/>
        </w:numPr>
        <w:ind w:left="1276" w:hanging="425"/>
      </w:pPr>
      <w:r>
        <w:t>It will then check if it is less than 0 and if it is then a message will pop up letting the user know that it has to be more than 0.</w:t>
      </w:r>
    </w:p>
    <w:p w14:paraId="0B00E49B" w14:textId="42023F2F" w:rsidR="00063E9F" w:rsidRDefault="00063E9F" w:rsidP="00740834">
      <w:pPr>
        <w:pStyle w:val="ListParagraph"/>
        <w:numPr>
          <w:ilvl w:val="0"/>
          <w:numId w:val="20"/>
        </w:numPr>
        <w:ind w:left="1276" w:hanging="425"/>
      </w:pPr>
      <w:r>
        <w:lastRenderedPageBreak/>
        <w:t>X and Y size will become equal to the two values entered in the width and height text boxes.</w:t>
      </w:r>
    </w:p>
    <w:p w14:paraId="6B3ED121" w14:textId="2409E85A" w:rsidR="00063E9F" w:rsidRDefault="00063E9F" w:rsidP="00740834">
      <w:pPr>
        <w:pStyle w:val="ListParagraph"/>
        <w:numPr>
          <w:ilvl w:val="0"/>
          <w:numId w:val="20"/>
        </w:numPr>
        <w:ind w:left="1276" w:hanging="425"/>
      </w:pPr>
      <w:r>
        <w:t>The Panel width and height will both be set to 670</w:t>
      </w:r>
    </w:p>
    <w:p w14:paraId="2B238A28" w14:textId="74FE6254" w:rsidR="00C63D25" w:rsidRDefault="00C63D25" w:rsidP="00740834">
      <w:pPr>
        <w:pStyle w:val="ListParagraph"/>
        <w:numPr>
          <w:ilvl w:val="0"/>
          <w:numId w:val="20"/>
        </w:numPr>
        <w:ind w:left="1276" w:hanging="425"/>
      </w:pPr>
      <w:r>
        <w:t>It will then check to see if X and Y size are the same and if not then make Ysize equal to Xsize</w:t>
      </w:r>
    </w:p>
    <w:p w14:paraId="5E0F2CD2" w14:textId="3DF01BA4" w:rsidR="00C63D25" w:rsidRDefault="009830D3" w:rsidP="00740834">
      <w:pPr>
        <w:pStyle w:val="ListParagraph"/>
        <w:numPr>
          <w:ilvl w:val="0"/>
          <w:numId w:val="20"/>
        </w:numPr>
        <w:ind w:left="1276" w:hanging="425"/>
      </w:pPr>
      <w:r>
        <w:t>For each Grid Item it will be created on the grid as an open grid item and placed accordingly and size to the amount of grid items the user wants.</w:t>
      </w:r>
    </w:p>
    <w:p w14:paraId="305A6D86" w14:textId="73BE96AF" w:rsidR="00461EA2" w:rsidRDefault="009830D3" w:rsidP="00740834">
      <w:pPr>
        <w:pStyle w:val="ListParagraph"/>
        <w:numPr>
          <w:ilvl w:val="0"/>
          <w:numId w:val="20"/>
        </w:numPr>
        <w:ind w:left="1276" w:hanging="425"/>
      </w:pPr>
      <w:r>
        <w:t>It will then be added to a dictionary.</w:t>
      </w:r>
    </w:p>
    <w:p w14:paraId="182870F8" w14:textId="77777777" w:rsidR="00461EA2" w:rsidRDefault="00461EA2" w:rsidP="00740834">
      <w:pPr>
        <w:ind w:left="864"/>
      </w:pPr>
      <w:r>
        <w:tab/>
      </w:r>
    </w:p>
    <w:p w14:paraId="628291EA" w14:textId="1E363AFF" w:rsidR="00461EA2" w:rsidRDefault="00461EA2" w:rsidP="00461EA2">
      <w:pPr>
        <w:ind w:left="144" w:firstLine="720"/>
        <w:rPr>
          <w:b/>
        </w:rPr>
      </w:pPr>
      <w:r w:rsidRPr="00EE1976">
        <w:rPr>
          <w:b/>
        </w:rPr>
        <w:t>Pseuodocode</w:t>
      </w:r>
    </w:p>
    <w:p w14:paraId="28CB8830" w14:textId="22D48328" w:rsidR="006F46EA" w:rsidRDefault="006F46EA" w:rsidP="006F46EA">
      <w:pPr>
        <w:ind w:left="144" w:firstLine="720"/>
      </w:pPr>
      <w:r w:rsidRPr="006F46EA">
        <w:rPr>
          <w:b/>
        </w:rPr>
        <w:t>BEGIN</w:t>
      </w:r>
    </w:p>
    <w:p w14:paraId="2334511C" w14:textId="3594E6CD" w:rsidR="006F46EA" w:rsidRDefault="006F46EA" w:rsidP="006F46EA">
      <w:pPr>
        <w:ind w:left="144" w:firstLine="720"/>
      </w:pPr>
      <w:r>
        <w:t xml:space="preserve">  </w:t>
      </w:r>
      <w:r>
        <w:tab/>
      </w:r>
      <w:r w:rsidRPr="006F46EA">
        <w:rPr>
          <w:b/>
        </w:rPr>
        <w:t>IF</w:t>
      </w:r>
      <w:r>
        <w:t xml:space="preserve"> (StrToInt(edtwidth.Text) &gt; 10) Or (StrToInt(edtHeight.Text) &gt; 10) </w:t>
      </w:r>
      <w:r w:rsidRPr="006F46EA">
        <w:rPr>
          <w:b/>
        </w:rPr>
        <w:t>THEN</w:t>
      </w:r>
    </w:p>
    <w:p w14:paraId="29187770" w14:textId="5AE9EDD8" w:rsidR="006F46EA" w:rsidRDefault="006F46EA" w:rsidP="006F46EA">
      <w:pPr>
        <w:ind w:left="144" w:firstLine="720"/>
      </w:pPr>
      <w:r>
        <w:t xml:space="preserve">  </w:t>
      </w:r>
      <w:r>
        <w:tab/>
      </w:r>
      <w:r>
        <w:tab/>
        <w:t>ShowMessage(Grid size must be less than 11)</w:t>
      </w:r>
    </w:p>
    <w:p w14:paraId="2AAADC7B" w14:textId="78E4F0E8" w:rsidR="006F46EA" w:rsidRDefault="006F46EA" w:rsidP="006F46EA">
      <w:pPr>
        <w:ind w:left="144" w:firstLine="720"/>
      </w:pPr>
      <w:r>
        <w:t xml:space="preserve">  </w:t>
      </w:r>
      <w:r>
        <w:tab/>
      </w:r>
      <w:r w:rsidRPr="006F46EA">
        <w:rPr>
          <w:b/>
        </w:rPr>
        <w:t>ELSE</w:t>
      </w:r>
      <w:r>
        <w:t xml:space="preserve"> </w:t>
      </w:r>
      <w:r w:rsidRPr="006F46EA">
        <w:rPr>
          <w:b/>
        </w:rPr>
        <w:t>IF</w:t>
      </w:r>
      <w:r>
        <w:t xml:space="preserve"> (edtwidth.Text) &lt; 1 Or (edtHeight.Text) &lt; 1 </w:t>
      </w:r>
      <w:r w:rsidRPr="006F46EA">
        <w:rPr>
          <w:b/>
        </w:rPr>
        <w:t>THEN</w:t>
      </w:r>
    </w:p>
    <w:p w14:paraId="77D91786" w14:textId="39111141" w:rsidR="006F46EA" w:rsidRDefault="006F46EA" w:rsidP="006F46EA">
      <w:pPr>
        <w:ind w:left="144" w:firstLine="720"/>
      </w:pPr>
      <w:r>
        <w:t xml:space="preserve">  </w:t>
      </w:r>
      <w:r>
        <w:tab/>
      </w:r>
      <w:r>
        <w:tab/>
        <w:t>ShowMessage(Grid size must be more than 0)</w:t>
      </w:r>
    </w:p>
    <w:p w14:paraId="5E685C66" w14:textId="69EECC57" w:rsidR="006F46EA" w:rsidRDefault="006F46EA" w:rsidP="006F46EA">
      <w:pPr>
        <w:ind w:left="144" w:firstLine="720"/>
      </w:pPr>
      <w:r>
        <w:t xml:space="preserve">  </w:t>
      </w:r>
      <w:r>
        <w:tab/>
      </w:r>
      <w:r w:rsidRPr="006F46EA">
        <w:rPr>
          <w:b/>
        </w:rPr>
        <w:t>ELSE</w:t>
      </w:r>
    </w:p>
    <w:p w14:paraId="748B939D" w14:textId="2DF5F7E6" w:rsidR="006F46EA" w:rsidRDefault="006F46EA" w:rsidP="006F46EA">
      <w:pPr>
        <w:ind w:left="144" w:firstLine="720"/>
      </w:pPr>
      <w:r>
        <w:t xml:space="preserve">    </w:t>
      </w:r>
      <w:r>
        <w:tab/>
      </w:r>
      <w:r w:rsidRPr="006F46EA">
        <w:rPr>
          <w:b/>
        </w:rPr>
        <w:t>BEGIN</w:t>
      </w:r>
    </w:p>
    <w:p w14:paraId="29AAF030" w14:textId="11501D8A" w:rsidR="006F46EA" w:rsidRDefault="006F46EA" w:rsidP="006F46EA">
      <w:pPr>
        <w:ind w:left="144" w:firstLine="720"/>
      </w:pPr>
      <w:r>
        <w:t xml:space="preserve">    </w:t>
      </w:r>
      <w:r>
        <w:tab/>
      </w:r>
      <w:r>
        <w:tab/>
        <w:t>XSize= edtwidth.Text</w:t>
      </w:r>
    </w:p>
    <w:p w14:paraId="629944CB" w14:textId="415210F0" w:rsidR="006F46EA" w:rsidRDefault="006F46EA" w:rsidP="006F46EA">
      <w:pPr>
        <w:ind w:left="144" w:firstLine="720"/>
      </w:pPr>
      <w:r>
        <w:t xml:space="preserve">    </w:t>
      </w:r>
      <w:r>
        <w:tab/>
      </w:r>
      <w:r>
        <w:tab/>
        <w:t>YSize= edtheight.Text</w:t>
      </w:r>
    </w:p>
    <w:p w14:paraId="2CF119F5" w14:textId="2879ACED" w:rsidR="006F46EA" w:rsidRDefault="006F46EA" w:rsidP="006F46EA">
      <w:pPr>
        <w:ind w:left="144" w:firstLine="720"/>
      </w:pPr>
      <w:r>
        <w:t xml:space="preserve">    </w:t>
      </w:r>
      <w:r>
        <w:tab/>
      </w:r>
      <w:r>
        <w:tab/>
        <w:t>PanelWidth=670</w:t>
      </w:r>
    </w:p>
    <w:p w14:paraId="387D894C" w14:textId="790A1DB1" w:rsidR="006F46EA" w:rsidRDefault="006F46EA" w:rsidP="006F46EA">
      <w:pPr>
        <w:ind w:left="144" w:firstLine="720"/>
      </w:pPr>
      <w:r>
        <w:t xml:space="preserve">    </w:t>
      </w:r>
      <w:r>
        <w:tab/>
      </w:r>
      <w:r>
        <w:tab/>
        <w:t>PanelHeight=670</w:t>
      </w:r>
    </w:p>
    <w:p w14:paraId="02A6DB92" w14:textId="678E59D8" w:rsidR="006F46EA" w:rsidRDefault="006F46EA" w:rsidP="006F46EA">
      <w:pPr>
        <w:ind w:left="144" w:firstLine="720"/>
      </w:pPr>
      <w:r>
        <w:t xml:space="preserve">    </w:t>
      </w:r>
      <w:r>
        <w:tab/>
      </w:r>
      <w:r>
        <w:tab/>
      </w:r>
      <w:r w:rsidRPr="006F46EA">
        <w:rPr>
          <w:b/>
        </w:rPr>
        <w:t>IF</w:t>
      </w:r>
      <w:r>
        <w:t xml:space="preserve"> XSize &gt; YSize </w:t>
      </w:r>
      <w:r w:rsidRPr="006F46EA">
        <w:rPr>
          <w:b/>
        </w:rPr>
        <w:t>THEN</w:t>
      </w:r>
    </w:p>
    <w:p w14:paraId="56421474" w14:textId="221621B6" w:rsidR="006F46EA" w:rsidRDefault="006F46EA" w:rsidP="006F46EA">
      <w:pPr>
        <w:ind w:left="144" w:firstLine="720"/>
      </w:pPr>
      <w:r>
        <w:t xml:space="preserve">      </w:t>
      </w:r>
      <w:r>
        <w:tab/>
      </w:r>
      <w:r>
        <w:tab/>
      </w:r>
      <w:r>
        <w:tab/>
        <w:t>Xsize=YSize</w:t>
      </w:r>
    </w:p>
    <w:p w14:paraId="40178A9F" w14:textId="7922E1B1" w:rsidR="006F46EA" w:rsidRDefault="006F46EA" w:rsidP="006F46EA">
      <w:pPr>
        <w:ind w:left="144" w:firstLine="720"/>
      </w:pPr>
      <w:r>
        <w:t xml:space="preserve">    </w:t>
      </w:r>
      <w:r>
        <w:tab/>
      </w:r>
      <w:r>
        <w:tab/>
      </w:r>
      <w:r w:rsidRPr="006F46EA">
        <w:rPr>
          <w:b/>
        </w:rPr>
        <w:t>ELSE</w:t>
      </w:r>
    </w:p>
    <w:p w14:paraId="622DD67E" w14:textId="613313AA" w:rsidR="006F46EA" w:rsidRDefault="00C63D25" w:rsidP="006F46EA">
      <w:pPr>
        <w:ind w:left="144" w:firstLine="720"/>
      </w:pPr>
      <w:r>
        <w:t xml:space="preserve">     </w:t>
      </w:r>
      <w:r>
        <w:tab/>
      </w:r>
      <w:r>
        <w:tab/>
      </w:r>
      <w:r>
        <w:tab/>
        <w:t>YSize=Xsize</w:t>
      </w:r>
    </w:p>
    <w:p w14:paraId="0E9D6C44" w14:textId="4528D92A" w:rsidR="006F46EA" w:rsidRDefault="00C63D25" w:rsidP="006F46EA">
      <w:pPr>
        <w:ind w:left="144" w:firstLine="720"/>
      </w:pPr>
      <w:r>
        <w:t xml:space="preserve">    </w:t>
      </w:r>
      <w:r>
        <w:tab/>
      </w:r>
      <w:r>
        <w:tab/>
      </w:r>
      <w:r>
        <w:rPr>
          <w:b/>
        </w:rPr>
        <w:t>FOR</w:t>
      </w:r>
      <w:r w:rsidR="006F46EA">
        <w:t xml:space="preserve"> Count1 = 0 to XSize -1 </w:t>
      </w:r>
      <w:r w:rsidR="006F46EA" w:rsidRPr="006F46EA">
        <w:rPr>
          <w:b/>
        </w:rPr>
        <w:t>DO</w:t>
      </w:r>
    </w:p>
    <w:p w14:paraId="484F275F" w14:textId="44C321F0" w:rsidR="006F46EA" w:rsidRDefault="006F46EA" w:rsidP="006F46EA">
      <w:pPr>
        <w:ind w:left="144" w:firstLine="720"/>
      </w:pPr>
      <w:r>
        <w:t xml:space="preserve">    </w:t>
      </w:r>
      <w:r>
        <w:tab/>
      </w:r>
      <w:r>
        <w:tab/>
      </w:r>
      <w:r w:rsidRPr="006F46EA">
        <w:rPr>
          <w:b/>
        </w:rPr>
        <w:t>BEGIN</w:t>
      </w:r>
    </w:p>
    <w:p w14:paraId="1FA649F8" w14:textId="46A0141E" w:rsidR="006F46EA" w:rsidRDefault="006F46EA" w:rsidP="006F46EA">
      <w:pPr>
        <w:ind w:left="144" w:firstLine="720"/>
      </w:pPr>
      <w:r>
        <w:t xml:space="preserve">      </w:t>
      </w:r>
      <w:r>
        <w:tab/>
      </w:r>
      <w:r>
        <w:tab/>
      </w:r>
      <w:r>
        <w:tab/>
        <w:t xml:space="preserve">for Count2 = 0 to YSize -1 </w:t>
      </w:r>
      <w:r w:rsidRPr="006F46EA">
        <w:rPr>
          <w:b/>
        </w:rPr>
        <w:t>DO</w:t>
      </w:r>
    </w:p>
    <w:p w14:paraId="7B64DFF6" w14:textId="4A2366A9" w:rsidR="006F46EA" w:rsidRDefault="006F46EA" w:rsidP="006F46EA">
      <w:pPr>
        <w:ind w:left="144" w:firstLine="720"/>
      </w:pPr>
      <w:r>
        <w:t xml:space="preserve">      </w:t>
      </w:r>
      <w:r>
        <w:tab/>
      </w:r>
      <w:r>
        <w:tab/>
      </w:r>
      <w:r w:rsidRPr="006F46EA">
        <w:rPr>
          <w:b/>
        </w:rPr>
        <w:t>BEGIN</w:t>
      </w:r>
    </w:p>
    <w:p w14:paraId="67F0D9AD" w14:textId="343D4752" w:rsidR="006F46EA" w:rsidRDefault="006F46EA" w:rsidP="006F46EA">
      <w:pPr>
        <w:ind w:left="144" w:firstLine="720"/>
      </w:pPr>
      <w:r>
        <w:t xml:space="preserve">        </w:t>
      </w:r>
      <w:r w:rsidR="00FA2786">
        <w:tab/>
      </w:r>
      <w:r w:rsidR="00FA2786">
        <w:tab/>
      </w:r>
      <w:r w:rsidR="00FA2786">
        <w:tab/>
        <w:t>item = TGridItem.Create(pnlGrid)</w:t>
      </w:r>
    </w:p>
    <w:p w14:paraId="1DDB9EB0" w14:textId="0893C3C6" w:rsidR="006F46EA" w:rsidRDefault="006F46EA" w:rsidP="006F46EA">
      <w:pPr>
        <w:ind w:left="144" w:firstLine="720"/>
      </w:pPr>
      <w:r>
        <w:t xml:space="preserve">        </w:t>
      </w:r>
      <w:r w:rsidR="00FA2786">
        <w:tab/>
      </w:r>
      <w:r w:rsidR="00FA2786">
        <w:tab/>
      </w:r>
      <w:r w:rsidR="00FA2786">
        <w:tab/>
      </w:r>
      <w:r>
        <w:t>item.se</w:t>
      </w:r>
      <w:r w:rsidR="00FA2786">
        <w:t>tPosx(count2)</w:t>
      </w:r>
    </w:p>
    <w:p w14:paraId="0D637B71" w14:textId="5509252E" w:rsidR="006F46EA" w:rsidRDefault="00FA2786" w:rsidP="006F46EA">
      <w:pPr>
        <w:ind w:left="144" w:firstLine="720"/>
      </w:pPr>
      <w:r>
        <w:t xml:space="preserve">        </w:t>
      </w:r>
      <w:r>
        <w:tab/>
      </w:r>
      <w:r>
        <w:tab/>
      </w:r>
      <w:r>
        <w:tab/>
        <w:t>item.setPosy(count1)</w:t>
      </w:r>
    </w:p>
    <w:p w14:paraId="3C8345B0" w14:textId="1E068376" w:rsidR="006F46EA" w:rsidRDefault="006F46EA" w:rsidP="006F46EA">
      <w:pPr>
        <w:ind w:left="144" w:firstLine="720"/>
      </w:pPr>
      <w:r>
        <w:t xml:space="preserve">     </w:t>
      </w:r>
      <w:r w:rsidR="00FA2786">
        <w:t xml:space="preserve">   </w:t>
      </w:r>
      <w:r w:rsidR="00FA2786">
        <w:tab/>
      </w:r>
      <w:r w:rsidR="00FA2786">
        <w:tab/>
      </w:r>
      <w:r w:rsidR="00FA2786">
        <w:tab/>
        <w:t>item.setCurrentState(Open)</w:t>
      </w:r>
    </w:p>
    <w:p w14:paraId="13154E27" w14:textId="418116CE" w:rsidR="006F46EA" w:rsidRDefault="00FA2786" w:rsidP="006F46EA">
      <w:pPr>
        <w:ind w:left="144" w:firstLine="720"/>
      </w:pPr>
      <w:r>
        <w:t xml:space="preserve">        </w:t>
      </w:r>
      <w:r>
        <w:tab/>
      </w:r>
      <w:r>
        <w:tab/>
      </w:r>
      <w:r>
        <w:tab/>
      </w:r>
      <w:r>
        <w:rPr>
          <w:b/>
        </w:rPr>
        <w:t>WITH</w:t>
      </w:r>
      <w:r w:rsidR="006F46EA">
        <w:t xml:space="preserve"> item </w:t>
      </w:r>
      <w:r w:rsidR="006F46EA" w:rsidRPr="006F46EA">
        <w:rPr>
          <w:b/>
        </w:rPr>
        <w:t>DO</w:t>
      </w:r>
    </w:p>
    <w:p w14:paraId="199ACB34" w14:textId="39E617AD" w:rsidR="006F46EA" w:rsidRDefault="006F46EA" w:rsidP="00FA2786">
      <w:pPr>
        <w:ind w:left="144" w:firstLine="720"/>
      </w:pPr>
      <w:r>
        <w:t xml:space="preserve">        </w:t>
      </w:r>
      <w:r w:rsidR="00FA2786">
        <w:tab/>
      </w:r>
      <w:r w:rsidR="00FA2786">
        <w:tab/>
      </w:r>
      <w:r w:rsidR="00FA2786">
        <w:tab/>
      </w:r>
      <w:r w:rsidRPr="006F46EA">
        <w:rPr>
          <w:b/>
        </w:rPr>
        <w:t>BEGIN</w:t>
      </w:r>
    </w:p>
    <w:p w14:paraId="6272429C" w14:textId="52FE8C36" w:rsidR="006F46EA" w:rsidRDefault="006F46EA" w:rsidP="006F46EA">
      <w:pPr>
        <w:ind w:left="144" w:firstLine="720"/>
      </w:pPr>
      <w:r>
        <w:t xml:space="preserve">          </w:t>
      </w:r>
      <w:r w:rsidR="00FA2786">
        <w:tab/>
      </w:r>
      <w:r w:rsidR="00FA2786">
        <w:tab/>
      </w:r>
      <w:r w:rsidR="00FA2786">
        <w:tab/>
      </w:r>
      <w:r w:rsidR="00FA2786">
        <w:tab/>
        <w:t>height=(PanelHeight Div YSize)</w:t>
      </w:r>
    </w:p>
    <w:p w14:paraId="547247C4" w14:textId="74275E94" w:rsidR="006F46EA" w:rsidRDefault="006F46EA" w:rsidP="006F46EA">
      <w:pPr>
        <w:ind w:left="144" w:firstLine="720"/>
      </w:pPr>
      <w:r>
        <w:t xml:space="preserve">          </w:t>
      </w:r>
      <w:r w:rsidR="00FA2786">
        <w:tab/>
      </w:r>
      <w:r w:rsidR="00FA2786">
        <w:tab/>
      </w:r>
      <w:r w:rsidR="00FA2786">
        <w:tab/>
      </w:r>
      <w:r w:rsidR="00FA2786">
        <w:tab/>
        <w:t>width=(PanelWidth Div XSize)</w:t>
      </w:r>
    </w:p>
    <w:p w14:paraId="3F381606" w14:textId="556B48B7" w:rsidR="006F46EA" w:rsidRDefault="006F46EA" w:rsidP="006F46EA">
      <w:pPr>
        <w:ind w:left="144" w:firstLine="720"/>
      </w:pPr>
      <w:r>
        <w:t xml:space="preserve">          </w:t>
      </w:r>
      <w:r w:rsidR="00FA2786">
        <w:tab/>
      </w:r>
      <w:r w:rsidR="00FA2786">
        <w:tab/>
      </w:r>
      <w:r w:rsidR="00FA2786">
        <w:tab/>
      </w:r>
      <w:r w:rsidR="00FA2786">
        <w:tab/>
        <w:t>top=Count1*height</w:t>
      </w:r>
    </w:p>
    <w:p w14:paraId="65B1CCA1" w14:textId="5CE92893" w:rsidR="006F46EA" w:rsidRDefault="006F46EA" w:rsidP="006F46EA">
      <w:pPr>
        <w:ind w:left="144" w:firstLine="720"/>
      </w:pPr>
      <w:r>
        <w:t xml:space="preserve">          </w:t>
      </w:r>
      <w:r w:rsidR="00FA2786">
        <w:tab/>
      </w:r>
      <w:r w:rsidR="00FA2786">
        <w:tab/>
      </w:r>
      <w:r w:rsidR="00FA2786">
        <w:tab/>
      </w:r>
      <w:r w:rsidR="00FA2786">
        <w:tab/>
        <w:t>left=Count2*Width</w:t>
      </w:r>
    </w:p>
    <w:p w14:paraId="71041E44" w14:textId="19049937" w:rsidR="006F46EA" w:rsidRDefault="006F46EA" w:rsidP="006F46EA">
      <w:pPr>
        <w:ind w:left="144" w:firstLine="720"/>
      </w:pPr>
      <w:r>
        <w:t xml:space="preserve">          </w:t>
      </w:r>
      <w:r w:rsidR="00FA2786">
        <w:tab/>
      </w:r>
      <w:r w:rsidR="00FA2786">
        <w:tab/>
      </w:r>
      <w:r w:rsidR="00FA2786">
        <w:tab/>
      </w:r>
      <w:r w:rsidR="00FA2786">
        <w:tab/>
        <w:t>parent = pnlGrid</w:t>
      </w:r>
    </w:p>
    <w:p w14:paraId="460A187B" w14:textId="225CB08B" w:rsidR="006F46EA" w:rsidRDefault="006F46EA" w:rsidP="006F46EA">
      <w:pPr>
        <w:ind w:left="144" w:firstLine="720"/>
      </w:pPr>
      <w:r>
        <w:t xml:space="preserve">          </w:t>
      </w:r>
      <w:r w:rsidR="00FA2786">
        <w:tab/>
      </w:r>
      <w:r w:rsidR="00FA2786">
        <w:tab/>
      </w:r>
      <w:r w:rsidR="00FA2786">
        <w:tab/>
      </w:r>
      <w:r w:rsidR="00FA2786">
        <w:tab/>
      </w:r>
      <w:r>
        <w:t>p</w:t>
      </w:r>
      <w:r w:rsidR="00FA2786">
        <w:t>icture.LoadFromFile(Open.jpg)</w:t>
      </w:r>
    </w:p>
    <w:p w14:paraId="718880BB" w14:textId="51477238" w:rsidR="006F46EA" w:rsidRDefault="006F46EA" w:rsidP="00FA2786">
      <w:pPr>
        <w:ind w:left="144" w:firstLine="720"/>
      </w:pPr>
      <w:r>
        <w:t xml:space="preserve">          </w:t>
      </w:r>
      <w:r w:rsidR="00FA2786">
        <w:tab/>
      </w:r>
      <w:r w:rsidR="00FA2786">
        <w:tab/>
      </w:r>
      <w:r w:rsidR="00FA2786">
        <w:tab/>
      </w:r>
      <w:r w:rsidR="00FA2786">
        <w:tab/>
        <w:t>Stretch=True</w:t>
      </w:r>
    </w:p>
    <w:p w14:paraId="1CBF8264" w14:textId="55C9D04C" w:rsidR="006F46EA" w:rsidRDefault="006F46EA" w:rsidP="006F46EA">
      <w:pPr>
        <w:ind w:left="144" w:firstLine="720"/>
      </w:pPr>
      <w:r>
        <w:t xml:space="preserve">          </w:t>
      </w:r>
      <w:r w:rsidR="00FA2786">
        <w:tab/>
      </w:r>
      <w:r w:rsidR="00FA2786">
        <w:tab/>
      </w:r>
      <w:r w:rsidR="00FA2786">
        <w:tab/>
      </w:r>
      <w:r w:rsidR="00FA2786">
        <w:tab/>
        <w:t>onClickEvent = ObjectChanger</w:t>
      </w:r>
    </w:p>
    <w:p w14:paraId="79FA04ED" w14:textId="3CAB40AE" w:rsidR="006F46EA" w:rsidRDefault="006F46EA" w:rsidP="006F46EA">
      <w:pPr>
        <w:ind w:left="144" w:firstLine="720"/>
      </w:pPr>
      <w:r>
        <w:t xml:space="preserve">          </w:t>
      </w:r>
      <w:r w:rsidR="00FA2786">
        <w:tab/>
      </w:r>
      <w:r w:rsidR="00FA2786">
        <w:tab/>
      </w:r>
      <w:r w:rsidR="00FA2786">
        <w:tab/>
      </w:r>
      <w:r w:rsidR="00FA2786">
        <w:tab/>
        <w:t>onClick = onClickEvent</w:t>
      </w:r>
    </w:p>
    <w:p w14:paraId="02EDF20A" w14:textId="662C1CE9" w:rsidR="006F46EA" w:rsidRDefault="006F46EA" w:rsidP="00FA2786">
      <w:pPr>
        <w:ind w:left="144" w:firstLine="720"/>
      </w:pPr>
      <w:r>
        <w:t xml:space="preserve">        </w:t>
      </w:r>
      <w:r w:rsidR="00FA2786">
        <w:tab/>
      </w:r>
      <w:r w:rsidR="00FA2786">
        <w:tab/>
      </w:r>
      <w:r w:rsidR="00FA2786">
        <w:tab/>
      </w:r>
      <w:r w:rsidRPr="006F46EA">
        <w:rPr>
          <w:b/>
        </w:rPr>
        <w:t>END</w:t>
      </w:r>
    </w:p>
    <w:p w14:paraId="7D6B2606" w14:textId="4FD7C2A2" w:rsidR="006F46EA" w:rsidRDefault="006F46EA" w:rsidP="006F46EA">
      <w:pPr>
        <w:ind w:left="144" w:firstLine="720"/>
      </w:pPr>
      <w:r>
        <w:t xml:space="preserve">        </w:t>
      </w:r>
      <w:r w:rsidR="00FA2786">
        <w:tab/>
      </w:r>
      <w:r w:rsidR="00FA2786">
        <w:tab/>
      </w:r>
      <w:r>
        <w:t>gridItemDicti</w:t>
      </w:r>
      <w:r w:rsidR="00FA2786">
        <w:t>onary.Add(inttostr(count2) + inttostr(count1), item)</w:t>
      </w:r>
    </w:p>
    <w:p w14:paraId="129E9D76" w14:textId="5B55FC1B" w:rsidR="006F46EA" w:rsidRDefault="006F46EA" w:rsidP="006F46EA">
      <w:pPr>
        <w:ind w:left="144" w:firstLine="720"/>
      </w:pPr>
      <w:r>
        <w:t xml:space="preserve">      </w:t>
      </w:r>
      <w:r w:rsidR="00FA2786">
        <w:tab/>
      </w:r>
      <w:r w:rsidR="00FA2786">
        <w:tab/>
      </w:r>
      <w:r w:rsidRPr="006F46EA">
        <w:rPr>
          <w:b/>
        </w:rPr>
        <w:t>END</w:t>
      </w:r>
    </w:p>
    <w:p w14:paraId="42326FE7" w14:textId="70E871E2" w:rsidR="006F46EA" w:rsidRDefault="006F46EA" w:rsidP="00FA2786">
      <w:pPr>
        <w:ind w:left="144" w:firstLine="720"/>
      </w:pPr>
      <w:r>
        <w:t xml:space="preserve">    </w:t>
      </w:r>
      <w:r w:rsidR="00FA2786">
        <w:tab/>
      </w:r>
      <w:r w:rsidRPr="006F46EA">
        <w:rPr>
          <w:b/>
        </w:rPr>
        <w:t>END</w:t>
      </w:r>
    </w:p>
    <w:p w14:paraId="23FBC00B" w14:textId="4986E94F" w:rsidR="006F46EA" w:rsidRDefault="006F46EA" w:rsidP="006F46EA">
      <w:pPr>
        <w:ind w:left="144" w:firstLine="720"/>
      </w:pPr>
      <w:r>
        <w:t xml:space="preserve">    </w:t>
      </w:r>
      <w:r w:rsidR="00FA2786">
        <w:tab/>
        <w:t>edtwidth.Enabled=False</w:t>
      </w:r>
    </w:p>
    <w:p w14:paraId="0C0338A5" w14:textId="125DE487" w:rsidR="006F46EA" w:rsidRDefault="00FA2786" w:rsidP="006F46EA">
      <w:pPr>
        <w:ind w:left="144" w:firstLine="720"/>
      </w:pPr>
      <w:r>
        <w:t xml:space="preserve">    </w:t>
      </w:r>
      <w:r>
        <w:tab/>
        <w:t>edtHeight.Enabled=False</w:t>
      </w:r>
    </w:p>
    <w:p w14:paraId="72A0D2D4" w14:textId="0A31F014" w:rsidR="006F46EA" w:rsidRDefault="00FA2786" w:rsidP="006F46EA">
      <w:pPr>
        <w:ind w:left="144" w:firstLine="720"/>
      </w:pPr>
      <w:r>
        <w:t xml:space="preserve">    </w:t>
      </w:r>
      <w:r>
        <w:tab/>
        <w:t>btnGrid.Enabled=False</w:t>
      </w:r>
    </w:p>
    <w:p w14:paraId="371CA2DB" w14:textId="51D9808E" w:rsidR="006F46EA" w:rsidRDefault="00FA2786" w:rsidP="00FA2786">
      <w:pPr>
        <w:ind w:left="144" w:firstLine="720"/>
      </w:pPr>
      <w:r>
        <w:t xml:space="preserve">    </w:t>
      </w:r>
      <w:r>
        <w:tab/>
        <w:t>lblValidation.Enabled=True</w:t>
      </w:r>
    </w:p>
    <w:p w14:paraId="60A088FE" w14:textId="697BA1B9" w:rsidR="006F46EA" w:rsidRDefault="006F46EA" w:rsidP="006F46EA">
      <w:pPr>
        <w:ind w:left="144" w:firstLine="720"/>
      </w:pPr>
      <w:r>
        <w:lastRenderedPageBreak/>
        <w:t xml:space="preserve">    </w:t>
      </w:r>
      <w:r w:rsidR="00FA2786">
        <w:tab/>
        <w:t>rgrpObject.Enabled=True</w:t>
      </w:r>
    </w:p>
    <w:p w14:paraId="09B46586" w14:textId="201A542B" w:rsidR="006F46EA" w:rsidRDefault="006F46EA" w:rsidP="006F46EA">
      <w:pPr>
        <w:ind w:left="144" w:firstLine="720"/>
      </w:pPr>
      <w:r>
        <w:t xml:space="preserve">  </w:t>
      </w:r>
      <w:r w:rsidRPr="006F46EA">
        <w:rPr>
          <w:b/>
        </w:rPr>
        <w:t>END</w:t>
      </w:r>
    </w:p>
    <w:p w14:paraId="2182001E" w14:textId="5D382907" w:rsidR="006F46EA" w:rsidRPr="006F46EA" w:rsidRDefault="00982579" w:rsidP="00FA2786">
      <w:pPr>
        <w:ind w:firstLine="720"/>
      </w:pPr>
      <w:r>
        <w:rPr>
          <w:b/>
        </w:rPr>
        <w:t>E</w:t>
      </w:r>
      <w:r w:rsidR="006F46EA" w:rsidRPr="006F46EA">
        <w:rPr>
          <w:b/>
        </w:rPr>
        <w:t>ND</w:t>
      </w:r>
      <w:r w:rsidR="00FA2786">
        <w:rPr>
          <w:b/>
        </w:rPr>
        <w:t xml:space="preserve"> PROCEDURE</w:t>
      </w:r>
    </w:p>
    <w:p w14:paraId="4B0871F5" w14:textId="407FC574" w:rsidR="00461EA2" w:rsidRDefault="00461EA2" w:rsidP="00461EA2"/>
    <w:p w14:paraId="00C6BBAD" w14:textId="64CD6191" w:rsidR="00982579" w:rsidRDefault="00982579" w:rsidP="00461EA2"/>
    <w:p w14:paraId="3624ECA4" w14:textId="77777777" w:rsidR="00982579" w:rsidRPr="00461EA2" w:rsidRDefault="00982579" w:rsidP="00461EA2">
      <w:pPr>
        <w:sectPr w:rsidR="00982579" w:rsidRPr="00461EA2" w:rsidSect="00BD574C">
          <w:footerReference w:type="default" r:id="rId47"/>
          <w:pgSz w:w="11906" w:h="16838"/>
          <w:pgMar w:top="720" w:right="720" w:bottom="720" w:left="720" w:header="720" w:footer="720" w:gutter="0"/>
          <w:cols w:space="720"/>
          <w:docGrid w:linePitch="360"/>
        </w:sectPr>
      </w:pPr>
    </w:p>
    <w:p w14:paraId="0193604E" w14:textId="2376F9FD" w:rsidR="00DB78C7" w:rsidRDefault="00DB78C7" w:rsidP="00DB78C7">
      <w:pPr>
        <w:pStyle w:val="Heading1"/>
      </w:pPr>
      <w:bookmarkStart w:id="80" w:name="_Toc482780025"/>
      <w:r>
        <w:lastRenderedPageBreak/>
        <w:t>System Testing</w:t>
      </w:r>
      <w:bookmarkEnd w:id="80"/>
    </w:p>
    <w:p w14:paraId="718C6577" w14:textId="0DC22D84" w:rsidR="00DB78C7" w:rsidRDefault="00DB78C7" w:rsidP="00740834">
      <w:pPr>
        <w:pStyle w:val="Heading2"/>
      </w:pPr>
      <w:bookmarkStart w:id="81" w:name="_Toc482780026"/>
      <w:r>
        <w:t>Typical Data Testing</w:t>
      </w:r>
      <w:bookmarkEnd w:id="81"/>
      <w:r w:rsidR="003D204E">
        <w:t xml:space="preserve"> </w:t>
      </w:r>
    </w:p>
    <w:p w14:paraId="6D58EC54" w14:textId="33310F41" w:rsidR="00ED7242" w:rsidRPr="00681B82" w:rsidRDefault="00681B82" w:rsidP="00681B82">
      <w:pPr>
        <w:jc w:val="left"/>
      </w:pPr>
      <w:r>
        <w:t xml:space="preserve">The test results for this testing can be found at </w:t>
      </w:r>
      <w:hyperlink r:id="rId48" w:history="1">
        <w:r w:rsidRPr="00681B82">
          <w:t>https://www.youtube.com/watch?v=Tqf4TeryTBo&amp;t=20s</w:t>
        </w:r>
      </w:hyperlink>
      <w:r w:rsidRPr="00681B82">
        <w:t>​</w:t>
      </w:r>
    </w:p>
    <w:tbl>
      <w:tblPr>
        <w:tblStyle w:val="TableGrid"/>
        <w:tblW w:w="10485" w:type="dxa"/>
        <w:tblLayout w:type="fixed"/>
        <w:tblLook w:val="04A0" w:firstRow="1" w:lastRow="0" w:firstColumn="1" w:lastColumn="0" w:noHBand="0" w:noVBand="1"/>
      </w:tblPr>
      <w:tblGrid>
        <w:gridCol w:w="635"/>
        <w:gridCol w:w="1248"/>
        <w:gridCol w:w="1097"/>
        <w:gridCol w:w="3547"/>
        <w:gridCol w:w="3958"/>
      </w:tblGrid>
      <w:tr w:rsidR="007334DC" w14:paraId="206603B3" w14:textId="77777777" w:rsidTr="00B72807">
        <w:tc>
          <w:tcPr>
            <w:tcW w:w="635" w:type="dxa"/>
            <w:shd w:val="clear" w:color="auto" w:fill="BFBFBF" w:themeFill="background1" w:themeFillShade="BF"/>
          </w:tcPr>
          <w:p w14:paraId="2CDC03B3" w14:textId="006CD1E4" w:rsidR="007334DC" w:rsidRPr="00505F30" w:rsidRDefault="007334DC" w:rsidP="00DB78C7">
            <w:pPr>
              <w:rPr>
                <w:b/>
              </w:rPr>
            </w:pPr>
            <w:r w:rsidRPr="00505F30">
              <w:rPr>
                <w:b/>
              </w:rPr>
              <w:t>Test No.</w:t>
            </w:r>
          </w:p>
        </w:tc>
        <w:tc>
          <w:tcPr>
            <w:tcW w:w="1248" w:type="dxa"/>
            <w:shd w:val="clear" w:color="auto" w:fill="BFBFBF" w:themeFill="background1" w:themeFillShade="BF"/>
          </w:tcPr>
          <w:p w14:paraId="0F86AFB7" w14:textId="4725F521" w:rsidR="007334DC" w:rsidRPr="00505F30" w:rsidRDefault="007334DC" w:rsidP="00DB78C7">
            <w:pPr>
              <w:rPr>
                <w:b/>
              </w:rPr>
            </w:pPr>
            <w:r w:rsidRPr="00505F30">
              <w:rPr>
                <w:b/>
              </w:rPr>
              <w:t>Reason</w:t>
            </w:r>
          </w:p>
        </w:tc>
        <w:tc>
          <w:tcPr>
            <w:tcW w:w="1097" w:type="dxa"/>
            <w:shd w:val="clear" w:color="auto" w:fill="BFBFBF" w:themeFill="background1" w:themeFillShade="BF"/>
          </w:tcPr>
          <w:p w14:paraId="1DE3F798" w14:textId="6A804341" w:rsidR="007334DC" w:rsidRPr="00505F30" w:rsidRDefault="007334DC" w:rsidP="00DB78C7">
            <w:pPr>
              <w:rPr>
                <w:b/>
              </w:rPr>
            </w:pPr>
            <w:r w:rsidRPr="00505F30">
              <w:rPr>
                <w:b/>
              </w:rPr>
              <w:t>Input</w:t>
            </w:r>
          </w:p>
        </w:tc>
        <w:tc>
          <w:tcPr>
            <w:tcW w:w="3547" w:type="dxa"/>
            <w:shd w:val="clear" w:color="auto" w:fill="BFBFBF" w:themeFill="background1" w:themeFillShade="BF"/>
          </w:tcPr>
          <w:p w14:paraId="4D9E3864" w14:textId="27EA5DAA" w:rsidR="007334DC" w:rsidRPr="00505F30" w:rsidRDefault="007334DC" w:rsidP="00DB78C7">
            <w:pPr>
              <w:rPr>
                <w:b/>
              </w:rPr>
            </w:pPr>
            <w:r w:rsidRPr="00505F30">
              <w:rPr>
                <w:b/>
              </w:rPr>
              <w:t>Expected Result</w:t>
            </w:r>
          </w:p>
        </w:tc>
        <w:tc>
          <w:tcPr>
            <w:tcW w:w="3958" w:type="dxa"/>
            <w:shd w:val="clear" w:color="auto" w:fill="BFBFBF" w:themeFill="background1" w:themeFillShade="BF"/>
          </w:tcPr>
          <w:p w14:paraId="49E63AAE" w14:textId="53B4DCF5" w:rsidR="007334DC" w:rsidRPr="00505F30" w:rsidRDefault="007334DC" w:rsidP="00DB78C7">
            <w:pPr>
              <w:rPr>
                <w:b/>
              </w:rPr>
            </w:pPr>
            <w:r w:rsidRPr="00505F30">
              <w:rPr>
                <w:b/>
              </w:rPr>
              <w:t>Actual Result</w:t>
            </w:r>
          </w:p>
        </w:tc>
      </w:tr>
      <w:tr w:rsidR="007334DC" w14:paraId="454EFDC8" w14:textId="77777777" w:rsidTr="00B72807">
        <w:tc>
          <w:tcPr>
            <w:tcW w:w="635" w:type="dxa"/>
          </w:tcPr>
          <w:p w14:paraId="04A89F61" w14:textId="2021C6B5" w:rsidR="007334DC" w:rsidRDefault="007334DC" w:rsidP="00F3734C">
            <w:pPr>
              <w:jc w:val="left"/>
            </w:pPr>
            <w:r>
              <w:t>1</w:t>
            </w:r>
          </w:p>
        </w:tc>
        <w:tc>
          <w:tcPr>
            <w:tcW w:w="1248" w:type="dxa"/>
          </w:tcPr>
          <w:p w14:paraId="53F70C4D" w14:textId="3D005EC0" w:rsidR="007334DC" w:rsidRDefault="007334DC" w:rsidP="00F3734C">
            <w:pPr>
              <w:jc w:val="left"/>
            </w:pPr>
            <w:r>
              <w:t>Creating the Grid</w:t>
            </w:r>
          </w:p>
        </w:tc>
        <w:tc>
          <w:tcPr>
            <w:tcW w:w="1097" w:type="dxa"/>
          </w:tcPr>
          <w:p w14:paraId="584BEC30" w14:textId="47F616A1" w:rsidR="007334DC" w:rsidRDefault="007334DC" w:rsidP="00F3734C">
            <w:pPr>
              <w:jc w:val="left"/>
            </w:pPr>
            <w:r>
              <w:t>(7x7) Pressing Create Button.</w:t>
            </w:r>
          </w:p>
        </w:tc>
        <w:tc>
          <w:tcPr>
            <w:tcW w:w="3547" w:type="dxa"/>
          </w:tcPr>
          <w:p w14:paraId="73B0D43C" w14:textId="50496095" w:rsidR="007334DC" w:rsidRDefault="007334DC" w:rsidP="00F3734C">
            <w:pPr>
              <w:jc w:val="left"/>
            </w:pPr>
            <w:r>
              <w:t>The grid should be created with 7 Grid items on the x axis and 7 on the y axis.</w:t>
            </w:r>
          </w:p>
        </w:tc>
        <w:tc>
          <w:tcPr>
            <w:tcW w:w="3958" w:type="dxa"/>
          </w:tcPr>
          <w:p w14:paraId="61CB0A17" w14:textId="0831ABDF" w:rsidR="007334DC" w:rsidRDefault="007334DC" w:rsidP="00F3734C">
            <w:pPr>
              <w:jc w:val="left"/>
            </w:pPr>
            <w:r>
              <w:t>Time:</w:t>
            </w:r>
            <w:r w:rsidR="005A0215">
              <w:t xml:space="preserve"> </w:t>
            </w:r>
            <w:r w:rsidR="00C85E63">
              <w:t>00:10</w:t>
            </w:r>
          </w:p>
        </w:tc>
      </w:tr>
      <w:tr w:rsidR="007334DC" w14:paraId="712BD3C2" w14:textId="77777777" w:rsidTr="00B72807">
        <w:tc>
          <w:tcPr>
            <w:tcW w:w="635" w:type="dxa"/>
          </w:tcPr>
          <w:p w14:paraId="026AAAF1" w14:textId="4D915F50" w:rsidR="007334DC" w:rsidRDefault="007334DC" w:rsidP="00F3734C">
            <w:pPr>
              <w:jc w:val="left"/>
            </w:pPr>
            <w:r>
              <w:t>2</w:t>
            </w:r>
          </w:p>
        </w:tc>
        <w:tc>
          <w:tcPr>
            <w:tcW w:w="1248" w:type="dxa"/>
          </w:tcPr>
          <w:p w14:paraId="512C8564" w14:textId="02DAA51D" w:rsidR="007334DC" w:rsidRDefault="007334DC" w:rsidP="00F3734C">
            <w:pPr>
              <w:jc w:val="left"/>
            </w:pPr>
            <w:r>
              <w:t>Placing the Target, Seeker and Target Gird Item</w:t>
            </w:r>
          </w:p>
        </w:tc>
        <w:tc>
          <w:tcPr>
            <w:tcW w:w="1097" w:type="dxa"/>
          </w:tcPr>
          <w:p w14:paraId="6989F745" w14:textId="0B3764F1" w:rsidR="007334DC" w:rsidRDefault="007334DC" w:rsidP="00F3734C">
            <w:pPr>
              <w:jc w:val="left"/>
            </w:pPr>
            <w:r>
              <w:t>Target radio group option selected</w:t>
            </w:r>
          </w:p>
        </w:tc>
        <w:tc>
          <w:tcPr>
            <w:tcW w:w="3547" w:type="dxa"/>
          </w:tcPr>
          <w:p w14:paraId="6CE00621" w14:textId="175554BB" w:rsidR="007334DC" w:rsidRDefault="007334DC" w:rsidP="00F3734C">
            <w:pPr>
              <w:jc w:val="left"/>
            </w:pPr>
            <w:r>
              <w:t>The graph to change with the Target Seeker and closed items to be in place where I clicked on the graph.</w:t>
            </w:r>
          </w:p>
        </w:tc>
        <w:tc>
          <w:tcPr>
            <w:tcW w:w="3958" w:type="dxa"/>
          </w:tcPr>
          <w:p w14:paraId="695807B0" w14:textId="51A73E74" w:rsidR="007334DC" w:rsidRDefault="007334DC" w:rsidP="00F3734C">
            <w:pPr>
              <w:jc w:val="left"/>
            </w:pPr>
            <w:r>
              <w:t>Time:</w:t>
            </w:r>
            <w:r w:rsidR="00C85E63">
              <w:t xml:space="preserve"> 00:22</w:t>
            </w:r>
          </w:p>
        </w:tc>
      </w:tr>
      <w:tr w:rsidR="007334DC" w14:paraId="1BCC592B" w14:textId="77777777" w:rsidTr="00B72807">
        <w:tc>
          <w:tcPr>
            <w:tcW w:w="635" w:type="dxa"/>
          </w:tcPr>
          <w:p w14:paraId="3967BE1A" w14:textId="34B30DD9" w:rsidR="007334DC" w:rsidRDefault="007334DC" w:rsidP="00F3734C">
            <w:pPr>
              <w:jc w:val="left"/>
            </w:pPr>
            <w:r>
              <w:t>3</w:t>
            </w:r>
          </w:p>
        </w:tc>
        <w:tc>
          <w:tcPr>
            <w:tcW w:w="1248" w:type="dxa"/>
          </w:tcPr>
          <w:p w14:paraId="5BF4B267" w14:textId="606EE568" w:rsidR="007334DC" w:rsidRDefault="007334DC" w:rsidP="00F3734C">
            <w:pPr>
              <w:jc w:val="left"/>
            </w:pPr>
            <w:r>
              <w:t>Pressing Save locations Button</w:t>
            </w:r>
          </w:p>
        </w:tc>
        <w:tc>
          <w:tcPr>
            <w:tcW w:w="1097" w:type="dxa"/>
          </w:tcPr>
          <w:p w14:paraId="746F7560" w14:textId="6454215A" w:rsidR="007334DC" w:rsidRPr="00F3734C" w:rsidRDefault="007334DC" w:rsidP="00F3734C">
            <w:pPr>
              <w:jc w:val="left"/>
            </w:pPr>
            <w:r>
              <w:t>Clicking on the Button.</w:t>
            </w:r>
          </w:p>
        </w:tc>
        <w:tc>
          <w:tcPr>
            <w:tcW w:w="3547" w:type="dxa"/>
          </w:tcPr>
          <w:p w14:paraId="24222AEE" w14:textId="3FD4FF8A" w:rsidR="007334DC" w:rsidRDefault="007334DC" w:rsidP="00F3734C">
            <w:pPr>
              <w:jc w:val="left"/>
            </w:pPr>
            <w:r>
              <w:t>Nothing to appear to the user.</w:t>
            </w:r>
          </w:p>
        </w:tc>
        <w:tc>
          <w:tcPr>
            <w:tcW w:w="3958" w:type="dxa"/>
          </w:tcPr>
          <w:p w14:paraId="4DD5BD4F" w14:textId="7BACF306" w:rsidR="007334DC" w:rsidRDefault="007334DC" w:rsidP="00F3734C">
            <w:pPr>
              <w:jc w:val="left"/>
            </w:pPr>
            <w:r>
              <w:t>Time:</w:t>
            </w:r>
            <w:r w:rsidR="00C85E63">
              <w:t xml:space="preserve"> 01:00</w:t>
            </w:r>
          </w:p>
        </w:tc>
      </w:tr>
      <w:tr w:rsidR="007334DC" w14:paraId="0A1353AC" w14:textId="77777777" w:rsidTr="00B72807">
        <w:tc>
          <w:tcPr>
            <w:tcW w:w="635" w:type="dxa"/>
          </w:tcPr>
          <w:p w14:paraId="080FC9AF" w14:textId="791039F7" w:rsidR="007334DC" w:rsidRDefault="007334DC" w:rsidP="00DA5811">
            <w:pPr>
              <w:jc w:val="left"/>
            </w:pPr>
            <w:r>
              <w:t>4</w:t>
            </w:r>
          </w:p>
        </w:tc>
        <w:tc>
          <w:tcPr>
            <w:tcW w:w="1248" w:type="dxa"/>
          </w:tcPr>
          <w:p w14:paraId="60B8FF29" w14:textId="426B92E7" w:rsidR="007334DC" w:rsidRDefault="007334DC" w:rsidP="00DA5811">
            <w:pPr>
              <w:jc w:val="left"/>
            </w:pPr>
            <w:r>
              <w:t>Running Breadth First search Algorithm.</w:t>
            </w:r>
          </w:p>
        </w:tc>
        <w:tc>
          <w:tcPr>
            <w:tcW w:w="1097" w:type="dxa"/>
          </w:tcPr>
          <w:p w14:paraId="0C9394F3" w14:textId="65EF7D60" w:rsidR="007334DC" w:rsidRDefault="007334DC" w:rsidP="00DA5811">
            <w:pPr>
              <w:jc w:val="left"/>
            </w:pPr>
            <w:r>
              <w:t>Selecting Breadth First Search on the radio group then clicking on the search button</w:t>
            </w:r>
          </w:p>
        </w:tc>
        <w:tc>
          <w:tcPr>
            <w:tcW w:w="3547" w:type="dxa"/>
          </w:tcPr>
          <w:p w14:paraId="1AC7E62F" w14:textId="3B9DCCE2" w:rsidR="007334DC" w:rsidRDefault="007334DC" w:rsidP="00DA5811">
            <w:pPr>
              <w:jc w:val="left"/>
            </w:pPr>
            <w:r>
              <w:t>For the grid to show where the visited nodes the algorithm has visited.</w:t>
            </w:r>
          </w:p>
          <w:p w14:paraId="2FC9BC44" w14:textId="47F13037" w:rsidR="00ED7242" w:rsidRDefault="00ED7242" w:rsidP="00DA5811">
            <w:pPr>
              <w:jc w:val="left"/>
            </w:pPr>
            <w:r>
              <w:t>The order the algorithm should take is numbered by each step.</w:t>
            </w:r>
          </w:p>
          <w:p w14:paraId="14C5F157" w14:textId="39A20E13" w:rsidR="00F114A2" w:rsidRDefault="00F279A8" w:rsidP="00DA5811">
            <w:pPr>
              <w:jc w:val="left"/>
            </w:pPr>
            <w:r>
              <w:object w:dxaOrig="12960" w:dyaOrig="12630" w14:anchorId="35042ECA">
                <v:shape id="_x0000_i1025" type="#_x0000_t75" style="width:157.5pt;height:154.5pt" o:ole="">
                  <v:imagedata r:id="rId49" o:title=""/>
                </v:shape>
                <o:OLEObject Type="Embed" ProgID="PBrush" ShapeID="_x0000_i1025" DrawAspect="Content" ObjectID="_1556540986" r:id="rId50"/>
              </w:object>
            </w:r>
          </w:p>
        </w:tc>
        <w:tc>
          <w:tcPr>
            <w:tcW w:w="3958" w:type="dxa"/>
          </w:tcPr>
          <w:p w14:paraId="2F4512D2" w14:textId="4CA66D57" w:rsidR="007334DC" w:rsidRDefault="007334DC" w:rsidP="00DA5811">
            <w:pPr>
              <w:jc w:val="left"/>
            </w:pPr>
            <w:r>
              <w:t>Time:</w:t>
            </w:r>
            <w:r w:rsidR="00C85E63">
              <w:t xml:space="preserve"> 01:15</w:t>
            </w:r>
          </w:p>
          <w:p w14:paraId="093C9C56" w14:textId="5BF9824D" w:rsidR="00F279A8" w:rsidRDefault="00F279A8" w:rsidP="00DA5811">
            <w:pPr>
              <w:jc w:val="left"/>
            </w:pPr>
            <w:r>
              <w:t>The order the algorithm has taken is numbered by each step.</w:t>
            </w:r>
          </w:p>
          <w:p w14:paraId="08C85FE4" w14:textId="3AB478F5" w:rsidR="00F114A2" w:rsidRDefault="00737C0B" w:rsidP="00DA5811">
            <w:pPr>
              <w:jc w:val="left"/>
            </w:pPr>
            <w:r>
              <w:object w:dxaOrig="10005" w:dyaOrig="9915" w14:anchorId="624DAE7B">
                <v:shape id="_x0000_i1026" type="#_x0000_t75" style="width:185.25pt;height:183.75pt" o:ole="">
                  <v:imagedata r:id="rId51" o:title=""/>
                </v:shape>
                <o:OLEObject Type="Embed" ProgID="PBrush" ShapeID="_x0000_i1026" DrawAspect="Content" ObjectID="_1556540987" r:id="rId52"/>
              </w:object>
            </w:r>
          </w:p>
        </w:tc>
      </w:tr>
      <w:tr w:rsidR="007334DC" w14:paraId="317831A5" w14:textId="77777777" w:rsidTr="00B72807">
        <w:tc>
          <w:tcPr>
            <w:tcW w:w="635" w:type="dxa"/>
          </w:tcPr>
          <w:p w14:paraId="172B6FA5" w14:textId="68762C58" w:rsidR="007334DC" w:rsidRDefault="007334DC" w:rsidP="00DA5811">
            <w:pPr>
              <w:jc w:val="left"/>
            </w:pPr>
            <w:r>
              <w:t>5</w:t>
            </w:r>
          </w:p>
        </w:tc>
        <w:tc>
          <w:tcPr>
            <w:tcW w:w="1248" w:type="dxa"/>
          </w:tcPr>
          <w:p w14:paraId="7866C728" w14:textId="3537146E" w:rsidR="007334DC" w:rsidRDefault="007334DC" w:rsidP="00DA5811">
            <w:pPr>
              <w:jc w:val="left"/>
            </w:pPr>
            <w:r>
              <w:t>Running Depth First Search algorithm.</w:t>
            </w:r>
          </w:p>
        </w:tc>
        <w:tc>
          <w:tcPr>
            <w:tcW w:w="1097" w:type="dxa"/>
          </w:tcPr>
          <w:p w14:paraId="2626DA0C" w14:textId="3E7A625D" w:rsidR="007334DC" w:rsidRDefault="007334DC" w:rsidP="00DA5811">
            <w:pPr>
              <w:jc w:val="left"/>
            </w:pPr>
            <w:r>
              <w:t>Selecting Depth First Search on the radio group then pressing the search button.</w:t>
            </w:r>
          </w:p>
        </w:tc>
        <w:tc>
          <w:tcPr>
            <w:tcW w:w="3547" w:type="dxa"/>
          </w:tcPr>
          <w:p w14:paraId="4B7A8F76" w14:textId="3492D83E" w:rsidR="007334DC" w:rsidRDefault="007334DC" w:rsidP="00DA5811">
            <w:pPr>
              <w:jc w:val="left"/>
            </w:pPr>
            <w:r>
              <w:t>The Grid should then change from the previous algorithm to then so the paths the depth first search algorithm has ran.</w:t>
            </w:r>
          </w:p>
          <w:p w14:paraId="732A2CA4" w14:textId="77777777" w:rsidR="00ED7242" w:rsidRDefault="00ED7242" w:rsidP="00ED7242">
            <w:pPr>
              <w:jc w:val="left"/>
            </w:pPr>
            <w:r>
              <w:t>The order the algorithm should take is numbered by each step.</w:t>
            </w:r>
          </w:p>
          <w:p w14:paraId="007E9EFD" w14:textId="77777777" w:rsidR="00ED7242" w:rsidRDefault="00ED7242" w:rsidP="00DA5811">
            <w:pPr>
              <w:jc w:val="left"/>
            </w:pPr>
          </w:p>
          <w:p w14:paraId="3B87C7F1" w14:textId="07FCD668" w:rsidR="00F114A2" w:rsidRDefault="00F279A8" w:rsidP="00DA5811">
            <w:pPr>
              <w:jc w:val="left"/>
            </w:pPr>
            <w:r>
              <w:object w:dxaOrig="12960" w:dyaOrig="12630" w14:anchorId="0DDB36C8">
                <v:shape id="_x0000_i1027" type="#_x0000_t75" style="width:164.25pt;height:159.75pt" o:ole="">
                  <v:imagedata r:id="rId53" o:title=""/>
                </v:shape>
                <o:OLEObject Type="Embed" ProgID="PBrush" ShapeID="_x0000_i1027" DrawAspect="Content" ObjectID="_1556540988" r:id="rId54"/>
              </w:object>
            </w:r>
          </w:p>
        </w:tc>
        <w:tc>
          <w:tcPr>
            <w:tcW w:w="3958" w:type="dxa"/>
          </w:tcPr>
          <w:p w14:paraId="5A06A9D7" w14:textId="2B8CBCAB" w:rsidR="007334DC" w:rsidRDefault="007334DC" w:rsidP="00DA5811">
            <w:pPr>
              <w:jc w:val="left"/>
            </w:pPr>
            <w:r>
              <w:lastRenderedPageBreak/>
              <w:t>Time:</w:t>
            </w:r>
            <w:r w:rsidR="00C85E63">
              <w:t xml:space="preserve"> 01:18</w:t>
            </w:r>
          </w:p>
          <w:p w14:paraId="22850CCD" w14:textId="77777777" w:rsidR="00F279A8" w:rsidRDefault="00F279A8" w:rsidP="00F279A8">
            <w:pPr>
              <w:jc w:val="left"/>
            </w:pPr>
            <w:r>
              <w:t>The order the algorithm has taken is numbered by each step.</w:t>
            </w:r>
          </w:p>
          <w:p w14:paraId="0BCA083F" w14:textId="77777777" w:rsidR="00F114A2" w:rsidRDefault="00F114A2" w:rsidP="00DA5811">
            <w:pPr>
              <w:jc w:val="left"/>
            </w:pPr>
          </w:p>
          <w:p w14:paraId="61901B3B" w14:textId="77777777" w:rsidR="00F114A2" w:rsidRDefault="00F114A2" w:rsidP="00DA5811">
            <w:pPr>
              <w:jc w:val="left"/>
            </w:pPr>
          </w:p>
          <w:p w14:paraId="4942F909" w14:textId="77777777" w:rsidR="00F114A2" w:rsidRDefault="00F114A2" w:rsidP="00DA5811">
            <w:pPr>
              <w:jc w:val="left"/>
            </w:pPr>
          </w:p>
          <w:p w14:paraId="1DBA0977" w14:textId="77777777" w:rsidR="00F114A2" w:rsidRDefault="00F114A2" w:rsidP="00DA5811">
            <w:pPr>
              <w:jc w:val="left"/>
            </w:pPr>
          </w:p>
          <w:p w14:paraId="764F5246" w14:textId="77777777" w:rsidR="00F114A2" w:rsidRDefault="00F114A2" w:rsidP="00DA5811">
            <w:pPr>
              <w:jc w:val="left"/>
            </w:pPr>
          </w:p>
          <w:p w14:paraId="2CBBC8AE" w14:textId="77777777" w:rsidR="00F114A2" w:rsidRDefault="00F114A2" w:rsidP="00DA5811">
            <w:pPr>
              <w:jc w:val="left"/>
            </w:pPr>
          </w:p>
          <w:p w14:paraId="64E12075" w14:textId="77777777" w:rsidR="00F114A2" w:rsidRDefault="00F114A2" w:rsidP="00DA5811">
            <w:pPr>
              <w:jc w:val="left"/>
            </w:pPr>
          </w:p>
          <w:p w14:paraId="630E2A43" w14:textId="36C3E663" w:rsidR="00F114A2" w:rsidRDefault="00F279A8" w:rsidP="00DA5811">
            <w:pPr>
              <w:jc w:val="left"/>
            </w:pPr>
            <w:r>
              <w:object w:dxaOrig="9915" w:dyaOrig="9945" w14:anchorId="706A5436">
                <v:shape id="_x0000_i1028" type="#_x0000_t75" style="width:168pt;height:168.75pt" o:ole="">
                  <v:imagedata r:id="rId55" o:title=""/>
                </v:shape>
                <o:OLEObject Type="Embed" ProgID="PBrush" ShapeID="_x0000_i1028" DrawAspect="Content" ObjectID="_1556540989" r:id="rId56"/>
              </w:object>
            </w:r>
          </w:p>
        </w:tc>
      </w:tr>
      <w:tr w:rsidR="007334DC" w14:paraId="75FE3CDE" w14:textId="77777777" w:rsidTr="00B72807">
        <w:tc>
          <w:tcPr>
            <w:tcW w:w="635" w:type="dxa"/>
          </w:tcPr>
          <w:p w14:paraId="5EB3221C" w14:textId="0EF14857" w:rsidR="007334DC" w:rsidRDefault="007334DC" w:rsidP="005B535A">
            <w:pPr>
              <w:jc w:val="left"/>
            </w:pPr>
            <w:r>
              <w:lastRenderedPageBreak/>
              <w:t>6</w:t>
            </w:r>
          </w:p>
        </w:tc>
        <w:tc>
          <w:tcPr>
            <w:tcW w:w="1248" w:type="dxa"/>
          </w:tcPr>
          <w:p w14:paraId="193081E3" w14:textId="5C4A31AA" w:rsidR="007334DC" w:rsidRDefault="007334DC" w:rsidP="005B535A">
            <w:pPr>
              <w:jc w:val="left"/>
            </w:pPr>
            <w:r>
              <w:t>Going back to run an algorithm after one has previously been ran.</w:t>
            </w:r>
          </w:p>
        </w:tc>
        <w:tc>
          <w:tcPr>
            <w:tcW w:w="1097" w:type="dxa"/>
          </w:tcPr>
          <w:p w14:paraId="41B3BB8E" w14:textId="47954D20" w:rsidR="007334DC" w:rsidRDefault="007334DC" w:rsidP="005B535A">
            <w:pPr>
              <w:jc w:val="left"/>
            </w:pPr>
            <w:r>
              <w:t>Selecting Breadth First search again on the radio group then clicking on the search button.</w:t>
            </w:r>
          </w:p>
        </w:tc>
        <w:tc>
          <w:tcPr>
            <w:tcW w:w="3547" w:type="dxa"/>
          </w:tcPr>
          <w:p w14:paraId="44DC1CE8" w14:textId="30534A3A" w:rsidR="007334DC" w:rsidRDefault="007334DC" w:rsidP="005B535A">
            <w:pPr>
              <w:jc w:val="left"/>
            </w:pPr>
            <w:r>
              <w:t>The grid should then change to as if the breadth first search had been ran for the first time so no changes should be made apart from the previous algorithm that had been ran being removed.</w:t>
            </w:r>
          </w:p>
          <w:p w14:paraId="69225BB8" w14:textId="77777777" w:rsidR="00ED7242" w:rsidRDefault="00ED7242" w:rsidP="00ED7242">
            <w:pPr>
              <w:jc w:val="left"/>
            </w:pPr>
            <w:r>
              <w:t>The order the algorithm should take is numbered by each step.</w:t>
            </w:r>
          </w:p>
          <w:p w14:paraId="06536F76" w14:textId="77777777" w:rsidR="00ED7242" w:rsidRDefault="00ED7242" w:rsidP="005B535A">
            <w:pPr>
              <w:jc w:val="left"/>
            </w:pPr>
          </w:p>
          <w:p w14:paraId="272F1D2A" w14:textId="5F83F206" w:rsidR="00F114A2" w:rsidRDefault="00E820C7" w:rsidP="005B535A">
            <w:pPr>
              <w:jc w:val="left"/>
            </w:pPr>
            <w:r>
              <w:object w:dxaOrig="12960" w:dyaOrig="12630" w14:anchorId="07F5106E">
                <v:shape id="_x0000_i1029" type="#_x0000_t75" style="width:166.5pt;height:163.5pt" o:ole="">
                  <v:imagedata r:id="rId49" o:title=""/>
                </v:shape>
                <o:OLEObject Type="Embed" ProgID="PBrush" ShapeID="_x0000_i1029" DrawAspect="Content" ObjectID="_1556540990" r:id="rId57"/>
              </w:object>
            </w:r>
          </w:p>
        </w:tc>
        <w:tc>
          <w:tcPr>
            <w:tcW w:w="3958" w:type="dxa"/>
          </w:tcPr>
          <w:p w14:paraId="4A1E2EBA" w14:textId="36726799" w:rsidR="007334DC" w:rsidRDefault="007334DC" w:rsidP="005B535A">
            <w:pPr>
              <w:jc w:val="left"/>
            </w:pPr>
            <w:r>
              <w:t>Time:</w:t>
            </w:r>
            <w:r w:rsidR="00C85E63">
              <w:t xml:space="preserve"> 01:21</w:t>
            </w:r>
          </w:p>
          <w:p w14:paraId="331D086B" w14:textId="77777777" w:rsidR="00F279A8" w:rsidRDefault="00F279A8" w:rsidP="00F279A8">
            <w:pPr>
              <w:jc w:val="left"/>
            </w:pPr>
            <w:r>
              <w:t>The order the algorithm has taken is numbered by each step.</w:t>
            </w:r>
          </w:p>
          <w:p w14:paraId="0BE4E096" w14:textId="77777777" w:rsidR="00F114A2" w:rsidRDefault="00F114A2" w:rsidP="005B535A">
            <w:pPr>
              <w:jc w:val="left"/>
            </w:pPr>
          </w:p>
          <w:p w14:paraId="4B212C9F" w14:textId="77777777" w:rsidR="00F114A2" w:rsidRDefault="00F114A2" w:rsidP="005B535A">
            <w:pPr>
              <w:jc w:val="left"/>
            </w:pPr>
          </w:p>
          <w:p w14:paraId="557EA148" w14:textId="727A483D" w:rsidR="00F114A2" w:rsidRDefault="00E820C7" w:rsidP="005B535A">
            <w:pPr>
              <w:jc w:val="left"/>
            </w:pPr>
            <w:r>
              <w:object w:dxaOrig="10005" w:dyaOrig="9915" w14:anchorId="41339224">
                <v:shape id="_x0000_i1030" type="#_x0000_t75" style="width:185.25pt;height:183.75pt" o:ole="">
                  <v:imagedata r:id="rId51" o:title=""/>
                </v:shape>
                <o:OLEObject Type="Embed" ProgID="PBrush" ShapeID="_x0000_i1030" DrawAspect="Content" ObjectID="_1556540991" r:id="rId58"/>
              </w:object>
            </w:r>
          </w:p>
        </w:tc>
      </w:tr>
      <w:tr w:rsidR="007334DC" w14:paraId="4D435469" w14:textId="77777777" w:rsidTr="00B72807">
        <w:tc>
          <w:tcPr>
            <w:tcW w:w="635" w:type="dxa"/>
          </w:tcPr>
          <w:p w14:paraId="67BDB374" w14:textId="7F55D5A3" w:rsidR="007334DC" w:rsidRDefault="007334DC" w:rsidP="005B535A">
            <w:pPr>
              <w:jc w:val="left"/>
            </w:pPr>
            <w:r>
              <w:t>7</w:t>
            </w:r>
          </w:p>
        </w:tc>
        <w:tc>
          <w:tcPr>
            <w:tcW w:w="1248" w:type="dxa"/>
          </w:tcPr>
          <w:p w14:paraId="739A5735" w14:textId="4AD739A5" w:rsidR="007334DC" w:rsidRDefault="007334DC" w:rsidP="005B535A">
            <w:pPr>
              <w:jc w:val="left"/>
            </w:pPr>
            <w:r>
              <w:t>Running A* Algorithm.</w:t>
            </w:r>
          </w:p>
        </w:tc>
        <w:tc>
          <w:tcPr>
            <w:tcW w:w="1097" w:type="dxa"/>
          </w:tcPr>
          <w:p w14:paraId="2BEF216E" w14:textId="55CE5BCF" w:rsidR="007334DC" w:rsidRDefault="007334DC" w:rsidP="005B535A">
            <w:pPr>
              <w:jc w:val="left"/>
            </w:pPr>
            <w:r>
              <w:t>Selecting A* Search on the radio group then clicking on the search button.</w:t>
            </w:r>
          </w:p>
        </w:tc>
        <w:tc>
          <w:tcPr>
            <w:tcW w:w="3547" w:type="dxa"/>
          </w:tcPr>
          <w:p w14:paraId="5CA0C936" w14:textId="6C179314" w:rsidR="007334DC" w:rsidRDefault="007334DC" w:rsidP="005B535A">
            <w:pPr>
              <w:jc w:val="left"/>
            </w:pPr>
            <w:r>
              <w:t>The Grid should change to see what where the A* Algorithm has visited.</w:t>
            </w:r>
          </w:p>
          <w:p w14:paraId="750F09D5" w14:textId="77777777" w:rsidR="00ED7242" w:rsidRDefault="00ED7242" w:rsidP="00ED7242">
            <w:pPr>
              <w:jc w:val="left"/>
            </w:pPr>
            <w:r>
              <w:t>The order the algorithm should take is numbered by each step.</w:t>
            </w:r>
          </w:p>
          <w:p w14:paraId="5F7248CB" w14:textId="77777777" w:rsidR="00ED7242" w:rsidRDefault="00ED7242" w:rsidP="005B535A">
            <w:pPr>
              <w:jc w:val="left"/>
            </w:pPr>
          </w:p>
          <w:p w14:paraId="0FE23941" w14:textId="0D5EE4FB" w:rsidR="00F114A2" w:rsidRDefault="00F279A8" w:rsidP="005B535A">
            <w:pPr>
              <w:jc w:val="left"/>
            </w:pPr>
            <w:r>
              <w:object w:dxaOrig="12960" w:dyaOrig="12720" w14:anchorId="57E56B28">
                <v:shape id="_x0000_i1031" type="#_x0000_t75" style="width:159pt;height:156pt" o:ole="">
                  <v:imagedata r:id="rId59" o:title=""/>
                </v:shape>
                <o:OLEObject Type="Embed" ProgID="PBrush" ShapeID="_x0000_i1031" DrawAspect="Content" ObjectID="_1556540992" r:id="rId60"/>
              </w:object>
            </w:r>
          </w:p>
        </w:tc>
        <w:tc>
          <w:tcPr>
            <w:tcW w:w="3958" w:type="dxa"/>
          </w:tcPr>
          <w:p w14:paraId="4F2E1CC2" w14:textId="2616CBD1" w:rsidR="007334DC" w:rsidRDefault="007334DC" w:rsidP="005B535A">
            <w:pPr>
              <w:jc w:val="left"/>
            </w:pPr>
            <w:r>
              <w:t>Time:</w:t>
            </w:r>
            <w:r w:rsidR="00C85E63">
              <w:t xml:space="preserve"> 01:25</w:t>
            </w:r>
          </w:p>
          <w:p w14:paraId="5C01A226" w14:textId="77777777" w:rsidR="00F279A8" w:rsidRDefault="00F279A8" w:rsidP="00F279A8">
            <w:pPr>
              <w:jc w:val="left"/>
            </w:pPr>
            <w:r>
              <w:t>The order the algorithm has taken is numbered by each step.</w:t>
            </w:r>
          </w:p>
          <w:p w14:paraId="4E0837E1" w14:textId="77777777" w:rsidR="00F114A2" w:rsidRDefault="00F114A2" w:rsidP="005B535A">
            <w:pPr>
              <w:jc w:val="left"/>
            </w:pPr>
          </w:p>
          <w:p w14:paraId="74BB373F" w14:textId="5C7A76A8" w:rsidR="00F114A2" w:rsidRDefault="00F279A8" w:rsidP="005B535A">
            <w:pPr>
              <w:jc w:val="left"/>
            </w:pPr>
            <w:r>
              <w:object w:dxaOrig="9975" w:dyaOrig="9975" w14:anchorId="1944F1F5">
                <v:shape id="_x0000_i1032" type="#_x0000_t75" style="width:200.25pt;height:200.25pt" o:ole="">
                  <v:imagedata r:id="rId61" o:title=""/>
                </v:shape>
                <o:OLEObject Type="Embed" ProgID="PBrush" ShapeID="_x0000_i1032" DrawAspect="Content" ObjectID="_1556540993" r:id="rId62"/>
              </w:object>
            </w:r>
          </w:p>
        </w:tc>
      </w:tr>
      <w:tr w:rsidR="007334DC" w14:paraId="69232D93" w14:textId="77777777" w:rsidTr="00B72807">
        <w:tc>
          <w:tcPr>
            <w:tcW w:w="635" w:type="dxa"/>
          </w:tcPr>
          <w:p w14:paraId="62FD25EE" w14:textId="508CEB3D" w:rsidR="007334DC" w:rsidRDefault="007334DC" w:rsidP="005B535A">
            <w:pPr>
              <w:jc w:val="left"/>
            </w:pPr>
            <w:r>
              <w:lastRenderedPageBreak/>
              <w:t>8</w:t>
            </w:r>
          </w:p>
        </w:tc>
        <w:tc>
          <w:tcPr>
            <w:tcW w:w="1248" w:type="dxa"/>
          </w:tcPr>
          <w:p w14:paraId="24A4F77A" w14:textId="7B4985A5" w:rsidR="007334DC" w:rsidRDefault="007334DC" w:rsidP="005B535A">
            <w:pPr>
              <w:jc w:val="left"/>
            </w:pPr>
            <w:r>
              <w:t>Pressing Reset Button.</w:t>
            </w:r>
          </w:p>
        </w:tc>
        <w:tc>
          <w:tcPr>
            <w:tcW w:w="1097" w:type="dxa"/>
          </w:tcPr>
          <w:p w14:paraId="67DFFE28" w14:textId="6EE5FA6C" w:rsidR="007334DC" w:rsidRDefault="007334DC" w:rsidP="005B535A">
            <w:pPr>
              <w:jc w:val="left"/>
            </w:pPr>
            <w:r>
              <w:t>Click reset button</w:t>
            </w:r>
          </w:p>
        </w:tc>
        <w:tc>
          <w:tcPr>
            <w:tcW w:w="3547" w:type="dxa"/>
          </w:tcPr>
          <w:p w14:paraId="172643FD" w14:textId="6B25562B" w:rsidR="007334DC" w:rsidRDefault="007334DC" w:rsidP="005B535A">
            <w:pPr>
              <w:jc w:val="left"/>
            </w:pPr>
            <w:r>
              <w:t>The Grid Should be deleted and the search algorithms should be disabled and enable the ability to create the grid again.</w:t>
            </w:r>
          </w:p>
        </w:tc>
        <w:tc>
          <w:tcPr>
            <w:tcW w:w="3958" w:type="dxa"/>
          </w:tcPr>
          <w:p w14:paraId="320AF343" w14:textId="34448BE7" w:rsidR="007334DC" w:rsidRDefault="007334DC" w:rsidP="005B535A">
            <w:pPr>
              <w:jc w:val="left"/>
            </w:pPr>
            <w:r>
              <w:t>Time:</w:t>
            </w:r>
            <w:r w:rsidR="00C85E63">
              <w:t xml:space="preserve"> 01:28</w:t>
            </w:r>
          </w:p>
        </w:tc>
      </w:tr>
    </w:tbl>
    <w:p w14:paraId="321D81F0" w14:textId="77777777" w:rsidR="00DB78C7" w:rsidRDefault="00DB78C7" w:rsidP="00F3734C">
      <w:pPr>
        <w:jc w:val="left"/>
      </w:pPr>
    </w:p>
    <w:p w14:paraId="310EA9D5" w14:textId="5C24C898" w:rsidR="00DB78C7" w:rsidRDefault="00DB78C7" w:rsidP="00740834">
      <w:pPr>
        <w:pStyle w:val="Heading2"/>
      </w:pPr>
      <w:bookmarkStart w:id="82" w:name="_Toc482780027"/>
      <w:r>
        <w:t>Erroneous Data Testing</w:t>
      </w:r>
      <w:bookmarkEnd w:id="82"/>
    </w:p>
    <w:tbl>
      <w:tblPr>
        <w:tblStyle w:val="TableGrid"/>
        <w:tblW w:w="0" w:type="auto"/>
        <w:tblLook w:val="04A0" w:firstRow="1" w:lastRow="0" w:firstColumn="1" w:lastColumn="0" w:noHBand="0" w:noVBand="1"/>
      </w:tblPr>
      <w:tblGrid>
        <w:gridCol w:w="1742"/>
        <w:gridCol w:w="1742"/>
        <w:gridCol w:w="1743"/>
        <w:gridCol w:w="1743"/>
        <w:gridCol w:w="1814"/>
        <w:gridCol w:w="1672"/>
      </w:tblGrid>
      <w:tr w:rsidR="00505F30" w14:paraId="2E787852" w14:textId="77777777" w:rsidTr="00505F30">
        <w:tc>
          <w:tcPr>
            <w:tcW w:w="1742" w:type="dxa"/>
            <w:shd w:val="clear" w:color="auto" w:fill="BFBFBF" w:themeFill="background1" w:themeFillShade="BF"/>
          </w:tcPr>
          <w:p w14:paraId="34809A2B" w14:textId="77777777" w:rsidR="00505F30" w:rsidRPr="00505F30" w:rsidRDefault="00505F30" w:rsidP="00F3734C">
            <w:pPr>
              <w:jc w:val="left"/>
              <w:rPr>
                <w:b/>
              </w:rPr>
            </w:pPr>
            <w:r w:rsidRPr="00505F30">
              <w:rPr>
                <w:b/>
              </w:rPr>
              <w:t>Test No.</w:t>
            </w:r>
          </w:p>
        </w:tc>
        <w:tc>
          <w:tcPr>
            <w:tcW w:w="1742" w:type="dxa"/>
            <w:shd w:val="clear" w:color="auto" w:fill="BFBFBF" w:themeFill="background1" w:themeFillShade="BF"/>
          </w:tcPr>
          <w:p w14:paraId="44A72961" w14:textId="77777777" w:rsidR="00505F30" w:rsidRPr="00505F30" w:rsidRDefault="00505F30" w:rsidP="00F3734C">
            <w:pPr>
              <w:jc w:val="left"/>
              <w:rPr>
                <w:b/>
              </w:rPr>
            </w:pPr>
            <w:r w:rsidRPr="00505F30">
              <w:rPr>
                <w:b/>
              </w:rPr>
              <w:t>Reason</w:t>
            </w:r>
          </w:p>
        </w:tc>
        <w:tc>
          <w:tcPr>
            <w:tcW w:w="1743" w:type="dxa"/>
            <w:shd w:val="clear" w:color="auto" w:fill="BFBFBF" w:themeFill="background1" w:themeFillShade="BF"/>
          </w:tcPr>
          <w:p w14:paraId="5BEB4C32" w14:textId="77777777" w:rsidR="00505F30" w:rsidRPr="00505F30" w:rsidRDefault="00505F30" w:rsidP="00F3734C">
            <w:pPr>
              <w:jc w:val="left"/>
              <w:rPr>
                <w:b/>
              </w:rPr>
            </w:pPr>
            <w:r w:rsidRPr="00505F30">
              <w:rPr>
                <w:b/>
              </w:rPr>
              <w:t>Valid Input</w:t>
            </w:r>
          </w:p>
        </w:tc>
        <w:tc>
          <w:tcPr>
            <w:tcW w:w="1743" w:type="dxa"/>
            <w:shd w:val="clear" w:color="auto" w:fill="BFBFBF" w:themeFill="background1" w:themeFillShade="BF"/>
          </w:tcPr>
          <w:p w14:paraId="6CD711D2" w14:textId="77777777" w:rsidR="00505F30" w:rsidRPr="00505F30" w:rsidRDefault="00505F30" w:rsidP="00F3734C">
            <w:pPr>
              <w:jc w:val="left"/>
              <w:rPr>
                <w:b/>
              </w:rPr>
            </w:pPr>
            <w:r w:rsidRPr="00505F30">
              <w:rPr>
                <w:b/>
              </w:rPr>
              <w:t>Actual Input</w:t>
            </w:r>
          </w:p>
        </w:tc>
        <w:tc>
          <w:tcPr>
            <w:tcW w:w="1814" w:type="dxa"/>
            <w:shd w:val="clear" w:color="auto" w:fill="BFBFBF" w:themeFill="background1" w:themeFillShade="BF"/>
          </w:tcPr>
          <w:p w14:paraId="11D3A891" w14:textId="77777777" w:rsidR="00505F30" w:rsidRPr="00505F30" w:rsidRDefault="00505F30" w:rsidP="00F3734C">
            <w:pPr>
              <w:jc w:val="left"/>
              <w:rPr>
                <w:b/>
              </w:rPr>
            </w:pPr>
            <w:r w:rsidRPr="00505F30">
              <w:rPr>
                <w:b/>
              </w:rPr>
              <w:t>Expected Result</w:t>
            </w:r>
          </w:p>
        </w:tc>
        <w:tc>
          <w:tcPr>
            <w:tcW w:w="1672" w:type="dxa"/>
            <w:shd w:val="clear" w:color="auto" w:fill="BFBFBF" w:themeFill="background1" w:themeFillShade="BF"/>
          </w:tcPr>
          <w:p w14:paraId="7FF67F24" w14:textId="77777777" w:rsidR="00505F30" w:rsidRPr="00505F30" w:rsidRDefault="00505F30" w:rsidP="00F3734C">
            <w:pPr>
              <w:jc w:val="left"/>
              <w:rPr>
                <w:b/>
              </w:rPr>
            </w:pPr>
            <w:r w:rsidRPr="00505F30">
              <w:rPr>
                <w:b/>
              </w:rPr>
              <w:t>Actual Result</w:t>
            </w:r>
          </w:p>
        </w:tc>
      </w:tr>
      <w:tr w:rsidR="00F3734C" w14:paraId="0A0312E0" w14:textId="77777777" w:rsidTr="00932668">
        <w:tc>
          <w:tcPr>
            <w:tcW w:w="1742" w:type="dxa"/>
          </w:tcPr>
          <w:p w14:paraId="5EACBF86" w14:textId="585D549D" w:rsidR="00F3734C" w:rsidRDefault="00F114A2" w:rsidP="00F3734C">
            <w:pPr>
              <w:jc w:val="left"/>
            </w:pPr>
            <w:r>
              <w:t>9</w:t>
            </w:r>
          </w:p>
        </w:tc>
        <w:tc>
          <w:tcPr>
            <w:tcW w:w="1742" w:type="dxa"/>
          </w:tcPr>
          <w:p w14:paraId="243C5A70" w14:textId="38F686A7" w:rsidR="00F3734C" w:rsidRDefault="00F3734C" w:rsidP="00F3734C">
            <w:pPr>
              <w:jc w:val="left"/>
            </w:pPr>
            <w:r>
              <w:t>Validating that only 1 Target and 1 Seeker can be placed.</w:t>
            </w:r>
          </w:p>
        </w:tc>
        <w:tc>
          <w:tcPr>
            <w:tcW w:w="1743" w:type="dxa"/>
          </w:tcPr>
          <w:p w14:paraId="3A663D99" w14:textId="59B74FCF" w:rsidR="00F3734C" w:rsidRDefault="00F3734C" w:rsidP="00F3734C">
            <w:pPr>
              <w:jc w:val="left"/>
            </w:pPr>
            <w:r>
              <w:t>With a target and seeker already on the graph selecting the Target or Seeker from the radio group then clicking somewhere on the graph to try and place another Target or seeker.</w:t>
            </w:r>
          </w:p>
        </w:tc>
        <w:tc>
          <w:tcPr>
            <w:tcW w:w="1743" w:type="dxa"/>
          </w:tcPr>
          <w:p w14:paraId="7F55F849" w14:textId="20CA2028" w:rsidR="00F3734C" w:rsidRDefault="007334DC" w:rsidP="00F3734C">
            <w:pPr>
              <w:jc w:val="left"/>
            </w:pPr>
            <w:r>
              <w:t>Selecting target radio group option and clicking on grid square</w:t>
            </w:r>
          </w:p>
        </w:tc>
        <w:tc>
          <w:tcPr>
            <w:tcW w:w="1814" w:type="dxa"/>
          </w:tcPr>
          <w:p w14:paraId="20230354" w14:textId="5DEB4145" w:rsidR="00F3734C" w:rsidRDefault="00F3734C" w:rsidP="00F3734C">
            <w:pPr>
              <w:jc w:val="left"/>
            </w:pPr>
            <w:r>
              <w:t>An error message should come up to warn the user that only 1 Target and 1 Seeker can be placed.</w:t>
            </w:r>
          </w:p>
        </w:tc>
        <w:tc>
          <w:tcPr>
            <w:tcW w:w="1672" w:type="dxa"/>
          </w:tcPr>
          <w:p w14:paraId="7A437C43" w14:textId="508D16DD" w:rsidR="00F3734C" w:rsidRDefault="00F3734C" w:rsidP="00F3734C">
            <w:pPr>
              <w:jc w:val="left"/>
            </w:pPr>
            <w:r>
              <w:t>Time:</w:t>
            </w:r>
            <w:r w:rsidR="00C85E63">
              <w:t xml:space="preserve"> 00:36</w:t>
            </w:r>
          </w:p>
        </w:tc>
      </w:tr>
      <w:tr w:rsidR="00F3734C" w14:paraId="40D232C2" w14:textId="77777777" w:rsidTr="00932668">
        <w:tc>
          <w:tcPr>
            <w:tcW w:w="1742" w:type="dxa"/>
          </w:tcPr>
          <w:p w14:paraId="32F7CAA8" w14:textId="7313A14F" w:rsidR="00F3734C" w:rsidRDefault="00F114A2" w:rsidP="00F3734C">
            <w:pPr>
              <w:jc w:val="left"/>
            </w:pPr>
            <w:r>
              <w:t>10</w:t>
            </w:r>
          </w:p>
        </w:tc>
        <w:tc>
          <w:tcPr>
            <w:tcW w:w="1742" w:type="dxa"/>
          </w:tcPr>
          <w:p w14:paraId="67265A1B" w14:textId="6DF3EDEE" w:rsidR="00F3734C" w:rsidRDefault="00F3734C" w:rsidP="00F3734C">
            <w:pPr>
              <w:jc w:val="left"/>
            </w:pPr>
            <w:r>
              <w:t>Validating that once the save locations button has been clicked then the grid can no longer be edited.</w:t>
            </w:r>
          </w:p>
        </w:tc>
        <w:tc>
          <w:tcPr>
            <w:tcW w:w="1743" w:type="dxa"/>
          </w:tcPr>
          <w:p w14:paraId="455BBE29" w14:textId="258CE463" w:rsidR="00F3734C" w:rsidRDefault="00F3734C" w:rsidP="00F3734C">
            <w:pPr>
              <w:jc w:val="left"/>
            </w:pPr>
            <w:r>
              <w:t>Trying to click on the grid to change the Grid Item and trying to change the grid size or creating a duplicate copy of the grid.</w:t>
            </w:r>
          </w:p>
        </w:tc>
        <w:tc>
          <w:tcPr>
            <w:tcW w:w="1743" w:type="dxa"/>
          </w:tcPr>
          <w:p w14:paraId="6B9B0A80" w14:textId="3A2F73D4" w:rsidR="00F3734C" w:rsidRDefault="00F3734C" w:rsidP="00F3734C">
            <w:pPr>
              <w:jc w:val="left"/>
            </w:pPr>
            <w:r>
              <w:t>Trying to click on the grid to change the Grid Item and trying to change the grid size or creating a duplicate copy of the grid.</w:t>
            </w:r>
          </w:p>
        </w:tc>
        <w:tc>
          <w:tcPr>
            <w:tcW w:w="1814" w:type="dxa"/>
          </w:tcPr>
          <w:p w14:paraId="35EEC803" w14:textId="41B4F2AA" w:rsidR="00F3734C" w:rsidRDefault="00DA5811" w:rsidP="00F3734C">
            <w:pPr>
              <w:jc w:val="left"/>
            </w:pPr>
            <w:r>
              <w:t>An error Message should come up to say to the user that that the grid can no longer be changed and if they would like to do so then they must press the reset button.</w:t>
            </w:r>
          </w:p>
        </w:tc>
        <w:tc>
          <w:tcPr>
            <w:tcW w:w="1672" w:type="dxa"/>
          </w:tcPr>
          <w:p w14:paraId="247BEA24" w14:textId="09199D5E" w:rsidR="00F3734C" w:rsidRDefault="00DA5811" w:rsidP="00F3734C">
            <w:pPr>
              <w:jc w:val="left"/>
            </w:pPr>
            <w:r>
              <w:t>Time:</w:t>
            </w:r>
            <w:r w:rsidR="00C85E63">
              <w:t xml:space="preserve"> 01:00</w:t>
            </w:r>
          </w:p>
        </w:tc>
      </w:tr>
      <w:tr w:rsidR="00BA2824" w14:paraId="17B22F00" w14:textId="77777777" w:rsidTr="00932668">
        <w:tc>
          <w:tcPr>
            <w:tcW w:w="1742" w:type="dxa"/>
          </w:tcPr>
          <w:p w14:paraId="5AF2017C" w14:textId="434CCE99" w:rsidR="00BA2824" w:rsidRDefault="00F114A2" w:rsidP="00BA2824">
            <w:pPr>
              <w:jc w:val="left"/>
            </w:pPr>
            <w:r>
              <w:t>11</w:t>
            </w:r>
          </w:p>
        </w:tc>
        <w:tc>
          <w:tcPr>
            <w:tcW w:w="1742" w:type="dxa"/>
          </w:tcPr>
          <w:p w14:paraId="112FD70E" w14:textId="2E6DBF1D" w:rsidR="00BA2824" w:rsidRDefault="00BA2824" w:rsidP="00BA2824">
            <w:pPr>
              <w:jc w:val="left"/>
            </w:pPr>
            <w:r>
              <w:t>Testing to make sure that when Objects have been disabled that they do not work as intended.</w:t>
            </w:r>
          </w:p>
        </w:tc>
        <w:tc>
          <w:tcPr>
            <w:tcW w:w="1743" w:type="dxa"/>
          </w:tcPr>
          <w:p w14:paraId="7359E1DD" w14:textId="7434A975" w:rsidR="00BA2824" w:rsidRDefault="00BA2824" w:rsidP="00BA2824">
            <w:pPr>
              <w:jc w:val="left"/>
            </w:pPr>
            <w:r>
              <w:t>When the grid has been created but the locations haven’t been saved yet then clicking on trying to run a search.</w:t>
            </w:r>
          </w:p>
        </w:tc>
        <w:tc>
          <w:tcPr>
            <w:tcW w:w="1743" w:type="dxa"/>
          </w:tcPr>
          <w:p w14:paraId="5A3ADAD0" w14:textId="3929EC5D" w:rsidR="00BA2824" w:rsidRDefault="00BA2824" w:rsidP="00BA2824">
            <w:pPr>
              <w:jc w:val="left"/>
            </w:pPr>
            <w:r>
              <w:t>When the grid has been created but the locations haven’t been saved yet then clicking on trying to run a search.</w:t>
            </w:r>
          </w:p>
        </w:tc>
        <w:tc>
          <w:tcPr>
            <w:tcW w:w="1814" w:type="dxa"/>
          </w:tcPr>
          <w:p w14:paraId="1EE93D66" w14:textId="451374B3" w:rsidR="00BA2824" w:rsidRDefault="00BA2824" w:rsidP="00BA2824">
            <w:pPr>
              <w:jc w:val="left"/>
            </w:pPr>
            <w:r>
              <w:t xml:space="preserve">Nothing should happen as the objects should be disabled. </w:t>
            </w:r>
          </w:p>
        </w:tc>
        <w:tc>
          <w:tcPr>
            <w:tcW w:w="1672" w:type="dxa"/>
          </w:tcPr>
          <w:p w14:paraId="74E531BE" w14:textId="29D091FE" w:rsidR="00BA2824" w:rsidRDefault="00A20506" w:rsidP="00BA2824">
            <w:pPr>
              <w:jc w:val="left"/>
            </w:pPr>
            <w:r>
              <w:t>Time:</w:t>
            </w:r>
            <w:r w:rsidR="00C85E63">
              <w:t xml:space="preserve"> 02:20</w:t>
            </w:r>
          </w:p>
        </w:tc>
      </w:tr>
      <w:tr w:rsidR="00A20506" w14:paraId="47618B46" w14:textId="77777777" w:rsidTr="00932668">
        <w:tc>
          <w:tcPr>
            <w:tcW w:w="1742" w:type="dxa"/>
          </w:tcPr>
          <w:p w14:paraId="7655A7AA" w14:textId="4D0D7A34" w:rsidR="00A20506" w:rsidRDefault="00F114A2" w:rsidP="00A20506">
            <w:pPr>
              <w:jc w:val="left"/>
            </w:pPr>
            <w:r>
              <w:t>12</w:t>
            </w:r>
          </w:p>
        </w:tc>
        <w:tc>
          <w:tcPr>
            <w:tcW w:w="1742" w:type="dxa"/>
          </w:tcPr>
          <w:p w14:paraId="4F0E24A9" w14:textId="4D5DB3D3" w:rsidR="00A20506" w:rsidRDefault="00A20506" w:rsidP="00A20506">
            <w:pPr>
              <w:jc w:val="left"/>
            </w:pPr>
            <w:r>
              <w:t>Testing to make sure that the grid size can’t be changed and a duplicate of the original graph can not be created.</w:t>
            </w:r>
          </w:p>
        </w:tc>
        <w:tc>
          <w:tcPr>
            <w:tcW w:w="1743" w:type="dxa"/>
          </w:tcPr>
          <w:p w14:paraId="6CA143A1" w14:textId="061846C1" w:rsidR="00A20506" w:rsidRDefault="00A20506" w:rsidP="00A20506">
            <w:pPr>
              <w:jc w:val="left"/>
            </w:pPr>
            <w:r>
              <w:t xml:space="preserve">The grid must have been created first and then try to change the values in the x and y axis boxes and </w:t>
            </w:r>
            <w:r>
              <w:lastRenderedPageBreak/>
              <w:t>trying to click create.</w:t>
            </w:r>
          </w:p>
        </w:tc>
        <w:tc>
          <w:tcPr>
            <w:tcW w:w="1743" w:type="dxa"/>
          </w:tcPr>
          <w:p w14:paraId="01AC6856" w14:textId="561FBC1F" w:rsidR="00A20506" w:rsidRDefault="00A20506" w:rsidP="00A20506">
            <w:pPr>
              <w:jc w:val="left"/>
            </w:pPr>
            <w:r>
              <w:lastRenderedPageBreak/>
              <w:t xml:space="preserve">The grid must have been created first and then try to change the values in the x and y axis boxes and </w:t>
            </w:r>
            <w:r>
              <w:lastRenderedPageBreak/>
              <w:t>trying to click create.</w:t>
            </w:r>
          </w:p>
        </w:tc>
        <w:tc>
          <w:tcPr>
            <w:tcW w:w="1814" w:type="dxa"/>
          </w:tcPr>
          <w:p w14:paraId="4E2B4DA2" w14:textId="2BFB0D70" w:rsidR="00A20506" w:rsidRDefault="00A20506" w:rsidP="00A20506">
            <w:pPr>
              <w:jc w:val="left"/>
            </w:pPr>
            <w:r>
              <w:lastRenderedPageBreak/>
              <w:t xml:space="preserve">Nothing Should happen as they will have to press reset as it could make the program faulty if there was a possible two </w:t>
            </w:r>
            <w:r>
              <w:lastRenderedPageBreak/>
              <w:t>graphs simultaneously.</w:t>
            </w:r>
          </w:p>
        </w:tc>
        <w:tc>
          <w:tcPr>
            <w:tcW w:w="1672" w:type="dxa"/>
          </w:tcPr>
          <w:p w14:paraId="6E4E2800" w14:textId="13B233E7" w:rsidR="00A20506" w:rsidRDefault="00A20506" w:rsidP="00A20506">
            <w:pPr>
              <w:jc w:val="left"/>
            </w:pPr>
            <w:r>
              <w:lastRenderedPageBreak/>
              <w:t>Time:</w:t>
            </w:r>
            <w:r w:rsidR="00C85E63">
              <w:t xml:space="preserve"> 02:31</w:t>
            </w:r>
          </w:p>
        </w:tc>
      </w:tr>
    </w:tbl>
    <w:p w14:paraId="1A961B76" w14:textId="77777777" w:rsidR="00DB78C7" w:rsidRDefault="00DB78C7" w:rsidP="00F3734C">
      <w:pPr>
        <w:jc w:val="left"/>
      </w:pPr>
    </w:p>
    <w:p w14:paraId="0BA8317F" w14:textId="6406483E" w:rsidR="00DB78C7" w:rsidRDefault="00DB78C7" w:rsidP="00740834">
      <w:pPr>
        <w:pStyle w:val="Heading2"/>
      </w:pPr>
      <w:bookmarkStart w:id="83" w:name="_Toc482780028"/>
      <w:r>
        <w:t>Extreme Data Testing</w:t>
      </w:r>
      <w:bookmarkEnd w:id="83"/>
    </w:p>
    <w:tbl>
      <w:tblPr>
        <w:tblStyle w:val="TableGrid"/>
        <w:tblW w:w="10485" w:type="dxa"/>
        <w:tblLook w:val="04A0" w:firstRow="1" w:lastRow="0" w:firstColumn="1" w:lastColumn="0" w:noHBand="0" w:noVBand="1"/>
      </w:tblPr>
      <w:tblGrid>
        <w:gridCol w:w="1742"/>
        <w:gridCol w:w="1742"/>
        <w:gridCol w:w="1743"/>
        <w:gridCol w:w="1814"/>
        <w:gridCol w:w="3444"/>
      </w:tblGrid>
      <w:tr w:rsidR="00F60C02" w14:paraId="3ACD8BD2" w14:textId="77777777" w:rsidTr="00F6535D">
        <w:tc>
          <w:tcPr>
            <w:tcW w:w="1742" w:type="dxa"/>
            <w:shd w:val="clear" w:color="auto" w:fill="BFBFBF" w:themeFill="background1" w:themeFillShade="BF"/>
          </w:tcPr>
          <w:p w14:paraId="40DB0764" w14:textId="77777777" w:rsidR="00F60C02" w:rsidRPr="00505F30" w:rsidRDefault="00F60C02" w:rsidP="00F3734C">
            <w:pPr>
              <w:jc w:val="left"/>
              <w:rPr>
                <w:b/>
              </w:rPr>
            </w:pPr>
            <w:r w:rsidRPr="00505F30">
              <w:rPr>
                <w:b/>
              </w:rPr>
              <w:t>Test No.</w:t>
            </w:r>
          </w:p>
        </w:tc>
        <w:tc>
          <w:tcPr>
            <w:tcW w:w="1742" w:type="dxa"/>
            <w:shd w:val="clear" w:color="auto" w:fill="BFBFBF" w:themeFill="background1" w:themeFillShade="BF"/>
          </w:tcPr>
          <w:p w14:paraId="2DB77061" w14:textId="77777777" w:rsidR="00F60C02" w:rsidRPr="00505F30" w:rsidRDefault="00F60C02" w:rsidP="00F3734C">
            <w:pPr>
              <w:jc w:val="left"/>
              <w:rPr>
                <w:b/>
              </w:rPr>
            </w:pPr>
            <w:r w:rsidRPr="00505F30">
              <w:rPr>
                <w:b/>
              </w:rPr>
              <w:t>Reason</w:t>
            </w:r>
          </w:p>
        </w:tc>
        <w:tc>
          <w:tcPr>
            <w:tcW w:w="1743" w:type="dxa"/>
            <w:shd w:val="clear" w:color="auto" w:fill="BFBFBF" w:themeFill="background1" w:themeFillShade="BF"/>
          </w:tcPr>
          <w:p w14:paraId="65778E70" w14:textId="2B2F340A" w:rsidR="00F60C02" w:rsidRPr="00505F30" w:rsidRDefault="00F60C02" w:rsidP="00F3734C">
            <w:pPr>
              <w:jc w:val="left"/>
              <w:rPr>
                <w:b/>
              </w:rPr>
            </w:pPr>
            <w:r w:rsidRPr="00505F30">
              <w:rPr>
                <w:b/>
              </w:rPr>
              <w:t>Input</w:t>
            </w:r>
          </w:p>
        </w:tc>
        <w:tc>
          <w:tcPr>
            <w:tcW w:w="1814" w:type="dxa"/>
            <w:shd w:val="clear" w:color="auto" w:fill="BFBFBF" w:themeFill="background1" w:themeFillShade="BF"/>
          </w:tcPr>
          <w:p w14:paraId="36A0529A" w14:textId="77777777" w:rsidR="00F60C02" w:rsidRPr="00505F30" w:rsidRDefault="00F60C02" w:rsidP="00F3734C">
            <w:pPr>
              <w:jc w:val="left"/>
              <w:rPr>
                <w:b/>
              </w:rPr>
            </w:pPr>
            <w:r w:rsidRPr="00505F30">
              <w:rPr>
                <w:b/>
              </w:rPr>
              <w:t>Expected Result</w:t>
            </w:r>
          </w:p>
        </w:tc>
        <w:tc>
          <w:tcPr>
            <w:tcW w:w="3444" w:type="dxa"/>
            <w:shd w:val="clear" w:color="auto" w:fill="BFBFBF" w:themeFill="background1" w:themeFillShade="BF"/>
          </w:tcPr>
          <w:p w14:paraId="3F8DB7B6" w14:textId="77777777" w:rsidR="00F60C02" w:rsidRPr="00505F30" w:rsidRDefault="00F60C02" w:rsidP="00F3734C">
            <w:pPr>
              <w:jc w:val="left"/>
              <w:rPr>
                <w:b/>
              </w:rPr>
            </w:pPr>
            <w:r w:rsidRPr="00505F30">
              <w:rPr>
                <w:b/>
              </w:rPr>
              <w:t>Actual Result</w:t>
            </w:r>
          </w:p>
        </w:tc>
      </w:tr>
      <w:tr w:rsidR="00F60C02" w14:paraId="2364C347" w14:textId="77777777" w:rsidTr="00F6535D">
        <w:tc>
          <w:tcPr>
            <w:tcW w:w="1742" w:type="dxa"/>
          </w:tcPr>
          <w:p w14:paraId="7A79D4CC" w14:textId="765CBC4D" w:rsidR="00F60C02" w:rsidRDefault="00F114A2" w:rsidP="005B535A">
            <w:pPr>
              <w:jc w:val="left"/>
            </w:pPr>
            <w:r>
              <w:t>13</w:t>
            </w:r>
          </w:p>
        </w:tc>
        <w:tc>
          <w:tcPr>
            <w:tcW w:w="1742" w:type="dxa"/>
          </w:tcPr>
          <w:p w14:paraId="2EE58A53" w14:textId="4FDA12A8" w:rsidR="00F60C02" w:rsidRDefault="00F60C02" w:rsidP="005B535A">
            <w:pPr>
              <w:jc w:val="left"/>
            </w:pPr>
            <w:r>
              <w:t>Validating that the grid size must be between 0 and 11.</w:t>
            </w:r>
          </w:p>
        </w:tc>
        <w:tc>
          <w:tcPr>
            <w:tcW w:w="1743" w:type="dxa"/>
          </w:tcPr>
          <w:p w14:paraId="71C1530C" w14:textId="42A9605E" w:rsidR="00F60C02" w:rsidRDefault="00F60C02" w:rsidP="005B535A">
            <w:pPr>
              <w:jc w:val="left"/>
            </w:pPr>
            <w:r>
              <w:t>Entering 0 as the x and y axis and pressing create.</w:t>
            </w:r>
          </w:p>
        </w:tc>
        <w:tc>
          <w:tcPr>
            <w:tcW w:w="1814" w:type="dxa"/>
          </w:tcPr>
          <w:p w14:paraId="209BF49D" w14:textId="2EF61751" w:rsidR="00F60C02" w:rsidRDefault="00F60C02" w:rsidP="00BA2824">
            <w:pPr>
              <w:jc w:val="left"/>
            </w:pPr>
            <w:r>
              <w:t>An error message to pop up and warn the user than it must be more than 0.</w:t>
            </w:r>
          </w:p>
        </w:tc>
        <w:tc>
          <w:tcPr>
            <w:tcW w:w="3444" w:type="dxa"/>
          </w:tcPr>
          <w:p w14:paraId="1A03EB40" w14:textId="796186D4" w:rsidR="00F60C02" w:rsidRDefault="00F60C02" w:rsidP="005B535A">
            <w:pPr>
              <w:jc w:val="left"/>
            </w:pPr>
            <w:r>
              <w:t>Time:</w:t>
            </w:r>
            <w:r w:rsidR="00C85E63">
              <w:t xml:space="preserve"> 01:36</w:t>
            </w:r>
          </w:p>
        </w:tc>
      </w:tr>
      <w:tr w:rsidR="00F60C02" w14:paraId="01B5852F" w14:textId="77777777" w:rsidTr="00F6535D">
        <w:tc>
          <w:tcPr>
            <w:tcW w:w="1742" w:type="dxa"/>
          </w:tcPr>
          <w:p w14:paraId="6BA44A24" w14:textId="3C067629" w:rsidR="00F60C02" w:rsidRDefault="00F114A2" w:rsidP="00BA2824">
            <w:pPr>
              <w:jc w:val="left"/>
            </w:pPr>
            <w:r>
              <w:t>14</w:t>
            </w:r>
          </w:p>
        </w:tc>
        <w:tc>
          <w:tcPr>
            <w:tcW w:w="1742" w:type="dxa"/>
          </w:tcPr>
          <w:p w14:paraId="18BD2EA2" w14:textId="7BB92A33" w:rsidR="00F60C02" w:rsidRDefault="00F60C02" w:rsidP="00BA2824">
            <w:pPr>
              <w:jc w:val="left"/>
            </w:pPr>
            <w:r>
              <w:t>Validating that the grid size must be between 0 and 11.</w:t>
            </w:r>
          </w:p>
        </w:tc>
        <w:tc>
          <w:tcPr>
            <w:tcW w:w="1743" w:type="dxa"/>
          </w:tcPr>
          <w:p w14:paraId="5E51561E" w14:textId="245CC463" w:rsidR="00F60C02" w:rsidRDefault="00F60C02" w:rsidP="00BA2824">
            <w:pPr>
              <w:jc w:val="left"/>
            </w:pPr>
            <w:r>
              <w:t>Entering 11 as the x and y axis and pressing create.</w:t>
            </w:r>
          </w:p>
        </w:tc>
        <w:tc>
          <w:tcPr>
            <w:tcW w:w="1814" w:type="dxa"/>
          </w:tcPr>
          <w:p w14:paraId="7161A113" w14:textId="0538F006" w:rsidR="00F60C02" w:rsidRDefault="00F60C02" w:rsidP="00BA2824">
            <w:pPr>
              <w:jc w:val="left"/>
            </w:pPr>
            <w:r>
              <w:t>An error message to pop up and warn the user than it must be less than 11.</w:t>
            </w:r>
          </w:p>
        </w:tc>
        <w:tc>
          <w:tcPr>
            <w:tcW w:w="3444" w:type="dxa"/>
          </w:tcPr>
          <w:p w14:paraId="496D507C" w14:textId="0FCDD8A3" w:rsidR="00F60C02" w:rsidRDefault="00F60C02" w:rsidP="00BA2824">
            <w:pPr>
              <w:jc w:val="left"/>
            </w:pPr>
            <w:r>
              <w:t>Time:</w:t>
            </w:r>
            <w:r w:rsidR="00C85E63">
              <w:t xml:space="preserve"> 01:47</w:t>
            </w:r>
          </w:p>
        </w:tc>
      </w:tr>
    </w:tbl>
    <w:p w14:paraId="35DEF92B" w14:textId="77777777" w:rsidR="00505F30" w:rsidRDefault="00505F30" w:rsidP="00F3734C">
      <w:pPr>
        <w:jc w:val="left"/>
      </w:pPr>
    </w:p>
    <w:p w14:paraId="4E7F8E62" w14:textId="59F2F0E1" w:rsidR="00DB78C7" w:rsidRDefault="00505F30" w:rsidP="00740834">
      <w:pPr>
        <w:pStyle w:val="Heading2"/>
      </w:pPr>
      <w:bookmarkStart w:id="84" w:name="_Toc482780029"/>
      <w:r>
        <w:t>Boundary Testing</w:t>
      </w:r>
      <w:bookmarkEnd w:id="84"/>
    </w:p>
    <w:tbl>
      <w:tblPr>
        <w:tblStyle w:val="TableGrid"/>
        <w:tblW w:w="10485" w:type="dxa"/>
        <w:tblLook w:val="04A0" w:firstRow="1" w:lastRow="0" w:firstColumn="1" w:lastColumn="0" w:noHBand="0" w:noVBand="1"/>
      </w:tblPr>
      <w:tblGrid>
        <w:gridCol w:w="1742"/>
        <w:gridCol w:w="1742"/>
        <w:gridCol w:w="1743"/>
        <w:gridCol w:w="1814"/>
        <w:gridCol w:w="3444"/>
      </w:tblGrid>
      <w:tr w:rsidR="00F60C02" w14:paraId="208E622A" w14:textId="77777777" w:rsidTr="00F6535D">
        <w:tc>
          <w:tcPr>
            <w:tcW w:w="1742" w:type="dxa"/>
            <w:shd w:val="clear" w:color="auto" w:fill="BFBFBF" w:themeFill="background1" w:themeFillShade="BF"/>
          </w:tcPr>
          <w:p w14:paraId="495B4452" w14:textId="77777777" w:rsidR="00F60C02" w:rsidRPr="00505F30" w:rsidRDefault="00F60C02" w:rsidP="00F3734C">
            <w:pPr>
              <w:jc w:val="left"/>
              <w:rPr>
                <w:b/>
              </w:rPr>
            </w:pPr>
            <w:r w:rsidRPr="00505F30">
              <w:rPr>
                <w:b/>
              </w:rPr>
              <w:t>Test No.</w:t>
            </w:r>
          </w:p>
        </w:tc>
        <w:tc>
          <w:tcPr>
            <w:tcW w:w="1742" w:type="dxa"/>
            <w:shd w:val="clear" w:color="auto" w:fill="BFBFBF" w:themeFill="background1" w:themeFillShade="BF"/>
          </w:tcPr>
          <w:p w14:paraId="4D58DDD9" w14:textId="77777777" w:rsidR="00F60C02" w:rsidRPr="00505F30" w:rsidRDefault="00F60C02" w:rsidP="00F3734C">
            <w:pPr>
              <w:jc w:val="left"/>
              <w:rPr>
                <w:b/>
              </w:rPr>
            </w:pPr>
            <w:r w:rsidRPr="00505F30">
              <w:rPr>
                <w:b/>
              </w:rPr>
              <w:t>Reason</w:t>
            </w:r>
          </w:p>
        </w:tc>
        <w:tc>
          <w:tcPr>
            <w:tcW w:w="1743" w:type="dxa"/>
            <w:shd w:val="clear" w:color="auto" w:fill="BFBFBF" w:themeFill="background1" w:themeFillShade="BF"/>
          </w:tcPr>
          <w:p w14:paraId="6EBB0C35" w14:textId="67B2C27F" w:rsidR="00F60C02" w:rsidRPr="00505F30" w:rsidRDefault="00F60C02" w:rsidP="00F60C02">
            <w:pPr>
              <w:jc w:val="left"/>
              <w:rPr>
                <w:b/>
              </w:rPr>
            </w:pPr>
            <w:r w:rsidRPr="00505F30">
              <w:rPr>
                <w:b/>
              </w:rPr>
              <w:t>Input</w:t>
            </w:r>
          </w:p>
        </w:tc>
        <w:tc>
          <w:tcPr>
            <w:tcW w:w="1814" w:type="dxa"/>
            <w:shd w:val="clear" w:color="auto" w:fill="BFBFBF" w:themeFill="background1" w:themeFillShade="BF"/>
          </w:tcPr>
          <w:p w14:paraId="18D03A94" w14:textId="77777777" w:rsidR="00F60C02" w:rsidRPr="00505F30" w:rsidRDefault="00F60C02" w:rsidP="00F3734C">
            <w:pPr>
              <w:jc w:val="left"/>
              <w:rPr>
                <w:b/>
              </w:rPr>
            </w:pPr>
            <w:r w:rsidRPr="00505F30">
              <w:rPr>
                <w:b/>
              </w:rPr>
              <w:t>Expected Result</w:t>
            </w:r>
          </w:p>
        </w:tc>
        <w:tc>
          <w:tcPr>
            <w:tcW w:w="3444" w:type="dxa"/>
            <w:shd w:val="clear" w:color="auto" w:fill="BFBFBF" w:themeFill="background1" w:themeFillShade="BF"/>
          </w:tcPr>
          <w:p w14:paraId="0763F3D8" w14:textId="77777777" w:rsidR="00F60C02" w:rsidRPr="00505F30" w:rsidRDefault="00F60C02" w:rsidP="00F3734C">
            <w:pPr>
              <w:jc w:val="left"/>
              <w:rPr>
                <w:b/>
              </w:rPr>
            </w:pPr>
            <w:r w:rsidRPr="00505F30">
              <w:rPr>
                <w:b/>
              </w:rPr>
              <w:t>Actual Result</w:t>
            </w:r>
          </w:p>
        </w:tc>
      </w:tr>
      <w:tr w:rsidR="00F60C02" w14:paraId="1B27F074" w14:textId="77777777" w:rsidTr="00F6535D">
        <w:tc>
          <w:tcPr>
            <w:tcW w:w="1742" w:type="dxa"/>
          </w:tcPr>
          <w:p w14:paraId="11589DAF" w14:textId="32252357" w:rsidR="00F60C02" w:rsidRDefault="00F114A2" w:rsidP="00BA2824">
            <w:pPr>
              <w:jc w:val="left"/>
            </w:pPr>
            <w:r>
              <w:t>15</w:t>
            </w:r>
          </w:p>
        </w:tc>
        <w:tc>
          <w:tcPr>
            <w:tcW w:w="1742" w:type="dxa"/>
          </w:tcPr>
          <w:p w14:paraId="0FA5ED70" w14:textId="3B057DA8" w:rsidR="00F60C02" w:rsidRDefault="00F60C02" w:rsidP="00BA2824">
            <w:pPr>
              <w:jc w:val="left"/>
            </w:pPr>
            <w:r>
              <w:t>Testing that the Lowest grid size works (1x1)</w:t>
            </w:r>
          </w:p>
        </w:tc>
        <w:tc>
          <w:tcPr>
            <w:tcW w:w="1743" w:type="dxa"/>
          </w:tcPr>
          <w:p w14:paraId="70DBC4A7" w14:textId="10F4223A" w:rsidR="00F60C02" w:rsidRDefault="00F60C02" w:rsidP="00BA2824">
            <w:pPr>
              <w:jc w:val="left"/>
            </w:pPr>
            <w:r>
              <w:t>Entering 1 as the x and y axis and pressing the create button</w:t>
            </w:r>
          </w:p>
        </w:tc>
        <w:tc>
          <w:tcPr>
            <w:tcW w:w="1814" w:type="dxa"/>
          </w:tcPr>
          <w:p w14:paraId="3A142AB0" w14:textId="470038D8" w:rsidR="00F60C02" w:rsidRDefault="00F60C02" w:rsidP="00BA2824">
            <w:pPr>
              <w:jc w:val="left"/>
            </w:pPr>
            <w:r>
              <w:t>The grid should be created appropriately with 1 on the x axis and 1 on the y axis.</w:t>
            </w:r>
          </w:p>
        </w:tc>
        <w:tc>
          <w:tcPr>
            <w:tcW w:w="3444" w:type="dxa"/>
          </w:tcPr>
          <w:p w14:paraId="072D95D5" w14:textId="32B09EEC" w:rsidR="00F60C02" w:rsidRDefault="00F60C02" w:rsidP="00BA2824">
            <w:pPr>
              <w:jc w:val="left"/>
            </w:pPr>
            <w:r>
              <w:t>Time:</w:t>
            </w:r>
            <w:r w:rsidR="00C85E63">
              <w:t xml:space="preserve"> 01:56</w:t>
            </w:r>
          </w:p>
          <w:p w14:paraId="53BF91AA" w14:textId="77777777" w:rsidR="00F60C02" w:rsidRDefault="00F60C02" w:rsidP="00BA2824">
            <w:pPr>
              <w:jc w:val="left"/>
            </w:pPr>
          </w:p>
          <w:p w14:paraId="32B66AB2" w14:textId="2AC2E433" w:rsidR="00F60C02" w:rsidRDefault="00F60C02" w:rsidP="00BA2824">
            <w:pPr>
              <w:jc w:val="left"/>
            </w:pPr>
            <w:r>
              <w:t xml:space="preserve">(Once I ran this test I </w:t>
            </w:r>
            <w:r w:rsidR="00740834">
              <w:t>realised</w:t>
            </w:r>
            <w:r>
              <w:t xml:space="preserve"> that this was not an appropriate size for a user to create so I have edited the code to make sure it is more than 4.</w:t>
            </w:r>
            <w:r w:rsidR="005E30F9">
              <w:t>)</w:t>
            </w:r>
          </w:p>
        </w:tc>
      </w:tr>
      <w:tr w:rsidR="00F60C02" w14:paraId="39B0E90F" w14:textId="77777777" w:rsidTr="00F6535D">
        <w:tc>
          <w:tcPr>
            <w:tcW w:w="1742" w:type="dxa"/>
          </w:tcPr>
          <w:p w14:paraId="6640580C" w14:textId="375D66F0" w:rsidR="00F60C02" w:rsidRDefault="00F114A2" w:rsidP="00BA2824">
            <w:pPr>
              <w:jc w:val="left"/>
            </w:pPr>
            <w:r>
              <w:t>16</w:t>
            </w:r>
          </w:p>
        </w:tc>
        <w:tc>
          <w:tcPr>
            <w:tcW w:w="1742" w:type="dxa"/>
          </w:tcPr>
          <w:p w14:paraId="4D7EB041" w14:textId="7921FD3C" w:rsidR="00F60C02" w:rsidRDefault="00F60C02" w:rsidP="00BA2824">
            <w:pPr>
              <w:jc w:val="left"/>
            </w:pPr>
            <w:r>
              <w:t>Testing that the highest grid size works. (10x10)</w:t>
            </w:r>
          </w:p>
        </w:tc>
        <w:tc>
          <w:tcPr>
            <w:tcW w:w="1743" w:type="dxa"/>
          </w:tcPr>
          <w:p w14:paraId="00611992" w14:textId="2A331582" w:rsidR="00F60C02" w:rsidRDefault="00F60C02" w:rsidP="00BA2824">
            <w:pPr>
              <w:jc w:val="left"/>
            </w:pPr>
            <w:r>
              <w:t>Entering 10 as the x and y axis and pressing the create button</w:t>
            </w:r>
          </w:p>
        </w:tc>
        <w:tc>
          <w:tcPr>
            <w:tcW w:w="1814" w:type="dxa"/>
          </w:tcPr>
          <w:p w14:paraId="281EAB77" w14:textId="2148ACEF" w:rsidR="00F60C02" w:rsidRDefault="00F60C02" w:rsidP="00BA2824">
            <w:pPr>
              <w:jc w:val="left"/>
            </w:pPr>
            <w:r>
              <w:t>The grid should then be created appropriately with 10 Grid items on the x axis and 10 on the y axis.</w:t>
            </w:r>
          </w:p>
        </w:tc>
        <w:tc>
          <w:tcPr>
            <w:tcW w:w="3444" w:type="dxa"/>
          </w:tcPr>
          <w:p w14:paraId="3BA4BB44" w14:textId="5A40E718" w:rsidR="00F60C02" w:rsidRDefault="00F60C02" w:rsidP="00BA2824">
            <w:pPr>
              <w:jc w:val="left"/>
            </w:pPr>
            <w:r>
              <w:t>Time:</w:t>
            </w:r>
            <w:r w:rsidR="00C85E63">
              <w:t xml:space="preserve"> 02:04</w:t>
            </w:r>
          </w:p>
        </w:tc>
      </w:tr>
    </w:tbl>
    <w:p w14:paraId="3D0A4599" w14:textId="77777777" w:rsidR="00BD2A42" w:rsidRDefault="00BD2A42" w:rsidP="00BD2A42"/>
    <w:p w14:paraId="459B2F94" w14:textId="5ADA1CA7" w:rsidR="00281403" w:rsidRDefault="00281403" w:rsidP="00281403">
      <w:pPr>
        <w:pStyle w:val="Heading2"/>
      </w:pPr>
      <w:bookmarkStart w:id="85" w:name="_Toc482780030"/>
      <w:r>
        <w:t>Post Testing</w:t>
      </w:r>
      <w:bookmarkEnd w:id="85"/>
    </w:p>
    <w:p w14:paraId="36D04DF1" w14:textId="0F3D816F" w:rsidR="00740834" w:rsidRDefault="00740834" w:rsidP="00740834">
      <w:r>
        <w:t>When I was Programming and debugging the program to run the breadth first search it would take a rather long time for anything on the program to happen and the user would possibly think it had crashed. I fixed this issue by making my code more efficient because the problem was once it had visited a node it would still class it as one to look at so it would create an infinite loop where it would just keep visiting the same node backwards and forwards.  I changed that so it no longer visited once it had been there once.</w:t>
      </w:r>
    </w:p>
    <w:p w14:paraId="704AF81B" w14:textId="77777777" w:rsidR="00740834" w:rsidRDefault="00740834" w:rsidP="00740834"/>
    <w:p w14:paraId="071D10AF" w14:textId="4A6A8275" w:rsidR="00740834" w:rsidRDefault="00740834" w:rsidP="00740834">
      <w:r>
        <w:t>I also realised during my testing that my validation of the grid was not sensible.  It would allow a grid of only 1 to be created which did not make sense as there had to be at least one Target and one Seeker. This would be impossible with just 1 node. I then also had to make its minimum four because anything lower would not be appropriate to run a search as the grid would be simply too small.</w:t>
      </w:r>
    </w:p>
    <w:p w14:paraId="731B9BE4" w14:textId="43B83B91" w:rsidR="00281403" w:rsidRDefault="00281403" w:rsidP="00740834"/>
    <w:p w14:paraId="0DD211D4" w14:textId="020874A5" w:rsidR="00281403" w:rsidRPr="009A538E" w:rsidRDefault="00281403" w:rsidP="00740834">
      <w:r w:rsidRPr="009A538E">
        <w:t xml:space="preserve">A major fix that I </w:t>
      </w:r>
      <w:r w:rsidR="00DF7077" w:rsidRPr="009A538E">
        <w:t xml:space="preserve">did </w:t>
      </w:r>
      <w:r w:rsidRPr="009A538E">
        <w:t xml:space="preserve">post testing was that the program would simply show the steps it took in completion and not show each step which would not be a useful teaching aid so I changed the code to simply have a </w:t>
      </w:r>
      <w:r w:rsidRPr="009A538E">
        <w:lastRenderedPageBreak/>
        <w:t xml:space="preserve">pause </w:t>
      </w:r>
      <w:r w:rsidR="001909D8" w:rsidRPr="009A538E">
        <w:t>and show each step by step the algorithms take. This can be seen in the second (Improved) testing video.</w:t>
      </w:r>
    </w:p>
    <w:p w14:paraId="7967D8E0" w14:textId="11BA6209" w:rsidR="00DB78C7" w:rsidRPr="009A538E" w:rsidRDefault="00DB78C7" w:rsidP="00DB78C7"/>
    <w:p w14:paraId="35C9ED5B" w14:textId="2FC03803" w:rsidR="00681B82" w:rsidRPr="009A538E" w:rsidRDefault="00681B82" w:rsidP="00681B82">
      <w:r w:rsidRPr="009A538E">
        <w:t xml:space="preserve">The testing of this can be seen here </w:t>
      </w:r>
      <w:r w:rsidR="00DB11E6" w:rsidRPr="00DB11E6">
        <w:t>https://youtu.be/yI9G2_yvMqw</w:t>
      </w:r>
    </w:p>
    <w:p w14:paraId="364FA998" w14:textId="0F25B291" w:rsidR="00681B82" w:rsidRDefault="00681B82" w:rsidP="00DB78C7">
      <w:bookmarkStart w:id="86" w:name="_GoBack"/>
      <w:bookmarkEnd w:id="86"/>
    </w:p>
    <w:p w14:paraId="750FDB8F" w14:textId="54A3018F" w:rsidR="00DF7077" w:rsidRDefault="00DF7077" w:rsidP="00DB78C7">
      <w:pPr>
        <w:rPr>
          <w:color w:val="FF0000"/>
        </w:rPr>
      </w:pPr>
    </w:p>
    <w:p w14:paraId="638D900E" w14:textId="2BF932D0" w:rsidR="00DF7077" w:rsidRPr="009A538E" w:rsidRDefault="00DF7077" w:rsidP="009A538E">
      <w:pPr>
        <w:pStyle w:val="Heading3"/>
      </w:pPr>
      <w:r w:rsidRPr="009A538E">
        <w:t>Breadth-First</w:t>
      </w:r>
      <w:r w:rsidR="009A538E">
        <w:t xml:space="preserve"> Search</w:t>
      </w:r>
    </w:p>
    <w:p w14:paraId="79A09114" w14:textId="18B1D8F7" w:rsidR="00DF7077" w:rsidRPr="009A538E" w:rsidRDefault="00DF7077" w:rsidP="00DB78C7">
      <w:r w:rsidRPr="009A538E">
        <w:t>I am going to test the breadth first search using a 5 x 5 gird with 1 target and seeker as shown</w:t>
      </w:r>
    </w:p>
    <w:p w14:paraId="79A31B3C" w14:textId="71760481" w:rsidR="00DF7077" w:rsidRDefault="00DF7077" w:rsidP="00DB78C7">
      <w:pPr>
        <w:rPr>
          <w:color w:val="FF0000"/>
        </w:rPr>
      </w:pPr>
    </w:p>
    <w:p w14:paraId="5797BE6D" w14:textId="200F49B9" w:rsidR="000872F4" w:rsidRPr="000872F4" w:rsidRDefault="007110C7" w:rsidP="00DB78C7">
      <w:r>
        <w:t>Key: 13(5)</w:t>
      </w:r>
      <w:r>
        <w:tab/>
        <w:t>13 is the place on the graph and the 5 is the no. of steps</w:t>
      </w:r>
    </w:p>
    <w:p w14:paraId="28358CD9" w14:textId="77A4F03C" w:rsidR="00DF7077" w:rsidRDefault="00DF7077" w:rsidP="00DB78C7">
      <w:pPr>
        <w:rPr>
          <w:color w:val="FF0000"/>
        </w:rPr>
      </w:pPr>
      <w:r>
        <w:rPr>
          <w:noProof/>
          <w:lang w:eastAsia="en-GB"/>
        </w:rPr>
        <mc:AlternateContent>
          <mc:Choice Requires="wpc">
            <w:drawing>
              <wp:anchor distT="0" distB="0" distL="114300" distR="114300" simplePos="0" relativeHeight="251723776" behindDoc="0" locked="0" layoutInCell="1" allowOverlap="1" wp14:anchorId="24AE686B" wp14:editId="1882125C">
                <wp:simplePos x="0" y="0"/>
                <wp:positionH relativeFrom="column">
                  <wp:posOffset>2886075</wp:posOffset>
                </wp:positionH>
                <wp:positionV relativeFrom="paragraph">
                  <wp:posOffset>9525</wp:posOffset>
                </wp:positionV>
                <wp:extent cx="3743325" cy="4015740"/>
                <wp:effectExtent l="0" t="0" r="0" b="22860"/>
                <wp:wrapSquare wrapText="bothSides"/>
                <wp:docPr id="3436" name="Canvas 34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6" name="Oval 3366"/>
                        <wps:cNvSpPr/>
                        <wps:spPr>
                          <a:xfrm>
                            <a:off x="1458300" y="0"/>
                            <a:ext cx="533400" cy="5027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EC063" w14:textId="7873F1E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85" name="Oval 3385"/>
                        <wps:cNvSpPr/>
                        <wps:spPr>
                          <a:xfrm>
                            <a:off x="1057275" y="3684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274B1" w14:textId="43FE4CB3"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86" name="Oval 3386"/>
                        <wps:cNvSpPr/>
                        <wps:spPr>
                          <a:xfrm>
                            <a:off x="647700" y="8446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2E033" w14:textId="38F5CC55"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87" name="Oval 3387"/>
                        <wps:cNvSpPr/>
                        <wps:spPr>
                          <a:xfrm>
                            <a:off x="266700" y="13399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A032B" w14:textId="56A508E4"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88" name="Oval 3388"/>
                        <wps:cNvSpPr/>
                        <wps:spPr>
                          <a:xfrm>
                            <a:off x="0" y="1844794"/>
                            <a:ext cx="428625"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8A55" w14:textId="4077B259"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89" name="Oval 3389"/>
                        <wps:cNvSpPr/>
                        <wps:spPr>
                          <a:xfrm>
                            <a:off x="561975" y="1844508"/>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146E8" w14:textId="1FB85734"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0" name="Oval 3390"/>
                        <wps:cNvSpPr/>
                        <wps:spPr>
                          <a:xfrm>
                            <a:off x="266700" y="23210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F24F8" w14:textId="400AD845"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1" name="Oval 3391"/>
                        <wps:cNvSpPr/>
                        <wps:spPr>
                          <a:xfrm>
                            <a:off x="647700" y="27306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AA248"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 name="Oval 98"/>
                        <wps:cNvSpPr/>
                        <wps:spPr>
                          <a:xfrm>
                            <a:off x="1104900" y="31687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7D3C5"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 name="Oval 99"/>
                        <wps:cNvSpPr/>
                        <wps:spPr>
                          <a:xfrm>
                            <a:off x="1504950" y="3549769"/>
                            <a:ext cx="533400" cy="4659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1F5BB"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79" name="Oval 3279"/>
                        <wps:cNvSpPr/>
                        <wps:spPr>
                          <a:xfrm>
                            <a:off x="1782150" y="3303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B2E6DC" w14:textId="6186E6D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0" name="Oval 3280"/>
                        <wps:cNvSpPr/>
                        <wps:spPr>
                          <a:xfrm>
                            <a:off x="2209800" y="8065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D25ECA" w14:textId="6CEFD40D"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1" name="Oval 3281"/>
                        <wps:cNvSpPr/>
                        <wps:spPr>
                          <a:xfrm>
                            <a:off x="1428750" y="844532"/>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01527" w14:textId="6DBF9C33"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2" name="Oval 3282"/>
                        <wps:cNvSpPr/>
                        <wps:spPr>
                          <a:xfrm>
                            <a:off x="952500" y="1339758"/>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61D0D" w14:textId="351125D0"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3" name="Oval 3283"/>
                        <wps:cNvSpPr/>
                        <wps:spPr>
                          <a:xfrm>
                            <a:off x="1828800" y="1339547"/>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829E6" w14:textId="60A786C2"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4" name="Oval 3284"/>
                        <wps:cNvSpPr/>
                        <wps:spPr>
                          <a:xfrm>
                            <a:off x="2619375" y="13209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3D0BD" w14:textId="616B9EF2"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5" name="Oval 3285"/>
                        <wps:cNvSpPr/>
                        <wps:spPr>
                          <a:xfrm>
                            <a:off x="1362075" y="18257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DC49F" w14:textId="7F07039B"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6" name="Oval 3286"/>
                        <wps:cNvSpPr/>
                        <wps:spPr>
                          <a:xfrm>
                            <a:off x="2219325" y="17781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CEC21" w14:textId="527881F4"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7" name="Oval 3287"/>
                        <wps:cNvSpPr/>
                        <wps:spPr>
                          <a:xfrm>
                            <a:off x="1000125" y="230199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B6286" w14:textId="75ABD5C9"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88" name="Oval 3288"/>
                        <wps:cNvSpPr/>
                        <wps:spPr>
                          <a:xfrm>
                            <a:off x="1819275" y="226389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AE37B" w14:textId="5561251D"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47" name="Oval 3347"/>
                        <wps:cNvSpPr/>
                        <wps:spPr>
                          <a:xfrm>
                            <a:off x="1458300" y="2730200"/>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770AC" w14:textId="37F72B5F"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2" name="Oval 3392"/>
                        <wps:cNvSpPr/>
                        <wps:spPr>
                          <a:xfrm>
                            <a:off x="2219325" y="26639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D6B94" w14:textId="682BBECE"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3" name="Oval 3393"/>
                        <wps:cNvSpPr/>
                        <wps:spPr>
                          <a:xfrm>
                            <a:off x="1866900" y="31306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93880"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4" name="Oval 3394"/>
                        <wps:cNvSpPr/>
                        <wps:spPr>
                          <a:xfrm>
                            <a:off x="3009900" y="17590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5E4D9" w14:textId="019AA926"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5" name="Oval 3395"/>
                        <wps:cNvSpPr/>
                        <wps:spPr>
                          <a:xfrm>
                            <a:off x="2590800" y="21972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A0279" w14:textId="0F459CF9"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6" name="Straight Connector 3396"/>
                        <wps:cNvCnPr/>
                        <wps:spPr>
                          <a:xfrm flipH="1">
                            <a:off x="1438473" y="304252"/>
                            <a:ext cx="172029" cy="262500"/>
                          </a:xfrm>
                          <a:prstGeom prst="line">
                            <a:avLst/>
                          </a:prstGeom>
                        </wps:spPr>
                        <wps:style>
                          <a:lnRef idx="1">
                            <a:schemeClr val="dk1"/>
                          </a:lnRef>
                          <a:fillRef idx="0">
                            <a:schemeClr val="dk1"/>
                          </a:fillRef>
                          <a:effectRef idx="0">
                            <a:schemeClr val="dk1"/>
                          </a:effectRef>
                          <a:fontRef idx="minor">
                            <a:schemeClr val="tx1"/>
                          </a:fontRef>
                        </wps:style>
                        <wps:bodyPr/>
                      </wps:wsp>
                      <wps:wsp>
                        <wps:cNvPr id="3397" name="Straight Connector 3397"/>
                        <wps:cNvCnPr/>
                        <wps:spPr>
                          <a:xfrm>
                            <a:off x="1839498" y="304252"/>
                            <a:ext cx="94854" cy="224405"/>
                          </a:xfrm>
                          <a:prstGeom prst="line">
                            <a:avLst/>
                          </a:prstGeom>
                        </wps:spPr>
                        <wps:style>
                          <a:lnRef idx="1">
                            <a:schemeClr val="dk1"/>
                          </a:lnRef>
                          <a:fillRef idx="0">
                            <a:schemeClr val="dk1"/>
                          </a:fillRef>
                          <a:effectRef idx="0">
                            <a:schemeClr val="dk1"/>
                          </a:effectRef>
                          <a:fontRef idx="minor">
                            <a:schemeClr val="tx1"/>
                          </a:fontRef>
                        </wps:style>
                        <wps:bodyPr/>
                      </wps:wsp>
                      <wps:wsp>
                        <wps:cNvPr id="3398" name="Straight Connector 3398"/>
                        <wps:cNvCnPr/>
                        <wps:spPr>
                          <a:xfrm flipH="1">
                            <a:off x="1028898" y="788980"/>
                            <a:ext cx="1805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399" name="Straight Connector 3399"/>
                        <wps:cNvCnPr/>
                        <wps:spPr>
                          <a:xfrm flipH="1">
                            <a:off x="647898" y="1265158"/>
                            <a:ext cx="152004" cy="272998"/>
                          </a:xfrm>
                          <a:prstGeom prst="line">
                            <a:avLst/>
                          </a:prstGeom>
                        </wps:spPr>
                        <wps:style>
                          <a:lnRef idx="1">
                            <a:schemeClr val="dk1"/>
                          </a:lnRef>
                          <a:fillRef idx="0">
                            <a:schemeClr val="dk1"/>
                          </a:fillRef>
                          <a:effectRef idx="0">
                            <a:schemeClr val="dk1"/>
                          </a:effectRef>
                          <a:fontRef idx="minor">
                            <a:schemeClr val="tx1"/>
                          </a:fontRef>
                        </wps:style>
                        <wps:bodyPr/>
                      </wps:wsp>
                      <wps:wsp>
                        <wps:cNvPr id="3400" name="Straight Connector 3400"/>
                        <wps:cNvCnPr/>
                        <wps:spPr>
                          <a:xfrm flipH="1">
                            <a:off x="276423" y="1760384"/>
                            <a:ext cx="142479" cy="282522"/>
                          </a:xfrm>
                          <a:prstGeom prst="line">
                            <a:avLst/>
                          </a:prstGeom>
                        </wps:spPr>
                        <wps:style>
                          <a:lnRef idx="1">
                            <a:schemeClr val="dk1"/>
                          </a:lnRef>
                          <a:fillRef idx="0">
                            <a:schemeClr val="dk1"/>
                          </a:fillRef>
                          <a:effectRef idx="0">
                            <a:schemeClr val="dk1"/>
                          </a:effectRef>
                          <a:fontRef idx="minor">
                            <a:schemeClr val="tx1"/>
                          </a:fontRef>
                        </wps:style>
                        <wps:bodyPr/>
                      </wps:wsp>
                      <wps:wsp>
                        <wps:cNvPr id="3401" name="Straight Connector 3401"/>
                        <wps:cNvCnPr/>
                        <wps:spPr>
                          <a:xfrm>
                            <a:off x="1438473" y="788980"/>
                            <a:ext cx="142479" cy="253813"/>
                          </a:xfrm>
                          <a:prstGeom prst="line">
                            <a:avLst/>
                          </a:prstGeom>
                        </wps:spPr>
                        <wps:style>
                          <a:lnRef idx="1">
                            <a:schemeClr val="dk1"/>
                          </a:lnRef>
                          <a:fillRef idx="0">
                            <a:schemeClr val="dk1"/>
                          </a:fillRef>
                          <a:effectRef idx="0">
                            <a:schemeClr val="dk1"/>
                          </a:effectRef>
                          <a:fontRef idx="minor">
                            <a:schemeClr val="tx1"/>
                          </a:fontRef>
                        </wps:style>
                        <wps:bodyPr/>
                      </wps:wsp>
                      <wps:wsp>
                        <wps:cNvPr id="3402" name="Straight Connector 3402"/>
                        <wps:cNvCnPr/>
                        <wps:spPr>
                          <a:xfrm>
                            <a:off x="1028898" y="1265158"/>
                            <a:ext cx="75804" cy="272787"/>
                          </a:xfrm>
                          <a:prstGeom prst="line">
                            <a:avLst/>
                          </a:prstGeom>
                        </wps:spPr>
                        <wps:style>
                          <a:lnRef idx="1">
                            <a:schemeClr val="dk1"/>
                          </a:lnRef>
                          <a:fillRef idx="0">
                            <a:schemeClr val="dk1"/>
                          </a:fillRef>
                          <a:effectRef idx="0">
                            <a:schemeClr val="dk1"/>
                          </a:effectRef>
                          <a:fontRef idx="minor">
                            <a:schemeClr val="tx1"/>
                          </a:fontRef>
                        </wps:style>
                        <wps:bodyPr/>
                      </wps:wsp>
                      <wps:wsp>
                        <wps:cNvPr id="3403" name="Straight Connector 3403"/>
                        <wps:cNvCnPr/>
                        <wps:spPr>
                          <a:xfrm>
                            <a:off x="647898" y="1760384"/>
                            <a:ext cx="66279" cy="282236"/>
                          </a:xfrm>
                          <a:prstGeom prst="line">
                            <a:avLst/>
                          </a:prstGeom>
                        </wps:spPr>
                        <wps:style>
                          <a:lnRef idx="1">
                            <a:schemeClr val="dk1"/>
                          </a:lnRef>
                          <a:fillRef idx="0">
                            <a:schemeClr val="dk1"/>
                          </a:fillRef>
                          <a:effectRef idx="0">
                            <a:schemeClr val="dk1"/>
                          </a:effectRef>
                          <a:fontRef idx="minor">
                            <a:schemeClr val="tx1"/>
                          </a:fontRef>
                        </wps:style>
                        <wps:bodyPr/>
                      </wps:wsp>
                      <wps:wsp>
                        <wps:cNvPr id="3404" name="Straight Connector 3404"/>
                        <wps:cNvCnPr/>
                        <wps:spPr>
                          <a:xfrm>
                            <a:off x="276423" y="2265134"/>
                            <a:ext cx="1424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405" name="Straight Connector 3405"/>
                        <wps:cNvCnPr/>
                        <wps:spPr>
                          <a:xfrm flipH="1">
                            <a:off x="1809948" y="750885"/>
                            <a:ext cx="124404" cy="291908"/>
                          </a:xfrm>
                          <a:prstGeom prst="line">
                            <a:avLst/>
                          </a:prstGeom>
                        </wps:spPr>
                        <wps:style>
                          <a:lnRef idx="1">
                            <a:schemeClr val="dk1"/>
                          </a:lnRef>
                          <a:fillRef idx="0">
                            <a:schemeClr val="dk1"/>
                          </a:fillRef>
                          <a:effectRef idx="0">
                            <a:schemeClr val="dk1"/>
                          </a:effectRef>
                          <a:fontRef idx="minor">
                            <a:schemeClr val="tx1"/>
                          </a:fontRef>
                        </wps:style>
                        <wps:bodyPr/>
                      </wps:wsp>
                      <wps:wsp>
                        <wps:cNvPr id="3406" name="Straight Connector 3406"/>
                        <wps:cNvCnPr/>
                        <wps:spPr>
                          <a:xfrm>
                            <a:off x="2163348" y="750885"/>
                            <a:ext cx="198654" cy="253951"/>
                          </a:xfrm>
                          <a:prstGeom prst="line">
                            <a:avLst/>
                          </a:prstGeom>
                        </wps:spPr>
                        <wps:style>
                          <a:lnRef idx="1">
                            <a:schemeClr val="dk1"/>
                          </a:lnRef>
                          <a:fillRef idx="0">
                            <a:schemeClr val="dk1"/>
                          </a:fillRef>
                          <a:effectRef idx="0">
                            <a:schemeClr val="dk1"/>
                          </a:effectRef>
                          <a:fontRef idx="minor">
                            <a:schemeClr val="tx1"/>
                          </a:fontRef>
                        </wps:style>
                        <wps:bodyPr/>
                      </wps:wsp>
                      <wps:wsp>
                        <wps:cNvPr id="3407" name="Straight Connector 3407"/>
                        <wps:cNvCnPr/>
                        <wps:spPr>
                          <a:xfrm flipH="1">
                            <a:off x="1333698" y="1265021"/>
                            <a:ext cx="247254" cy="272924"/>
                          </a:xfrm>
                          <a:prstGeom prst="line">
                            <a:avLst/>
                          </a:prstGeom>
                        </wps:spPr>
                        <wps:style>
                          <a:lnRef idx="1">
                            <a:schemeClr val="dk1"/>
                          </a:lnRef>
                          <a:fillRef idx="0">
                            <a:schemeClr val="dk1"/>
                          </a:fillRef>
                          <a:effectRef idx="0">
                            <a:schemeClr val="dk1"/>
                          </a:effectRef>
                          <a:fontRef idx="minor">
                            <a:schemeClr val="tx1"/>
                          </a:fontRef>
                        </wps:style>
                        <wps:bodyPr/>
                      </wps:wsp>
                      <wps:wsp>
                        <wps:cNvPr id="3408" name="Straight Connector 3408"/>
                        <wps:cNvCnPr/>
                        <wps:spPr>
                          <a:xfrm flipH="1">
                            <a:off x="943173" y="1760173"/>
                            <a:ext cx="161529" cy="282447"/>
                          </a:xfrm>
                          <a:prstGeom prst="line">
                            <a:avLst/>
                          </a:prstGeom>
                        </wps:spPr>
                        <wps:style>
                          <a:lnRef idx="1">
                            <a:schemeClr val="dk1"/>
                          </a:lnRef>
                          <a:fillRef idx="0">
                            <a:schemeClr val="dk1"/>
                          </a:fillRef>
                          <a:effectRef idx="0">
                            <a:schemeClr val="dk1"/>
                          </a:effectRef>
                          <a:fontRef idx="minor">
                            <a:schemeClr val="tx1"/>
                          </a:fontRef>
                        </wps:style>
                        <wps:bodyPr/>
                      </wps:wsp>
                      <wps:wsp>
                        <wps:cNvPr id="3409" name="Straight Connector 3409"/>
                        <wps:cNvCnPr/>
                        <wps:spPr>
                          <a:xfrm flipH="1">
                            <a:off x="647898" y="2264848"/>
                            <a:ext cx="66279" cy="254236"/>
                          </a:xfrm>
                          <a:prstGeom prst="line">
                            <a:avLst/>
                          </a:prstGeom>
                        </wps:spPr>
                        <wps:style>
                          <a:lnRef idx="1">
                            <a:schemeClr val="dk1"/>
                          </a:lnRef>
                          <a:fillRef idx="0">
                            <a:schemeClr val="dk1"/>
                          </a:fillRef>
                          <a:effectRef idx="0">
                            <a:schemeClr val="dk1"/>
                          </a:effectRef>
                          <a:fontRef idx="minor">
                            <a:schemeClr val="tx1"/>
                          </a:fontRef>
                        </wps:style>
                        <wps:bodyPr/>
                      </wps:wsp>
                      <wps:wsp>
                        <wps:cNvPr id="3410" name="Straight Connector 3410"/>
                        <wps:cNvCnPr/>
                        <wps:spPr>
                          <a:xfrm flipH="1">
                            <a:off x="2209998" y="1227064"/>
                            <a:ext cx="152004" cy="310670"/>
                          </a:xfrm>
                          <a:prstGeom prst="line">
                            <a:avLst/>
                          </a:prstGeom>
                        </wps:spPr>
                        <wps:style>
                          <a:lnRef idx="1">
                            <a:schemeClr val="dk1"/>
                          </a:lnRef>
                          <a:fillRef idx="0">
                            <a:schemeClr val="dk1"/>
                          </a:fillRef>
                          <a:effectRef idx="0">
                            <a:schemeClr val="dk1"/>
                          </a:effectRef>
                          <a:fontRef idx="minor">
                            <a:schemeClr val="tx1"/>
                          </a:fontRef>
                        </wps:style>
                        <wps:bodyPr/>
                      </wps:wsp>
                      <wps:wsp>
                        <wps:cNvPr id="3411" name="Straight Connector 3411"/>
                        <wps:cNvCnPr/>
                        <wps:spPr>
                          <a:xfrm flipH="1">
                            <a:off x="1743273" y="1759962"/>
                            <a:ext cx="237729" cy="263897"/>
                          </a:xfrm>
                          <a:prstGeom prst="line">
                            <a:avLst/>
                          </a:prstGeom>
                        </wps:spPr>
                        <wps:style>
                          <a:lnRef idx="1">
                            <a:schemeClr val="dk1"/>
                          </a:lnRef>
                          <a:fillRef idx="0">
                            <a:schemeClr val="dk1"/>
                          </a:fillRef>
                          <a:effectRef idx="0">
                            <a:schemeClr val="dk1"/>
                          </a:effectRef>
                          <a:fontRef idx="minor">
                            <a:schemeClr val="tx1"/>
                          </a:fontRef>
                        </wps:style>
                        <wps:bodyPr/>
                      </wps:wsp>
                      <wps:wsp>
                        <wps:cNvPr id="3412" name="Straight Connector 3412"/>
                        <wps:cNvCnPr/>
                        <wps:spPr>
                          <a:xfrm flipH="1">
                            <a:off x="1381323" y="2246087"/>
                            <a:ext cx="132954"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413" name="Straight Connector 3413"/>
                        <wps:cNvCnPr/>
                        <wps:spPr>
                          <a:xfrm flipH="1">
                            <a:off x="1028898" y="2722265"/>
                            <a:ext cx="123429" cy="206333"/>
                          </a:xfrm>
                          <a:prstGeom prst="line">
                            <a:avLst/>
                          </a:prstGeom>
                        </wps:spPr>
                        <wps:style>
                          <a:lnRef idx="1">
                            <a:schemeClr val="dk1"/>
                          </a:lnRef>
                          <a:fillRef idx="0">
                            <a:schemeClr val="dk1"/>
                          </a:fillRef>
                          <a:effectRef idx="0">
                            <a:schemeClr val="dk1"/>
                          </a:effectRef>
                          <a:fontRef idx="minor">
                            <a:schemeClr val="tx1"/>
                          </a:fontRef>
                        </wps:style>
                        <wps:bodyPr/>
                      </wps:wsp>
                      <wps:wsp>
                        <wps:cNvPr id="3414" name="Straight Connector 3414"/>
                        <wps:cNvCnPr/>
                        <wps:spPr>
                          <a:xfrm>
                            <a:off x="647898" y="2741312"/>
                            <a:ext cx="152004" cy="187286"/>
                          </a:xfrm>
                          <a:prstGeom prst="line">
                            <a:avLst/>
                          </a:prstGeom>
                        </wps:spPr>
                        <wps:style>
                          <a:lnRef idx="1">
                            <a:schemeClr val="dk1"/>
                          </a:lnRef>
                          <a:fillRef idx="0">
                            <a:schemeClr val="dk1"/>
                          </a:fillRef>
                          <a:effectRef idx="0">
                            <a:schemeClr val="dk1"/>
                          </a:effectRef>
                          <a:fontRef idx="minor">
                            <a:schemeClr val="tx1"/>
                          </a:fontRef>
                        </wps:style>
                        <wps:bodyPr/>
                      </wps:wsp>
                      <wps:wsp>
                        <wps:cNvPr id="3415" name="Straight Connector 3415"/>
                        <wps:cNvCnPr/>
                        <wps:spPr>
                          <a:xfrm>
                            <a:off x="943173" y="2264848"/>
                            <a:ext cx="209154" cy="235189"/>
                          </a:xfrm>
                          <a:prstGeom prst="line">
                            <a:avLst/>
                          </a:prstGeom>
                        </wps:spPr>
                        <wps:style>
                          <a:lnRef idx="1">
                            <a:schemeClr val="dk1"/>
                          </a:lnRef>
                          <a:fillRef idx="0">
                            <a:schemeClr val="dk1"/>
                          </a:fillRef>
                          <a:effectRef idx="0">
                            <a:schemeClr val="dk1"/>
                          </a:effectRef>
                          <a:fontRef idx="minor">
                            <a:schemeClr val="tx1"/>
                          </a:fontRef>
                        </wps:style>
                        <wps:bodyPr/>
                      </wps:wsp>
                      <wps:wsp>
                        <wps:cNvPr id="3416" name="Straight Connector 3416"/>
                        <wps:cNvCnPr/>
                        <wps:spPr>
                          <a:xfrm>
                            <a:off x="1333698" y="1760173"/>
                            <a:ext cx="180579" cy="263686"/>
                          </a:xfrm>
                          <a:prstGeom prst="line">
                            <a:avLst/>
                          </a:prstGeom>
                        </wps:spPr>
                        <wps:style>
                          <a:lnRef idx="1">
                            <a:schemeClr val="dk1"/>
                          </a:lnRef>
                          <a:fillRef idx="0">
                            <a:schemeClr val="dk1"/>
                          </a:fillRef>
                          <a:effectRef idx="0">
                            <a:schemeClr val="dk1"/>
                          </a:effectRef>
                          <a:fontRef idx="minor">
                            <a:schemeClr val="tx1"/>
                          </a:fontRef>
                        </wps:style>
                        <wps:bodyPr/>
                      </wps:wsp>
                      <wps:wsp>
                        <wps:cNvPr id="3417" name="Straight Connector 3417"/>
                        <wps:cNvCnPr/>
                        <wps:spPr>
                          <a:xfrm>
                            <a:off x="1809948" y="1265021"/>
                            <a:ext cx="171054" cy="272713"/>
                          </a:xfrm>
                          <a:prstGeom prst="line">
                            <a:avLst/>
                          </a:prstGeom>
                        </wps:spPr>
                        <wps:style>
                          <a:lnRef idx="1">
                            <a:schemeClr val="dk1"/>
                          </a:lnRef>
                          <a:fillRef idx="0">
                            <a:schemeClr val="dk1"/>
                          </a:fillRef>
                          <a:effectRef idx="0">
                            <a:schemeClr val="dk1"/>
                          </a:effectRef>
                          <a:fontRef idx="minor">
                            <a:schemeClr val="tx1"/>
                          </a:fontRef>
                        </wps:style>
                        <wps:bodyPr/>
                      </wps:wsp>
                      <wps:wsp>
                        <wps:cNvPr id="3418" name="Straight Connector 3418"/>
                        <wps:cNvCnPr/>
                        <wps:spPr>
                          <a:xfrm>
                            <a:off x="2590998" y="1227064"/>
                            <a:ext cx="180579" cy="292045"/>
                          </a:xfrm>
                          <a:prstGeom prst="line">
                            <a:avLst/>
                          </a:prstGeom>
                        </wps:spPr>
                        <wps:style>
                          <a:lnRef idx="1">
                            <a:schemeClr val="dk1"/>
                          </a:lnRef>
                          <a:fillRef idx="0">
                            <a:schemeClr val="dk1"/>
                          </a:fillRef>
                          <a:effectRef idx="0">
                            <a:schemeClr val="dk1"/>
                          </a:effectRef>
                          <a:fontRef idx="minor">
                            <a:schemeClr val="tx1"/>
                          </a:fontRef>
                        </wps:style>
                        <wps:bodyPr/>
                      </wps:wsp>
                      <wps:wsp>
                        <wps:cNvPr id="3419" name="Straight Connector 3419"/>
                        <wps:cNvCnPr/>
                        <wps:spPr>
                          <a:xfrm flipH="1">
                            <a:off x="2600523" y="1741337"/>
                            <a:ext cx="171054" cy="234904"/>
                          </a:xfrm>
                          <a:prstGeom prst="line">
                            <a:avLst/>
                          </a:prstGeom>
                        </wps:spPr>
                        <wps:style>
                          <a:lnRef idx="1">
                            <a:schemeClr val="dk1"/>
                          </a:lnRef>
                          <a:fillRef idx="0">
                            <a:schemeClr val="dk1"/>
                          </a:fillRef>
                          <a:effectRef idx="0">
                            <a:schemeClr val="dk1"/>
                          </a:effectRef>
                          <a:fontRef idx="minor">
                            <a:schemeClr val="tx1"/>
                          </a:fontRef>
                        </wps:style>
                        <wps:bodyPr/>
                      </wps:wsp>
                      <wps:wsp>
                        <wps:cNvPr id="3420" name="Straight Connector 3420"/>
                        <wps:cNvCnPr/>
                        <wps:spPr>
                          <a:xfrm>
                            <a:off x="2209998" y="1759962"/>
                            <a:ext cx="161529" cy="216279"/>
                          </a:xfrm>
                          <a:prstGeom prst="line">
                            <a:avLst/>
                          </a:prstGeom>
                        </wps:spPr>
                        <wps:style>
                          <a:lnRef idx="1">
                            <a:schemeClr val="dk1"/>
                          </a:lnRef>
                          <a:fillRef idx="0">
                            <a:schemeClr val="dk1"/>
                          </a:fillRef>
                          <a:effectRef idx="0">
                            <a:schemeClr val="dk1"/>
                          </a:effectRef>
                          <a:fontRef idx="minor">
                            <a:schemeClr val="tx1"/>
                          </a:fontRef>
                        </wps:style>
                        <wps:bodyPr/>
                      </wps:wsp>
                      <wps:wsp>
                        <wps:cNvPr id="3421" name="Straight Connector 3421"/>
                        <wps:cNvCnPr/>
                        <wps:spPr>
                          <a:xfrm>
                            <a:off x="1743273" y="2246087"/>
                            <a:ext cx="228204" cy="215856"/>
                          </a:xfrm>
                          <a:prstGeom prst="line">
                            <a:avLst/>
                          </a:prstGeom>
                        </wps:spPr>
                        <wps:style>
                          <a:lnRef idx="1">
                            <a:schemeClr val="dk1"/>
                          </a:lnRef>
                          <a:fillRef idx="0">
                            <a:schemeClr val="dk1"/>
                          </a:fillRef>
                          <a:effectRef idx="0">
                            <a:schemeClr val="dk1"/>
                          </a:effectRef>
                          <a:fontRef idx="minor">
                            <a:schemeClr val="tx1"/>
                          </a:fontRef>
                        </wps:style>
                        <wps:bodyPr/>
                      </wps:wsp>
                      <wps:wsp>
                        <wps:cNvPr id="3422" name="Straight Connector 3422"/>
                        <wps:cNvCnPr/>
                        <wps:spPr>
                          <a:xfrm>
                            <a:off x="1381323" y="2722265"/>
                            <a:ext cx="229179" cy="205914"/>
                          </a:xfrm>
                          <a:prstGeom prst="line">
                            <a:avLst/>
                          </a:prstGeom>
                        </wps:spPr>
                        <wps:style>
                          <a:lnRef idx="1">
                            <a:schemeClr val="dk1"/>
                          </a:lnRef>
                          <a:fillRef idx="0">
                            <a:schemeClr val="dk1"/>
                          </a:fillRef>
                          <a:effectRef idx="0">
                            <a:schemeClr val="dk1"/>
                          </a:effectRef>
                          <a:fontRef idx="minor">
                            <a:schemeClr val="tx1"/>
                          </a:fontRef>
                        </wps:style>
                        <wps:bodyPr/>
                      </wps:wsp>
                      <wps:wsp>
                        <wps:cNvPr id="3423" name="Straight Connector 3423"/>
                        <wps:cNvCnPr/>
                        <wps:spPr>
                          <a:xfrm>
                            <a:off x="1028898" y="3150826"/>
                            <a:ext cx="228204" cy="215857"/>
                          </a:xfrm>
                          <a:prstGeom prst="line">
                            <a:avLst/>
                          </a:prstGeom>
                        </wps:spPr>
                        <wps:style>
                          <a:lnRef idx="1">
                            <a:schemeClr val="dk1"/>
                          </a:lnRef>
                          <a:fillRef idx="0">
                            <a:schemeClr val="dk1"/>
                          </a:fillRef>
                          <a:effectRef idx="0">
                            <a:schemeClr val="dk1"/>
                          </a:effectRef>
                          <a:fontRef idx="minor">
                            <a:schemeClr val="tx1"/>
                          </a:fontRef>
                        </wps:style>
                        <wps:bodyPr/>
                      </wps:wsp>
                      <wps:wsp>
                        <wps:cNvPr id="3424" name="Straight Connector 3424"/>
                        <wps:cNvCnPr/>
                        <wps:spPr>
                          <a:xfrm flipV="1">
                            <a:off x="1486098" y="3150407"/>
                            <a:ext cx="124404" cy="216276"/>
                          </a:xfrm>
                          <a:prstGeom prst="line">
                            <a:avLst/>
                          </a:prstGeom>
                        </wps:spPr>
                        <wps:style>
                          <a:lnRef idx="1">
                            <a:schemeClr val="dk1"/>
                          </a:lnRef>
                          <a:fillRef idx="0">
                            <a:schemeClr val="dk1"/>
                          </a:fillRef>
                          <a:effectRef idx="0">
                            <a:schemeClr val="dk1"/>
                          </a:effectRef>
                          <a:fontRef idx="minor">
                            <a:schemeClr val="tx1"/>
                          </a:fontRef>
                        </wps:style>
                        <wps:bodyPr/>
                      </wps:wsp>
                      <wps:wsp>
                        <wps:cNvPr id="3425" name="Straight Connector 3425"/>
                        <wps:cNvCnPr/>
                        <wps:spPr>
                          <a:xfrm flipV="1">
                            <a:off x="1839498" y="2684171"/>
                            <a:ext cx="131979" cy="244008"/>
                          </a:xfrm>
                          <a:prstGeom prst="line">
                            <a:avLst/>
                          </a:prstGeom>
                        </wps:spPr>
                        <wps:style>
                          <a:lnRef idx="1">
                            <a:schemeClr val="dk1"/>
                          </a:lnRef>
                          <a:fillRef idx="0">
                            <a:schemeClr val="dk1"/>
                          </a:fillRef>
                          <a:effectRef idx="0">
                            <a:schemeClr val="dk1"/>
                          </a:effectRef>
                          <a:fontRef idx="minor">
                            <a:schemeClr val="tx1"/>
                          </a:fontRef>
                        </wps:style>
                        <wps:bodyPr/>
                      </wps:wsp>
                      <wps:wsp>
                        <wps:cNvPr id="3426" name="Straight Connector 3426"/>
                        <wps:cNvCnPr/>
                        <wps:spPr>
                          <a:xfrm flipV="1">
                            <a:off x="2200473" y="2198469"/>
                            <a:ext cx="171054" cy="263474"/>
                          </a:xfrm>
                          <a:prstGeom prst="line">
                            <a:avLst/>
                          </a:prstGeom>
                        </wps:spPr>
                        <wps:style>
                          <a:lnRef idx="1">
                            <a:schemeClr val="dk1"/>
                          </a:lnRef>
                          <a:fillRef idx="0">
                            <a:schemeClr val="dk1"/>
                          </a:fillRef>
                          <a:effectRef idx="0">
                            <a:schemeClr val="dk1"/>
                          </a:effectRef>
                          <a:fontRef idx="minor">
                            <a:schemeClr val="tx1"/>
                          </a:fontRef>
                        </wps:style>
                        <wps:bodyPr/>
                      </wps:wsp>
                      <wps:wsp>
                        <wps:cNvPr id="3427" name="Straight Connector 3427"/>
                        <wps:cNvCnPr/>
                        <wps:spPr>
                          <a:xfrm>
                            <a:off x="3000573" y="1741612"/>
                            <a:ext cx="161529"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3428" name="Straight Connector 3428"/>
                        <wps:cNvCnPr/>
                        <wps:spPr>
                          <a:xfrm flipH="1">
                            <a:off x="2971998" y="2179762"/>
                            <a:ext cx="190104"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3429" name="Straight Connector 3429"/>
                        <wps:cNvCnPr/>
                        <wps:spPr>
                          <a:xfrm flipH="1">
                            <a:off x="2600523" y="2617506"/>
                            <a:ext cx="14247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3430" name="Straight Connector 3430"/>
                        <wps:cNvCnPr/>
                        <wps:spPr>
                          <a:xfrm flipH="1">
                            <a:off x="2248098" y="3084161"/>
                            <a:ext cx="12342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3431" name="Straight Connector 3431"/>
                        <wps:cNvCnPr/>
                        <wps:spPr>
                          <a:xfrm flipH="1">
                            <a:off x="1886148" y="3550816"/>
                            <a:ext cx="132954" cy="196810"/>
                          </a:xfrm>
                          <a:prstGeom prst="line">
                            <a:avLst/>
                          </a:prstGeom>
                        </wps:spPr>
                        <wps:style>
                          <a:lnRef idx="1">
                            <a:schemeClr val="dk1"/>
                          </a:lnRef>
                          <a:fillRef idx="0">
                            <a:schemeClr val="dk1"/>
                          </a:fillRef>
                          <a:effectRef idx="0">
                            <a:schemeClr val="dk1"/>
                          </a:effectRef>
                          <a:fontRef idx="minor">
                            <a:schemeClr val="tx1"/>
                          </a:fontRef>
                        </wps:style>
                        <wps:bodyPr/>
                      </wps:wsp>
                      <wps:wsp>
                        <wps:cNvPr id="3432" name="Straight Connector 3432"/>
                        <wps:cNvCnPr/>
                        <wps:spPr>
                          <a:xfrm>
                            <a:off x="1486098" y="3588911"/>
                            <a:ext cx="171054" cy="158715"/>
                          </a:xfrm>
                          <a:prstGeom prst="line">
                            <a:avLst/>
                          </a:prstGeom>
                        </wps:spPr>
                        <wps:style>
                          <a:lnRef idx="1">
                            <a:schemeClr val="dk1"/>
                          </a:lnRef>
                          <a:fillRef idx="0">
                            <a:schemeClr val="dk1"/>
                          </a:fillRef>
                          <a:effectRef idx="0">
                            <a:schemeClr val="dk1"/>
                          </a:effectRef>
                          <a:fontRef idx="minor">
                            <a:schemeClr val="tx1"/>
                          </a:fontRef>
                        </wps:style>
                        <wps:bodyPr/>
                      </wps:wsp>
                      <wps:wsp>
                        <wps:cNvPr id="3433" name="Straight Connector 3433"/>
                        <wps:cNvCnPr/>
                        <wps:spPr>
                          <a:xfrm>
                            <a:off x="1839498" y="3150407"/>
                            <a:ext cx="179604" cy="178181"/>
                          </a:xfrm>
                          <a:prstGeom prst="line">
                            <a:avLst/>
                          </a:prstGeom>
                        </wps:spPr>
                        <wps:style>
                          <a:lnRef idx="1">
                            <a:schemeClr val="dk1"/>
                          </a:lnRef>
                          <a:fillRef idx="0">
                            <a:schemeClr val="dk1"/>
                          </a:fillRef>
                          <a:effectRef idx="0">
                            <a:schemeClr val="dk1"/>
                          </a:effectRef>
                          <a:fontRef idx="minor">
                            <a:schemeClr val="tx1"/>
                          </a:fontRef>
                        </wps:style>
                        <wps:bodyPr/>
                      </wps:wsp>
                      <wps:wsp>
                        <wps:cNvPr id="3434" name="Straight Connector 3434"/>
                        <wps:cNvCnPr/>
                        <wps:spPr>
                          <a:xfrm>
                            <a:off x="2200473" y="2684171"/>
                            <a:ext cx="171054" cy="177762"/>
                          </a:xfrm>
                          <a:prstGeom prst="line">
                            <a:avLst/>
                          </a:prstGeom>
                        </wps:spPr>
                        <wps:style>
                          <a:lnRef idx="1">
                            <a:schemeClr val="dk1"/>
                          </a:lnRef>
                          <a:fillRef idx="0">
                            <a:schemeClr val="dk1"/>
                          </a:fillRef>
                          <a:effectRef idx="0">
                            <a:schemeClr val="dk1"/>
                          </a:effectRef>
                          <a:fontRef idx="minor">
                            <a:schemeClr val="tx1"/>
                          </a:fontRef>
                        </wps:style>
                        <wps:bodyPr/>
                      </wps:wsp>
                      <wps:wsp>
                        <wps:cNvPr id="3435" name="Straight Connector 3435"/>
                        <wps:cNvCnPr/>
                        <wps:spPr>
                          <a:xfrm>
                            <a:off x="2600523" y="2198469"/>
                            <a:ext cx="142479" cy="19680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4AE686B" id="Canvas 3436" o:spid="_x0000_s1181" editas="canvas" style="position:absolute;left:0;text-align:left;margin-left:227.25pt;margin-top:.75pt;width:294.75pt;height:316.2pt;z-index:251723776;mso-width-relative:margin;mso-height-relative:margin" coordsize="37433,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">
                <v:shape id="_x0000_s1182" type="#_x0000_t75" style="position:absolute;width:37433;height:40157;visibility:visible;mso-wrap-style:square">
                  <v:fill o:detectmouseclick="t"/>
                  <v:path o:connecttype="none"/>
                </v:shape>
                <v:oval id="Oval 3366" o:spid="_x0000_s1183" style="position:absolute;left:14583;width:5334;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" filled="f" strokecolor="black [3213]" strokeweight="2pt">
                  <v:textbox inset="0,0,0,0">
                    <w:txbxContent>
                      <w:p w14:paraId="772EC063" w14:textId="7873F1E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oval>
                <v:oval id="Oval 3385" o:spid="_x0000_s1184" style="position:absolute;left:10572;top:3684;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" filled="f" strokecolor="black [3213]" strokeweight="2pt">
                  <v:textbox inset="0,0,0,0">
                    <w:txbxContent>
                      <w:p w14:paraId="6E8274B1" w14:textId="43FE4CB3"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v:oval id="Oval 3386" o:spid="_x0000_s1185" style="position:absolute;left:6477;top:844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" filled="f" strokecolor="black [3213]" strokeweight="2pt">
                  <v:textbox inset="0,0,0,0">
                    <w:txbxContent>
                      <w:p w14:paraId="7462E033" w14:textId="38F5CC55"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oval>
                <v:oval id="Oval 3387" o:spid="_x0000_s1186" style="position:absolute;left:2667;top:1339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" filled="f" strokecolor="black [3213]" strokeweight="2pt">
                  <v:textbox inset="0,0,0,0">
                    <w:txbxContent>
                      <w:p w14:paraId="00FA032B" w14:textId="56A508E4"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v:oval>
                <v:oval id="Oval 3388" o:spid="_x0000_s1187" style="position:absolute;top:18447;width:4286;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" filled="f" strokecolor="black [3213]" strokeweight="2pt">
                  <v:textbox inset="0,0,0,0">
                    <w:txbxContent>
                      <w:p w14:paraId="5CD88A55" w14:textId="4077B259"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538E"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txbxContent>
                  </v:textbox>
                </v:oval>
                <v:oval id="Oval 3389" o:spid="_x0000_s1188" style="position:absolute;left:5619;top:1844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" filled="f" strokecolor="black [3213]" strokeweight="2pt">
                  <v:textbox inset="0,0,0,0">
                    <w:txbxContent>
                      <w:p w14:paraId="7CE146E8" w14:textId="1FB85734"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v:oval>
                <v:oval id="Oval 3390" o:spid="_x0000_s1189" style="position:absolute;left:2667;top:23210;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" filled="f" strokecolor="black [3213]" strokeweight="2pt">
                  <v:textbox inset="0,0,0,0">
                    <w:txbxContent>
                      <w:p w14:paraId="285F24F8" w14:textId="400AD845"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oval>
                <v:oval id="Oval 3391" o:spid="_x0000_s1190" style="position:absolute;left:6477;top:2730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" filled="f" strokecolor="black [3213]" strokeweight="2pt">
                  <v:textbox inset="0,0,0,0">
                    <w:txbxContent>
                      <w:p w14:paraId="34AAA248"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v:textbox>
                </v:oval>
                <v:oval id="Oval 98" o:spid="_x0000_s1191" style="position:absolute;left:11049;top:3168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" filled="f" strokecolor="black [3213]" strokeweight="2pt">
                  <v:textbox inset="0,0,0,0">
                    <w:txbxContent>
                      <w:p w14:paraId="2657D3C5"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v:oval>
                <v:oval id="Oval 99" o:spid="_x0000_s1192" style="position:absolute;left:15049;top:35497;width:5334;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" filled="f" strokecolor="black [3213]" strokeweight="2pt">
                  <v:textbox inset="0,0,0,0">
                    <w:txbxContent>
                      <w:p w14:paraId="1CC1F5BB"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v:textbox>
                </v:oval>
                <v:oval id="Oval 3279" o:spid="_x0000_s1193" style="position:absolute;left:17821;top:3303;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" filled="f" strokecolor="black [3213]" strokeweight="2pt">
                  <v:textbox inset="0,0,0,0">
                    <w:txbxContent>
                      <w:p w14:paraId="17B2E6DC" w14:textId="6186E6D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oval>
                <v:oval id="Oval 3280" o:spid="_x0000_s1194" style="position:absolute;left:22098;top:806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" filled="f" strokecolor="black [3213]" strokeweight="2pt">
                  <v:textbox inset="0,0,0,0">
                    <w:txbxContent>
                      <w:p w14:paraId="0CD25ECA" w14:textId="6CEFD40D"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oval>
                <v:oval id="Oval 3281" o:spid="_x0000_s1195" style="position:absolute;left:14287;top:844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" filled="f" strokecolor="black [3213]" strokeweight="2pt">
                  <v:textbox inset="0,0,0,0">
                    <w:txbxContent>
                      <w:p w14:paraId="5CB01527" w14:textId="6DBF9C33"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282" o:spid="_x0000_s1196" style="position:absolute;left:9525;top:1339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" filled="f" strokecolor="black [3213]" strokeweight="2pt">
                  <v:textbox inset="0,0,0,0">
                    <w:txbxContent>
                      <w:p w14:paraId="2B861D0D" w14:textId="351125D0"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oval>
                <v:oval id="Oval 3283" o:spid="_x0000_s1197" style="position:absolute;left:18288;top:1339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" filled="f" strokecolor="black [3213]" strokeweight="2pt">
                  <v:textbox inset="0,0,0,0">
                    <w:txbxContent>
                      <w:p w14:paraId="717829E6" w14:textId="60A786C2"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v:oval id="Oval 3284" o:spid="_x0000_s1198" style="position:absolute;left:26193;top:1320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" filled="f" strokecolor="black [3213]" strokeweight="2pt">
                  <v:textbox inset="0,0,0,0">
                    <w:txbxContent>
                      <w:p w14:paraId="6BA3D0BD" w14:textId="616B9EF2"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v:textbox>
                </v:oval>
                <v:oval id="Oval 3285" o:spid="_x0000_s1199" style="position:absolute;left:13620;top:1825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" filled="f" strokecolor="black [3213]" strokeweight="2pt">
                  <v:textbox inset="0,0,0,0">
                    <w:txbxContent>
                      <w:p w14:paraId="3D3DC49F" w14:textId="7F07039B"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oval>
                <v:oval id="Oval 3286" o:spid="_x0000_s1200" style="position:absolute;left:22193;top:17781;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" filled="f" strokecolor="black [3213]" strokeweight="2pt">
                  <v:textbox inset="0,0,0,0">
                    <w:txbxContent>
                      <w:p w14:paraId="50BCEC21" w14:textId="527881F4"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oval>
                <v:oval id="Oval 3287" o:spid="_x0000_s1201" style="position:absolute;left:10001;top:23019;width:5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" filled="f" strokecolor="black [3213]" strokeweight="2pt">
                  <v:textbox inset="0,0,0,0">
                    <w:txbxContent>
                      <w:p w14:paraId="0A0B6286" w14:textId="75ABD5C9"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v:textbox>
                </v:oval>
                <v:oval id="Oval 3288" o:spid="_x0000_s1202" style="position:absolute;left:18192;top:22638;width:5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" filled="f" strokecolor="black [3213]" strokeweight="2pt">
                  <v:textbox inset="0,0,0,0">
                    <w:txbxContent>
                      <w:p w14:paraId="3C8AE37B" w14:textId="5561251D"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v:textbox>
                </v:oval>
                <v:oval id="Oval 3347" o:spid="_x0000_s1203" style="position:absolute;left:14583;top:27302;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" filled="f" strokecolor="black [3213]" strokeweight="2pt">
                  <v:textbox inset="0,0,0,0">
                    <w:txbxContent>
                      <w:p w14:paraId="066770AC" w14:textId="37F72B5F"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v:oval>
                <v:oval id="Oval 3392" o:spid="_x0000_s1204" style="position:absolute;left:22193;top:2663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" filled="f" strokecolor="black [3213]" strokeweight="2pt">
                  <v:textbox inset="0,0,0,0">
                    <w:txbxContent>
                      <w:p w14:paraId="20FD6B94" w14:textId="682BBECE"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v:oval>
                <v:oval id="Oval 3393" o:spid="_x0000_s1205" style="position:absolute;left:18669;top:3130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" filled="f" strokecolor="black [3213]" strokeweight="2pt">
                  <v:textbox inset="0,0,0,0">
                    <w:txbxContent>
                      <w:p w14:paraId="7B393880" w14:textId="77777777"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v:textbox>
                </v:oval>
                <v:oval id="Oval 3394" o:spid="_x0000_s1206" style="position:absolute;left:30099;top:17590;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" filled="f" strokecolor="black [3213]" strokeweight="2pt">
                  <v:textbox inset="0,0,0,0">
                    <w:txbxContent>
                      <w:p w14:paraId="7F25E4D9" w14:textId="019AA926"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p>
                    </w:txbxContent>
                  </v:textbox>
                </v:oval>
                <v:oval id="Oval 3395" o:spid="_x0000_s1207" style="position:absolute;left:25908;top:21972;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" filled="f" strokecolor="black [3213]" strokeweight="2pt">
                  <v:textbox inset="0,0,0,0">
                    <w:txbxContent>
                      <w:p w14:paraId="236A0279" w14:textId="0F459CF9" w:rsidR="000872F4" w:rsidRPr="009A538E" w:rsidRDefault="000872F4" w:rsidP="00DF707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v:textbox>
                </v:oval>
                <v:line id="Straight Connector 3396" o:spid="_x0000_s1208" style="position:absolute;flip:x;visibility:visible;mso-wrap-style:square" from="14384,3042" to="16105,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" strokecolor="black [3040]"/>
                <v:line id="Straight Connector 3397" o:spid="_x0000_s1209" style="position:absolute;visibility:visible;mso-wrap-style:square" from="18394,3042" to="1934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" strokecolor="black [3040]"/>
                <v:line id="Straight Connector 3398" o:spid="_x0000_s1210" style="position:absolute;flip:x;visibility:visible;mso-wrap-style:square" from="10288,7889" to="12094,1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" strokecolor="black [3040]"/>
                <v:line id="Straight Connector 3399" o:spid="_x0000_s1211" style="position:absolute;flip:x;visibility:visible;mso-wrap-style:square" from="6478,12651" to="7999,1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" strokecolor="black [3040]"/>
                <v:line id="Straight Connector 3400" o:spid="_x0000_s1212" style="position:absolute;flip:x;visibility:visible;mso-wrap-style:square" from="2764,17603" to="4189,2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" strokecolor="black [3040]"/>
                <v:line id="Straight Connector 3401" o:spid="_x0000_s1213" style="position:absolute;visibility:visible;mso-wrap-style:square" from="14384,7889" to="15809,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" strokecolor="black [3040]"/>
                <v:line id="Straight Connector 3402" o:spid="_x0000_s1214" style="position:absolute;visibility:visible;mso-wrap-style:square" from="10288,12651" to="11047,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" strokecolor="black [3040]"/>
                <v:line id="Straight Connector 3403" o:spid="_x0000_s1215" style="position:absolute;visibility:visible;mso-wrap-style:square" from="6478,17603" to="7141,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" strokecolor="black [3040]"/>
                <v:line id="Straight Connector 3404" o:spid="_x0000_s1216" style="position:absolute;visibility:visible;mso-wrap-style:square" from="2764,22651" to="4189,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" strokecolor="black [3040]"/>
                <v:line id="Straight Connector 3405" o:spid="_x0000_s1217" style="position:absolute;flip:x;visibility:visible;mso-wrap-style:square" from="18099,7508" to="19343,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" strokecolor="black [3040]"/>
                <v:line id="Straight Connector 3406" o:spid="_x0000_s1218" style="position:absolute;visibility:visible;mso-wrap-style:square" from="21633,7508" to="23620,1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" strokecolor="black [3040]"/>
                <v:line id="Straight Connector 3407" o:spid="_x0000_s1219" style="position:absolute;flip:x;visibility:visible;mso-wrap-style:square" from="13336,12650" to="15809,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" strokecolor="black [3040]"/>
                <v:line id="Straight Connector 3408" o:spid="_x0000_s1220" style="position:absolute;flip:x;visibility:visible;mso-wrap-style:square" from="9431,17601" to="11047,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" strokecolor="black [3040]"/>
                <v:line id="Straight Connector 3409" o:spid="_x0000_s1221" style="position:absolute;flip:x;visibility:visible;mso-wrap-style:square" from="6478,22648" to="7141,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" strokecolor="black [3040]"/>
                <v:line id="Straight Connector 3410" o:spid="_x0000_s1222" style="position:absolute;flip:x;visibility:visible;mso-wrap-style:square" from="22099,12270" to="2362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" strokecolor="black [3040]"/>
                <v:line id="Straight Connector 3411" o:spid="_x0000_s1223" style="position:absolute;flip:x;visibility:visible;mso-wrap-style:square" from="17432,17599" to="19810,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" strokecolor="black [3040]"/>
                <v:line id="Straight Connector 3412" o:spid="_x0000_s1224" style="position:absolute;flip:x;visibility:visible;mso-wrap-style:square" from="13813,22460" to="15142,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" strokecolor="black [3040]"/>
                <v:line id="Straight Connector 3413" o:spid="_x0000_s1225" style="position:absolute;flip:x;visibility:visible;mso-wrap-style:square" from="10288,27222" to="11523,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" strokecolor="black [3040]"/>
                <v:line id="Straight Connector 3414" o:spid="_x0000_s1226" style="position:absolute;visibility:visible;mso-wrap-style:square" from="6478,27413" to="7999,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" strokecolor="black [3040]"/>
                <v:line id="Straight Connector 3415" o:spid="_x0000_s1227" style="position:absolute;visibility:visible;mso-wrap-style:square" from="9431,22648" to="11523,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" strokecolor="black [3040]"/>
                <v:line id="Straight Connector 3416" o:spid="_x0000_s1228" style="position:absolute;visibility:visible;mso-wrap-style:square" from="13336,17601" to="15142,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" strokecolor="black [3040]"/>
                <v:line id="Straight Connector 3417" o:spid="_x0000_s1229" style="position:absolute;visibility:visible;mso-wrap-style:square" from="18099,12650" to="1981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" strokecolor="black [3040]"/>
                <v:line id="Straight Connector 3418" o:spid="_x0000_s1230" style="position:absolute;visibility:visible;mso-wrap-style:square" from="25909,12270" to="27715,15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" strokecolor="black [3040]"/>
                <v:line id="Straight Connector 3419" o:spid="_x0000_s1231" style="position:absolute;flip:x;visibility:visible;mso-wrap-style:square" from="26005,17413" to="27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" strokecolor="black [3040]"/>
                <v:line id="Straight Connector 3420" o:spid="_x0000_s1232" style="position:absolute;visibility:visible;mso-wrap-style:square" from="22099,17599" to="23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" strokecolor="black [3040]"/>
                <v:line id="Straight Connector 3421" o:spid="_x0000_s1233" style="position:absolute;visibility:visible;mso-wrap-style:square" from="17432,22460" to="19714,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" strokecolor="black [3040]"/>
                <v:line id="Straight Connector 3422" o:spid="_x0000_s1234" style="position:absolute;visibility:visible;mso-wrap-style:square" from="13813,27222" to="16105,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" strokecolor="black [3040]"/>
                <v:line id="Straight Connector 3423" o:spid="_x0000_s1235" style="position:absolute;visibility:visible;mso-wrap-style:square" from="10288,31508" to="12571,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" strokecolor="black [3040]"/>
                <v:line id="Straight Connector 3424" o:spid="_x0000_s1236" style="position:absolute;flip:y;visibility:visible;mso-wrap-style:square" from="14860,31504" to="16105,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" strokecolor="black [3040]"/>
                <v:line id="Straight Connector 3425" o:spid="_x0000_s1237" style="position:absolute;flip:y;visibility:visible;mso-wrap-style:square" from="18394,26841" to="19714,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" strokecolor="black [3040]"/>
                <v:line id="Straight Connector 3426" o:spid="_x0000_s1238" style="position:absolute;flip:y;visibility:visible;mso-wrap-style:square" from="22004,21984" to="23715,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" strokecolor="black [3040]"/>
                <v:line id="Straight Connector 3427" o:spid="_x0000_s1239" style="position:absolute;visibility:visible;mso-wrap-style:square" from="30005,17416" to="31621,1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" strokecolor="black [3040]"/>
                <v:line id="Straight Connector 3428" o:spid="_x0000_s1240" style="position:absolute;flip:x;visibility:visible;mso-wrap-style:square" from="29719,21797" to="31621,2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" strokecolor="black [3040]"/>
                <v:line id="Straight Connector 3429" o:spid="_x0000_s1241" style="position:absolute;flip:x;visibility:visible;mso-wrap-style:square" from="26005,26175" to="27430,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" strokecolor="black [3040]"/>
                <v:line id="Straight Connector 3430" o:spid="_x0000_s1242" style="position:absolute;flip:x;visibility:visible;mso-wrap-style:square" from="22480,30841" to="23715,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" strokecolor="black [3040]"/>
                <v:line id="Straight Connector 3431" o:spid="_x0000_s1243" style="position:absolute;flip:x;visibility:visible;mso-wrap-style:square" from="18861,35508" to="2019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" strokecolor="black [3040]"/>
                <v:line id="Straight Connector 3432" o:spid="_x0000_s1244" style="position:absolute;visibility:visible;mso-wrap-style:square" from="14860,35889" to="1657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" strokecolor="black [3040]"/>
                <v:line id="Straight Connector 3433" o:spid="_x0000_s1245" style="position:absolute;visibility:visible;mso-wrap-style:square" from="18394,31504" to="20191,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" strokecolor="black [3040]"/>
                <v:line id="Straight Connector 3434" o:spid="_x0000_s1246" style="position:absolute;visibility:visible;mso-wrap-style:square" from="22004,26841" to="23715,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" strokecolor="black [3040]"/>
                <v:line id="Straight Connector 3435" o:spid="_x0000_s1247" style="position:absolute;visibility:visible;mso-wrap-style:square" from="26005,21984" to="27430,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" strokecolor="black [3040]"/>
                <w10:wrap type="square"/>
              </v:group>
            </w:pict>
          </mc:Fallback>
        </mc:AlternateContent>
      </w:r>
    </w:p>
    <w:p w14:paraId="70819A92" w14:textId="1760B522" w:rsidR="00952F9E" w:rsidRDefault="007110C7" w:rsidP="00DB78C7">
      <w:pPr>
        <w:rPr>
          <w:color w:val="FF0000"/>
        </w:rPr>
      </w:pPr>
      <w:r>
        <w:rPr>
          <w:noProof/>
          <w:lang w:eastAsia="en-GB"/>
        </w:rPr>
        <mc:AlternateContent>
          <mc:Choice Requires="wps">
            <w:drawing>
              <wp:anchor distT="45720" distB="45720" distL="114300" distR="114300" simplePos="0" relativeHeight="251731968" behindDoc="0" locked="0" layoutInCell="1" allowOverlap="1" wp14:anchorId="3545E215" wp14:editId="0B10891A">
                <wp:simplePos x="0" y="0"/>
                <wp:positionH relativeFrom="margin">
                  <wp:align>left</wp:align>
                </wp:positionH>
                <wp:positionV relativeFrom="paragraph">
                  <wp:posOffset>1633220</wp:posOffset>
                </wp:positionV>
                <wp:extent cx="2790825" cy="1404620"/>
                <wp:effectExtent l="0" t="0" r="0" b="5080"/>
                <wp:wrapSquare wrapText="bothSides"/>
                <wp:docPr id="3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noFill/>
                        <a:ln w="9525">
                          <a:noFill/>
                          <a:miter lim="800000"/>
                          <a:headEnd/>
                          <a:tailEnd/>
                        </a:ln>
                      </wps:spPr>
                      <wps:txbx>
                        <w:txbxContent>
                          <w:p w14:paraId="49435192" w14:textId="77777777" w:rsidR="007110C7" w:rsidRPr="00E52836" w:rsidRDefault="007110C7" w:rsidP="007110C7">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49"/>
                              <w:gridCol w:w="849"/>
                              <w:gridCol w:w="849"/>
                              <w:gridCol w:w="849"/>
                            </w:tblGrid>
                            <w:tr w:rsidR="007110C7" w14:paraId="1A61303F" w14:textId="77777777" w:rsidTr="00DF7077">
                              <w:tc>
                                <w:tcPr>
                                  <w:tcW w:w="458" w:type="dxa"/>
                                </w:tcPr>
                                <w:p w14:paraId="369D33F1" w14:textId="3D65CCF3" w:rsidR="007110C7" w:rsidRDefault="007110C7" w:rsidP="00E52836">
                                  <w:pPr>
                                    <w:jc w:val="center"/>
                                  </w:pPr>
                                  <w:r>
                                    <w:t>1</w:t>
                                  </w:r>
                                  <w:r>
                                    <w:t>(6)</w:t>
                                  </w:r>
                                </w:p>
                              </w:tc>
                              <w:tc>
                                <w:tcPr>
                                  <w:tcW w:w="579" w:type="dxa"/>
                                </w:tcPr>
                                <w:p w14:paraId="47DE7F97" w14:textId="1C111D79" w:rsidR="007110C7" w:rsidRDefault="007110C7" w:rsidP="00E52836">
                                  <w:pPr>
                                    <w:jc w:val="center"/>
                                  </w:pPr>
                                  <w:r>
                                    <w:t>6</w:t>
                                  </w:r>
                                  <w:r>
                                    <w:t>(4)</w:t>
                                  </w:r>
                                </w:p>
                              </w:tc>
                              <w:tc>
                                <w:tcPr>
                                  <w:tcW w:w="579" w:type="dxa"/>
                                </w:tcPr>
                                <w:p w14:paraId="3DD191EE" w14:textId="69DAF749" w:rsidR="007110C7" w:rsidRDefault="007110C7" w:rsidP="00E52836">
                                  <w:pPr>
                                    <w:jc w:val="center"/>
                                  </w:pPr>
                                  <w:r>
                                    <w:t>11</w:t>
                                  </w:r>
                                  <w:r>
                                    <w:t>(9)</w:t>
                                  </w:r>
                                </w:p>
                              </w:tc>
                              <w:tc>
                                <w:tcPr>
                                  <w:tcW w:w="579" w:type="dxa"/>
                                </w:tcPr>
                                <w:p w14:paraId="2BD83BA4" w14:textId="47A5990E" w:rsidR="007110C7" w:rsidRDefault="007110C7" w:rsidP="00E52836">
                                  <w:pPr>
                                    <w:jc w:val="center"/>
                                  </w:pPr>
                                  <w:r>
                                    <w:t>16</w:t>
                                  </w:r>
                                  <w:r>
                                    <w:t>(14</w:t>
                                  </w:r>
                                  <w:r w:rsidR="009A538E">
                                    <w:t>)</w:t>
                                  </w:r>
                                </w:p>
                              </w:tc>
                              <w:tc>
                                <w:tcPr>
                                  <w:tcW w:w="579" w:type="dxa"/>
                                </w:tcPr>
                                <w:p w14:paraId="2174D6CD" w14:textId="74F173FC" w:rsidR="007110C7" w:rsidRDefault="007110C7" w:rsidP="00E52836">
                                  <w:pPr>
                                    <w:jc w:val="center"/>
                                  </w:pPr>
                                  <w:r>
                                    <w:t>21</w:t>
                                  </w:r>
                                  <w:r>
                                    <w:t>(19)</w:t>
                                  </w:r>
                                </w:p>
                              </w:tc>
                            </w:tr>
                            <w:tr w:rsidR="007110C7" w14:paraId="06E61653" w14:textId="77777777" w:rsidTr="00DF7077">
                              <w:tc>
                                <w:tcPr>
                                  <w:tcW w:w="458" w:type="dxa"/>
                                </w:tcPr>
                                <w:p w14:paraId="1D849617" w14:textId="0A4969A1" w:rsidR="007110C7" w:rsidRDefault="007110C7" w:rsidP="00E52836">
                                  <w:pPr>
                                    <w:jc w:val="center"/>
                                  </w:pPr>
                                  <w:r>
                                    <w:t>2</w:t>
                                  </w:r>
                                  <w:r>
                                    <w:t>(2)</w:t>
                                  </w:r>
                                </w:p>
                              </w:tc>
                              <w:tc>
                                <w:tcPr>
                                  <w:tcW w:w="579" w:type="dxa"/>
                                </w:tcPr>
                                <w:p w14:paraId="027EA27D" w14:textId="036A4807" w:rsidR="007110C7" w:rsidRDefault="007110C7" w:rsidP="00E52836">
                                  <w:pPr>
                                    <w:jc w:val="center"/>
                                  </w:pPr>
                                  <w:r>
                                    <w:t>7</w:t>
                                  </w:r>
                                  <w:r>
                                    <w:t>(1)</w:t>
                                  </w:r>
                                </w:p>
                              </w:tc>
                              <w:tc>
                                <w:tcPr>
                                  <w:tcW w:w="579" w:type="dxa"/>
                                </w:tcPr>
                                <w:p w14:paraId="4F2C3661" w14:textId="5429AB7B" w:rsidR="007110C7" w:rsidRDefault="007110C7" w:rsidP="00E52836">
                                  <w:pPr>
                                    <w:jc w:val="center"/>
                                  </w:pPr>
                                  <w:r>
                                    <w:t>12</w:t>
                                  </w:r>
                                  <w:r>
                                    <w:t>(3)</w:t>
                                  </w:r>
                                </w:p>
                              </w:tc>
                              <w:tc>
                                <w:tcPr>
                                  <w:tcW w:w="579" w:type="dxa"/>
                                </w:tcPr>
                                <w:p w14:paraId="6E2EFE14" w14:textId="791A924D" w:rsidR="007110C7" w:rsidRDefault="007110C7" w:rsidP="00E52836">
                                  <w:pPr>
                                    <w:jc w:val="center"/>
                                  </w:pPr>
                                  <w:r>
                                    <w:t>17</w:t>
                                  </w:r>
                                  <w:r>
                                    <w:t>(8)</w:t>
                                  </w:r>
                                </w:p>
                              </w:tc>
                              <w:tc>
                                <w:tcPr>
                                  <w:tcW w:w="579" w:type="dxa"/>
                                </w:tcPr>
                                <w:p w14:paraId="1BD64A1E" w14:textId="53F0DCEB" w:rsidR="007110C7" w:rsidRDefault="007110C7" w:rsidP="00E52836">
                                  <w:pPr>
                                    <w:jc w:val="center"/>
                                  </w:pPr>
                                  <w:r>
                                    <w:t>22</w:t>
                                  </w:r>
                                  <w:r>
                                    <w:t>(13</w:t>
                                  </w:r>
                                  <w:r w:rsidR="009A538E">
                                    <w:t>)</w:t>
                                  </w:r>
                                </w:p>
                              </w:tc>
                            </w:tr>
                            <w:tr w:rsidR="007110C7" w14:paraId="5ED489A3" w14:textId="77777777" w:rsidTr="00DF7077">
                              <w:tc>
                                <w:tcPr>
                                  <w:tcW w:w="458" w:type="dxa"/>
                                </w:tcPr>
                                <w:p w14:paraId="43F3352F" w14:textId="7D5EA6C3" w:rsidR="007110C7" w:rsidRDefault="007110C7" w:rsidP="00E52836">
                                  <w:pPr>
                                    <w:jc w:val="center"/>
                                  </w:pPr>
                                  <w:r>
                                    <w:t>3</w:t>
                                  </w:r>
                                  <w:r>
                                    <w:t>(7)</w:t>
                                  </w:r>
                                </w:p>
                              </w:tc>
                              <w:tc>
                                <w:tcPr>
                                  <w:tcW w:w="579" w:type="dxa"/>
                                </w:tcPr>
                                <w:p w14:paraId="644C2D67" w14:textId="32F60FF5" w:rsidR="007110C7" w:rsidRDefault="007110C7" w:rsidP="00E52836">
                                  <w:pPr>
                                    <w:jc w:val="center"/>
                                  </w:pPr>
                                  <w:r>
                                    <w:t>8</w:t>
                                  </w:r>
                                  <w:r>
                                    <w:t>(5)</w:t>
                                  </w:r>
                                </w:p>
                              </w:tc>
                              <w:tc>
                                <w:tcPr>
                                  <w:tcW w:w="579" w:type="dxa"/>
                                </w:tcPr>
                                <w:p w14:paraId="5976C6BF" w14:textId="4802F55E" w:rsidR="007110C7" w:rsidRDefault="007110C7" w:rsidP="00E52836">
                                  <w:pPr>
                                    <w:jc w:val="center"/>
                                  </w:pPr>
                                  <w:r>
                                    <w:t>13</w:t>
                                  </w:r>
                                  <w:r>
                                    <w:t>(10)</w:t>
                                  </w:r>
                                </w:p>
                              </w:tc>
                              <w:tc>
                                <w:tcPr>
                                  <w:tcW w:w="579" w:type="dxa"/>
                                </w:tcPr>
                                <w:p w14:paraId="3CB370AB" w14:textId="7BF642CB" w:rsidR="007110C7" w:rsidRDefault="007110C7" w:rsidP="00E52836">
                                  <w:pPr>
                                    <w:jc w:val="center"/>
                                  </w:pPr>
                                  <w:r>
                                    <w:t>18</w:t>
                                  </w:r>
                                  <w:r>
                                    <w:t>(15</w:t>
                                  </w:r>
                                  <w:r w:rsidR="009A538E">
                                    <w:t>)</w:t>
                                  </w:r>
                                </w:p>
                              </w:tc>
                              <w:tc>
                                <w:tcPr>
                                  <w:tcW w:w="579" w:type="dxa"/>
                                </w:tcPr>
                                <w:p w14:paraId="4AF61D72" w14:textId="48204906" w:rsidR="007110C7" w:rsidRDefault="007110C7" w:rsidP="00E52836">
                                  <w:pPr>
                                    <w:jc w:val="center"/>
                                  </w:pPr>
                                  <w:r>
                                    <w:t>23</w:t>
                                  </w:r>
                                  <w:r>
                                    <w:t>(20)</w:t>
                                  </w:r>
                                </w:p>
                              </w:tc>
                            </w:tr>
                            <w:tr w:rsidR="007110C7" w14:paraId="60DABA6D" w14:textId="77777777" w:rsidTr="00DF7077">
                              <w:tc>
                                <w:tcPr>
                                  <w:tcW w:w="458" w:type="dxa"/>
                                </w:tcPr>
                                <w:p w14:paraId="1AB10949" w14:textId="621FF560" w:rsidR="007110C7" w:rsidRDefault="007110C7" w:rsidP="00E52836">
                                  <w:pPr>
                                    <w:jc w:val="center"/>
                                  </w:pPr>
                                  <w:r>
                                    <w:t>4</w:t>
                                  </w:r>
                                  <w:r>
                                    <w:t>(12)</w:t>
                                  </w:r>
                                </w:p>
                              </w:tc>
                              <w:tc>
                                <w:tcPr>
                                  <w:tcW w:w="579" w:type="dxa"/>
                                </w:tcPr>
                                <w:p w14:paraId="14BDEB8C" w14:textId="7235E8DF" w:rsidR="007110C7" w:rsidRDefault="007110C7" w:rsidP="00E52836">
                                  <w:pPr>
                                    <w:jc w:val="center"/>
                                  </w:pPr>
                                  <w:r>
                                    <w:t>9</w:t>
                                  </w:r>
                                  <w:r>
                                    <w:t>(11)</w:t>
                                  </w:r>
                                </w:p>
                              </w:tc>
                              <w:tc>
                                <w:tcPr>
                                  <w:tcW w:w="579" w:type="dxa"/>
                                </w:tcPr>
                                <w:p w14:paraId="55020BE9" w14:textId="0C7FDC16" w:rsidR="007110C7" w:rsidRDefault="007110C7" w:rsidP="00E52836">
                                  <w:pPr>
                                    <w:jc w:val="center"/>
                                  </w:pPr>
                                  <w:r>
                                    <w:t>14</w:t>
                                  </w:r>
                                  <w:r>
                                    <w:t>(16</w:t>
                                  </w:r>
                                  <w:r w:rsidR="009A538E">
                                    <w:t>)</w:t>
                                  </w:r>
                                </w:p>
                              </w:tc>
                              <w:tc>
                                <w:tcPr>
                                  <w:tcW w:w="579" w:type="dxa"/>
                                </w:tcPr>
                                <w:p w14:paraId="4A8FD05F" w14:textId="25DA0F93" w:rsidR="007110C7" w:rsidRDefault="007110C7" w:rsidP="00E52836">
                                  <w:pPr>
                                    <w:jc w:val="center"/>
                                  </w:pPr>
                                  <w:r>
                                    <w:t>19</w:t>
                                  </w:r>
                                  <w:r>
                                    <w:t>(21)</w:t>
                                  </w:r>
                                </w:p>
                              </w:tc>
                              <w:tc>
                                <w:tcPr>
                                  <w:tcW w:w="579" w:type="dxa"/>
                                </w:tcPr>
                                <w:p w14:paraId="0A39A77A" w14:textId="77777777" w:rsidR="007110C7" w:rsidRDefault="007110C7" w:rsidP="00E52836">
                                  <w:pPr>
                                    <w:jc w:val="center"/>
                                  </w:pPr>
                                  <w:r>
                                    <w:t>24</w:t>
                                  </w:r>
                                </w:p>
                              </w:tc>
                            </w:tr>
                            <w:tr w:rsidR="007110C7" w14:paraId="77EE9A81" w14:textId="77777777" w:rsidTr="00DF7077">
                              <w:tc>
                                <w:tcPr>
                                  <w:tcW w:w="458" w:type="dxa"/>
                                </w:tcPr>
                                <w:p w14:paraId="422ECFE6" w14:textId="464764A9" w:rsidR="007110C7" w:rsidRDefault="007110C7" w:rsidP="00E52836">
                                  <w:pPr>
                                    <w:jc w:val="center"/>
                                  </w:pPr>
                                  <w:r>
                                    <w:t>5</w:t>
                                  </w:r>
                                  <w:r>
                                    <w:t>(18)</w:t>
                                  </w:r>
                                </w:p>
                              </w:tc>
                              <w:tc>
                                <w:tcPr>
                                  <w:tcW w:w="579" w:type="dxa"/>
                                </w:tcPr>
                                <w:p w14:paraId="18EA7E67" w14:textId="573F265F" w:rsidR="007110C7" w:rsidRDefault="007110C7" w:rsidP="00E52836">
                                  <w:pPr>
                                    <w:jc w:val="center"/>
                                  </w:pPr>
                                  <w:r>
                                    <w:t>10</w:t>
                                  </w:r>
                                  <w:r>
                                    <w:t>(17)</w:t>
                                  </w:r>
                                </w:p>
                              </w:tc>
                              <w:tc>
                                <w:tcPr>
                                  <w:tcW w:w="579" w:type="dxa"/>
                                </w:tcPr>
                                <w:p w14:paraId="76FFF2B5" w14:textId="77777777" w:rsidR="007110C7" w:rsidRDefault="007110C7" w:rsidP="00E52836">
                                  <w:pPr>
                                    <w:jc w:val="center"/>
                                  </w:pPr>
                                  <w:r>
                                    <w:t>15</w:t>
                                  </w:r>
                                </w:p>
                              </w:tc>
                              <w:tc>
                                <w:tcPr>
                                  <w:tcW w:w="579" w:type="dxa"/>
                                </w:tcPr>
                                <w:p w14:paraId="540EF9EC" w14:textId="77777777" w:rsidR="007110C7" w:rsidRDefault="007110C7" w:rsidP="00E52836">
                                  <w:pPr>
                                    <w:jc w:val="center"/>
                                  </w:pPr>
                                  <w:r>
                                    <w:t>20</w:t>
                                  </w:r>
                                </w:p>
                              </w:tc>
                              <w:tc>
                                <w:tcPr>
                                  <w:tcW w:w="579" w:type="dxa"/>
                                </w:tcPr>
                                <w:p w14:paraId="5D96A96D" w14:textId="77777777" w:rsidR="007110C7" w:rsidRDefault="007110C7" w:rsidP="00E52836">
                                  <w:pPr>
                                    <w:jc w:val="center"/>
                                  </w:pPr>
                                  <w:r>
                                    <w:t>25</w:t>
                                  </w:r>
                                </w:p>
                              </w:tc>
                            </w:tr>
                          </w:tbl>
                          <w:p w14:paraId="17AA33E3" w14:textId="77777777" w:rsidR="007110C7" w:rsidRPr="00E52836" w:rsidRDefault="007110C7" w:rsidP="007110C7">
                            <w:pPr>
                              <w:rPr>
                                <w:sz w:val="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5E215" id="_x0000_s1248" type="#_x0000_t202" style="position:absolute;left:0;text-align:left;margin-left:0;margin-top:128.6pt;width:219.75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" filled="f" stroked="f">
                <v:textbox style="mso-fit-shape-to-text:t">
                  <w:txbxContent>
                    <w:p w14:paraId="49435192" w14:textId="77777777" w:rsidR="007110C7" w:rsidRPr="00E52836" w:rsidRDefault="007110C7" w:rsidP="007110C7">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849"/>
                        <w:gridCol w:w="849"/>
                        <w:gridCol w:w="849"/>
                        <w:gridCol w:w="849"/>
                      </w:tblGrid>
                      <w:tr w:rsidR="007110C7" w14:paraId="1A61303F" w14:textId="77777777" w:rsidTr="00DF7077">
                        <w:tc>
                          <w:tcPr>
                            <w:tcW w:w="458" w:type="dxa"/>
                          </w:tcPr>
                          <w:p w14:paraId="369D33F1" w14:textId="3D65CCF3" w:rsidR="007110C7" w:rsidRDefault="007110C7" w:rsidP="00E52836">
                            <w:pPr>
                              <w:jc w:val="center"/>
                            </w:pPr>
                            <w:r>
                              <w:t>1</w:t>
                            </w:r>
                            <w:r>
                              <w:t>(6)</w:t>
                            </w:r>
                          </w:p>
                        </w:tc>
                        <w:tc>
                          <w:tcPr>
                            <w:tcW w:w="579" w:type="dxa"/>
                          </w:tcPr>
                          <w:p w14:paraId="47DE7F97" w14:textId="1C111D79" w:rsidR="007110C7" w:rsidRDefault="007110C7" w:rsidP="00E52836">
                            <w:pPr>
                              <w:jc w:val="center"/>
                            </w:pPr>
                            <w:r>
                              <w:t>6</w:t>
                            </w:r>
                            <w:r>
                              <w:t>(4)</w:t>
                            </w:r>
                          </w:p>
                        </w:tc>
                        <w:tc>
                          <w:tcPr>
                            <w:tcW w:w="579" w:type="dxa"/>
                          </w:tcPr>
                          <w:p w14:paraId="3DD191EE" w14:textId="69DAF749" w:rsidR="007110C7" w:rsidRDefault="007110C7" w:rsidP="00E52836">
                            <w:pPr>
                              <w:jc w:val="center"/>
                            </w:pPr>
                            <w:r>
                              <w:t>11</w:t>
                            </w:r>
                            <w:r>
                              <w:t>(9)</w:t>
                            </w:r>
                          </w:p>
                        </w:tc>
                        <w:tc>
                          <w:tcPr>
                            <w:tcW w:w="579" w:type="dxa"/>
                          </w:tcPr>
                          <w:p w14:paraId="2BD83BA4" w14:textId="47A5990E" w:rsidR="007110C7" w:rsidRDefault="007110C7" w:rsidP="00E52836">
                            <w:pPr>
                              <w:jc w:val="center"/>
                            </w:pPr>
                            <w:r>
                              <w:t>16</w:t>
                            </w:r>
                            <w:r>
                              <w:t>(14</w:t>
                            </w:r>
                            <w:r w:rsidR="009A538E">
                              <w:t>)</w:t>
                            </w:r>
                          </w:p>
                        </w:tc>
                        <w:tc>
                          <w:tcPr>
                            <w:tcW w:w="579" w:type="dxa"/>
                          </w:tcPr>
                          <w:p w14:paraId="2174D6CD" w14:textId="74F173FC" w:rsidR="007110C7" w:rsidRDefault="007110C7" w:rsidP="00E52836">
                            <w:pPr>
                              <w:jc w:val="center"/>
                            </w:pPr>
                            <w:r>
                              <w:t>21</w:t>
                            </w:r>
                            <w:r>
                              <w:t>(19)</w:t>
                            </w:r>
                          </w:p>
                        </w:tc>
                      </w:tr>
                      <w:tr w:rsidR="007110C7" w14:paraId="06E61653" w14:textId="77777777" w:rsidTr="00DF7077">
                        <w:tc>
                          <w:tcPr>
                            <w:tcW w:w="458" w:type="dxa"/>
                          </w:tcPr>
                          <w:p w14:paraId="1D849617" w14:textId="0A4969A1" w:rsidR="007110C7" w:rsidRDefault="007110C7" w:rsidP="00E52836">
                            <w:pPr>
                              <w:jc w:val="center"/>
                            </w:pPr>
                            <w:r>
                              <w:t>2</w:t>
                            </w:r>
                            <w:r>
                              <w:t>(2)</w:t>
                            </w:r>
                          </w:p>
                        </w:tc>
                        <w:tc>
                          <w:tcPr>
                            <w:tcW w:w="579" w:type="dxa"/>
                          </w:tcPr>
                          <w:p w14:paraId="027EA27D" w14:textId="036A4807" w:rsidR="007110C7" w:rsidRDefault="007110C7" w:rsidP="00E52836">
                            <w:pPr>
                              <w:jc w:val="center"/>
                            </w:pPr>
                            <w:r>
                              <w:t>7</w:t>
                            </w:r>
                            <w:r>
                              <w:t>(1)</w:t>
                            </w:r>
                          </w:p>
                        </w:tc>
                        <w:tc>
                          <w:tcPr>
                            <w:tcW w:w="579" w:type="dxa"/>
                          </w:tcPr>
                          <w:p w14:paraId="4F2C3661" w14:textId="5429AB7B" w:rsidR="007110C7" w:rsidRDefault="007110C7" w:rsidP="00E52836">
                            <w:pPr>
                              <w:jc w:val="center"/>
                            </w:pPr>
                            <w:r>
                              <w:t>12</w:t>
                            </w:r>
                            <w:r>
                              <w:t>(3)</w:t>
                            </w:r>
                          </w:p>
                        </w:tc>
                        <w:tc>
                          <w:tcPr>
                            <w:tcW w:w="579" w:type="dxa"/>
                          </w:tcPr>
                          <w:p w14:paraId="6E2EFE14" w14:textId="791A924D" w:rsidR="007110C7" w:rsidRDefault="007110C7" w:rsidP="00E52836">
                            <w:pPr>
                              <w:jc w:val="center"/>
                            </w:pPr>
                            <w:r>
                              <w:t>17</w:t>
                            </w:r>
                            <w:r>
                              <w:t>(8)</w:t>
                            </w:r>
                          </w:p>
                        </w:tc>
                        <w:tc>
                          <w:tcPr>
                            <w:tcW w:w="579" w:type="dxa"/>
                          </w:tcPr>
                          <w:p w14:paraId="1BD64A1E" w14:textId="53F0DCEB" w:rsidR="007110C7" w:rsidRDefault="007110C7" w:rsidP="00E52836">
                            <w:pPr>
                              <w:jc w:val="center"/>
                            </w:pPr>
                            <w:r>
                              <w:t>22</w:t>
                            </w:r>
                            <w:r>
                              <w:t>(13</w:t>
                            </w:r>
                            <w:r w:rsidR="009A538E">
                              <w:t>)</w:t>
                            </w:r>
                          </w:p>
                        </w:tc>
                      </w:tr>
                      <w:tr w:rsidR="007110C7" w14:paraId="5ED489A3" w14:textId="77777777" w:rsidTr="00DF7077">
                        <w:tc>
                          <w:tcPr>
                            <w:tcW w:w="458" w:type="dxa"/>
                          </w:tcPr>
                          <w:p w14:paraId="43F3352F" w14:textId="7D5EA6C3" w:rsidR="007110C7" w:rsidRDefault="007110C7" w:rsidP="00E52836">
                            <w:pPr>
                              <w:jc w:val="center"/>
                            </w:pPr>
                            <w:r>
                              <w:t>3</w:t>
                            </w:r>
                            <w:r>
                              <w:t>(7)</w:t>
                            </w:r>
                          </w:p>
                        </w:tc>
                        <w:tc>
                          <w:tcPr>
                            <w:tcW w:w="579" w:type="dxa"/>
                          </w:tcPr>
                          <w:p w14:paraId="644C2D67" w14:textId="32F60FF5" w:rsidR="007110C7" w:rsidRDefault="007110C7" w:rsidP="00E52836">
                            <w:pPr>
                              <w:jc w:val="center"/>
                            </w:pPr>
                            <w:r>
                              <w:t>8</w:t>
                            </w:r>
                            <w:r>
                              <w:t>(5)</w:t>
                            </w:r>
                          </w:p>
                        </w:tc>
                        <w:tc>
                          <w:tcPr>
                            <w:tcW w:w="579" w:type="dxa"/>
                          </w:tcPr>
                          <w:p w14:paraId="5976C6BF" w14:textId="4802F55E" w:rsidR="007110C7" w:rsidRDefault="007110C7" w:rsidP="00E52836">
                            <w:pPr>
                              <w:jc w:val="center"/>
                            </w:pPr>
                            <w:r>
                              <w:t>13</w:t>
                            </w:r>
                            <w:r>
                              <w:t>(10)</w:t>
                            </w:r>
                          </w:p>
                        </w:tc>
                        <w:tc>
                          <w:tcPr>
                            <w:tcW w:w="579" w:type="dxa"/>
                          </w:tcPr>
                          <w:p w14:paraId="3CB370AB" w14:textId="7BF642CB" w:rsidR="007110C7" w:rsidRDefault="007110C7" w:rsidP="00E52836">
                            <w:pPr>
                              <w:jc w:val="center"/>
                            </w:pPr>
                            <w:r>
                              <w:t>18</w:t>
                            </w:r>
                            <w:r>
                              <w:t>(15</w:t>
                            </w:r>
                            <w:r w:rsidR="009A538E">
                              <w:t>)</w:t>
                            </w:r>
                          </w:p>
                        </w:tc>
                        <w:tc>
                          <w:tcPr>
                            <w:tcW w:w="579" w:type="dxa"/>
                          </w:tcPr>
                          <w:p w14:paraId="4AF61D72" w14:textId="48204906" w:rsidR="007110C7" w:rsidRDefault="007110C7" w:rsidP="00E52836">
                            <w:pPr>
                              <w:jc w:val="center"/>
                            </w:pPr>
                            <w:r>
                              <w:t>23</w:t>
                            </w:r>
                            <w:r>
                              <w:t>(20)</w:t>
                            </w:r>
                          </w:p>
                        </w:tc>
                      </w:tr>
                      <w:tr w:rsidR="007110C7" w14:paraId="60DABA6D" w14:textId="77777777" w:rsidTr="00DF7077">
                        <w:tc>
                          <w:tcPr>
                            <w:tcW w:w="458" w:type="dxa"/>
                          </w:tcPr>
                          <w:p w14:paraId="1AB10949" w14:textId="621FF560" w:rsidR="007110C7" w:rsidRDefault="007110C7" w:rsidP="00E52836">
                            <w:pPr>
                              <w:jc w:val="center"/>
                            </w:pPr>
                            <w:r>
                              <w:t>4</w:t>
                            </w:r>
                            <w:r>
                              <w:t>(12)</w:t>
                            </w:r>
                          </w:p>
                        </w:tc>
                        <w:tc>
                          <w:tcPr>
                            <w:tcW w:w="579" w:type="dxa"/>
                          </w:tcPr>
                          <w:p w14:paraId="14BDEB8C" w14:textId="7235E8DF" w:rsidR="007110C7" w:rsidRDefault="007110C7" w:rsidP="00E52836">
                            <w:pPr>
                              <w:jc w:val="center"/>
                            </w:pPr>
                            <w:r>
                              <w:t>9</w:t>
                            </w:r>
                            <w:r>
                              <w:t>(11)</w:t>
                            </w:r>
                          </w:p>
                        </w:tc>
                        <w:tc>
                          <w:tcPr>
                            <w:tcW w:w="579" w:type="dxa"/>
                          </w:tcPr>
                          <w:p w14:paraId="55020BE9" w14:textId="0C7FDC16" w:rsidR="007110C7" w:rsidRDefault="007110C7" w:rsidP="00E52836">
                            <w:pPr>
                              <w:jc w:val="center"/>
                            </w:pPr>
                            <w:r>
                              <w:t>14</w:t>
                            </w:r>
                            <w:r>
                              <w:t>(16</w:t>
                            </w:r>
                            <w:r w:rsidR="009A538E">
                              <w:t>)</w:t>
                            </w:r>
                          </w:p>
                        </w:tc>
                        <w:tc>
                          <w:tcPr>
                            <w:tcW w:w="579" w:type="dxa"/>
                          </w:tcPr>
                          <w:p w14:paraId="4A8FD05F" w14:textId="25DA0F93" w:rsidR="007110C7" w:rsidRDefault="007110C7" w:rsidP="00E52836">
                            <w:pPr>
                              <w:jc w:val="center"/>
                            </w:pPr>
                            <w:r>
                              <w:t>19</w:t>
                            </w:r>
                            <w:r>
                              <w:t>(21)</w:t>
                            </w:r>
                          </w:p>
                        </w:tc>
                        <w:tc>
                          <w:tcPr>
                            <w:tcW w:w="579" w:type="dxa"/>
                          </w:tcPr>
                          <w:p w14:paraId="0A39A77A" w14:textId="77777777" w:rsidR="007110C7" w:rsidRDefault="007110C7" w:rsidP="00E52836">
                            <w:pPr>
                              <w:jc w:val="center"/>
                            </w:pPr>
                            <w:r>
                              <w:t>24</w:t>
                            </w:r>
                          </w:p>
                        </w:tc>
                      </w:tr>
                      <w:tr w:rsidR="007110C7" w14:paraId="77EE9A81" w14:textId="77777777" w:rsidTr="00DF7077">
                        <w:tc>
                          <w:tcPr>
                            <w:tcW w:w="458" w:type="dxa"/>
                          </w:tcPr>
                          <w:p w14:paraId="422ECFE6" w14:textId="464764A9" w:rsidR="007110C7" w:rsidRDefault="007110C7" w:rsidP="00E52836">
                            <w:pPr>
                              <w:jc w:val="center"/>
                            </w:pPr>
                            <w:r>
                              <w:t>5</w:t>
                            </w:r>
                            <w:r>
                              <w:t>(18)</w:t>
                            </w:r>
                          </w:p>
                        </w:tc>
                        <w:tc>
                          <w:tcPr>
                            <w:tcW w:w="579" w:type="dxa"/>
                          </w:tcPr>
                          <w:p w14:paraId="18EA7E67" w14:textId="573F265F" w:rsidR="007110C7" w:rsidRDefault="007110C7" w:rsidP="00E52836">
                            <w:pPr>
                              <w:jc w:val="center"/>
                            </w:pPr>
                            <w:r>
                              <w:t>10</w:t>
                            </w:r>
                            <w:r>
                              <w:t>(17)</w:t>
                            </w:r>
                          </w:p>
                        </w:tc>
                        <w:tc>
                          <w:tcPr>
                            <w:tcW w:w="579" w:type="dxa"/>
                          </w:tcPr>
                          <w:p w14:paraId="76FFF2B5" w14:textId="77777777" w:rsidR="007110C7" w:rsidRDefault="007110C7" w:rsidP="00E52836">
                            <w:pPr>
                              <w:jc w:val="center"/>
                            </w:pPr>
                            <w:r>
                              <w:t>15</w:t>
                            </w:r>
                          </w:p>
                        </w:tc>
                        <w:tc>
                          <w:tcPr>
                            <w:tcW w:w="579" w:type="dxa"/>
                          </w:tcPr>
                          <w:p w14:paraId="540EF9EC" w14:textId="77777777" w:rsidR="007110C7" w:rsidRDefault="007110C7" w:rsidP="00E52836">
                            <w:pPr>
                              <w:jc w:val="center"/>
                            </w:pPr>
                            <w:r>
                              <w:t>20</w:t>
                            </w:r>
                          </w:p>
                        </w:tc>
                        <w:tc>
                          <w:tcPr>
                            <w:tcW w:w="579" w:type="dxa"/>
                          </w:tcPr>
                          <w:p w14:paraId="5D96A96D" w14:textId="77777777" w:rsidR="007110C7" w:rsidRDefault="007110C7" w:rsidP="00E52836">
                            <w:pPr>
                              <w:jc w:val="center"/>
                            </w:pPr>
                            <w:r>
                              <w:t>25</w:t>
                            </w:r>
                          </w:p>
                        </w:tc>
                      </w:tr>
                    </w:tbl>
                    <w:p w14:paraId="17AA33E3" w14:textId="77777777" w:rsidR="007110C7" w:rsidRPr="00E52836" w:rsidRDefault="007110C7" w:rsidP="007110C7">
                      <w:pPr>
                        <w:rPr>
                          <w:sz w:val="2"/>
                        </w:rPr>
                      </w:pPr>
                    </w:p>
                  </w:txbxContent>
                </v:textbox>
                <w10:wrap type="square" anchorx="margin"/>
              </v:shape>
            </w:pict>
          </mc:Fallback>
        </mc:AlternateContent>
      </w:r>
      <w:r w:rsidR="00DF7077">
        <w:rPr>
          <w:noProof/>
          <w:lang w:eastAsia="en-GB"/>
        </w:rPr>
        <mc:AlternateContent>
          <mc:Choice Requires="wps">
            <w:drawing>
              <wp:anchor distT="45720" distB="45720" distL="114300" distR="114300" simplePos="0" relativeHeight="251729920" behindDoc="0" locked="0" layoutInCell="1" allowOverlap="1" wp14:anchorId="56C4043E" wp14:editId="629AE7C3">
                <wp:simplePos x="0" y="0"/>
                <wp:positionH relativeFrom="margin">
                  <wp:align>left</wp:align>
                </wp:positionH>
                <wp:positionV relativeFrom="paragraph">
                  <wp:posOffset>7086</wp:posOffset>
                </wp:positionV>
                <wp:extent cx="1933575" cy="1404620"/>
                <wp:effectExtent l="0" t="0" r="0" b="5080"/>
                <wp:wrapSquare wrapText="bothSides"/>
                <wp:docPr id="3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04620"/>
                        </a:xfrm>
                        <a:prstGeom prst="rect">
                          <a:avLst/>
                        </a:prstGeom>
                        <a:noFill/>
                        <a:ln w="9525">
                          <a:noFill/>
                          <a:miter lim="800000"/>
                          <a:headEnd/>
                          <a:tailEnd/>
                        </a:ln>
                      </wps:spPr>
                      <wps:txbx>
                        <w:txbxContent>
                          <w:p w14:paraId="35C9747D" w14:textId="77777777" w:rsidR="000872F4" w:rsidRPr="00E52836" w:rsidRDefault="000872F4" w:rsidP="00DF7077">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571"/>
                              <w:gridCol w:w="571"/>
                              <w:gridCol w:w="571"/>
                              <w:gridCol w:w="571"/>
                            </w:tblGrid>
                            <w:tr w:rsidR="000872F4" w14:paraId="3C15F874" w14:textId="77777777" w:rsidTr="00DF7077">
                              <w:tc>
                                <w:tcPr>
                                  <w:tcW w:w="458" w:type="dxa"/>
                                </w:tcPr>
                                <w:p w14:paraId="0C86B116" w14:textId="77777777" w:rsidR="000872F4" w:rsidRDefault="000872F4" w:rsidP="00E52836">
                                  <w:pPr>
                                    <w:jc w:val="center"/>
                                  </w:pPr>
                                  <w:r>
                                    <w:t>1</w:t>
                                  </w:r>
                                </w:p>
                              </w:tc>
                              <w:tc>
                                <w:tcPr>
                                  <w:tcW w:w="579" w:type="dxa"/>
                                </w:tcPr>
                                <w:p w14:paraId="26444C05" w14:textId="77777777" w:rsidR="000872F4" w:rsidRDefault="000872F4" w:rsidP="00E52836">
                                  <w:pPr>
                                    <w:jc w:val="center"/>
                                  </w:pPr>
                                  <w:r>
                                    <w:t>6</w:t>
                                  </w:r>
                                </w:p>
                              </w:tc>
                              <w:tc>
                                <w:tcPr>
                                  <w:tcW w:w="579" w:type="dxa"/>
                                </w:tcPr>
                                <w:p w14:paraId="25252A0B" w14:textId="77777777" w:rsidR="000872F4" w:rsidRDefault="000872F4" w:rsidP="00E52836">
                                  <w:pPr>
                                    <w:jc w:val="center"/>
                                  </w:pPr>
                                  <w:r>
                                    <w:t>11</w:t>
                                  </w:r>
                                </w:p>
                              </w:tc>
                              <w:tc>
                                <w:tcPr>
                                  <w:tcW w:w="579" w:type="dxa"/>
                                </w:tcPr>
                                <w:p w14:paraId="1DCAB3C0" w14:textId="77777777" w:rsidR="000872F4" w:rsidRDefault="000872F4" w:rsidP="00E52836">
                                  <w:pPr>
                                    <w:jc w:val="center"/>
                                  </w:pPr>
                                  <w:r>
                                    <w:t>16</w:t>
                                  </w:r>
                                </w:p>
                              </w:tc>
                              <w:tc>
                                <w:tcPr>
                                  <w:tcW w:w="579" w:type="dxa"/>
                                </w:tcPr>
                                <w:p w14:paraId="045E98BB" w14:textId="77777777" w:rsidR="000872F4" w:rsidRDefault="000872F4" w:rsidP="00E52836">
                                  <w:pPr>
                                    <w:jc w:val="center"/>
                                  </w:pPr>
                                  <w:r>
                                    <w:t>21</w:t>
                                  </w:r>
                                </w:p>
                              </w:tc>
                            </w:tr>
                            <w:tr w:rsidR="000872F4" w14:paraId="27487A05" w14:textId="77777777" w:rsidTr="00DF7077">
                              <w:tc>
                                <w:tcPr>
                                  <w:tcW w:w="458" w:type="dxa"/>
                                </w:tcPr>
                                <w:p w14:paraId="31E94EA9" w14:textId="77777777" w:rsidR="000872F4" w:rsidRDefault="000872F4" w:rsidP="00E52836">
                                  <w:pPr>
                                    <w:jc w:val="center"/>
                                  </w:pPr>
                                  <w:r>
                                    <w:t>2</w:t>
                                  </w:r>
                                </w:p>
                              </w:tc>
                              <w:tc>
                                <w:tcPr>
                                  <w:tcW w:w="579" w:type="dxa"/>
                                </w:tcPr>
                                <w:p w14:paraId="5E7B7F09" w14:textId="77777777" w:rsidR="000872F4" w:rsidRDefault="000872F4" w:rsidP="00E52836">
                                  <w:pPr>
                                    <w:jc w:val="center"/>
                                  </w:pPr>
                                  <w:r>
                                    <w:t>7</w:t>
                                  </w:r>
                                </w:p>
                              </w:tc>
                              <w:tc>
                                <w:tcPr>
                                  <w:tcW w:w="579" w:type="dxa"/>
                                </w:tcPr>
                                <w:p w14:paraId="42C56DB6" w14:textId="77777777" w:rsidR="000872F4" w:rsidRDefault="000872F4" w:rsidP="00E52836">
                                  <w:pPr>
                                    <w:jc w:val="center"/>
                                  </w:pPr>
                                  <w:r>
                                    <w:t>12</w:t>
                                  </w:r>
                                </w:p>
                              </w:tc>
                              <w:tc>
                                <w:tcPr>
                                  <w:tcW w:w="579" w:type="dxa"/>
                                </w:tcPr>
                                <w:p w14:paraId="2B0EB91C" w14:textId="77777777" w:rsidR="000872F4" w:rsidRDefault="000872F4" w:rsidP="00E52836">
                                  <w:pPr>
                                    <w:jc w:val="center"/>
                                  </w:pPr>
                                  <w:r>
                                    <w:t>17</w:t>
                                  </w:r>
                                </w:p>
                              </w:tc>
                              <w:tc>
                                <w:tcPr>
                                  <w:tcW w:w="579" w:type="dxa"/>
                                </w:tcPr>
                                <w:p w14:paraId="6EE0206A" w14:textId="77777777" w:rsidR="000872F4" w:rsidRDefault="000872F4" w:rsidP="00E52836">
                                  <w:pPr>
                                    <w:jc w:val="center"/>
                                  </w:pPr>
                                  <w:r>
                                    <w:t>22</w:t>
                                  </w:r>
                                </w:p>
                              </w:tc>
                            </w:tr>
                            <w:tr w:rsidR="000872F4" w14:paraId="5FA8DD02" w14:textId="77777777" w:rsidTr="00DF7077">
                              <w:tc>
                                <w:tcPr>
                                  <w:tcW w:w="458" w:type="dxa"/>
                                </w:tcPr>
                                <w:p w14:paraId="227DE0DE" w14:textId="77777777" w:rsidR="000872F4" w:rsidRDefault="000872F4" w:rsidP="00E52836">
                                  <w:pPr>
                                    <w:jc w:val="center"/>
                                  </w:pPr>
                                  <w:r>
                                    <w:t>3</w:t>
                                  </w:r>
                                </w:p>
                              </w:tc>
                              <w:tc>
                                <w:tcPr>
                                  <w:tcW w:w="579" w:type="dxa"/>
                                </w:tcPr>
                                <w:p w14:paraId="52287053" w14:textId="77777777" w:rsidR="000872F4" w:rsidRDefault="000872F4" w:rsidP="00E52836">
                                  <w:pPr>
                                    <w:jc w:val="center"/>
                                  </w:pPr>
                                  <w:r>
                                    <w:t>8</w:t>
                                  </w:r>
                                </w:p>
                              </w:tc>
                              <w:tc>
                                <w:tcPr>
                                  <w:tcW w:w="579" w:type="dxa"/>
                                </w:tcPr>
                                <w:p w14:paraId="746A0B86" w14:textId="77777777" w:rsidR="000872F4" w:rsidRDefault="000872F4" w:rsidP="00E52836">
                                  <w:pPr>
                                    <w:jc w:val="center"/>
                                  </w:pPr>
                                  <w:r>
                                    <w:t>13</w:t>
                                  </w:r>
                                </w:p>
                              </w:tc>
                              <w:tc>
                                <w:tcPr>
                                  <w:tcW w:w="579" w:type="dxa"/>
                                </w:tcPr>
                                <w:p w14:paraId="2348F8AF" w14:textId="77777777" w:rsidR="000872F4" w:rsidRDefault="000872F4" w:rsidP="00E52836">
                                  <w:pPr>
                                    <w:jc w:val="center"/>
                                  </w:pPr>
                                  <w:r>
                                    <w:t>18</w:t>
                                  </w:r>
                                </w:p>
                              </w:tc>
                              <w:tc>
                                <w:tcPr>
                                  <w:tcW w:w="579" w:type="dxa"/>
                                </w:tcPr>
                                <w:p w14:paraId="417925B8" w14:textId="77777777" w:rsidR="000872F4" w:rsidRDefault="000872F4" w:rsidP="00E52836">
                                  <w:pPr>
                                    <w:jc w:val="center"/>
                                  </w:pPr>
                                  <w:r>
                                    <w:t>23</w:t>
                                  </w:r>
                                </w:p>
                              </w:tc>
                            </w:tr>
                            <w:tr w:rsidR="000872F4" w14:paraId="03A4DCB1" w14:textId="77777777" w:rsidTr="00DF7077">
                              <w:tc>
                                <w:tcPr>
                                  <w:tcW w:w="458" w:type="dxa"/>
                                </w:tcPr>
                                <w:p w14:paraId="6C337568" w14:textId="77777777" w:rsidR="000872F4" w:rsidRDefault="000872F4" w:rsidP="00E52836">
                                  <w:pPr>
                                    <w:jc w:val="center"/>
                                  </w:pPr>
                                  <w:r>
                                    <w:t>4</w:t>
                                  </w:r>
                                </w:p>
                              </w:tc>
                              <w:tc>
                                <w:tcPr>
                                  <w:tcW w:w="579" w:type="dxa"/>
                                </w:tcPr>
                                <w:p w14:paraId="0D2C1543" w14:textId="77777777" w:rsidR="000872F4" w:rsidRDefault="000872F4" w:rsidP="00E52836">
                                  <w:pPr>
                                    <w:jc w:val="center"/>
                                  </w:pPr>
                                  <w:r>
                                    <w:t>9</w:t>
                                  </w:r>
                                </w:p>
                              </w:tc>
                              <w:tc>
                                <w:tcPr>
                                  <w:tcW w:w="579" w:type="dxa"/>
                                </w:tcPr>
                                <w:p w14:paraId="6F387631" w14:textId="77777777" w:rsidR="000872F4" w:rsidRDefault="000872F4" w:rsidP="00E52836">
                                  <w:pPr>
                                    <w:jc w:val="center"/>
                                  </w:pPr>
                                  <w:r>
                                    <w:t>14</w:t>
                                  </w:r>
                                </w:p>
                              </w:tc>
                              <w:tc>
                                <w:tcPr>
                                  <w:tcW w:w="579" w:type="dxa"/>
                                </w:tcPr>
                                <w:p w14:paraId="641B213F" w14:textId="77777777" w:rsidR="000872F4" w:rsidRDefault="000872F4" w:rsidP="00E52836">
                                  <w:pPr>
                                    <w:jc w:val="center"/>
                                  </w:pPr>
                                  <w:r>
                                    <w:t>19</w:t>
                                  </w:r>
                                </w:p>
                              </w:tc>
                              <w:tc>
                                <w:tcPr>
                                  <w:tcW w:w="579" w:type="dxa"/>
                                </w:tcPr>
                                <w:p w14:paraId="7FD75A01" w14:textId="77777777" w:rsidR="000872F4" w:rsidRDefault="000872F4" w:rsidP="00E52836">
                                  <w:pPr>
                                    <w:jc w:val="center"/>
                                  </w:pPr>
                                  <w:r>
                                    <w:t>24</w:t>
                                  </w:r>
                                </w:p>
                              </w:tc>
                            </w:tr>
                            <w:tr w:rsidR="000872F4" w14:paraId="0A3208E7" w14:textId="77777777" w:rsidTr="00DF7077">
                              <w:tc>
                                <w:tcPr>
                                  <w:tcW w:w="458" w:type="dxa"/>
                                </w:tcPr>
                                <w:p w14:paraId="66B31D62" w14:textId="77777777" w:rsidR="000872F4" w:rsidRDefault="000872F4" w:rsidP="00E52836">
                                  <w:pPr>
                                    <w:jc w:val="center"/>
                                  </w:pPr>
                                  <w:r>
                                    <w:t>5</w:t>
                                  </w:r>
                                </w:p>
                              </w:tc>
                              <w:tc>
                                <w:tcPr>
                                  <w:tcW w:w="579" w:type="dxa"/>
                                </w:tcPr>
                                <w:p w14:paraId="007B2374" w14:textId="77777777" w:rsidR="000872F4" w:rsidRDefault="000872F4" w:rsidP="00E52836">
                                  <w:pPr>
                                    <w:jc w:val="center"/>
                                  </w:pPr>
                                  <w:r>
                                    <w:t>10</w:t>
                                  </w:r>
                                </w:p>
                              </w:tc>
                              <w:tc>
                                <w:tcPr>
                                  <w:tcW w:w="579" w:type="dxa"/>
                                </w:tcPr>
                                <w:p w14:paraId="0F0BCD5E" w14:textId="77777777" w:rsidR="000872F4" w:rsidRDefault="000872F4" w:rsidP="00E52836">
                                  <w:pPr>
                                    <w:jc w:val="center"/>
                                  </w:pPr>
                                  <w:r>
                                    <w:t>15</w:t>
                                  </w:r>
                                </w:p>
                              </w:tc>
                              <w:tc>
                                <w:tcPr>
                                  <w:tcW w:w="579" w:type="dxa"/>
                                </w:tcPr>
                                <w:p w14:paraId="52D259C7" w14:textId="77777777" w:rsidR="000872F4" w:rsidRDefault="000872F4" w:rsidP="00E52836">
                                  <w:pPr>
                                    <w:jc w:val="center"/>
                                  </w:pPr>
                                  <w:r>
                                    <w:t>20</w:t>
                                  </w:r>
                                </w:p>
                              </w:tc>
                              <w:tc>
                                <w:tcPr>
                                  <w:tcW w:w="579" w:type="dxa"/>
                                </w:tcPr>
                                <w:p w14:paraId="6ACB0956" w14:textId="77777777" w:rsidR="000872F4" w:rsidRDefault="000872F4" w:rsidP="00E52836">
                                  <w:pPr>
                                    <w:jc w:val="center"/>
                                  </w:pPr>
                                  <w:r>
                                    <w:t>25</w:t>
                                  </w:r>
                                </w:p>
                              </w:tc>
                            </w:tr>
                          </w:tbl>
                          <w:p w14:paraId="3C8C45AF" w14:textId="77777777" w:rsidR="000872F4" w:rsidRPr="00E52836" w:rsidRDefault="000872F4" w:rsidP="00DF7077">
                            <w:pPr>
                              <w:rPr>
                                <w:sz w:val="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C4043E" id="_x0000_s1249" type="#_x0000_t202" style="position:absolute;left:0;text-align:left;margin-left:0;margin-top:.55pt;width:152.25pt;height:110.6pt;z-index:2517299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" filled="f" stroked="f">
                <v:textbox style="mso-fit-shape-to-text:t">
                  <w:txbxContent>
                    <w:p w14:paraId="35C9747D" w14:textId="77777777" w:rsidR="000872F4" w:rsidRPr="00E52836" w:rsidRDefault="000872F4" w:rsidP="00DF7077">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571"/>
                        <w:gridCol w:w="571"/>
                        <w:gridCol w:w="571"/>
                        <w:gridCol w:w="571"/>
                      </w:tblGrid>
                      <w:tr w:rsidR="000872F4" w14:paraId="3C15F874" w14:textId="77777777" w:rsidTr="00DF7077">
                        <w:tc>
                          <w:tcPr>
                            <w:tcW w:w="458" w:type="dxa"/>
                          </w:tcPr>
                          <w:p w14:paraId="0C86B116" w14:textId="77777777" w:rsidR="000872F4" w:rsidRDefault="000872F4" w:rsidP="00E52836">
                            <w:pPr>
                              <w:jc w:val="center"/>
                            </w:pPr>
                            <w:r>
                              <w:t>1</w:t>
                            </w:r>
                          </w:p>
                        </w:tc>
                        <w:tc>
                          <w:tcPr>
                            <w:tcW w:w="579" w:type="dxa"/>
                          </w:tcPr>
                          <w:p w14:paraId="26444C05" w14:textId="77777777" w:rsidR="000872F4" w:rsidRDefault="000872F4" w:rsidP="00E52836">
                            <w:pPr>
                              <w:jc w:val="center"/>
                            </w:pPr>
                            <w:r>
                              <w:t>6</w:t>
                            </w:r>
                          </w:p>
                        </w:tc>
                        <w:tc>
                          <w:tcPr>
                            <w:tcW w:w="579" w:type="dxa"/>
                          </w:tcPr>
                          <w:p w14:paraId="25252A0B" w14:textId="77777777" w:rsidR="000872F4" w:rsidRDefault="000872F4" w:rsidP="00E52836">
                            <w:pPr>
                              <w:jc w:val="center"/>
                            </w:pPr>
                            <w:r>
                              <w:t>11</w:t>
                            </w:r>
                          </w:p>
                        </w:tc>
                        <w:tc>
                          <w:tcPr>
                            <w:tcW w:w="579" w:type="dxa"/>
                          </w:tcPr>
                          <w:p w14:paraId="1DCAB3C0" w14:textId="77777777" w:rsidR="000872F4" w:rsidRDefault="000872F4" w:rsidP="00E52836">
                            <w:pPr>
                              <w:jc w:val="center"/>
                            </w:pPr>
                            <w:r>
                              <w:t>16</w:t>
                            </w:r>
                          </w:p>
                        </w:tc>
                        <w:tc>
                          <w:tcPr>
                            <w:tcW w:w="579" w:type="dxa"/>
                          </w:tcPr>
                          <w:p w14:paraId="045E98BB" w14:textId="77777777" w:rsidR="000872F4" w:rsidRDefault="000872F4" w:rsidP="00E52836">
                            <w:pPr>
                              <w:jc w:val="center"/>
                            </w:pPr>
                            <w:r>
                              <w:t>21</w:t>
                            </w:r>
                          </w:p>
                        </w:tc>
                      </w:tr>
                      <w:tr w:rsidR="000872F4" w14:paraId="27487A05" w14:textId="77777777" w:rsidTr="00DF7077">
                        <w:tc>
                          <w:tcPr>
                            <w:tcW w:w="458" w:type="dxa"/>
                          </w:tcPr>
                          <w:p w14:paraId="31E94EA9" w14:textId="77777777" w:rsidR="000872F4" w:rsidRDefault="000872F4" w:rsidP="00E52836">
                            <w:pPr>
                              <w:jc w:val="center"/>
                            </w:pPr>
                            <w:r>
                              <w:t>2</w:t>
                            </w:r>
                          </w:p>
                        </w:tc>
                        <w:tc>
                          <w:tcPr>
                            <w:tcW w:w="579" w:type="dxa"/>
                          </w:tcPr>
                          <w:p w14:paraId="5E7B7F09" w14:textId="77777777" w:rsidR="000872F4" w:rsidRDefault="000872F4" w:rsidP="00E52836">
                            <w:pPr>
                              <w:jc w:val="center"/>
                            </w:pPr>
                            <w:r>
                              <w:t>7</w:t>
                            </w:r>
                          </w:p>
                        </w:tc>
                        <w:tc>
                          <w:tcPr>
                            <w:tcW w:w="579" w:type="dxa"/>
                          </w:tcPr>
                          <w:p w14:paraId="42C56DB6" w14:textId="77777777" w:rsidR="000872F4" w:rsidRDefault="000872F4" w:rsidP="00E52836">
                            <w:pPr>
                              <w:jc w:val="center"/>
                            </w:pPr>
                            <w:r>
                              <w:t>12</w:t>
                            </w:r>
                          </w:p>
                        </w:tc>
                        <w:tc>
                          <w:tcPr>
                            <w:tcW w:w="579" w:type="dxa"/>
                          </w:tcPr>
                          <w:p w14:paraId="2B0EB91C" w14:textId="77777777" w:rsidR="000872F4" w:rsidRDefault="000872F4" w:rsidP="00E52836">
                            <w:pPr>
                              <w:jc w:val="center"/>
                            </w:pPr>
                            <w:r>
                              <w:t>17</w:t>
                            </w:r>
                          </w:p>
                        </w:tc>
                        <w:tc>
                          <w:tcPr>
                            <w:tcW w:w="579" w:type="dxa"/>
                          </w:tcPr>
                          <w:p w14:paraId="6EE0206A" w14:textId="77777777" w:rsidR="000872F4" w:rsidRDefault="000872F4" w:rsidP="00E52836">
                            <w:pPr>
                              <w:jc w:val="center"/>
                            </w:pPr>
                            <w:r>
                              <w:t>22</w:t>
                            </w:r>
                          </w:p>
                        </w:tc>
                      </w:tr>
                      <w:tr w:rsidR="000872F4" w14:paraId="5FA8DD02" w14:textId="77777777" w:rsidTr="00DF7077">
                        <w:tc>
                          <w:tcPr>
                            <w:tcW w:w="458" w:type="dxa"/>
                          </w:tcPr>
                          <w:p w14:paraId="227DE0DE" w14:textId="77777777" w:rsidR="000872F4" w:rsidRDefault="000872F4" w:rsidP="00E52836">
                            <w:pPr>
                              <w:jc w:val="center"/>
                            </w:pPr>
                            <w:r>
                              <w:t>3</w:t>
                            </w:r>
                          </w:p>
                        </w:tc>
                        <w:tc>
                          <w:tcPr>
                            <w:tcW w:w="579" w:type="dxa"/>
                          </w:tcPr>
                          <w:p w14:paraId="52287053" w14:textId="77777777" w:rsidR="000872F4" w:rsidRDefault="000872F4" w:rsidP="00E52836">
                            <w:pPr>
                              <w:jc w:val="center"/>
                            </w:pPr>
                            <w:r>
                              <w:t>8</w:t>
                            </w:r>
                          </w:p>
                        </w:tc>
                        <w:tc>
                          <w:tcPr>
                            <w:tcW w:w="579" w:type="dxa"/>
                          </w:tcPr>
                          <w:p w14:paraId="746A0B86" w14:textId="77777777" w:rsidR="000872F4" w:rsidRDefault="000872F4" w:rsidP="00E52836">
                            <w:pPr>
                              <w:jc w:val="center"/>
                            </w:pPr>
                            <w:r>
                              <w:t>13</w:t>
                            </w:r>
                          </w:p>
                        </w:tc>
                        <w:tc>
                          <w:tcPr>
                            <w:tcW w:w="579" w:type="dxa"/>
                          </w:tcPr>
                          <w:p w14:paraId="2348F8AF" w14:textId="77777777" w:rsidR="000872F4" w:rsidRDefault="000872F4" w:rsidP="00E52836">
                            <w:pPr>
                              <w:jc w:val="center"/>
                            </w:pPr>
                            <w:r>
                              <w:t>18</w:t>
                            </w:r>
                          </w:p>
                        </w:tc>
                        <w:tc>
                          <w:tcPr>
                            <w:tcW w:w="579" w:type="dxa"/>
                          </w:tcPr>
                          <w:p w14:paraId="417925B8" w14:textId="77777777" w:rsidR="000872F4" w:rsidRDefault="000872F4" w:rsidP="00E52836">
                            <w:pPr>
                              <w:jc w:val="center"/>
                            </w:pPr>
                            <w:r>
                              <w:t>23</w:t>
                            </w:r>
                          </w:p>
                        </w:tc>
                      </w:tr>
                      <w:tr w:rsidR="000872F4" w14:paraId="03A4DCB1" w14:textId="77777777" w:rsidTr="00DF7077">
                        <w:tc>
                          <w:tcPr>
                            <w:tcW w:w="458" w:type="dxa"/>
                          </w:tcPr>
                          <w:p w14:paraId="6C337568" w14:textId="77777777" w:rsidR="000872F4" w:rsidRDefault="000872F4" w:rsidP="00E52836">
                            <w:pPr>
                              <w:jc w:val="center"/>
                            </w:pPr>
                            <w:r>
                              <w:t>4</w:t>
                            </w:r>
                          </w:p>
                        </w:tc>
                        <w:tc>
                          <w:tcPr>
                            <w:tcW w:w="579" w:type="dxa"/>
                          </w:tcPr>
                          <w:p w14:paraId="0D2C1543" w14:textId="77777777" w:rsidR="000872F4" w:rsidRDefault="000872F4" w:rsidP="00E52836">
                            <w:pPr>
                              <w:jc w:val="center"/>
                            </w:pPr>
                            <w:r>
                              <w:t>9</w:t>
                            </w:r>
                          </w:p>
                        </w:tc>
                        <w:tc>
                          <w:tcPr>
                            <w:tcW w:w="579" w:type="dxa"/>
                          </w:tcPr>
                          <w:p w14:paraId="6F387631" w14:textId="77777777" w:rsidR="000872F4" w:rsidRDefault="000872F4" w:rsidP="00E52836">
                            <w:pPr>
                              <w:jc w:val="center"/>
                            </w:pPr>
                            <w:r>
                              <w:t>14</w:t>
                            </w:r>
                          </w:p>
                        </w:tc>
                        <w:tc>
                          <w:tcPr>
                            <w:tcW w:w="579" w:type="dxa"/>
                          </w:tcPr>
                          <w:p w14:paraId="641B213F" w14:textId="77777777" w:rsidR="000872F4" w:rsidRDefault="000872F4" w:rsidP="00E52836">
                            <w:pPr>
                              <w:jc w:val="center"/>
                            </w:pPr>
                            <w:r>
                              <w:t>19</w:t>
                            </w:r>
                          </w:p>
                        </w:tc>
                        <w:tc>
                          <w:tcPr>
                            <w:tcW w:w="579" w:type="dxa"/>
                          </w:tcPr>
                          <w:p w14:paraId="7FD75A01" w14:textId="77777777" w:rsidR="000872F4" w:rsidRDefault="000872F4" w:rsidP="00E52836">
                            <w:pPr>
                              <w:jc w:val="center"/>
                            </w:pPr>
                            <w:r>
                              <w:t>24</w:t>
                            </w:r>
                          </w:p>
                        </w:tc>
                      </w:tr>
                      <w:tr w:rsidR="000872F4" w14:paraId="0A3208E7" w14:textId="77777777" w:rsidTr="00DF7077">
                        <w:tc>
                          <w:tcPr>
                            <w:tcW w:w="458" w:type="dxa"/>
                          </w:tcPr>
                          <w:p w14:paraId="66B31D62" w14:textId="77777777" w:rsidR="000872F4" w:rsidRDefault="000872F4" w:rsidP="00E52836">
                            <w:pPr>
                              <w:jc w:val="center"/>
                            </w:pPr>
                            <w:r>
                              <w:t>5</w:t>
                            </w:r>
                          </w:p>
                        </w:tc>
                        <w:tc>
                          <w:tcPr>
                            <w:tcW w:w="579" w:type="dxa"/>
                          </w:tcPr>
                          <w:p w14:paraId="007B2374" w14:textId="77777777" w:rsidR="000872F4" w:rsidRDefault="000872F4" w:rsidP="00E52836">
                            <w:pPr>
                              <w:jc w:val="center"/>
                            </w:pPr>
                            <w:r>
                              <w:t>10</w:t>
                            </w:r>
                          </w:p>
                        </w:tc>
                        <w:tc>
                          <w:tcPr>
                            <w:tcW w:w="579" w:type="dxa"/>
                          </w:tcPr>
                          <w:p w14:paraId="0F0BCD5E" w14:textId="77777777" w:rsidR="000872F4" w:rsidRDefault="000872F4" w:rsidP="00E52836">
                            <w:pPr>
                              <w:jc w:val="center"/>
                            </w:pPr>
                            <w:r>
                              <w:t>15</w:t>
                            </w:r>
                          </w:p>
                        </w:tc>
                        <w:tc>
                          <w:tcPr>
                            <w:tcW w:w="579" w:type="dxa"/>
                          </w:tcPr>
                          <w:p w14:paraId="52D259C7" w14:textId="77777777" w:rsidR="000872F4" w:rsidRDefault="000872F4" w:rsidP="00E52836">
                            <w:pPr>
                              <w:jc w:val="center"/>
                            </w:pPr>
                            <w:r>
                              <w:t>20</w:t>
                            </w:r>
                          </w:p>
                        </w:tc>
                        <w:tc>
                          <w:tcPr>
                            <w:tcW w:w="579" w:type="dxa"/>
                          </w:tcPr>
                          <w:p w14:paraId="6ACB0956" w14:textId="77777777" w:rsidR="000872F4" w:rsidRDefault="000872F4" w:rsidP="00E52836">
                            <w:pPr>
                              <w:jc w:val="center"/>
                            </w:pPr>
                            <w:r>
                              <w:t>25</w:t>
                            </w:r>
                          </w:p>
                        </w:tc>
                      </w:tr>
                    </w:tbl>
                    <w:p w14:paraId="3C8C45AF" w14:textId="77777777" w:rsidR="000872F4" w:rsidRPr="00E52836" w:rsidRDefault="000872F4" w:rsidP="00DF7077">
                      <w:pPr>
                        <w:rPr>
                          <w:sz w:val="2"/>
                        </w:rPr>
                      </w:pPr>
                    </w:p>
                  </w:txbxContent>
                </v:textbox>
                <w10:wrap type="square" anchorx="margin"/>
              </v:shape>
            </w:pict>
          </mc:Fallback>
        </mc:AlternateContent>
      </w:r>
    </w:p>
    <w:p w14:paraId="741194C4" w14:textId="72421E84" w:rsidR="00952F9E" w:rsidRDefault="00952F9E" w:rsidP="00DB78C7">
      <w:pPr>
        <w:rPr>
          <w:color w:val="FF0000"/>
        </w:rPr>
      </w:pPr>
    </w:p>
    <w:p w14:paraId="6D99AAA2" w14:textId="7D573F4C" w:rsidR="00952F9E" w:rsidRDefault="00952F9E" w:rsidP="00DB78C7">
      <w:pPr>
        <w:rPr>
          <w:color w:val="FF0000"/>
        </w:rPr>
      </w:pPr>
    </w:p>
    <w:p w14:paraId="1724441E" w14:textId="7BC8625C" w:rsidR="00952F9E" w:rsidRDefault="00952F9E" w:rsidP="00DB78C7">
      <w:pPr>
        <w:rPr>
          <w:color w:val="FF0000"/>
        </w:rPr>
      </w:pPr>
    </w:p>
    <w:p w14:paraId="51726127" w14:textId="136559B6" w:rsidR="00952F9E" w:rsidRDefault="00952F9E" w:rsidP="00DB78C7">
      <w:pPr>
        <w:rPr>
          <w:color w:val="FF0000"/>
        </w:rPr>
      </w:pPr>
    </w:p>
    <w:p w14:paraId="322F5916" w14:textId="506845FF" w:rsidR="00952F9E" w:rsidRDefault="00952F9E" w:rsidP="00DB78C7">
      <w:pPr>
        <w:rPr>
          <w:color w:val="FF0000"/>
        </w:rPr>
      </w:pPr>
    </w:p>
    <w:p w14:paraId="4B521736" w14:textId="2F8C1164" w:rsidR="00952F9E" w:rsidRDefault="00952F9E" w:rsidP="00DB78C7">
      <w:pPr>
        <w:rPr>
          <w:color w:val="FF0000"/>
        </w:rPr>
      </w:pPr>
    </w:p>
    <w:p w14:paraId="2B83E9C5" w14:textId="216213F6" w:rsidR="00952F9E" w:rsidRDefault="00952F9E" w:rsidP="00DB78C7">
      <w:pPr>
        <w:rPr>
          <w:color w:val="FF0000"/>
        </w:rPr>
      </w:pPr>
    </w:p>
    <w:p w14:paraId="4AA47991" w14:textId="1AFFC5BE" w:rsidR="00952F9E" w:rsidRDefault="00952F9E" w:rsidP="00DB78C7">
      <w:pPr>
        <w:rPr>
          <w:color w:val="FF0000"/>
        </w:rPr>
      </w:pPr>
    </w:p>
    <w:p w14:paraId="6151D76C" w14:textId="36B98501" w:rsidR="00952F9E" w:rsidRDefault="00952F9E" w:rsidP="00DB78C7">
      <w:pPr>
        <w:rPr>
          <w:color w:val="FF0000"/>
        </w:rPr>
      </w:pPr>
    </w:p>
    <w:p w14:paraId="06304392" w14:textId="30C6B646" w:rsidR="00952F9E" w:rsidRDefault="00952F9E" w:rsidP="00DB78C7">
      <w:pPr>
        <w:rPr>
          <w:color w:val="FF0000"/>
        </w:rPr>
      </w:pPr>
    </w:p>
    <w:p w14:paraId="524B769E" w14:textId="4851619E" w:rsidR="00952F9E" w:rsidRDefault="00952F9E" w:rsidP="00DB78C7">
      <w:pPr>
        <w:rPr>
          <w:color w:val="FF0000"/>
        </w:rPr>
      </w:pPr>
    </w:p>
    <w:p w14:paraId="751AD252" w14:textId="706E4F86" w:rsidR="00952F9E" w:rsidRDefault="00952F9E" w:rsidP="00DB78C7">
      <w:pPr>
        <w:rPr>
          <w:color w:val="FF0000"/>
        </w:rPr>
      </w:pPr>
    </w:p>
    <w:p w14:paraId="52EDBAFE" w14:textId="0A0AAA20" w:rsidR="00952F9E" w:rsidRDefault="00952F9E" w:rsidP="00DB78C7">
      <w:pPr>
        <w:rPr>
          <w:color w:val="FF0000"/>
        </w:rPr>
      </w:pPr>
    </w:p>
    <w:p w14:paraId="562D3A82" w14:textId="2668CA1C" w:rsidR="00952F9E" w:rsidRDefault="00952F9E" w:rsidP="00DB78C7">
      <w:pPr>
        <w:rPr>
          <w:color w:val="FF0000"/>
        </w:rPr>
      </w:pPr>
    </w:p>
    <w:p w14:paraId="1D1E63D3" w14:textId="2ECB5748" w:rsidR="00952F9E" w:rsidRDefault="00952F9E" w:rsidP="00DB78C7">
      <w:pPr>
        <w:rPr>
          <w:color w:val="FF0000"/>
        </w:rPr>
      </w:pPr>
    </w:p>
    <w:p w14:paraId="50F9BB49" w14:textId="35E4D874" w:rsidR="00952F9E" w:rsidRDefault="00C97BCE" w:rsidP="00C97BCE">
      <w:pPr>
        <w:pStyle w:val="Heading3"/>
      </w:pPr>
      <w:r>
        <w:t>Depth-First Search</w:t>
      </w:r>
    </w:p>
    <w:p w14:paraId="2750AAB1" w14:textId="5ECAC38C" w:rsidR="00C97BCE" w:rsidRPr="00C97BCE" w:rsidRDefault="00C97BCE" w:rsidP="00C97BCE">
      <w:r w:rsidRPr="009A538E">
        <w:t xml:space="preserve">I am going to test the </w:t>
      </w:r>
      <w:r>
        <w:t>Depth-</w:t>
      </w:r>
      <w:r w:rsidRPr="009A538E">
        <w:t>first search using a 5 x 5 gird with 1 target and seeker as shown</w:t>
      </w:r>
      <w:r>
        <w:t xml:space="preserve"> </w:t>
      </w:r>
    </w:p>
    <w:p w14:paraId="61F2BB7A" w14:textId="77777777" w:rsidR="00952F9E" w:rsidRDefault="00952F9E" w:rsidP="00952F9E"/>
    <w:p w14:paraId="2F75AE4E" w14:textId="7B7BA1C3" w:rsidR="00952F9E" w:rsidRPr="000872F4" w:rsidRDefault="00952F9E" w:rsidP="00952F9E">
      <w:r>
        <w:t>Key: 13(5)</w:t>
      </w:r>
      <w:r>
        <w:tab/>
        <w:t>13 is the place on the graph and the 5 is the no. of steps</w:t>
      </w:r>
    </w:p>
    <w:p w14:paraId="50ACC126" w14:textId="77777777" w:rsidR="00952F9E" w:rsidRDefault="00952F9E" w:rsidP="00952F9E">
      <w:pPr>
        <w:rPr>
          <w:color w:val="FF0000"/>
        </w:rPr>
      </w:pPr>
      <w:r>
        <w:rPr>
          <w:noProof/>
          <w:lang w:eastAsia="en-GB"/>
        </w:rPr>
        <w:lastRenderedPageBreak/>
        <mc:AlternateContent>
          <mc:Choice Requires="wpc">
            <w:drawing>
              <wp:anchor distT="0" distB="0" distL="114300" distR="114300" simplePos="0" relativeHeight="251734016" behindDoc="0" locked="0" layoutInCell="1" allowOverlap="1" wp14:anchorId="0BA7371E" wp14:editId="28FA3E3C">
                <wp:simplePos x="0" y="0"/>
                <wp:positionH relativeFrom="column">
                  <wp:posOffset>2886075</wp:posOffset>
                </wp:positionH>
                <wp:positionV relativeFrom="paragraph">
                  <wp:posOffset>9525</wp:posOffset>
                </wp:positionV>
                <wp:extent cx="3743325" cy="4015740"/>
                <wp:effectExtent l="0" t="0" r="0" b="22860"/>
                <wp:wrapSquare wrapText="bothSides"/>
                <wp:docPr id="3574" name="Canvas 35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07" name="Oval 3507"/>
                        <wps:cNvSpPr/>
                        <wps:spPr>
                          <a:xfrm>
                            <a:off x="1458300" y="0"/>
                            <a:ext cx="533400" cy="5027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CC016" w14:textId="1EC9433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A2DE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08" name="Oval 3508"/>
                        <wps:cNvSpPr/>
                        <wps:spPr>
                          <a:xfrm>
                            <a:off x="1057275" y="3684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1E7A1" w14:textId="21032E22"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09" name="Oval 3509"/>
                        <wps:cNvSpPr/>
                        <wps:spPr>
                          <a:xfrm>
                            <a:off x="647700" y="8446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FEAF3"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0" name="Oval 3510"/>
                        <wps:cNvSpPr/>
                        <wps:spPr>
                          <a:xfrm>
                            <a:off x="266700" y="13399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152F7C" w14:textId="53779AD8"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1" name="Oval 3511"/>
                        <wps:cNvSpPr/>
                        <wps:spPr>
                          <a:xfrm>
                            <a:off x="0" y="1844794"/>
                            <a:ext cx="428625"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BA5A1" w14:textId="074AC856"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2" name="Oval 3512"/>
                        <wps:cNvSpPr/>
                        <wps:spPr>
                          <a:xfrm>
                            <a:off x="561975" y="1844508"/>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DD573" w14:textId="1CC397F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3" name="Oval 3513"/>
                        <wps:cNvSpPr/>
                        <wps:spPr>
                          <a:xfrm>
                            <a:off x="266700" y="23210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26CF3" w14:textId="55C6CCB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4" name="Oval 3514"/>
                        <wps:cNvSpPr/>
                        <wps:spPr>
                          <a:xfrm>
                            <a:off x="647700" y="27306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A8DC1" w14:textId="63010603"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5" name="Oval 3515"/>
                        <wps:cNvSpPr/>
                        <wps:spPr>
                          <a:xfrm>
                            <a:off x="1104900" y="31687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CF908" w14:textId="1CA991D3"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6" name="Oval 3516"/>
                        <wps:cNvSpPr/>
                        <wps:spPr>
                          <a:xfrm>
                            <a:off x="1504950" y="3549769"/>
                            <a:ext cx="533400" cy="4659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A9288"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7" name="Oval 3517"/>
                        <wps:cNvSpPr/>
                        <wps:spPr>
                          <a:xfrm>
                            <a:off x="1782150" y="3303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D43117" w14:textId="2062199B"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8" name="Oval 3518"/>
                        <wps:cNvSpPr/>
                        <wps:spPr>
                          <a:xfrm>
                            <a:off x="2209800" y="8065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C1658" w14:textId="26070D4A"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19" name="Oval 3519"/>
                        <wps:cNvSpPr/>
                        <wps:spPr>
                          <a:xfrm>
                            <a:off x="1428750" y="844532"/>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229C1"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0" name="Oval 3520"/>
                        <wps:cNvSpPr/>
                        <wps:spPr>
                          <a:xfrm>
                            <a:off x="952500" y="1339758"/>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8874A" w14:textId="32EECB0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1" name="Oval 3521"/>
                        <wps:cNvSpPr/>
                        <wps:spPr>
                          <a:xfrm>
                            <a:off x="1828800" y="1339547"/>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AE1DF" w14:textId="450D5D73"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2" name="Oval 3522"/>
                        <wps:cNvSpPr/>
                        <wps:spPr>
                          <a:xfrm>
                            <a:off x="2619375" y="13209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180680" w14:textId="6C47656C"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3" name="Oval 3523"/>
                        <wps:cNvSpPr/>
                        <wps:spPr>
                          <a:xfrm>
                            <a:off x="1362075" y="18257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11DA" w14:textId="3166E0B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4" name="Oval 3524"/>
                        <wps:cNvSpPr/>
                        <wps:spPr>
                          <a:xfrm>
                            <a:off x="2219325" y="17781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F9843" w14:textId="56F2785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5" name="Oval 3525"/>
                        <wps:cNvSpPr/>
                        <wps:spPr>
                          <a:xfrm>
                            <a:off x="1000125" y="230199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1016E" w14:textId="601F3254"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6" name="Oval 3526"/>
                        <wps:cNvSpPr/>
                        <wps:spPr>
                          <a:xfrm>
                            <a:off x="1819275" y="226389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0B08D" w14:textId="0B04F55E"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7" name="Oval 3527"/>
                        <wps:cNvSpPr/>
                        <wps:spPr>
                          <a:xfrm>
                            <a:off x="1458300" y="2730200"/>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1F806" w14:textId="34C5ED61"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8" name="Oval 3528"/>
                        <wps:cNvSpPr/>
                        <wps:spPr>
                          <a:xfrm>
                            <a:off x="2219325" y="26639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4E01D" w14:textId="6FDF7402"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9" name="Oval 3529"/>
                        <wps:cNvSpPr/>
                        <wps:spPr>
                          <a:xfrm>
                            <a:off x="1866900" y="31306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67B99"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30" name="Oval 3530"/>
                        <wps:cNvSpPr/>
                        <wps:spPr>
                          <a:xfrm>
                            <a:off x="3009900" y="17590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065DD" w14:textId="1135F09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31" name="Oval 3531"/>
                        <wps:cNvSpPr/>
                        <wps:spPr>
                          <a:xfrm>
                            <a:off x="2590800" y="21972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509B7E" w14:textId="55F8394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32" name="Straight Connector 3532"/>
                        <wps:cNvCnPr/>
                        <wps:spPr>
                          <a:xfrm flipH="1">
                            <a:off x="1438473" y="304252"/>
                            <a:ext cx="172029" cy="262500"/>
                          </a:xfrm>
                          <a:prstGeom prst="line">
                            <a:avLst/>
                          </a:prstGeom>
                        </wps:spPr>
                        <wps:style>
                          <a:lnRef idx="1">
                            <a:schemeClr val="dk1"/>
                          </a:lnRef>
                          <a:fillRef idx="0">
                            <a:schemeClr val="dk1"/>
                          </a:fillRef>
                          <a:effectRef idx="0">
                            <a:schemeClr val="dk1"/>
                          </a:effectRef>
                          <a:fontRef idx="minor">
                            <a:schemeClr val="tx1"/>
                          </a:fontRef>
                        </wps:style>
                        <wps:bodyPr/>
                      </wps:wsp>
                      <wps:wsp>
                        <wps:cNvPr id="3533" name="Straight Connector 3533"/>
                        <wps:cNvCnPr/>
                        <wps:spPr>
                          <a:xfrm>
                            <a:off x="1839498" y="304252"/>
                            <a:ext cx="94854" cy="224405"/>
                          </a:xfrm>
                          <a:prstGeom prst="line">
                            <a:avLst/>
                          </a:prstGeom>
                        </wps:spPr>
                        <wps:style>
                          <a:lnRef idx="1">
                            <a:schemeClr val="dk1"/>
                          </a:lnRef>
                          <a:fillRef idx="0">
                            <a:schemeClr val="dk1"/>
                          </a:fillRef>
                          <a:effectRef idx="0">
                            <a:schemeClr val="dk1"/>
                          </a:effectRef>
                          <a:fontRef idx="minor">
                            <a:schemeClr val="tx1"/>
                          </a:fontRef>
                        </wps:style>
                        <wps:bodyPr/>
                      </wps:wsp>
                      <wps:wsp>
                        <wps:cNvPr id="3534" name="Straight Connector 3534"/>
                        <wps:cNvCnPr/>
                        <wps:spPr>
                          <a:xfrm flipH="1">
                            <a:off x="1028898" y="788980"/>
                            <a:ext cx="1805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535" name="Straight Connector 3535"/>
                        <wps:cNvCnPr/>
                        <wps:spPr>
                          <a:xfrm flipH="1">
                            <a:off x="647898" y="1265158"/>
                            <a:ext cx="152004" cy="272998"/>
                          </a:xfrm>
                          <a:prstGeom prst="line">
                            <a:avLst/>
                          </a:prstGeom>
                        </wps:spPr>
                        <wps:style>
                          <a:lnRef idx="1">
                            <a:schemeClr val="dk1"/>
                          </a:lnRef>
                          <a:fillRef idx="0">
                            <a:schemeClr val="dk1"/>
                          </a:fillRef>
                          <a:effectRef idx="0">
                            <a:schemeClr val="dk1"/>
                          </a:effectRef>
                          <a:fontRef idx="minor">
                            <a:schemeClr val="tx1"/>
                          </a:fontRef>
                        </wps:style>
                        <wps:bodyPr/>
                      </wps:wsp>
                      <wps:wsp>
                        <wps:cNvPr id="3536" name="Straight Connector 3536"/>
                        <wps:cNvCnPr/>
                        <wps:spPr>
                          <a:xfrm flipH="1">
                            <a:off x="276423" y="1760384"/>
                            <a:ext cx="142479" cy="282522"/>
                          </a:xfrm>
                          <a:prstGeom prst="line">
                            <a:avLst/>
                          </a:prstGeom>
                        </wps:spPr>
                        <wps:style>
                          <a:lnRef idx="1">
                            <a:schemeClr val="dk1"/>
                          </a:lnRef>
                          <a:fillRef idx="0">
                            <a:schemeClr val="dk1"/>
                          </a:fillRef>
                          <a:effectRef idx="0">
                            <a:schemeClr val="dk1"/>
                          </a:effectRef>
                          <a:fontRef idx="minor">
                            <a:schemeClr val="tx1"/>
                          </a:fontRef>
                        </wps:style>
                        <wps:bodyPr/>
                      </wps:wsp>
                      <wps:wsp>
                        <wps:cNvPr id="3537" name="Straight Connector 3537"/>
                        <wps:cNvCnPr/>
                        <wps:spPr>
                          <a:xfrm>
                            <a:off x="1438473" y="788980"/>
                            <a:ext cx="142479" cy="253813"/>
                          </a:xfrm>
                          <a:prstGeom prst="line">
                            <a:avLst/>
                          </a:prstGeom>
                        </wps:spPr>
                        <wps:style>
                          <a:lnRef idx="1">
                            <a:schemeClr val="dk1"/>
                          </a:lnRef>
                          <a:fillRef idx="0">
                            <a:schemeClr val="dk1"/>
                          </a:fillRef>
                          <a:effectRef idx="0">
                            <a:schemeClr val="dk1"/>
                          </a:effectRef>
                          <a:fontRef idx="minor">
                            <a:schemeClr val="tx1"/>
                          </a:fontRef>
                        </wps:style>
                        <wps:bodyPr/>
                      </wps:wsp>
                      <wps:wsp>
                        <wps:cNvPr id="3538" name="Straight Connector 3538"/>
                        <wps:cNvCnPr/>
                        <wps:spPr>
                          <a:xfrm>
                            <a:off x="1028898" y="1265158"/>
                            <a:ext cx="75804" cy="272787"/>
                          </a:xfrm>
                          <a:prstGeom prst="line">
                            <a:avLst/>
                          </a:prstGeom>
                        </wps:spPr>
                        <wps:style>
                          <a:lnRef idx="1">
                            <a:schemeClr val="dk1"/>
                          </a:lnRef>
                          <a:fillRef idx="0">
                            <a:schemeClr val="dk1"/>
                          </a:fillRef>
                          <a:effectRef idx="0">
                            <a:schemeClr val="dk1"/>
                          </a:effectRef>
                          <a:fontRef idx="minor">
                            <a:schemeClr val="tx1"/>
                          </a:fontRef>
                        </wps:style>
                        <wps:bodyPr/>
                      </wps:wsp>
                      <wps:wsp>
                        <wps:cNvPr id="3539" name="Straight Connector 3539"/>
                        <wps:cNvCnPr/>
                        <wps:spPr>
                          <a:xfrm>
                            <a:off x="647898" y="1760384"/>
                            <a:ext cx="66279" cy="282236"/>
                          </a:xfrm>
                          <a:prstGeom prst="line">
                            <a:avLst/>
                          </a:prstGeom>
                        </wps:spPr>
                        <wps:style>
                          <a:lnRef idx="1">
                            <a:schemeClr val="dk1"/>
                          </a:lnRef>
                          <a:fillRef idx="0">
                            <a:schemeClr val="dk1"/>
                          </a:fillRef>
                          <a:effectRef idx="0">
                            <a:schemeClr val="dk1"/>
                          </a:effectRef>
                          <a:fontRef idx="minor">
                            <a:schemeClr val="tx1"/>
                          </a:fontRef>
                        </wps:style>
                        <wps:bodyPr/>
                      </wps:wsp>
                      <wps:wsp>
                        <wps:cNvPr id="3540" name="Straight Connector 3540"/>
                        <wps:cNvCnPr/>
                        <wps:spPr>
                          <a:xfrm>
                            <a:off x="276423" y="2265134"/>
                            <a:ext cx="1424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541" name="Straight Connector 3541"/>
                        <wps:cNvCnPr/>
                        <wps:spPr>
                          <a:xfrm flipH="1">
                            <a:off x="1809948" y="750885"/>
                            <a:ext cx="124404" cy="291908"/>
                          </a:xfrm>
                          <a:prstGeom prst="line">
                            <a:avLst/>
                          </a:prstGeom>
                        </wps:spPr>
                        <wps:style>
                          <a:lnRef idx="1">
                            <a:schemeClr val="dk1"/>
                          </a:lnRef>
                          <a:fillRef idx="0">
                            <a:schemeClr val="dk1"/>
                          </a:fillRef>
                          <a:effectRef idx="0">
                            <a:schemeClr val="dk1"/>
                          </a:effectRef>
                          <a:fontRef idx="minor">
                            <a:schemeClr val="tx1"/>
                          </a:fontRef>
                        </wps:style>
                        <wps:bodyPr/>
                      </wps:wsp>
                      <wps:wsp>
                        <wps:cNvPr id="3542" name="Straight Connector 3542"/>
                        <wps:cNvCnPr/>
                        <wps:spPr>
                          <a:xfrm>
                            <a:off x="2163348" y="750885"/>
                            <a:ext cx="198654" cy="253951"/>
                          </a:xfrm>
                          <a:prstGeom prst="line">
                            <a:avLst/>
                          </a:prstGeom>
                        </wps:spPr>
                        <wps:style>
                          <a:lnRef idx="1">
                            <a:schemeClr val="dk1"/>
                          </a:lnRef>
                          <a:fillRef idx="0">
                            <a:schemeClr val="dk1"/>
                          </a:fillRef>
                          <a:effectRef idx="0">
                            <a:schemeClr val="dk1"/>
                          </a:effectRef>
                          <a:fontRef idx="minor">
                            <a:schemeClr val="tx1"/>
                          </a:fontRef>
                        </wps:style>
                        <wps:bodyPr/>
                      </wps:wsp>
                      <wps:wsp>
                        <wps:cNvPr id="3543" name="Straight Connector 3543"/>
                        <wps:cNvCnPr/>
                        <wps:spPr>
                          <a:xfrm flipH="1">
                            <a:off x="1333698" y="1265021"/>
                            <a:ext cx="247254" cy="272924"/>
                          </a:xfrm>
                          <a:prstGeom prst="line">
                            <a:avLst/>
                          </a:prstGeom>
                        </wps:spPr>
                        <wps:style>
                          <a:lnRef idx="1">
                            <a:schemeClr val="dk1"/>
                          </a:lnRef>
                          <a:fillRef idx="0">
                            <a:schemeClr val="dk1"/>
                          </a:fillRef>
                          <a:effectRef idx="0">
                            <a:schemeClr val="dk1"/>
                          </a:effectRef>
                          <a:fontRef idx="minor">
                            <a:schemeClr val="tx1"/>
                          </a:fontRef>
                        </wps:style>
                        <wps:bodyPr/>
                      </wps:wsp>
                      <wps:wsp>
                        <wps:cNvPr id="3544" name="Straight Connector 3544"/>
                        <wps:cNvCnPr/>
                        <wps:spPr>
                          <a:xfrm flipH="1">
                            <a:off x="943173" y="1760173"/>
                            <a:ext cx="161529" cy="282447"/>
                          </a:xfrm>
                          <a:prstGeom prst="line">
                            <a:avLst/>
                          </a:prstGeom>
                        </wps:spPr>
                        <wps:style>
                          <a:lnRef idx="1">
                            <a:schemeClr val="dk1"/>
                          </a:lnRef>
                          <a:fillRef idx="0">
                            <a:schemeClr val="dk1"/>
                          </a:fillRef>
                          <a:effectRef idx="0">
                            <a:schemeClr val="dk1"/>
                          </a:effectRef>
                          <a:fontRef idx="minor">
                            <a:schemeClr val="tx1"/>
                          </a:fontRef>
                        </wps:style>
                        <wps:bodyPr/>
                      </wps:wsp>
                      <wps:wsp>
                        <wps:cNvPr id="3545" name="Straight Connector 3545"/>
                        <wps:cNvCnPr/>
                        <wps:spPr>
                          <a:xfrm flipH="1">
                            <a:off x="647898" y="2264848"/>
                            <a:ext cx="66279" cy="254236"/>
                          </a:xfrm>
                          <a:prstGeom prst="line">
                            <a:avLst/>
                          </a:prstGeom>
                        </wps:spPr>
                        <wps:style>
                          <a:lnRef idx="1">
                            <a:schemeClr val="dk1"/>
                          </a:lnRef>
                          <a:fillRef idx="0">
                            <a:schemeClr val="dk1"/>
                          </a:fillRef>
                          <a:effectRef idx="0">
                            <a:schemeClr val="dk1"/>
                          </a:effectRef>
                          <a:fontRef idx="minor">
                            <a:schemeClr val="tx1"/>
                          </a:fontRef>
                        </wps:style>
                        <wps:bodyPr/>
                      </wps:wsp>
                      <wps:wsp>
                        <wps:cNvPr id="3546" name="Straight Connector 3546"/>
                        <wps:cNvCnPr/>
                        <wps:spPr>
                          <a:xfrm flipH="1">
                            <a:off x="2209998" y="1227064"/>
                            <a:ext cx="152004" cy="310670"/>
                          </a:xfrm>
                          <a:prstGeom prst="line">
                            <a:avLst/>
                          </a:prstGeom>
                        </wps:spPr>
                        <wps:style>
                          <a:lnRef idx="1">
                            <a:schemeClr val="dk1"/>
                          </a:lnRef>
                          <a:fillRef idx="0">
                            <a:schemeClr val="dk1"/>
                          </a:fillRef>
                          <a:effectRef idx="0">
                            <a:schemeClr val="dk1"/>
                          </a:effectRef>
                          <a:fontRef idx="minor">
                            <a:schemeClr val="tx1"/>
                          </a:fontRef>
                        </wps:style>
                        <wps:bodyPr/>
                      </wps:wsp>
                      <wps:wsp>
                        <wps:cNvPr id="3547" name="Straight Connector 3547"/>
                        <wps:cNvCnPr/>
                        <wps:spPr>
                          <a:xfrm flipH="1">
                            <a:off x="1743273" y="1759962"/>
                            <a:ext cx="237729" cy="263897"/>
                          </a:xfrm>
                          <a:prstGeom prst="line">
                            <a:avLst/>
                          </a:prstGeom>
                        </wps:spPr>
                        <wps:style>
                          <a:lnRef idx="1">
                            <a:schemeClr val="dk1"/>
                          </a:lnRef>
                          <a:fillRef idx="0">
                            <a:schemeClr val="dk1"/>
                          </a:fillRef>
                          <a:effectRef idx="0">
                            <a:schemeClr val="dk1"/>
                          </a:effectRef>
                          <a:fontRef idx="minor">
                            <a:schemeClr val="tx1"/>
                          </a:fontRef>
                        </wps:style>
                        <wps:bodyPr/>
                      </wps:wsp>
                      <wps:wsp>
                        <wps:cNvPr id="3548" name="Straight Connector 3548"/>
                        <wps:cNvCnPr/>
                        <wps:spPr>
                          <a:xfrm flipH="1">
                            <a:off x="1381323" y="2246087"/>
                            <a:ext cx="132954"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549" name="Straight Connector 3549"/>
                        <wps:cNvCnPr/>
                        <wps:spPr>
                          <a:xfrm flipH="1">
                            <a:off x="1028898" y="2722265"/>
                            <a:ext cx="123429" cy="206333"/>
                          </a:xfrm>
                          <a:prstGeom prst="line">
                            <a:avLst/>
                          </a:prstGeom>
                        </wps:spPr>
                        <wps:style>
                          <a:lnRef idx="1">
                            <a:schemeClr val="dk1"/>
                          </a:lnRef>
                          <a:fillRef idx="0">
                            <a:schemeClr val="dk1"/>
                          </a:fillRef>
                          <a:effectRef idx="0">
                            <a:schemeClr val="dk1"/>
                          </a:effectRef>
                          <a:fontRef idx="minor">
                            <a:schemeClr val="tx1"/>
                          </a:fontRef>
                        </wps:style>
                        <wps:bodyPr/>
                      </wps:wsp>
                      <wps:wsp>
                        <wps:cNvPr id="3550" name="Straight Connector 3550"/>
                        <wps:cNvCnPr/>
                        <wps:spPr>
                          <a:xfrm>
                            <a:off x="647898" y="2741312"/>
                            <a:ext cx="152004" cy="187286"/>
                          </a:xfrm>
                          <a:prstGeom prst="line">
                            <a:avLst/>
                          </a:prstGeom>
                        </wps:spPr>
                        <wps:style>
                          <a:lnRef idx="1">
                            <a:schemeClr val="dk1"/>
                          </a:lnRef>
                          <a:fillRef idx="0">
                            <a:schemeClr val="dk1"/>
                          </a:fillRef>
                          <a:effectRef idx="0">
                            <a:schemeClr val="dk1"/>
                          </a:effectRef>
                          <a:fontRef idx="minor">
                            <a:schemeClr val="tx1"/>
                          </a:fontRef>
                        </wps:style>
                        <wps:bodyPr/>
                      </wps:wsp>
                      <wps:wsp>
                        <wps:cNvPr id="3551" name="Straight Connector 3551"/>
                        <wps:cNvCnPr/>
                        <wps:spPr>
                          <a:xfrm>
                            <a:off x="943173" y="2264848"/>
                            <a:ext cx="209154" cy="235189"/>
                          </a:xfrm>
                          <a:prstGeom prst="line">
                            <a:avLst/>
                          </a:prstGeom>
                        </wps:spPr>
                        <wps:style>
                          <a:lnRef idx="1">
                            <a:schemeClr val="dk1"/>
                          </a:lnRef>
                          <a:fillRef idx="0">
                            <a:schemeClr val="dk1"/>
                          </a:fillRef>
                          <a:effectRef idx="0">
                            <a:schemeClr val="dk1"/>
                          </a:effectRef>
                          <a:fontRef idx="minor">
                            <a:schemeClr val="tx1"/>
                          </a:fontRef>
                        </wps:style>
                        <wps:bodyPr/>
                      </wps:wsp>
                      <wps:wsp>
                        <wps:cNvPr id="3552" name="Straight Connector 3552"/>
                        <wps:cNvCnPr/>
                        <wps:spPr>
                          <a:xfrm>
                            <a:off x="1333698" y="1760173"/>
                            <a:ext cx="180579" cy="263686"/>
                          </a:xfrm>
                          <a:prstGeom prst="line">
                            <a:avLst/>
                          </a:prstGeom>
                        </wps:spPr>
                        <wps:style>
                          <a:lnRef idx="1">
                            <a:schemeClr val="dk1"/>
                          </a:lnRef>
                          <a:fillRef idx="0">
                            <a:schemeClr val="dk1"/>
                          </a:fillRef>
                          <a:effectRef idx="0">
                            <a:schemeClr val="dk1"/>
                          </a:effectRef>
                          <a:fontRef idx="minor">
                            <a:schemeClr val="tx1"/>
                          </a:fontRef>
                        </wps:style>
                        <wps:bodyPr/>
                      </wps:wsp>
                      <wps:wsp>
                        <wps:cNvPr id="3553" name="Straight Connector 3553"/>
                        <wps:cNvCnPr/>
                        <wps:spPr>
                          <a:xfrm>
                            <a:off x="1809948" y="1265021"/>
                            <a:ext cx="171054" cy="272713"/>
                          </a:xfrm>
                          <a:prstGeom prst="line">
                            <a:avLst/>
                          </a:prstGeom>
                        </wps:spPr>
                        <wps:style>
                          <a:lnRef idx="1">
                            <a:schemeClr val="dk1"/>
                          </a:lnRef>
                          <a:fillRef idx="0">
                            <a:schemeClr val="dk1"/>
                          </a:fillRef>
                          <a:effectRef idx="0">
                            <a:schemeClr val="dk1"/>
                          </a:effectRef>
                          <a:fontRef idx="minor">
                            <a:schemeClr val="tx1"/>
                          </a:fontRef>
                        </wps:style>
                        <wps:bodyPr/>
                      </wps:wsp>
                      <wps:wsp>
                        <wps:cNvPr id="3554" name="Straight Connector 3554"/>
                        <wps:cNvCnPr/>
                        <wps:spPr>
                          <a:xfrm>
                            <a:off x="2590998" y="1227064"/>
                            <a:ext cx="180579" cy="292045"/>
                          </a:xfrm>
                          <a:prstGeom prst="line">
                            <a:avLst/>
                          </a:prstGeom>
                        </wps:spPr>
                        <wps:style>
                          <a:lnRef idx="1">
                            <a:schemeClr val="dk1"/>
                          </a:lnRef>
                          <a:fillRef idx="0">
                            <a:schemeClr val="dk1"/>
                          </a:fillRef>
                          <a:effectRef idx="0">
                            <a:schemeClr val="dk1"/>
                          </a:effectRef>
                          <a:fontRef idx="minor">
                            <a:schemeClr val="tx1"/>
                          </a:fontRef>
                        </wps:style>
                        <wps:bodyPr/>
                      </wps:wsp>
                      <wps:wsp>
                        <wps:cNvPr id="3555" name="Straight Connector 3555"/>
                        <wps:cNvCnPr/>
                        <wps:spPr>
                          <a:xfrm flipH="1">
                            <a:off x="2600523" y="1741337"/>
                            <a:ext cx="171054" cy="234904"/>
                          </a:xfrm>
                          <a:prstGeom prst="line">
                            <a:avLst/>
                          </a:prstGeom>
                        </wps:spPr>
                        <wps:style>
                          <a:lnRef idx="1">
                            <a:schemeClr val="dk1"/>
                          </a:lnRef>
                          <a:fillRef idx="0">
                            <a:schemeClr val="dk1"/>
                          </a:fillRef>
                          <a:effectRef idx="0">
                            <a:schemeClr val="dk1"/>
                          </a:effectRef>
                          <a:fontRef idx="minor">
                            <a:schemeClr val="tx1"/>
                          </a:fontRef>
                        </wps:style>
                        <wps:bodyPr/>
                      </wps:wsp>
                      <wps:wsp>
                        <wps:cNvPr id="3556" name="Straight Connector 3556"/>
                        <wps:cNvCnPr/>
                        <wps:spPr>
                          <a:xfrm>
                            <a:off x="2209998" y="1759962"/>
                            <a:ext cx="161529" cy="216279"/>
                          </a:xfrm>
                          <a:prstGeom prst="line">
                            <a:avLst/>
                          </a:prstGeom>
                        </wps:spPr>
                        <wps:style>
                          <a:lnRef idx="1">
                            <a:schemeClr val="dk1"/>
                          </a:lnRef>
                          <a:fillRef idx="0">
                            <a:schemeClr val="dk1"/>
                          </a:fillRef>
                          <a:effectRef idx="0">
                            <a:schemeClr val="dk1"/>
                          </a:effectRef>
                          <a:fontRef idx="minor">
                            <a:schemeClr val="tx1"/>
                          </a:fontRef>
                        </wps:style>
                        <wps:bodyPr/>
                      </wps:wsp>
                      <wps:wsp>
                        <wps:cNvPr id="3557" name="Straight Connector 3557"/>
                        <wps:cNvCnPr/>
                        <wps:spPr>
                          <a:xfrm>
                            <a:off x="1743273" y="2246087"/>
                            <a:ext cx="228204" cy="215856"/>
                          </a:xfrm>
                          <a:prstGeom prst="line">
                            <a:avLst/>
                          </a:prstGeom>
                        </wps:spPr>
                        <wps:style>
                          <a:lnRef idx="1">
                            <a:schemeClr val="dk1"/>
                          </a:lnRef>
                          <a:fillRef idx="0">
                            <a:schemeClr val="dk1"/>
                          </a:fillRef>
                          <a:effectRef idx="0">
                            <a:schemeClr val="dk1"/>
                          </a:effectRef>
                          <a:fontRef idx="minor">
                            <a:schemeClr val="tx1"/>
                          </a:fontRef>
                        </wps:style>
                        <wps:bodyPr/>
                      </wps:wsp>
                      <wps:wsp>
                        <wps:cNvPr id="3558" name="Straight Connector 3558"/>
                        <wps:cNvCnPr/>
                        <wps:spPr>
                          <a:xfrm>
                            <a:off x="1381323" y="2722265"/>
                            <a:ext cx="229179" cy="205914"/>
                          </a:xfrm>
                          <a:prstGeom prst="line">
                            <a:avLst/>
                          </a:prstGeom>
                        </wps:spPr>
                        <wps:style>
                          <a:lnRef idx="1">
                            <a:schemeClr val="dk1"/>
                          </a:lnRef>
                          <a:fillRef idx="0">
                            <a:schemeClr val="dk1"/>
                          </a:fillRef>
                          <a:effectRef idx="0">
                            <a:schemeClr val="dk1"/>
                          </a:effectRef>
                          <a:fontRef idx="minor">
                            <a:schemeClr val="tx1"/>
                          </a:fontRef>
                        </wps:style>
                        <wps:bodyPr/>
                      </wps:wsp>
                      <wps:wsp>
                        <wps:cNvPr id="3559" name="Straight Connector 3559"/>
                        <wps:cNvCnPr/>
                        <wps:spPr>
                          <a:xfrm>
                            <a:off x="1028898" y="3150826"/>
                            <a:ext cx="228204" cy="215857"/>
                          </a:xfrm>
                          <a:prstGeom prst="line">
                            <a:avLst/>
                          </a:prstGeom>
                        </wps:spPr>
                        <wps:style>
                          <a:lnRef idx="1">
                            <a:schemeClr val="dk1"/>
                          </a:lnRef>
                          <a:fillRef idx="0">
                            <a:schemeClr val="dk1"/>
                          </a:fillRef>
                          <a:effectRef idx="0">
                            <a:schemeClr val="dk1"/>
                          </a:effectRef>
                          <a:fontRef idx="minor">
                            <a:schemeClr val="tx1"/>
                          </a:fontRef>
                        </wps:style>
                        <wps:bodyPr/>
                      </wps:wsp>
                      <wps:wsp>
                        <wps:cNvPr id="3560" name="Straight Connector 3560"/>
                        <wps:cNvCnPr/>
                        <wps:spPr>
                          <a:xfrm flipV="1">
                            <a:off x="1486098" y="3150407"/>
                            <a:ext cx="124404" cy="216276"/>
                          </a:xfrm>
                          <a:prstGeom prst="line">
                            <a:avLst/>
                          </a:prstGeom>
                        </wps:spPr>
                        <wps:style>
                          <a:lnRef idx="1">
                            <a:schemeClr val="dk1"/>
                          </a:lnRef>
                          <a:fillRef idx="0">
                            <a:schemeClr val="dk1"/>
                          </a:fillRef>
                          <a:effectRef idx="0">
                            <a:schemeClr val="dk1"/>
                          </a:effectRef>
                          <a:fontRef idx="minor">
                            <a:schemeClr val="tx1"/>
                          </a:fontRef>
                        </wps:style>
                        <wps:bodyPr/>
                      </wps:wsp>
                      <wps:wsp>
                        <wps:cNvPr id="3561" name="Straight Connector 3561"/>
                        <wps:cNvCnPr/>
                        <wps:spPr>
                          <a:xfrm flipV="1">
                            <a:off x="1839498" y="2684171"/>
                            <a:ext cx="131979" cy="244008"/>
                          </a:xfrm>
                          <a:prstGeom prst="line">
                            <a:avLst/>
                          </a:prstGeom>
                        </wps:spPr>
                        <wps:style>
                          <a:lnRef idx="1">
                            <a:schemeClr val="dk1"/>
                          </a:lnRef>
                          <a:fillRef idx="0">
                            <a:schemeClr val="dk1"/>
                          </a:fillRef>
                          <a:effectRef idx="0">
                            <a:schemeClr val="dk1"/>
                          </a:effectRef>
                          <a:fontRef idx="minor">
                            <a:schemeClr val="tx1"/>
                          </a:fontRef>
                        </wps:style>
                        <wps:bodyPr/>
                      </wps:wsp>
                      <wps:wsp>
                        <wps:cNvPr id="3562" name="Straight Connector 3562"/>
                        <wps:cNvCnPr/>
                        <wps:spPr>
                          <a:xfrm flipV="1">
                            <a:off x="2200473" y="2198469"/>
                            <a:ext cx="171054" cy="263474"/>
                          </a:xfrm>
                          <a:prstGeom prst="line">
                            <a:avLst/>
                          </a:prstGeom>
                        </wps:spPr>
                        <wps:style>
                          <a:lnRef idx="1">
                            <a:schemeClr val="dk1"/>
                          </a:lnRef>
                          <a:fillRef idx="0">
                            <a:schemeClr val="dk1"/>
                          </a:fillRef>
                          <a:effectRef idx="0">
                            <a:schemeClr val="dk1"/>
                          </a:effectRef>
                          <a:fontRef idx="minor">
                            <a:schemeClr val="tx1"/>
                          </a:fontRef>
                        </wps:style>
                        <wps:bodyPr/>
                      </wps:wsp>
                      <wps:wsp>
                        <wps:cNvPr id="3563" name="Straight Connector 3563"/>
                        <wps:cNvCnPr/>
                        <wps:spPr>
                          <a:xfrm>
                            <a:off x="3000573" y="1741612"/>
                            <a:ext cx="161529"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3564" name="Straight Connector 3564"/>
                        <wps:cNvCnPr/>
                        <wps:spPr>
                          <a:xfrm flipH="1">
                            <a:off x="2971998" y="2179762"/>
                            <a:ext cx="190104"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3565" name="Straight Connector 3565"/>
                        <wps:cNvCnPr/>
                        <wps:spPr>
                          <a:xfrm flipH="1">
                            <a:off x="2600523" y="2617506"/>
                            <a:ext cx="14247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3566" name="Straight Connector 3566"/>
                        <wps:cNvCnPr/>
                        <wps:spPr>
                          <a:xfrm flipH="1">
                            <a:off x="2248098" y="3084161"/>
                            <a:ext cx="12342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3567" name="Straight Connector 3567"/>
                        <wps:cNvCnPr/>
                        <wps:spPr>
                          <a:xfrm flipH="1">
                            <a:off x="1886148" y="3550816"/>
                            <a:ext cx="132954" cy="196810"/>
                          </a:xfrm>
                          <a:prstGeom prst="line">
                            <a:avLst/>
                          </a:prstGeom>
                        </wps:spPr>
                        <wps:style>
                          <a:lnRef idx="1">
                            <a:schemeClr val="dk1"/>
                          </a:lnRef>
                          <a:fillRef idx="0">
                            <a:schemeClr val="dk1"/>
                          </a:fillRef>
                          <a:effectRef idx="0">
                            <a:schemeClr val="dk1"/>
                          </a:effectRef>
                          <a:fontRef idx="minor">
                            <a:schemeClr val="tx1"/>
                          </a:fontRef>
                        </wps:style>
                        <wps:bodyPr/>
                      </wps:wsp>
                      <wps:wsp>
                        <wps:cNvPr id="3568" name="Straight Connector 3568"/>
                        <wps:cNvCnPr/>
                        <wps:spPr>
                          <a:xfrm>
                            <a:off x="1486098" y="3588911"/>
                            <a:ext cx="171054" cy="158715"/>
                          </a:xfrm>
                          <a:prstGeom prst="line">
                            <a:avLst/>
                          </a:prstGeom>
                        </wps:spPr>
                        <wps:style>
                          <a:lnRef idx="1">
                            <a:schemeClr val="dk1"/>
                          </a:lnRef>
                          <a:fillRef idx="0">
                            <a:schemeClr val="dk1"/>
                          </a:fillRef>
                          <a:effectRef idx="0">
                            <a:schemeClr val="dk1"/>
                          </a:effectRef>
                          <a:fontRef idx="minor">
                            <a:schemeClr val="tx1"/>
                          </a:fontRef>
                        </wps:style>
                        <wps:bodyPr/>
                      </wps:wsp>
                      <wps:wsp>
                        <wps:cNvPr id="3569" name="Straight Connector 3569"/>
                        <wps:cNvCnPr/>
                        <wps:spPr>
                          <a:xfrm>
                            <a:off x="1839498" y="3150407"/>
                            <a:ext cx="179604" cy="178181"/>
                          </a:xfrm>
                          <a:prstGeom prst="line">
                            <a:avLst/>
                          </a:prstGeom>
                        </wps:spPr>
                        <wps:style>
                          <a:lnRef idx="1">
                            <a:schemeClr val="dk1"/>
                          </a:lnRef>
                          <a:fillRef idx="0">
                            <a:schemeClr val="dk1"/>
                          </a:fillRef>
                          <a:effectRef idx="0">
                            <a:schemeClr val="dk1"/>
                          </a:effectRef>
                          <a:fontRef idx="minor">
                            <a:schemeClr val="tx1"/>
                          </a:fontRef>
                        </wps:style>
                        <wps:bodyPr/>
                      </wps:wsp>
                      <wps:wsp>
                        <wps:cNvPr id="3570" name="Straight Connector 3570"/>
                        <wps:cNvCnPr/>
                        <wps:spPr>
                          <a:xfrm>
                            <a:off x="2200473" y="2684171"/>
                            <a:ext cx="171054" cy="177762"/>
                          </a:xfrm>
                          <a:prstGeom prst="line">
                            <a:avLst/>
                          </a:prstGeom>
                        </wps:spPr>
                        <wps:style>
                          <a:lnRef idx="1">
                            <a:schemeClr val="dk1"/>
                          </a:lnRef>
                          <a:fillRef idx="0">
                            <a:schemeClr val="dk1"/>
                          </a:fillRef>
                          <a:effectRef idx="0">
                            <a:schemeClr val="dk1"/>
                          </a:effectRef>
                          <a:fontRef idx="minor">
                            <a:schemeClr val="tx1"/>
                          </a:fontRef>
                        </wps:style>
                        <wps:bodyPr/>
                      </wps:wsp>
                      <wps:wsp>
                        <wps:cNvPr id="3571" name="Straight Connector 3571"/>
                        <wps:cNvCnPr/>
                        <wps:spPr>
                          <a:xfrm>
                            <a:off x="2600523" y="2198469"/>
                            <a:ext cx="142479" cy="19680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BA7371E" id="Canvas 3574" o:spid="_x0000_s1250" editas="canvas" style="position:absolute;left:0;text-align:left;margin-left:227.25pt;margin-top:.75pt;width:294.75pt;height:316.2pt;z-index:251734016;mso-width-relative:margin;mso-height-relative:margin" coordsize="37433,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">
                <v:shape id="_x0000_s1251" type="#_x0000_t75" style="position:absolute;width:37433;height:40157;visibility:visible;mso-wrap-style:square">
                  <v:fill o:detectmouseclick="t"/>
                  <v:path o:connecttype="none"/>
                </v:shape>
                <v:oval id="Oval 3507" o:spid="_x0000_s1252" style="position:absolute;left:14583;width:5334;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" filled="f" strokecolor="black [3213]" strokeweight="2pt">
                  <v:textbox inset="0,0,0,0">
                    <w:txbxContent>
                      <w:p w14:paraId="646CC016" w14:textId="1EC9433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A2DE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08" o:spid="_x0000_s1253" style="position:absolute;left:10572;top:3684;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" filled="f" strokecolor="black [3213]" strokeweight="2pt">
                  <v:textbox inset="0,0,0,0">
                    <w:txbxContent>
                      <w:p w14:paraId="3B11E7A1" w14:textId="21032E22"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09" o:spid="_x0000_s1254" style="position:absolute;left:6477;top:844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" filled="f" strokecolor="black [3213]" strokeweight="2pt">
                  <v:textbox inset="0,0,0,0">
                    <w:txbxContent>
                      <w:p w14:paraId="38EFEAF3"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p>
                    </w:txbxContent>
                  </v:textbox>
                </v:oval>
                <v:oval id="Oval 3510" o:spid="_x0000_s1255" style="position:absolute;left:2667;top:1339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" filled="f" strokecolor="black [3213]" strokeweight="2pt">
                  <v:textbox inset="0,0,0,0">
                    <w:txbxContent>
                      <w:p w14:paraId="67152F7C" w14:textId="53779AD8"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11" o:spid="_x0000_s1256" style="position:absolute;top:18447;width:4286;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" filled="f" strokecolor="black [3213]" strokeweight="2pt">
                  <v:textbox inset="0,0,0,0">
                    <w:txbxContent>
                      <w:p w14:paraId="32CBA5A1" w14:textId="074AC856"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12" o:spid="_x0000_s1257" style="position:absolute;left:5619;top:1844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" filled="f" strokecolor="black [3213]" strokeweight="2pt">
                  <v:textbox inset="0,0,0,0">
                    <w:txbxContent>
                      <w:p w14:paraId="499DD573" w14:textId="1CC397F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13" o:spid="_x0000_s1258" style="position:absolute;left:2667;top:23210;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" filled="f" strokecolor="black [3213]" strokeweight="2pt">
                  <v:textbox inset="0,0,0,0">
                    <w:txbxContent>
                      <w:p w14:paraId="47126CF3" w14:textId="55C6CCB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14" o:spid="_x0000_s1259" style="position:absolute;left:6477;top:2730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" filled="f" strokecolor="black [3213]" strokeweight="2pt">
                  <v:textbox inset="0,0,0,0">
                    <w:txbxContent>
                      <w:p w14:paraId="28EA8DC1" w14:textId="63010603"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v:textbox>
                </v:oval>
                <v:oval id="Oval 3515" o:spid="_x0000_s1260" style="position:absolute;left:11049;top:3168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" filled="f" strokecolor="black [3213]" strokeweight="2pt">
                  <v:textbox inset="0,0,0,0">
                    <w:txbxContent>
                      <w:p w14:paraId="494CF908" w14:textId="1CA991D3"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v:textbox>
                </v:oval>
                <v:oval id="Oval 3516" o:spid="_x0000_s1261" style="position:absolute;left:15049;top:35497;width:5334;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" filled="f" strokecolor="black [3213]" strokeweight="2pt">
                  <v:textbox inset="0,0,0,0">
                    <w:txbxContent>
                      <w:p w14:paraId="28FA9288"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v:textbox>
                </v:oval>
                <v:oval id="Oval 3517" o:spid="_x0000_s1262" style="position:absolute;left:17821;top:3303;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" filled="f" strokecolor="black [3213]" strokeweight="2pt">
                  <v:textbox inset="0,0,0,0">
                    <w:txbxContent>
                      <w:p w14:paraId="2FD43117" w14:textId="2062199B"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18" o:spid="_x0000_s1263" style="position:absolute;left:22098;top:806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" filled="f" strokecolor="black [3213]" strokeweight="2pt">
                  <v:textbox inset="0,0,0,0">
                    <w:txbxContent>
                      <w:p w14:paraId="7A6C1658" w14:textId="26070D4A"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19" o:spid="_x0000_s1264" style="position:absolute;left:14287;top:844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" filled="f" strokecolor="black [3213]" strokeweight="2pt">
                  <v:textbox inset="0,0,0,0">
                    <w:txbxContent>
                      <w:p w14:paraId="1FA229C1"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520" o:spid="_x0000_s1265" style="position:absolute;left:9525;top:1339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" filled="f" strokecolor="black [3213]" strokeweight="2pt">
                  <v:textbox inset="0,0,0,0">
                    <w:txbxContent>
                      <w:p w14:paraId="2B28874A" w14:textId="32EECB0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v:oval id="Oval 3521" o:spid="_x0000_s1266" style="position:absolute;left:18288;top:1339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" filled="f" strokecolor="black [3213]" strokeweight="2pt">
                  <v:textbox inset="0,0,0,0">
                    <w:txbxContent>
                      <w:p w14:paraId="4CDAE1DF" w14:textId="450D5D73"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22" o:spid="_x0000_s1267" style="position:absolute;left:26193;top:1320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" filled="f" strokecolor="black [3213]" strokeweight="2pt">
                  <v:textbox inset="0,0,0,0">
                    <w:txbxContent>
                      <w:p w14:paraId="04180680" w14:textId="6C47656C"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v:textbox>
                </v:oval>
                <v:oval id="Oval 3523" o:spid="_x0000_s1268" style="position:absolute;left:13620;top:1825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" filled="f" strokecolor="black [3213]" strokeweight="2pt">
                  <v:textbox inset="0,0,0,0">
                    <w:txbxContent>
                      <w:p w14:paraId="28BE11DA" w14:textId="3166E0B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24" o:spid="_x0000_s1269" style="position:absolute;left:22193;top:17781;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" filled="f" strokecolor="black [3213]" strokeweight="2pt">
                  <v:textbox inset="0,0,0,0">
                    <w:txbxContent>
                      <w:p w14:paraId="1EBF9843" w14:textId="56F2785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oval>
                <v:oval id="Oval 3525" o:spid="_x0000_s1270" style="position:absolute;left:10001;top:23019;width:5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" filled="f" strokecolor="black [3213]" strokeweight="2pt">
                  <v:textbox inset="0,0,0,0">
                    <w:txbxContent>
                      <w:p w14:paraId="3741016E" w14:textId="601F3254"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26" o:spid="_x0000_s1271" style="position:absolute;left:18192;top:22638;width:5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" filled="f" strokecolor="black [3213]" strokeweight="2pt">
                  <v:textbox inset="0,0,0,0">
                    <w:txbxContent>
                      <w:p w14:paraId="53E0B08D" w14:textId="0B04F55E"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txbxContent>
                  </v:textbox>
                </v:oval>
                <v:oval id="Oval 3527" o:spid="_x0000_s1272" style="position:absolute;left:14583;top:27302;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" filled="f" strokecolor="black [3213]" strokeweight="2pt">
                  <v:textbox inset="0,0,0,0">
                    <w:txbxContent>
                      <w:p w14:paraId="6DE1F806" w14:textId="34C5ED61"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EC6AD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oval>
                <v:oval id="Oval 3528" o:spid="_x0000_s1273" style="position:absolute;left:22193;top:2663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" filled="f" strokecolor="black [3213]" strokeweight="2pt">
                  <v:textbox inset="0,0,0,0">
                    <w:txbxContent>
                      <w:p w14:paraId="10F4E01D" w14:textId="6FDF7402"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v:textbox>
                </v:oval>
                <v:oval id="Oval 3529" o:spid="_x0000_s1274" style="position:absolute;left:18669;top:3130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" filled="f" strokecolor="black [3213]" strokeweight="2pt">
                  <v:textbox inset="0,0,0,0">
                    <w:txbxContent>
                      <w:p w14:paraId="1D467B99" w14:textId="7777777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v:textbox>
                </v:oval>
                <v:oval id="Oval 3530" o:spid="_x0000_s1275" style="position:absolute;left:30099;top:17590;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" filled="f" strokecolor="black [3213]" strokeweight="2pt">
                  <v:textbox inset="0,0,0,0">
                    <w:txbxContent>
                      <w:p w14:paraId="340065DD" w14:textId="1135F097"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v:oval>
                <v:oval id="Oval 3531" o:spid="_x0000_s1276" style="position:absolute;left:25908;top:21972;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" filled="f" strokecolor="black [3213]" strokeweight="2pt">
                  <v:textbox inset="0,0,0,0">
                    <w:txbxContent>
                      <w:p w14:paraId="0E509B7E" w14:textId="55F83945" w:rsidR="00952F9E" w:rsidRPr="009A538E" w:rsidRDefault="00952F9E" w:rsidP="00952F9E">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oval>
                <v:line id="Straight Connector 3532" o:spid="_x0000_s1277" style="position:absolute;flip:x;visibility:visible;mso-wrap-style:square" from="14384,3042" to="16105,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" strokecolor="black [3040]"/>
                <v:line id="Straight Connector 3533" o:spid="_x0000_s1278" style="position:absolute;visibility:visible;mso-wrap-style:square" from="18394,3042" to="1934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" strokecolor="black [3040]"/>
                <v:line id="Straight Connector 3534" o:spid="_x0000_s1279" style="position:absolute;flip:x;visibility:visible;mso-wrap-style:square" from="10288,7889" to="12094,1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" strokecolor="black [3040]"/>
                <v:line id="Straight Connector 3535" o:spid="_x0000_s1280" style="position:absolute;flip:x;visibility:visible;mso-wrap-style:square" from="6478,12651" to="7999,1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" strokecolor="black [3040]"/>
                <v:line id="Straight Connector 3536" o:spid="_x0000_s1281" style="position:absolute;flip:x;visibility:visible;mso-wrap-style:square" from="2764,17603" to="4189,2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" strokecolor="black [3040]"/>
                <v:line id="Straight Connector 3537" o:spid="_x0000_s1282" style="position:absolute;visibility:visible;mso-wrap-style:square" from="14384,7889" to="15809,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" strokecolor="black [3040]"/>
                <v:line id="Straight Connector 3538" o:spid="_x0000_s1283" style="position:absolute;visibility:visible;mso-wrap-style:square" from="10288,12651" to="11047,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" strokecolor="black [3040]"/>
                <v:line id="Straight Connector 3539" o:spid="_x0000_s1284" style="position:absolute;visibility:visible;mso-wrap-style:square" from="6478,17603" to="7141,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" strokecolor="black [3040]"/>
                <v:line id="Straight Connector 3540" o:spid="_x0000_s1285" style="position:absolute;visibility:visible;mso-wrap-style:square" from="2764,22651" to="4189,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" strokecolor="black [3040]"/>
                <v:line id="Straight Connector 3541" o:spid="_x0000_s1286" style="position:absolute;flip:x;visibility:visible;mso-wrap-style:square" from="18099,7508" to="19343,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" strokecolor="black [3040]"/>
                <v:line id="Straight Connector 3542" o:spid="_x0000_s1287" style="position:absolute;visibility:visible;mso-wrap-style:square" from="21633,7508" to="23620,1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" strokecolor="black [3040]"/>
                <v:line id="Straight Connector 3543" o:spid="_x0000_s1288" style="position:absolute;flip:x;visibility:visible;mso-wrap-style:square" from="13336,12650" to="15809,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" strokecolor="black [3040]"/>
                <v:line id="Straight Connector 3544" o:spid="_x0000_s1289" style="position:absolute;flip:x;visibility:visible;mso-wrap-style:square" from="9431,17601" to="11047,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" strokecolor="black [3040]"/>
                <v:line id="Straight Connector 3545" o:spid="_x0000_s1290" style="position:absolute;flip:x;visibility:visible;mso-wrap-style:square" from="6478,22648" to="7141,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" strokecolor="black [3040]"/>
                <v:line id="Straight Connector 3546" o:spid="_x0000_s1291" style="position:absolute;flip:x;visibility:visible;mso-wrap-style:square" from="22099,12270" to="2362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" strokecolor="black [3040]"/>
                <v:line id="Straight Connector 3547" o:spid="_x0000_s1292" style="position:absolute;flip:x;visibility:visible;mso-wrap-style:square" from="17432,17599" to="19810,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" strokecolor="black [3040]"/>
                <v:line id="Straight Connector 3548" o:spid="_x0000_s1293" style="position:absolute;flip:x;visibility:visible;mso-wrap-style:square" from="13813,22460" to="15142,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" strokecolor="black [3040]"/>
                <v:line id="Straight Connector 3549" o:spid="_x0000_s1294" style="position:absolute;flip:x;visibility:visible;mso-wrap-style:square" from="10288,27222" to="11523,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" strokecolor="black [3040]"/>
                <v:line id="Straight Connector 3550" o:spid="_x0000_s1295" style="position:absolute;visibility:visible;mso-wrap-style:square" from="6478,27413" to="7999,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" strokecolor="black [3040]"/>
                <v:line id="Straight Connector 3551" o:spid="_x0000_s1296" style="position:absolute;visibility:visible;mso-wrap-style:square" from="9431,22648" to="11523,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" strokecolor="black [3040]"/>
                <v:line id="Straight Connector 3552" o:spid="_x0000_s1297" style="position:absolute;visibility:visible;mso-wrap-style:square" from="13336,17601" to="15142,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" strokecolor="black [3040]"/>
                <v:line id="Straight Connector 3553" o:spid="_x0000_s1298" style="position:absolute;visibility:visible;mso-wrap-style:square" from="18099,12650" to="1981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" strokecolor="black [3040]"/>
                <v:line id="Straight Connector 3554" o:spid="_x0000_s1299" style="position:absolute;visibility:visible;mso-wrap-style:square" from="25909,12270" to="27715,15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" strokecolor="black [3040]"/>
                <v:line id="Straight Connector 3555" o:spid="_x0000_s1300" style="position:absolute;flip:x;visibility:visible;mso-wrap-style:square" from="26005,17413" to="27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" strokecolor="black [3040]"/>
                <v:line id="Straight Connector 3556" o:spid="_x0000_s1301" style="position:absolute;visibility:visible;mso-wrap-style:square" from="22099,17599" to="23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" strokecolor="black [3040]"/>
                <v:line id="Straight Connector 3557" o:spid="_x0000_s1302" style="position:absolute;visibility:visible;mso-wrap-style:square" from="17432,22460" to="19714,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" strokecolor="black [3040]"/>
                <v:line id="Straight Connector 3558" o:spid="_x0000_s1303" style="position:absolute;visibility:visible;mso-wrap-style:square" from="13813,27222" to="16105,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" strokecolor="black [3040]"/>
                <v:line id="Straight Connector 3559" o:spid="_x0000_s1304" style="position:absolute;visibility:visible;mso-wrap-style:square" from="10288,31508" to="12571,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" strokecolor="black [3040]"/>
                <v:line id="Straight Connector 3560" o:spid="_x0000_s1305" style="position:absolute;flip:y;visibility:visible;mso-wrap-style:square" from="14860,31504" to="16105,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" strokecolor="black [3040]"/>
                <v:line id="Straight Connector 3561" o:spid="_x0000_s1306" style="position:absolute;flip:y;visibility:visible;mso-wrap-style:square" from="18394,26841" to="19714,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" strokecolor="black [3040]"/>
                <v:line id="Straight Connector 3562" o:spid="_x0000_s1307" style="position:absolute;flip:y;visibility:visible;mso-wrap-style:square" from="22004,21984" to="23715,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" strokecolor="black [3040]"/>
                <v:line id="Straight Connector 3563" o:spid="_x0000_s1308" style="position:absolute;visibility:visible;mso-wrap-style:square" from="30005,17416" to="31621,1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" strokecolor="black [3040]"/>
                <v:line id="Straight Connector 3564" o:spid="_x0000_s1309" style="position:absolute;flip:x;visibility:visible;mso-wrap-style:square" from="29719,21797" to="31621,2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" strokecolor="black [3040]"/>
                <v:line id="Straight Connector 3565" o:spid="_x0000_s1310" style="position:absolute;flip:x;visibility:visible;mso-wrap-style:square" from="26005,26175" to="27430,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" strokecolor="black [3040]"/>
                <v:line id="Straight Connector 3566" o:spid="_x0000_s1311" style="position:absolute;flip:x;visibility:visible;mso-wrap-style:square" from="22480,30841" to="23715,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" strokecolor="black [3040]"/>
                <v:line id="Straight Connector 3567" o:spid="_x0000_s1312" style="position:absolute;flip:x;visibility:visible;mso-wrap-style:square" from="18861,35508" to="2019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" strokecolor="black [3040]"/>
                <v:line id="Straight Connector 3568" o:spid="_x0000_s1313" style="position:absolute;visibility:visible;mso-wrap-style:square" from="14860,35889" to="1657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" strokecolor="black [3040]"/>
                <v:line id="Straight Connector 3569" o:spid="_x0000_s1314" style="position:absolute;visibility:visible;mso-wrap-style:square" from="18394,31504" to="20191,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" strokecolor="black [3040]"/>
                <v:line id="Straight Connector 3570" o:spid="_x0000_s1315" style="position:absolute;visibility:visible;mso-wrap-style:square" from="22004,26841" to="23715,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" strokecolor="black [3040]"/>
                <v:line id="Straight Connector 3571" o:spid="_x0000_s1316" style="position:absolute;visibility:visible;mso-wrap-style:square" from="26005,21984" to="27430,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" strokecolor="black [3040]"/>
                <w10:wrap type="square"/>
              </v:group>
            </w:pict>
          </mc:Fallback>
        </mc:AlternateContent>
      </w:r>
    </w:p>
    <w:p w14:paraId="0E7AAE57" w14:textId="77777777" w:rsidR="00952F9E" w:rsidRDefault="00952F9E" w:rsidP="00952F9E">
      <w:pPr>
        <w:rPr>
          <w:color w:val="FF0000"/>
        </w:rPr>
      </w:pPr>
      <w:r>
        <w:rPr>
          <w:noProof/>
          <w:lang w:eastAsia="en-GB"/>
        </w:rPr>
        <mc:AlternateContent>
          <mc:Choice Requires="wps">
            <w:drawing>
              <wp:anchor distT="45720" distB="45720" distL="114300" distR="114300" simplePos="0" relativeHeight="251736064" behindDoc="0" locked="0" layoutInCell="1" allowOverlap="1" wp14:anchorId="23325073" wp14:editId="5C451EA6">
                <wp:simplePos x="0" y="0"/>
                <wp:positionH relativeFrom="margin">
                  <wp:align>left</wp:align>
                </wp:positionH>
                <wp:positionV relativeFrom="paragraph">
                  <wp:posOffset>1633220</wp:posOffset>
                </wp:positionV>
                <wp:extent cx="2790825" cy="1404620"/>
                <wp:effectExtent l="0" t="0" r="0" b="5080"/>
                <wp:wrapSquare wrapText="bothSides"/>
                <wp:docPr id="3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noFill/>
                        <a:ln w="9525">
                          <a:noFill/>
                          <a:miter lim="800000"/>
                          <a:headEnd/>
                          <a:tailEnd/>
                        </a:ln>
                      </wps:spPr>
                      <wps:txbx>
                        <w:txbxContent>
                          <w:p w14:paraId="4569D9D6" w14:textId="77777777" w:rsidR="00952F9E" w:rsidRPr="00E52836" w:rsidRDefault="00952F9E" w:rsidP="00952F9E">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
                              <w:gridCol w:w="727"/>
                              <w:gridCol w:w="849"/>
                              <w:gridCol w:w="849"/>
                              <w:gridCol w:w="579"/>
                            </w:tblGrid>
                            <w:tr w:rsidR="00C97BCE" w14:paraId="3D99FD1A" w14:textId="77777777" w:rsidTr="00DF7077">
                              <w:tc>
                                <w:tcPr>
                                  <w:tcW w:w="458" w:type="dxa"/>
                                </w:tcPr>
                                <w:p w14:paraId="08D6AEE7" w14:textId="36918B60" w:rsidR="00952F9E" w:rsidRDefault="00952F9E" w:rsidP="00E52836">
                                  <w:pPr>
                                    <w:jc w:val="center"/>
                                  </w:pPr>
                                  <w:r>
                                    <w:t>1</w:t>
                                  </w:r>
                                  <w:r w:rsidR="00C97BCE">
                                    <w:t>(9</w:t>
                                  </w:r>
                                  <w:r>
                                    <w:t>)</w:t>
                                  </w:r>
                                </w:p>
                              </w:tc>
                              <w:tc>
                                <w:tcPr>
                                  <w:tcW w:w="579" w:type="dxa"/>
                                </w:tcPr>
                                <w:p w14:paraId="2F008453" w14:textId="13C0D486" w:rsidR="00952F9E" w:rsidRDefault="00952F9E" w:rsidP="00E52836">
                                  <w:pPr>
                                    <w:jc w:val="center"/>
                                  </w:pPr>
                                  <w:r>
                                    <w:t>6</w:t>
                                  </w:r>
                                  <w:r w:rsidR="00C97BCE">
                                    <w:t>(10</w:t>
                                  </w:r>
                                  <w:r>
                                    <w:t>)</w:t>
                                  </w:r>
                                </w:p>
                              </w:tc>
                              <w:tc>
                                <w:tcPr>
                                  <w:tcW w:w="579" w:type="dxa"/>
                                </w:tcPr>
                                <w:p w14:paraId="41E124AA" w14:textId="73D46FF3" w:rsidR="00952F9E" w:rsidRDefault="00952F9E" w:rsidP="00E52836">
                                  <w:pPr>
                                    <w:jc w:val="center"/>
                                  </w:pPr>
                                  <w:r>
                                    <w:t>11</w:t>
                                  </w:r>
                                  <w:r w:rsidR="00C97BCE">
                                    <w:t>(11</w:t>
                                  </w:r>
                                  <w:r>
                                    <w:t>)</w:t>
                                  </w:r>
                                </w:p>
                              </w:tc>
                              <w:tc>
                                <w:tcPr>
                                  <w:tcW w:w="579" w:type="dxa"/>
                                </w:tcPr>
                                <w:p w14:paraId="754876A8" w14:textId="0C95EC8E" w:rsidR="00952F9E" w:rsidRDefault="00952F9E" w:rsidP="00E52836">
                                  <w:pPr>
                                    <w:jc w:val="center"/>
                                  </w:pPr>
                                  <w:r>
                                    <w:t>16</w:t>
                                  </w:r>
                                </w:p>
                              </w:tc>
                              <w:tc>
                                <w:tcPr>
                                  <w:tcW w:w="579" w:type="dxa"/>
                                </w:tcPr>
                                <w:p w14:paraId="77FCF042" w14:textId="22D49B8D" w:rsidR="00952F9E" w:rsidRDefault="00952F9E" w:rsidP="00E52836">
                                  <w:pPr>
                                    <w:jc w:val="center"/>
                                  </w:pPr>
                                  <w:r>
                                    <w:t>21</w:t>
                                  </w:r>
                                </w:p>
                              </w:tc>
                            </w:tr>
                            <w:tr w:rsidR="00C97BCE" w14:paraId="37997412" w14:textId="77777777" w:rsidTr="00DF7077">
                              <w:tc>
                                <w:tcPr>
                                  <w:tcW w:w="458" w:type="dxa"/>
                                </w:tcPr>
                                <w:p w14:paraId="578FA24A" w14:textId="7452B1CD" w:rsidR="00952F9E" w:rsidRDefault="00952F9E" w:rsidP="00E52836">
                                  <w:pPr>
                                    <w:jc w:val="center"/>
                                  </w:pPr>
                                  <w:r>
                                    <w:t>2</w:t>
                                  </w:r>
                                  <w:r w:rsidR="00C97BCE">
                                    <w:t>(8</w:t>
                                  </w:r>
                                  <w:r>
                                    <w:t>)</w:t>
                                  </w:r>
                                </w:p>
                              </w:tc>
                              <w:tc>
                                <w:tcPr>
                                  <w:tcW w:w="579" w:type="dxa"/>
                                </w:tcPr>
                                <w:p w14:paraId="3C51D48A" w14:textId="77777777" w:rsidR="00952F9E" w:rsidRDefault="00952F9E" w:rsidP="00E52836">
                                  <w:pPr>
                                    <w:jc w:val="center"/>
                                  </w:pPr>
                                  <w:r>
                                    <w:t>7(1)</w:t>
                                  </w:r>
                                </w:p>
                              </w:tc>
                              <w:tc>
                                <w:tcPr>
                                  <w:tcW w:w="579" w:type="dxa"/>
                                </w:tcPr>
                                <w:p w14:paraId="2A537BF0" w14:textId="75399C68" w:rsidR="00952F9E" w:rsidRDefault="00952F9E" w:rsidP="00E52836">
                                  <w:pPr>
                                    <w:jc w:val="center"/>
                                  </w:pPr>
                                  <w:r>
                                    <w:t>12</w:t>
                                  </w:r>
                                  <w:r w:rsidR="00C97BCE">
                                    <w:t>(12</w:t>
                                  </w:r>
                                  <w:r>
                                    <w:t>)</w:t>
                                  </w:r>
                                </w:p>
                              </w:tc>
                              <w:tc>
                                <w:tcPr>
                                  <w:tcW w:w="579" w:type="dxa"/>
                                </w:tcPr>
                                <w:p w14:paraId="5FC67CCE" w14:textId="1129F181" w:rsidR="00952F9E" w:rsidRDefault="00952F9E" w:rsidP="00E52836">
                                  <w:pPr>
                                    <w:jc w:val="center"/>
                                  </w:pPr>
                                  <w:r>
                                    <w:t>17</w:t>
                                  </w:r>
                                </w:p>
                              </w:tc>
                              <w:tc>
                                <w:tcPr>
                                  <w:tcW w:w="579" w:type="dxa"/>
                                </w:tcPr>
                                <w:p w14:paraId="5CAEC3C6" w14:textId="4B78B514" w:rsidR="00952F9E" w:rsidRDefault="00952F9E" w:rsidP="00E52836">
                                  <w:pPr>
                                    <w:jc w:val="center"/>
                                  </w:pPr>
                                  <w:r>
                                    <w:t>22</w:t>
                                  </w:r>
                                </w:p>
                              </w:tc>
                            </w:tr>
                            <w:tr w:rsidR="00C97BCE" w14:paraId="69C15742" w14:textId="77777777" w:rsidTr="00DF7077">
                              <w:tc>
                                <w:tcPr>
                                  <w:tcW w:w="458" w:type="dxa"/>
                                </w:tcPr>
                                <w:p w14:paraId="1506BB05" w14:textId="77777777" w:rsidR="00952F9E" w:rsidRDefault="00952F9E" w:rsidP="00E52836">
                                  <w:pPr>
                                    <w:jc w:val="center"/>
                                  </w:pPr>
                                  <w:r>
                                    <w:t>3(7)</w:t>
                                  </w:r>
                                </w:p>
                              </w:tc>
                              <w:tc>
                                <w:tcPr>
                                  <w:tcW w:w="579" w:type="dxa"/>
                                </w:tcPr>
                                <w:p w14:paraId="3E41788C" w14:textId="320B4EE1" w:rsidR="00952F9E" w:rsidRDefault="00952F9E" w:rsidP="00E52836">
                                  <w:pPr>
                                    <w:jc w:val="center"/>
                                  </w:pPr>
                                  <w:r>
                                    <w:t>8</w:t>
                                  </w:r>
                                  <w:r w:rsidR="00C97BCE">
                                    <w:t>(2</w:t>
                                  </w:r>
                                  <w:r>
                                    <w:t>)</w:t>
                                  </w:r>
                                </w:p>
                              </w:tc>
                              <w:tc>
                                <w:tcPr>
                                  <w:tcW w:w="579" w:type="dxa"/>
                                </w:tcPr>
                                <w:p w14:paraId="70BA6281" w14:textId="732D31C9" w:rsidR="00952F9E" w:rsidRDefault="00952F9E" w:rsidP="00E52836">
                                  <w:pPr>
                                    <w:jc w:val="center"/>
                                  </w:pPr>
                                  <w:r>
                                    <w:t>13</w:t>
                                  </w:r>
                                  <w:r w:rsidR="00C97BCE">
                                    <w:t>(13</w:t>
                                  </w:r>
                                  <w:r>
                                    <w:t>)</w:t>
                                  </w:r>
                                </w:p>
                              </w:tc>
                              <w:tc>
                                <w:tcPr>
                                  <w:tcW w:w="579" w:type="dxa"/>
                                </w:tcPr>
                                <w:p w14:paraId="3961F24A" w14:textId="29677D0E" w:rsidR="00952F9E" w:rsidRDefault="00952F9E" w:rsidP="00E52836">
                                  <w:pPr>
                                    <w:jc w:val="center"/>
                                  </w:pPr>
                                  <w:r>
                                    <w:t>18</w:t>
                                  </w:r>
                                </w:p>
                              </w:tc>
                              <w:tc>
                                <w:tcPr>
                                  <w:tcW w:w="579" w:type="dxa"/>
                                </w:tcPr>
                                <w:p w14:paraId="7D98CB6F" w14:textId="5DB4BAE1" w:rsidR="00952F9E" w:rsidRDefault="00952F9E" w:rsidP="00E52836">
                                  <w:pPr>
                                    <w:jc w:val="center"/>
                                  </w:pPr>
                                  <w:r>
                                    <w:t>23</w:t>
                                  </w:r>
                                </w:p>
                              </w:tc>
                            </w:tr>
                            <w:tr w:rsidR="00C97BCE" w14:paraId="10C7EF16" w14:textId="77777777" w:rsidTr="00DF7077">
                              <w:tc>
                                <w:tcPr>
                                  <w:tcW w:w="458" w:type="dxa"/>
                                </w:tcPr>
                                <w:p w14:paraId="393D7B95" w14:textId="3107672B" w:rsidR="00952F9E" w:rsidRDefault="00952F9E" w:rsidP="00E52836">
                                  <w:pPr>
                                    <w:jc w:val="center"/>
                                  </w:pPr>
                                  <w:r>
                                    <w:t>4</w:t>
                                  </w:r>
                                  <w:r w:rsidR="00C97BCE">
                                    <w:t>(6</w:t>
                                  </w:r>
                                  <w:r>
                                    <w:t>)</w:t>
                                  </w:r>
                                </w:p>
                              </w:tc>
                              <w:tc>
                                <w:tcPr>
                                  <w:tcW w:w="579" w:type="dxa"/>
                                </w:tcPr>
                                <w:p w14:paraId="06BADF98" w14:textId="0CC48E62" w:rsidR="00952F9E" w:rsidRDefault="00952F9E" w:rsidP="00E52836">
                                  <w:pPr>
                                    <w:jc w:val="center"/>
                                  </w:pPr>
                                  <w:r>
                                    <w:t>9</w:t>
                                  </w:r>
                                  <w:r w:rsidR="00C97BCE">
                                    <w:t>(3</w:t>
                                  </w:r>
                                  <w:r>
                                    <w:t>)</w:t>
                                  </w:r>
                                </w:p>
                              </w:tc>
                              <w:tc>
                                <w:tcPr>
                                  <w:tcW w:w="579" w:type="dxa"/>
                                </w:tcPr>
                                <w:p w14:paraId="4A20833D" w14:textId="6C92B039" w:rsidR="00952F9E" w:rsidRDefault="00952F9E" w:rsidP="00E52836">
                                  <w:pPr>
                                    <w:jc w:val="center"/>
                                  </w:pPr>
                                  <w:r>
                                    <w:t>14</w:t>
                                  </w:r>
                                  <w:r w:rsidR="00C97BCE">
                                    <w:t>(14</w:t>
                                  </w:r>
                                  <w:r>
                                    <w:t>)</w:t>
                                  </w:r>
                                </w:p>
                              </w:tc>
                              <w:tc>
                                <w:tcPr>
                                  <w:tcW w:w="579" w:type="dxa"/>
                                </w:tcPr>
                                <w:p w14:paraId="5C579DC4" w14:textId="24B359BA" w:rsidR="00952F9E" w:rsidRDefault="00952F9E" w:rsidP="00E52836">
                                  <w:pPr>
                                    <w:jc w:val="center"/>
                                  </w:pPr>
                                  <w:r>
                                    <w:t>19</w:t>
                                  </w:r>
                                  <w:r w:rsidR="001A2DEC">
                                    <w:t>(17</w:t>
                                  </w:r>
                                  <w:r>
                                    <w:t>)</w:t>
                                  </w:r>
                                </w:p>
                              </w:tc>
                              <w:tc>
                                <w:tcPr>
                                  <w:tcW w:w="579" w:type="dxa"/>
                                </w:tcPr>
                                <w:p w14:paraId="284C438B" w14:textId="77777777" w:rsidR="00952F9E" w:rsidRDefault="00952F9E" w:rsidP="00E52836">
                                  <w:pPr>
                                    <w:jc w:val="center"/>
                                  </w:pPr>
                                  <w:r>
                                    <w:t>24</w:t>
                                  </w:r>
                                </w:p>
                              </w:tc>
                            </w:tr>
                            <w:tr w:rsidR="00C97BCE" w14:paraId="564C7FC6" w14:textId="77777777" w:rsidTr="00DF7077">
                              <w:tc>
                                <w:tcPr>
                                  <w:tcW w:w="458" w:type="dxa"/>
                                </w:tcPr>
                                <w:p w14:paraId="612BCC52" w14:textId="222F122F" w:rsidR="00952F9E" w:rsidRDefault="00952F9E" w:rsidP="00E52836">
                                  <w:pPr>
                                    <w:jc w:val="center"/>
                                  </w:pPr>
                                  <w:r>
                                    <w:t>5</w:t>
                                  </w:r>
                                  <w:r w:rsidR="00C97BCE">
                                    <w:t>(5</w:t>
                                  </w:r>
                                  <w:r>
                                    <w:t>)</w:t>
                                  </w:r>
                                </w:p>
                              </w:tc>
                              <w:tc>
                                <w:tcPr>
                                  <w:tcW w:w="579" w:type="dxa"/>
                                </w:tcPr>
                                <w:p w14:paraId="684A61DE" w14:textId="29619B4B" w:rsidR="00952F9E" w:rsidRDefault="00952F9E" w:rsidP="00E52836">
                                  <w:pPr>
                                    <w:jc w:val="center"/>
                                  </w:pPr>
                                  <w:r>
                                    <w:t>10</w:t>
                                  </w:r>
                                  <w:r w:rsidR="00C97BCE">
                                    <w:t>(4</w:t>
                                  </w:r>
                                  <w:r>
                                    <w:t>)</w:t>
                                  </w:r>
                                </w:p>
                              </w:tc>
                              <w:tc>
                                <w:tcPr>
                                  <w:tcW w:w="579" w:type="dxa"/>
                                </w:tcPr>
                                <w:p w14:paraId="08997A10" w14:textId="512245C1" w:rsidR="00952F9E" w:rsidRDefault="00952F9E" w:rsidP="00E52836">
                                  <w:pPr>
                                    <w:jc w:val="center"/>
                                  </w:pPr>
                                  <w:r>
                                    <w:t>15</w:t>
                                  </w:r>
                                  <w:r w:rsidR="00C97BCE">
                                    <w:t>(15)</w:t>
                                  </w:r>
                                </w:p>
                              </w:tc>
                              <w:tc>
                                <w:tcPr>
                                  <w:tcW w:w="579" w:type="dxa"/>
                                </w:tcPr>
                                <w:p w14:paraId="02EC6752" w14:textId="7EA9BE12" w:rsidR="00952F9E" w:rsidRDefault="00952F9E" w:rsidP="00E52836">
                                  <w:pPr>
                                    <w:jc w:val="center"/>
                                  </w:pPr>
                                  <w:r>
                                    <w:t>20</w:t>
                                  </w:r>
                                  <w:r w:rsidR="001A2DEC">
                                    <w:t>(16)</w:t>
                                  </w:r>
                                </w:p>
                              </w:tc>
                              <w:tc>
                                <w:tcPr>
                                  <w:tcW w:w="579" w:type="dxa"/>
                                </w:tcPr>
                                <w:p w14:paraId="42446E69" w14:textId="77777777" w:rsidR="00952F9E" w:rsidRDefault="00952F9E" w:rsidP="00E52836">
                                  <w:pPr>
                                    <w:jc w:val="center"/>
                                  </w:pPr>
                                  <w:r>
                                    <w:t>25</w:t>
                                  </w:r>
                                </w:p>
                              </w:tc>
                            </w:tr>
                          </w:tbl>
                          <w:p w14:paraId="4FCEA04D" w14:textId="77777777" w:rsidR="00952F9E" w:rsidRPr="00E52836" w:rsidRDefault="00952F9E" w:rsidP="00952F9E">
                            <w:pPr>
                              <w:rPr>
                                <w:sz w:val="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25073" id="_x0000_s1317" type="#_x0000_t202" style="position:absolute;left:0;text-align:left;margin-left:0;margin-top:128.6pt;width:219.75pt;height:110.6pt;z-index:251736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" filled="f" stroked="f">
                <v:textbox style="mso-fit-shape-to-text:t">
                  <w:txbxContent>
                    <w:p w14:paraId="4569D9D6" w14:textId="77777777" w:rsidR="00952F9E" w:rsidRPr="00E52836" w:rsidRDefault="00952F9E" w:rsidP="00952F9E">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
                        <w:gridCol w:w="727"/>
                        <w:gridCol w:w="849"/>
                        <w:gridCol w:w="849"/>
                        <w:gridCol w:w="579"/>
                      </w:tblGrid>
                      <w:tr w:rsidR="00C97BCE" w14:paraId="3D99FD1A" w14:textId="77777777" w:rsidTr="00DF7077">
                        <w:tc>
                          <w:tcPr>
                            <w:tcW w:w="458" w:type="dxa"/>
                          </w:tcPr>
                          <w:p w14:paraId="08D6AEE7" w14:textId="36918B60" w:rsidR="00952F9E" w:rsidRDefault="00952F9E" w:rsidP="00E52836">
                            <w:pPr>
                              <w:jc w:val="center"/>
                            </w:pPr>
                            <w:r>
                              <w:t>1</w:t>
                            </w:r>
                            <w:r w:rsidR="00C97BCE">
                              <w:t>(9</w:t>
                            </w:r>
                            <w:r>
                              <w:t>)</w:t>
                            </w:r>
                          </w:p>
                        </w:tc>
                        <w:tc>
                          <w:tcPr>
                            <w:tcW w:w="579" w:type="dxa"/>
                          </w:tcPr>
                          <w:p w14:paraId="2F008453" w14:textId="13C0D486" w:rsidR="00952F9E" w:rsidRDefault="00952F9E" w:rsidP="00E52836">
                            <w:pPr>
                              <w:jc w:val="center"/>
                            </w:pPr>
                            <w:r>
                              <w:t>6</w:t>
                            </w:r>
                            <w:r w:rsidR="00C97BCE">
                              <w:t>(10</w:t>
                            </w:r>
                            <w:r>
                              <w:t>)</w:t>
                            </w:r>
                          </w:p>
                        </w:tc>
                        <w:tc>
                          <w:tcPr>
                            <w:tcW w:w="579" w:type="dxa"/>
                          </w:tcPr>
                          <w:p w14:paraId="41E124AA" w14:textId="73D46FF3" w:rsidR="00952F9E" w:rsidRDefault="00952F9E" w:rsidP="00E52836">
                            <w:pPr>
                              <w:jc w:val="center"/>
                            </w:pPr>
                            <w:r>
                              <w:t>11</w:t>
                            </w:r>
                            <w:r w:rsidR="00C97BCE">
                              <w:t>(11</w:t>
                            </w:r>
                            <w:r>
                              <w:t>)</w:t>
                            </w:r>
                          </w:p>
                        </w:tc>
                        <w:tc>
                          <w:tcPr>
                            <w:tcW w:w="579" w:type="dxa"/>
                          </w:tcPr>
                          <w:p w14:paraId="754876A8" w14:textId="0C95EC8E" w:rsidR="00952F9E" w:rsidRDefault="00952F9E" w:rsidP="00E52836">
                            <w:pPr>
                              <w:jc w:val="center"/>
                            </w:pPr>
                            <w:r>
                              <w:t>16</w:t>
                            </w:r>
                          </w:p>
                        </w:tc>
                        <w:tc>
                          <w:tcPr>
                            <w:tcW w:w="579" w:type="dxa"/>
                          </w:tcPr>
                          <w:p w14:paraId="77FCF042" w14:textId="22D49B8D" w:rsidR="00952F9E" w:rsidRDefault="00952F9E" w:rsidP="00E52836">
                            <w:pPr>
                              <w:jc w:val="center"/>
                            </w:pPr>
                            <w:r>
                              <w:t>21</w:t>
                            </w:r>
                          </w:p>
                        </w:tc>
                      </w:tr>
                      <w:tr w:rsidR="00C97BCE" w14:paraId="37997412" w14:textId="77777777" w:rsidTr="00DF7077">
                        <w:tc>
                          <w:tcPr>
                            <w:tcW w:w="458" w:type="dxa"/>
                          </w:tcPr>
                          <w:p w14:paraId="578FA24A" w14:textId="7452B1CD" w:rsidR="00952F9E" w:rsidRDefault="00952F9E" w:rsidP="00E52836">
                            <w:pPr>
                              <w:jc w:val="center"/>
                            </w:pPr>
                            <w:r>
                              <w:t>2</w:t>
                            </w:r>
                            <w:r w:rsidR="00C97BCE">
                              <w:t>(8</w:t>
                            </w:r>
                            <w:r>
                              <w:t>)</w:t>
                            </w:r>
                          </w:p>
                        </w:tc>
                        <w:tc>
                          <w:tcPr>
                            <w:tcW w:w="579" w:type="dxa"/>
                          </w:tcPr>
                          <w:p w14:paraId="3C51D48A" w14:textId="77777777" w:rsidR="00952F9E" w:rsidRDefault="00952F9E" w:rsidP="00E52836">
                            <w:pPr>
                              <w:jc w:val="center"/>
                            </w:pPr>
                            <w:r>
                              <w:t>7(1)</w:t>
                            </w:r>
                          </w:p>
                        </w:tc>
                        <w:tc>
                          <w:tcPr>
                            <w:tcW w:w="579" w:type="dxa"/>
                          </w:tcPr>
                          <w:p w14:paraId="2A537BF0" w14:textId="75399C68" w:rsidR="00952F9E" w:rsidRDefault="00952F9E" w:rsidP="00E52836">
                            <w:pPr>
                              <w:jc w:val="center"/>
                            </w:pPr>
                            <w:r>
                              <w:t>12</w:t>
                            </w:r>
                            <w:r w:rsidR="00C97BCE">
                              <w:t>(12</w:t>
                            </w:r>
                            <w:r>
                              <w:t>)</w:t>
                            </w:r>
                          </w:p>
                        </w:tc>
                        <w:tc>
                          <w:tcPr>
                            <w:tcW w:w="579" w:type="dxa"/>
                          </w:tcPr>
                          <w:p w14:paraId="5FC67CCE" w14:textId="1129F181" w:rsidR="00952F9E" w:rsidRDefault="00952F9E" w:rsidP="00E52836">
                            <w:pPr>
                              <w:jc w:val="center"/>
                            </w:pPr>
                            <w:r>
                              <w:t>17</w:t>
                            </w:r>
                          </w:p>
                        </w:tc>
                        <w:tc>
                          <w:tcPr>
                            <w:tcW w:w="579" w:type="dxa"/>
                          </w:tcPr>
                          <w:p w14:paraId="5CAEC3C6" w14:textId="4B78B514" w:rsidR="00952F9E" w:rsidRDefault="00952F9E" w:rsidP="00E52836">
                            <w:pPr>
                              <w:jc w:val="center"/>
                            </w:pPr>
                            <w:r>
                              <w:t>22</w:t>
                            </w:r>
                          </w:p>
                        </w:tc>
                      </w:tr>
                      <w:tr w:rsidR="00C97BCE" w14:paraId="69C15742" w14:textId="77777777" w:rsidTr="00DF7077">
                        <w:tc>
                          <w:tcPr>
                            <w:tcW w:w="458" w:type="dxa"/>
                          </w:tcPr>
                          <w:p w14:paraId="1506BB05" w14:textId="77777777" w:rsidR="00952F9E" w:rsidRDefault="00952F9E" w:rsidP="00E52836">
                            <w:pPr>
                              <w:jc w:val="center"/>
                            </w:pPr>
                            <w:r>
                              <w:t>3(7)</w:t>
                            </w:r>
                          </w:p>
                        </w:tc>
                        <w:tc>
                          <w:tcPr>
                            <w:tcW w:w="579" w:type="dxa"/>
                          </w:tcPr>
                          <w:p w14:paraId="3E41788C" w14:textId="320B4EE1" w:rsidR="00952F9E" w:rsidRDefault="00952F9E" w:rsidP="00E52836">
                            <w:pPr>
                              <w:jc w:val="center"/>
                            </w:pPr>
                            <w:r>
                              <w:t>8</w:t>
                            </w:r>
                            <w:r w:rsidR="00C97BCE">
                              <w:t>(2</w:t>
                            </w:r>
                            <w:r>
                              <w:t>)</w:t>
                            </w:r>
                          </w:p>
                        </w:tc>
                        <w:tc>
                          <w:tcPr>
                            <w:tcW w:w="579" w:type="dxa"/>
                          </w:tcPr>
                          <w:p w14:paraId="70BA6281" w14:textId="732D31C9" w:rsidR="00952F9E" w:rsidRDefault="00952F9E" w:rsidP="00E52836">
                            <w:pPr>
                              <w:jc w:val="center"/>
                            </w:pPr>
                            <w:r>
                              <w:t>13</w:t>
                            </w:r>
                            <w:r w:rsidR="00C97BCE">
                              <w:t>(13</w:t>
                            </w:r>
                            <w:r>
                              <w:t>)</w:t>
                            </w:r>
                          </w:p>
                        </w:tc>
                        <w:tc>
                          <w:tcPr>
                            <w:tcW w:w="579" w:type="dxa"/>
                          </w:tcPr>
                          <w:p w14:paraId="3961F24A" w14:textId="29677D0E" w:rsidR="00952F9E" w:rsidRDefault="00952F9E" w:rsidP="00E52836">
                            <w:pPr>
                              <w:jc w:val="center"/>
                            </w:pPr>
                            <w:r>
                              <w:t>18</w:t>
                            </w:r>
                          </w:p>
                        </w:tc>
                        <w:tc>
                          <w:tcPr>
                            <w:tcW w:w="579" w:type="dxa"/>
                          </w:tcPr>
                          <w:p w14:paraId="7D98CB6F" w14:textId="5DB4BAE1" w:rsidR="00952F9E" w:rsidRDefault="00952F9E" w:rsidP="00E52836">
                            <w:pPr>
                              <w:jc w:val="center"/>
                            </w:pPr>
                            <w:r>
                              <w:t>23</w:t>
                            </w:r>
                          </w:p>
                        </w:tc>
                      </w:tr>
                      <w:tr w:rsidR="00C97BCE" w14:paraId="10C7EF16" w14:textId="77777777" w:rsidTr="00DF7077">
                        <w:tc>
                          <w:tcPr>
                            <w:tcW w:w="458" w:type="dxa"/>
                          </w:tcPr>
                          <w:p w14:paraId="393D7B95" w14:textId="3107672B" w:rsidR="00952F9E" w:rsidRDefault="00952F9E" w:rsidP="00E52836">
                            <w:pPr>
                              <w:jc w:val="center"/>
                            </w:pPr>
                            <w:r>
                              <w:t>4</w:t>
                            </w:r>
                            <w:r w:rsidR="00C97BCE">
                              <w:t>(6</w:t>
                            </w:r>
                            <w:r>
                              <w:t>)</w:t>
                            </w:r>
                          </w:p>
                        </w:tc>
                        <w:tc>
                          <w:tcPr>
                            <w:tcW w:w="579" w:type="dxa"/>
                          </w:tcPr>
                          <w:p w14:paraId="06BADF98" w14:textId="0CC48E62" w:rsidR="00952F9E" w:rsidRDefault="00952F9E" w:rsidP="00E52836">
                            <w:pPr>
                              <w:jc w:val="center"/>
                            </w:pPr>
                            <w:r>
                              <w:t>9</w:t>
                            </w:r>
                            <w:r w:rsidR="00C97BCE">
                              <w:t>(3</w:t>
                            </w:r>
                            <w:r>
                              <w:t>)</w:t>
                            </w:r>
                          </w:p>
                        </w:tc>
                        <w:tc>
                          <w:tcPr>
                            <w:tcW w:w="579" w:type="dxa"/>
                          </w:tcPr>
                          <w:p w14:paraId="4A20833D" w14:textId="6C92B039" w:rsidR="00952F9E" w:rsidRDefault="00952F9E" w:rsidP="00E52836">
                            <w:pPr>
                              <w:jc w:val="center"/>
                            </w:pPr>
                            <w:r>
                              <w:t>14</w:t>
                            </w:r>
                            <w:r w:rsidR="00C97BCE">
                              <w:t>(14</w:t>
                            </w:r>
                            <w:r>
                              <w:t>)</w:t>
                            </w:r>
                          </w:p>
                        </w:tc>
                        <w:tc>
                          <w:tcPr>
                            <w:tcW w:w="579" w:type="dxa"/>
                          </w:tcPr>
                          <w:p w14:paraId="5C579DC4" w14:textId="24B359BA" w:rsidR="00952F9E" w:rsidRDefault="00952F9E" w:rsidP="00E52836">
                            <w:pPr>
                              <w:jc w:val="center"/>
                            </w:pPr>
                            <w:r>
                              <w:t>19</w:t>
                            </w:r>
                            <w:r w:rsidR="001A2DEC">
                              <w:t>(17</w:t>
                            </w:r>
                            <w:r>
                              <w:t>)</w:t>
                            </w:r>
                          </w:p>
                        </w:tc>
                        <w:tc>
                          <w:tcPr>
                            <w:tcW w:w="579" w:type="dxa"/>
                          </w:tcPr>
                          <w:p w14:paraId="284C438B" w14:textId="77777777" w:rsidR="00952F9E" w:rsidRDefault="00952F9E" w:rsidP="00E52836">
                            <w:pPr>
                              <w:jc w:val="center"/>
                            </w:pPr>
                            <w:r>
                              <w:t>24</w:t>
                            </w:r>
                          </w:p>
                        </w:tc>
                      </w:tr>
                      <w:tr w:rsidR="00C97BCE" w14:paraId="564C7FC6" w14:textId="77777777" w:rsidTr="00DF7077">
                        <w:tc>
                          <w:tcPr>
                            <w:tcW w:w="458" w:type="dxa"/>
                          </w:tcPr>
                          <w:p w14:paraId="612BCC52" w14:textId="222F122F" w:rsidR="00952F9E" w:rsidRDefault="00952F9E" w:rsidP="00E52836">
                            <w:pPr>
                              <w:jc w:val="center"/>
                            </w:pPr>
                            <w:r>
                              <w:t>5</w:t>
                            </w:r>
                            <w:r w:rsidR="00C97BCE">
                              <w:t>(5</w:t>
                            </w:r>
                            <w:r>
                              <w:t>)</w:t>
                            </w:r>
                          </w:p>
                        </w:tc>
                        <w:tc>
                          <w:tcPr>
                            <w:tcW w:w="579" w:type="dxa"/>
                          </w:tcPr>
                          <w:p w14:paraId="684A61DE" w14:textId="29619B4B" w:rsidR="00952F9E" w:rsidRDefault="00952F9E" w:rsidP="00E52836">
                            <w:pPr>
                              <w:jc w:val="center"/>
                            </w:pPr>
                            <w:r>
                              <w:t>10</w:t>
                            </w:r>
                            <w:r w:rsidR="00C97BCE">
                              <w:t>(4</w:t>
                            </w:r>
                            <w:r>
                              <w:t>)</w:t>
                            </w:r>
                          </w:p>
                        </w:tc>
                        <w:tc>
                          <w:tcPr>
                            <w:tcW w:w="579" w:type="dxa"/>
                          </w:tcPr>
                          <w:p w14:paraId="08997A10" w14:textId="512245C1" w:rsidR="00952F9E" w:rsidRDefault="00952F9E" w:rsidP="00E52836">
                            <w:pPr>
                              <w:jc w:val="center"/>
                            </w:pPr>
                            <w:r>
                              <w:t>15</w:t>
                            </w:r>
                            <w:r w:rsidR="00C97BCE">
                              <w:t>(15)</w:t>
                            </w:r>
                          </w:p>
                        </w:tc>
                        <w:tc>
                          <w:tcPr>
                            <w:tcW w:w="579" w:type="dxa"/>
                          </w:tcPr>
                          <w:p w14:paraId="02EC6752" w14:textId="7EA9BE12" w:rsidR="00952F9E" w:rsidRDefault="00952F9E" w:rsidP="00E52836">
                            <w:pPr>
                              <w:jc w:val="center"/>
                            </w:pPr>
                            <w:r>
                              <w:t>20</w:t>
                            </w:r>
                            <w:r w:rsidR="001A2DEC">
                              <w:t>(16)</w:t>
                            </w:r>
                          </w:p>
                        </w:tc>
                        <w:tc>
                          <w:tcPr>
                            <w:tcW w:w="579" w:type="dxa"/>
                          </w:tcPr>
                          <w:p w14:paraId="42446E69" w14:textId="77777777" w:rsidR="00952F9E" w:rsidRDefault="00952F9E" w:rsidP="00E52836">
                            <w:pPr>
                              <w:jc w:val="center"/>
                            </w:pPr>
                            <w:r>
                              <w:t>25</w:t>
                            </w:r>
                          </w:p>
                        </w:tc>
                      </w:tr>
                    </w:tbl>
                    <w:p w14:paraId="4FCEA04D" w14:textId="77777777" w:rsidR="00952F9E" w:rsidRPr="00E52836" w:rsidRDefault="00952F9E" w:rsidP="00952F9E">
                      <w:pPr>
                        <w:rPr>
                          <w:sz w:val="2"/>
                        </w:rPr>
                      </w:pP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735040" behindDoc="0" locked="0" layoutInCell="1" allowOverlap="1" wp14:anchorId="62B59C19" wp14:editId="6C324418">
                <wp:simplePos x="0" y="0"/>
                <wp:positionH relativeFrom="margin">
                  <wp:align>left</wp:align>
                </wp:positionH>
                <wp:positionV relativeFrom="paragraph">
                  <wp:posOffset>7086</wp:posOffset>
                </wp:positionV>
                <wp:extent cx="1933575" cy="1404620"/>
                <wp:effectExtent l="0" t="0" r="0" b="5080"/>
                <wp:wrapSquare wrapText="bothSides"/>
                <wp:docPr id="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04620"/>
                        </a:xfrm>
                        <a:prstGeom prst="rect">
                          <a:avLst/>
                        </a:prstGeom>
                        <a:noFill/>
                        <a:ln w="9525">
                          <a:noFill/>
                          <a:miter lim="800000"/>
                          <a:headEnd/>
                          <a:tailEnd/>
                        </a:ln>
                      </wps:spPr>
                      <wps:txbx>
                        <w:txbxContent>
                          <w:p w14:paraId="2896C2E8" w14:textId="77777777" w:rsidR="00952F9E" w:rsidRPr="00E52836" w:rsidRDefault="00952F9E" w:rsidP="00952F9E">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571"/>
                              <w:gridCol w:w="571"/>
                              <w:gridCol w:w="571"/>
                              <w:gridCol w:w="571"/>
                            </w:tblGrid>
                            <w:tr w:rsidR="00952F9E" w14:paraId="322B1B0E" w14:textId="77777777" w:rsidTr="00DF7077">
                              <w:tc>
                                <w:tcPr>
                                  <w:tcW w:w="458" w:type="dxa"/>
                                </w:tcPr>
                                <w:p w14:paraId="3AC00889" w14:textId="77777777" w:rsidR="00952F9E" w:rsidRDefault="00952F9E" w:rsidP="00E52836">
                                  <w:pPr>
                                    <w:jc w:val="center"/>
                                  </w:pPr>
                                  <w:r>
                                    <w:t>1</w:t>
                                  </w:r>
                                </w:p>
                              </w:tc>
                              <w:tc>
                                <w:tcPr>
                                  <w:tcW w:w="579" w:type="dxa"/>
                                </w:tcPr>
                                <w:p w14:paraId="741449D5" w14:textId="77777777" w:rsidR="00952F9E" w:rsidRDefault="00952F9E" w:rsidP="00E52836">
                                  <w:pPr>
                                    <w:jc w:val="center"/>
                                  </w:pPr>
                                  <w:r>
                                    <w:t>6</w:t>
                                  </w:r>
                                </w:p>
                              </w:tc>
                              <w:tc>
                                <w:tcPr>
                                  <w:tcW w:w="579" w:type="dxa"/>
                                </w:tcPr>
                                <w:p w14:paraId="496156F5" w14:textId="77777777" w:rsidR="00952F9E" w:rsidRDefault="00952F9E" w:rsidP="00E52836">
                                  <w:pPr>
                                    <w:jc w:val="center"/>
                                  </w:pPr>
                                  <w:r>
                                    <w:t>11</w:t>
                                  </w:r>
                                </w:p>
                              </w:tc>
                              <w:tc>
                                <w:tcPr>
                                  <w:tcW w:w="579" w:type="dxa"/>
                                </w:tcPr>
                                <w:p w14:paraId="3651C21B" w14:textId="77777777" w:rsidR="00952F9E" w:rsidRDefault="00952F9E" w:rsidP="00E52836">
                                  <w:pPr>
                                    <w:jc w:val="center"/>
                                  </w:pPr>
                                  <w:r>
                                    <w:t>16</w:t>
                                  </w:r>
                                </w:p>
                              </w:tc>
                              <w:tc>
                                <w:tcPr>
                                  <w:tcW w:w="579" w:type="dxa"/>
                                </w:tcPr>
                                <w:p w14:paraId="79905C1F" w14:textId="77777777" w:rsidR="00952F9E" w:rsidRDefault="00952F9E" w:rsidP="00E52836">
                                  <w:pPr>
                                    <w:jc w:val="center"/>
                                  </w:pPr>
                                  <w:r>
                                    <w:t>21</w:t>
                                  </w:r>
                                </w:p>
                              </w:tc>
                            </w:tr>
                            <w:tr w:rsidR="00952F9E" w14:paraId="49D1C38B" w14:textId="77777777" w:rsidTr="00DF7077">
                              <w:tc>
                                <w:tcPr>
                                  <w:tcW w:w="458" w:type="dxa"/>
                                </w:tcPr>
                                <w:p w14:paraId="3AB9C36D" w14:textId="77777777" w:rsidR="00952F9E" w:rsidRDefault="00952F9E" w:rsidP="00E52836">
                                  <w:pPr>
                                    <w:jc w:val="center"/>
                                  </w:pPr>
                                  <w:r>
                                    <w:t>2</w:t>
                                  </w:r>
                                </w:p>
                              </w:tc>
                              <w:tc>
                                <w:tcPr>
                                  <w:tcW w:w="579" w:type="dxa"/>
                                </w:tcPr>
                                <w:p w14:paraId="038AF030" w14:textId="77777777" w:rsidR="00952F9E" w:rsidRDefault="00952F9E" w:rsidP="00E52836">
                                  <w:pPr>
                                    <w:jc w:val="center"/>
                                  </w:pPr>
                                  <w:r>
                                    <w:t>7</w:t>
                                  </w:r>
                                </w:p>
                              </w:tc>
                              <w:tc>
                                <w:tcPr>
                                  <w:tcW w:w="579" w:type="dxa"/>
                                </w:tcPr>
                                <w:p w14:paraId="042D0EC6" w14:textId="77777777" w:rsidR="00952F9E" w:rsidRDefault="00952F9E" w:rsidP="00E52836">
                                  <w:pPr>
                                    <w:jc w:val="center"/>
                                  </w:pPr>
                                  <w:r>
                                    <w:t>12</w:t>
                                  </w:r>
                                </w:p>
                              </w:tc>
                              <w:tc>
                                <w:tcPr>
                                  <w:tcW w:w="579" w:type="dxa"/>
                                </w:tcPr>
                                <w:p w14:paraId="4F9C7149" w14:textId="77777777" w:rsidR="00952F9E" w:rsidRDefault="00952F9E" w:rsidP="00E52836">
                                  <w:pPr>
                                    <w:jc w:val="center"/>
                                  </w:pPr>
                                  <w:r>
                                    <w:t>17</w:t>
                                  </w:r>
                                </w:p>
                              </w:tc>
                              <w:tc>
                                <w:tcPr>
                                  <w:tcW w:w="579" w:type="dxa"/>
                                </w:tcPr>
                                <w:p w14:paraId="3FB2CF91" w14:textId="77777777" w:rsidR="00952F9E" w:rsidRDefault="00952F9E" w:rsidP="00E52836">
                                  <w:pPr>
                                    <w:jc w:val="center"/>
                                  </w:pPr>
                                  <w:r>
                                    <w:t>22</w:t>
                                  </w:r>
                                </w:p>
                              </w:tc>
                            </w:tr>
                            <w:tr w:rsidR="00952F9E" w14:paraId="2FB2FC07" w14:textId="77777777" w:rsidTr="00DF7077">
                              <w:tc>
                                <w:tcPr>
                                  <w:tcW w:w="458" w:type="dxa"/>
                                </w:tcPr>
                                <w:p w14:paraId="0F478B7C" w14:textId="77777777" w:rsidR="00952F9E" w:rsidRDefault="00952F9E" w:rsidP="00E52836">
                                  <w:pPr>
                                    <w:jc w:val="center"/>
                                  </w:pPr>
                                  <w:r>
                                    <w:t>3</w:t>
                                  </w:r>
                                </w:p>
                              </w:tc>
                              <w:tc>
                                <w:tcPr>
                                  <w:tcW w:w="579" w:type="dxa"/>
                                </w:tcPr>
                                <w:p w14:paraId="46BEBB4F" w14:textId="77777777" w:rsidR="00952F9E" w:rsidRDefault="00952F9E" w:rsidP="00E52836">
                                  <w:pPr>
                                    <w:jc w:val="center"/>
                                  </w:pPr>
                                  <w:r>
                                    <w:t>8</w:t>
                                  </w:r>
                                </w:p>
                              </w:tc>
                              <w:tc>
                                <w:tcPr>
                                  <w:tcW w:w="579" w:type="dxa"/>
                                </w:tcPr>
                                <w:p w14:paraId="1E24A66F" w14:textId="77777777" w:rsidR="00952F9E" w:rsidRDefault="00952F9E" w:rsidP="00E52836">
                                  <w:pPr>
                                    <w:jc w:val="center"/>
                                  </w:pPr>
                                  <w:r>
                                    <w:t>13</w:t>
                                  </w:r>
                                </w:p>
                              </w:tc>
                              <w:tc>
                                <w:tcPr>
                                  <w:tcW w:w="579" w:type="dxa"/>
                                </w:tcPr>
                                <w:p w14:paraId="7F11B6E7" w14:textId="77777777" w:rsidR="00952F9E" w:rsidRDefault="00952F9E" w:rsidP="00E52836">
                                  <w:pPr>
                                    <w:jc w:val="center"/>
                                  </w:pPr>
                                  <w:r>
                                    <w:t>18</w:t>
                                  </w:r>
                                </w:p>
                              </w:tc>
                              <w:tc>
                                <w:tcPr>
                                  <w:tcW w:w="579" w:type="dxa"/>
                                </w:tcPr>
                                <w:p w14:paraId="65A2C02A" w14:textId="77777777" w:rsidR="00952F9E" w:rsidRDefault="00952F9E" w:rsidP="00E52836">
                                  <w:pPr>
                                    <w:jc w:val="center"/>
                                  </w:pPr>
                                  <w:r>
                                    <w:t>23</w:t>
                                  </w:r>
                                </w:p>
                              </w:tc>
                            </w:tr>
                            <w:tr w:rsidR="00952F9E" w14:paraId="5E77350C" w14:textId="77777777" w:rsidTr="00DF7077">
                              <w:tc>
                                <w:tcPr>
                                  <w:tcW w:w="458" w:type="dxa"/>
                                </w:tcPr>
                                <w:p w14:paraId="007B5A2F" w14:textId="77777777" w:rsidR="00952F9E" w:rsidRDefault="00952F9E" w:rsidP="00E52836">
                                  <w:pPr>
                                    <w:jc w:val="center"/>
                                  </w:pPr>
                                  <w:r>
                                    <w:t>4</w:t>
                                  </w:r>
                                </w:p>
                              </w:tc>
                              <w:tc>
                                <w:tcPr>
                                  <w:tcW w:w="579" w:type="dxa"/>
                                </w:tcPr>
                                <w:p w14:paraId="173F750C" w14:textId="77777777" w:rsidR="00952F9E" w:rsidRDefault="00952F9E" w:rsidP="00E52836">
                                  <w:pPr>
                                    <w:jc w:val="center"/>
                                  </w:pPr>
                                  <w:r>
                                    <w:t>9</w:t>
                                  </w:r>
                                </w:p>
                              </w:tc>
                              <w:tc>
                                <w:tcPr>
                                  <w:tcW w:w="579" w:type="dxa"/>
                                </w:tcPr>
                                <w:p w14:paraId="787A1B22" w14:textId="77777777" w:rsidR="00952F9E" w:rsidRDefault="00952F9E" w:rsidP="00E52836">
                                  <w:pPr>
                                    <w:jc w:val="center"/>
                                  </w:pPr>
                                  <w:r>
                                    <w:t>14</w:t>
                                  </w:r>
                                </w:p>
                              </w:tc>
                              <w:tc>
                                <w:tcPr>
                                  <w:tcW w:w="579" w:type="dxa"/>
                                </w:tcPr>
                                <w:p w14:paraId="7F6FE185" w14:textId="77777777" w:rsidR="00952F9E" w:rsidRDefault="00952F9E" w:rsidP="00E52836">
                                  <w:pPr>
                                    <w:jc w:val="center"/>
                                  </w:pPr>
                                  <w:r>
                                    <w:t>19</w:t>
                                  </w:r>
                                </w:p>
                              </w:tc>
                              <w:tc>
                                <w:tcPr>
                                  <w:tcW w:w="579" w:type="dxa"/>
                                </w:tcPr>
                                <w:p w14:paraId="022B9EC9" w14:textId="77777777" w:rsidR="00952F9E" w:rsidRDefault="00952F9E" w:rsidP="00E52836">
                                  <w:pPr>
                                    <w:jc w:val="center"/>
                                  </w:pPr>
                                  <w:r>
                                    <w:t>24</w:t>
                                  </w:r>
                                </w:p>
                              </w:tc>
                            </w:tr>
                            <w:tr w:rsidR="00952F9E" w14:paraId="26817BE7" w14:textId="77777777" w:rsidTr="00DF7077">
                              <w:tc>
                                <w:tcPr>
                                  <w:tcW w:w="458" w:type="dxa"/>
                                </w:tcPr>
                                <w:p w14:paraId="1E3AF7C3" w14:textId="77777777" w:rsidR="00952F9E" w:rsidRDefault="00952F9E" w:rsidP="00E52836">
                                  <w:pPr>
                                    <w:jc w:val="center"/>
                                  </w:pPr>
                                  <w:r>
                                    <w:t>5</w:t>
                                  </w:r>
                                </w:p>
                              </w:tc>
                              <w:tc>
                                <w:tcPr>
                                  <w:tcW w:w="579" w:type="dxa"/>
                                </w:tcPr>
                                <w:p w14:paraId="573FBB9F" w14:textId="77777777" w:rsidR="00952F9E" w:rsidRDefault="00952F9E" w:rsidP="00E52836">
                                  <w:pPr>
                                    <w:jc w:val="center"/>
                                  </w:pPr>
                                  <w:r>
                                    <w:t>10</w:t>
                                  </w:r>
                                </w:p>
                              </w:tc>
                              <w:tc>
                                <w:tcPr>
                                  <w:tcW w:w="579" w:type="dxa"/>
                                </w:tcPr>
                                <w:p w14:paraId="430D9D0D" w14:textId="77777777" w:rsidR="00952F9E" w:rsidRDefault="00952F9E" w:rsidP="00E52836">
                                  <w:pPr>
                                    <w:jc w:val="center"/>
                                  </w:pPr>
                                  <w:r>
                                    <w:t>15</w:t>
                                  </w:r>
                                </w:p>
                              </w:tc>
                              <w:tc>
                                <w:tcPr>
                                  <w:tcW w:w="579" w:type="dxa"/>
                                </w:tcPr>
                                <w:p w14:paraId="7C4ED0D6" w14:textId="77777777" w:rsidR="00952F9E" w:rsidRDefault="00952F9E" w:rsidP="00E52836">
                                  <w:pPr>
                                    <w:jc w:val="center"/>
                                  </w:pPr>
                                  <w:r>
                                    <w:t>20</w:t>
                                  </w:r>
                                </w:p>
                              </w:tc>
                              <w:tc>
                                <w:tcPr>
                                  <w:tcW w:w="579" w:type="dxa"/>
                                </w:tcPr>
                                <w:p w14:paraId="76AEAF21" w14:textId="77777777" w:rsidR="00952F9E" w:rsidRDefault="00952F9E" w:rsidP="00E52836">
                                  <w:pPr>
                                    <w:jc w:val="center"/>
                                  </w:pPr>
                                  <w:r>
                                    <w:t>25</w:t>
                                  </w:r>
                                </w:p>
                              </w:tc>
                            </w:tr>
                          </w:tbl>
                          <w:p w14:paraId="507B0A95" w14:textId="77777777" w:rsidR="00952F9E" w:rsidRPr="00E52836" w:rsidRDefault="00952F9E" w:rsidP="00952F9E">
                            <w:pPr>
                              <w:rPr>
                                <w:sz w:val="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59C19" id="_x0000_s1318" type="#_x0000_t202" style="position:absolute;left:0;text-align:left;margin-left:0;margin-top:.55pt;width:152.25pt;height:110.6pt;z-index:2517350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" filled="f" stroked="f">
                <v:textbox style="mso-fit-shape-to-text:t">
                  <w:txbxContent>
                    <w:p w14:paraId="2896C2E8" w14:textId="77777777" w:rsidR="00952F9E" w:rsidRPr="00E52836" w:rsidRDefault="00952F9E" w:rsidP="00952F9E">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571"/>
                        <w:gridCol w:w="571"/>
                        <w:gridCol w:w="571"/>
                        <w:gridCol w:w="571"/>
                      </w:tblGrid>
                      <w:tr w:rsidR="00952F9E" w14:paraId="322B1B0E" w14:textId="77777777" w:rsidTr="00DF7077">
                        <w:tc>
                          <w:tcPr>
                            <w:tcW w:w="458" w:type="dxa"/>
                          </w:tcPr>
                          <w:p w14:paraId="3AC00889" w14:textId="77777777" w:rsidR="00952F9E" w:rsidRDefault="00952F9E" w:rsidP="00E52836">
                            <w:pPr>
                              <w:jc w:val="center"/>
                            </w:pPr>
                            <w:r>
                              <w:t>1</w:t>
                            </w:r>
                          </w:p>
                        </w:tc>
                        <w:tc>
                          <w:tcPr>
                            <w:tcW w:w="579" w:type="dxa"/>
                          </w:tcPr>
                          <w:p w14:paraId="741449D5" w14:textId="77777777" w:rsidR="00952F9E" w:rsidRDefault="00952F9E" w:rsidP="00E52836">
                            <w:pPr>
                              <w:jc w:val="center"/>
                            </w:pPr>
                            <w:r>
                              <w:t>6</w:t>
                            </w:r>
                          </w:p>
                        </w:tc>
                        <w:tc>
                          <w:tcPr>
                            <w:tcW w:w="579" w:type="dxa"/>
                          </w:tcPr>
                          <w:p w14:paraId="496156F5" w14:textId="77777777" w:rsidR="00952F9E" w:rsidRDefault="00952F9E" w:rsidP="00E52836">
                            <w:pPr>
                              <w:jc w:val="center"/>
                            </w:pPr>
                            <w:r>
                              <w:t>11</w:t>
                            </w:r>
                          </w:p>
                        </w:tc>
                        <w:tc>
                          <w:tcPr>
                            <w:tcW w:w="579" w:type="dxa"/>
                          </w:tcPr>
                          <w:p w14:paraId="3651C21B" w14:textId="77777777" w:rsidR="00952F9E" w:rsidRDefault="00952F9E" w:rsidP="00E52836">
                            <w:pPr>
                              <w:jc w:val="center"/>
                            </w:pPr>
                            <w:r>
                              <w:t>16</w:t>
                            </w:r>
                          </w:p>
                        </w:tc>
                        <w:tc>
                          <w:tcPr>
                            <w:tcW w:w="579" w:type="dxa"/>
                          </w:tcPr>
                          <w:p w14:paraId="79905C1F" w14:textId="77777777" w:rsidR="00952F9E" w:rsidRDefault="00952F9E" w:rsidP="00E52836">
                            <w:pPr>
                              <w:jc w:val="center"/>
                            </w:pPr>
                            <w:r>
                              <w:t>21</w:t>
                            </w:r>
                          </w:p>
                        </w:tc>
                      </w:tr>
                      <w:tr w:rsidR="00952F9E" w14:paraId="49D1C38B" w14:textId="77777777" w:rsidTr="00DF7077">
                        <w:tc>
                          <w:tcPr>
                            <w:tcW w:w="458" w:type="dxa"/>
                          </w:tcPr>
                          <w:p w14:paraId="3AB9C36D" w14:textId="77777777" w:rsidR="00952F9E" w:rsidRDefault="00952F9E" w:rsidP="00E52836">
                            <w:pPr>
                              <w:jc w:val="center"/>
                            </w:pPr>
                            <w:r>
                              <w:t>2</w:t>
                            </w:r>
                          </w:p>
                        </w:tc>
                        <w:tc>
                          <w:tcPr>
                            <w:tcW w:w="579" w:type="dxa"/>
                          </w:tcPr>
                          <w:p w14:paraId="038AF030" w14:textId="77777777" w:rsidR="00952F9E" w:rsidRDefault="00952F9E" w:rsidP="00E52836">
                            <w:pPr>
                              <w:jc w:val="center"/>
                            </w:pPr>
                            <w:r>
                              <w:t>7</w:t>
                            </w:r>
                          </w:p>
                        </w:tc>
                        <w:tc>
                          <w:tcPr>
                            <w:tcW w:w="579" w:type="dxa"/>
                          </w:tcPr>
                          <w:p w14:paraId="042D0EC6" w14:textId="77777777" w:rsidR="00952F9E" w:rsidRDefault="00952F9E" w:rsidP="00E52836">
                            <w:pPr>
                              <w:jc w:val="center"/>
                            </w:pPr>
                            <w:r>
                              <w:t>12</w:t>
                            </w:r>
                          </w:p>
                        </w:tc>
                        <w:tc>
                          <w:tcPr>
                            <w:tcW w:w="579" w:type="dxa"/>
                          </w:tcPr>
                          <w:p w14:paraId="4F9C7149" w14:textId="77777777" w:rsidR="00952F9E" w:rsidRDefault="00952F9E" w:rsidP="00E52836">
                            <w:pPr>
                              <w:jc w:val="center"/>
                            </w:pPr>
                            <w:r>
                              <w:t>17</w:t>
                            </w:r>
                          </w:p>
                        </w:tc>
                        <w:tc>
                          <w:tcPr>
                            <w:tcW w:w="579" w:type="dxa"/>
                          </w:tcPr>
                          <w:p w14:paraId="3FB2CF91" w14:textId="77777777" w:rsidR="00952F9E" w:rsidRDefault="00952F9E" w:rsidP="00E52836">
                            <w:pPr>
                              <w:jc w:val="center"/>
                            </w:pPr>
                            <w:r>
                              <w:t>22</w:t>
                            </w:r>
                          </w:p>
                        </w:tc>
                      </w:tr>
                      <w:tr w:rsidR="00952F9E" w14:paraId="2FB2FC07" w14:textId="77777777" w:rsidTr="00DF7077">
                        <w:tc>
                          <w:tcPr>
                            <w:tcW w:w="458" w:type="dxa"/>
                          </w:tcPr>
                          <w:p w14:paraId="0F478B7C" w14:textId="77777777" w:rsidR="00952F9E" w:rsidRDefault="00952F9E" w:rsidP="00E52836">
                            <w:pPr>
                              <w:jc w:val="center"/>
                            </w:pPr>
                            <w:r>
                              <w:t>3</w:t>
                            </w:r>
                          </w:p>
                        </w:tc>
                        <w:tc>
                          <w:tcPr>
                            <w:tcW w:w="579" w:type="dxa"/>
                          </w:tcPr>
                          <w:p w14:paraId="46BEBB4F" w14:textId="77777777" w:rsidR="00952F9E" w:rsidRDefault="00952F9E" w:rsidP="00E52836">
                            <w:pPr>
                              <w:jc w:val="center"/>
                            </w:pPr>
                            <w:r>
                              <w:t>8</w:t>
                            </w:r>
                          </w:p>
                        </w:tc>
                        <w:tc>
                          <w:tcPr>
                            <w:tcW w:w="579" w:type="dxa"/>
                          </w:tcPr>
                          <w:p w14:paraId="1E24A66F" w14:textId="77777777" w:rsidR="00952F9E" w:rsidRDefault="00952F9E" w:rsidP="00E52836">
                            <w:pPr>
                              <w:jc w:val="center"/>
                            </w:pPr>
                            <w:r>
                              <w:t>13</w:t>
                            </w:r>
                          </w:p>
                        </w:tc>
                        <w:tc>
                          <w:tcPr>
                            <w:tcW w:w="579" w:type="dxa"/>
                          </w:tcPr>
                          <w:p w14:paraId="7F11B6E7" w14:textId="77777777" w:rsidR="00952F9E" w:rsidRDefault="00952F9E" w:rsidP="00E52836">
                            <w:pPr>
                              <w:jc w:val="center"/>
                            </w:pPr>
                            <w:r>
                              <w:t>18</w:t>
                            </w:r>
                          </w:p>
                        </w:tc>
                        <w:tc>
                          <w:tcPr>
                            <w:tcW w:w="579" w:type="dxa"/>
                          </w:tcPr>
                          <w:p w14:paraId="65A2C02A" w14:textId="77777777" w:rsidR="00952F9E" w:rsidRDefault="00952F9E" w:rsidP="00E52836">
                            <w:pPr>
                              <w:jc w:val="center"/>
                            </w:pPr>
                            <w:r>
                              <w:t>23</w:t>
                            </w:r>
                          </w:p>
                        </w:tc>
                      </w:tr>
                      <w:tr w:rsidR="00952F9E" w14:paraId="5E77350C" w14:textId="77777777" w:rsidTr="00DF7077">
                        <w:tc>
                          <w:tcPr>
                            <w:tcW w:w="458" w:type="dxa"/>
                          </w:tcPr>
                          <w:p w14:paraId="007B5A2F" w14:textId="77777777" w:rsidR="00952F9E" w:rsidRDefault="00952F9E" w:rsidP="00E52836">
                            <w:pPr>
                              <w:jc w:val="center"/>
                            </w:pPr>
                            <w:r>
                              <w:t>4</w:t>
                            </w:r>
                          </w:p>
                        </w:tc>
                        <w:tc>
                          <w:tcPr>
                            <w:tcW w:w="579" w:type="dxa"/>
                          </w:tcPr>
                          <w:p w14:paraId="173F750C" w14:textId="77777777" w:rsidR="00952F9E" w:rsidRDefault="00952F9E" w:rsidP="00E52836">
                            <w:pPr>
                              <w:jc w:val="center"/>
                            </w:pPr>
                            <w:r>
                              <w:t>9</w:t>
                            </w:r>
                          </w:p>
                        </w:tc>
                        <w:tc>
                          <w:tcPr>
                            <w:tcW w:w="579" w:type="dxa"/>
                          </w:tcPr>
                          <w:p w14:paraId="787A1B22" w14:textId="77777777" w:rsidR="00952F9E" w:rsidRDefault="00952F9E" w:rsidP="00E52836">
                            <w:pPr>
                              <w:jc w:val="center"/>
                            </w:pPr>
                            <w:r>
                              <w:t>14</w:t>
                            </w:r>
                          </w:p>
                        </w:tc>
                        <w:tc>
                          <w:tcPr>
                            <w:tcW w:w="579" w:type="dxa"/>
                          </w:tcPr>
                          <w:p w14:paraId="7F6FE185" w14:textId="77777777" w:rsidR="00952F9E" w:rsidRDefault="00952F9E" w:rsidP="00E52836">
                            <w:pPr>
                              <w:jc w:val="center"/>
                            </w:pPr>
                            <w:r>
                              <w:t>19</w:t>
                            </w:r>
                          </w:p>
                        </w:tc>
                        <w:tc>
                          <w:tcPr>
                            <w:tcW w:w="579" w:type="dxa"/>
                          </w:tcPr>
                          <w:p w14:paraId="022B9EC9" w14:textId="77777777" w:rsidR="00952F9E" w:rsidRDefault="00952F9E" w:rsidP="00E52836">
                            <w:pPr>
                              <w:jc w:val="center"/>
                            </w:pPr>
                            <w:r>
                              <w:t>24</w:t>
                            </w:r>
                          </w:p>
                        </w:tc>
                      </w:tr>
                      <w:tr w:rsidR="00952F9E" w14:paraId="26817BE7" w14:textId="77777777" w:rsidTr="00DF7077">
                        <w:tc>
                          <w:tcPr>
                            <w:tcW w:w="458" w:type="dxa"/>
                          </w:tcPr>
                          <w:p w14:paraId="1E3AF7C3" w14:textId="77777777" w:rsidR="00952F9E" w:rsidRDefault="00952F9E" w:rsidP="00E52836">
                            <w:pPr>
                              <w:jc w:val="center"/>
                            </w:pPr>
                            <w:r>
                              <w:t>5</w:t>
                            </w:r>
                          </w:p>
                        </w:tc>
                        <w:tc>
                          <w:tcPr>
                            <w:tcW w:w="579" w:type="dxa"/>
                          </w:tcPr>
                          <w:p w14:paraId="573FBB9F" w14:textId="77777777" w:rsidR="00952F9E" w:rsidRDefault="00952F9E" w:rsidP="00E52836">
                            <w:pPr>
                              <w:jc w:val="center"/>
                            </w:pPr>
                            <w:r>
                              <w:t>10</w:t>
                            </w:r>
                          </w:p>
                        </w:tc>
                        <w:tc>
                          <w:tcPr>
                            <w:tcW w:w="579" w:type="dxa"/>
                          </w:tcPr>
                          <w:p w14:paraId="430D9D0D" w14:textId="77777777" w:rsidR="00952F9E" w:rsidRDefault="00952F9E" w:rsidP="00E52836">
                            <w:pPr>
                              <w:jc w:val="center"/>
                            </w:pPr>
                            <w:r>
                              <w:t>15</w:t>
                            </w:r>
                          </w:p>
                        </w:tc>
                        <w:tc>
                          <w:tcPr>
                            <w:tcW w:w="579" w:type="dxa"/>
                          </w:tcPr>
                          <w:p w14:paraId="7C4ED0D6" w14:textId="77777777" w:rsidR="00952F9E" w:rsidRDefault="00952F9E" w:rsidP="00E52836">
                            <w:pPr>
                              <w:jc w:val="center"/>
                            </w:pPr>
                            <w:r>
                              <w:t>20</w:t>
                            </w:r>
                          </w:p>
                        </w:tc>
                        <w:tc>
                          <w:tcPr>
                            <w:tcW w:w="579" w:type="dxa"/>
                          </w:tcPr>
                          <w:p w14:paraId="76AEAF21" w14:textId="77777777" w:rsidR="00952F9E" w:rsidRDefault="00952F9E" w:rsidP="00E52836">
                            <w:pPr>
                              <w:jc w:val="center"/>
                            </w:pPr>
                            <w:r>
                              <w:t>25</w:t>
                            </w:r>
                          </w:p>
                        </w:tc>
                      </w:tr>
                    </w:tbl>
                    <w:p w14:paraId="507B0A95" w14:textId="77777777" w:rsidR="00952F9E" w:rsidRPr="00E52836" w:rsidRDefault="00952F9E" w:rsidP="00952F9E">
                      <w:pPr>
                        <w:rPr>
                          <w:sz w:val="2"/>
                        </w:rPr>
                      </w:pPr>
                    </w:p>
                  </w:txbxContent>
                </v:textbox>
                <w10:wrap type="square" anchorx="margin"/>
              </v:shape>
            </w:pict>
          </mc:Fallback>
        </mc:AlternateContent>
      </w:r>
    </w:p>
    <w:p w14:paraId="137F09CA" w14:textId="77777777" w:rsidR="00952F9E" w:rsidRDefault="00952F9E" w:rsidP="00952F9E">
      <w:pPr>
        <w:rPr>
          <w:color w:val="FF0000"/>
        </w:rPr>
      </w:pPr>
    </w:p>
    <w:p w14:paraId="49E03075" w14:textId="35DC6092" w:rsidR="00952F9E" w:rsidRDefault="00952F9E" w:rsidP="00DB78C7">
      <w:pPr>
        <w:rPr>
          <w:color w:val="FF0000"/>
        </w:rPr>
      </w:pPr>
    </w:p>
    <w:p w14:paraId="62719675" w14:textId="3462B859" w:rsidR="00952F9E" w:rsidRDefault="00952F9E" w:rsidP="00DB78C7">
      <w:pPr>
        <w:rPr>
          <w:color w:val="FF0000"/>
        </w:rPr>
      </w:pPr>
    </w:p>
    <w:p w14:paraId="4A46FFB4" w14:textId="7207BEB5" w:rsidR="00952F9E" w:rsidRDefault="00952F9E" w:rsidP="00DB78C7">
      <w:pPr>
        <w:rPr>
          <w:color w:val="FF0000"/>
        </w:rPr>
      </w:pPr>
    </w:p>
    <w:p w14:paraId="2E2C18D8" w14:textId="19A973B3" w:rsidR="00EC6AD6" w:rsidRDefault="00EC6AD6" w:rsidP="00DB78C7">
      <w:pPr>
        <w:rPr>
          <w:color w:val="FF0000"/>
        </w:rPr>
      </w:pPr>
    </w:p>
    <w:p w14:paraId="14C84C4F" w14:textId="3ED7A300" w:rsidR="00EC6AD6" w:rsidRDefault="00EC6AD6" w:rsidP="00DB78C7">
      <w:pPr>
        <w:rPr>
          <w:color w:val="FF0000"/>
        </w:rPr>
      </w:pPr>
    </w:p>
    <w:p w14:paraId="71950167" w14:textId="0B9E0985" w:rsidR="00EC6AD6" w:rsidRDefault="00EC6AD6" w:rsidP="00DB78C7">
      <w:pPr>
        <w:rPr>
          <w:color w:val="FF0000"/>
        </w:rPr>
      </w:pPr>
    </w:p>
    <w:p w14:paraId="48DFE418" w14:textId="027E551C" w:rsidR="00EC6AD6" w:rsidRDefault="00EC6AD6" w:rsidP="00DB78C7">
      <w:pPr>
        <w:rPr>
          <w:color w:val="FF0000"/>
        </w:rPr>
      </w:pPr>
    </w:p>
    <w:p w14:paraId="4393D63C" w14:textId="3EEABBD4" w:rsidR="00EC6AD6" w:rsidRDefault="00EC6AD6" w:rsidP="00DB78C7">
      <w:pPr>
        <w:rPr>
          <w:color w:val="FF0000"/>
        </w:rPr>
      </w:pPr>
    </w:p>
    <w:p w14:paraId="4E348922" w14:textId="7AB8AAB5" w:rsidR="00EC6AD6" w:rsidRDefault="00EC6AD6" w:rsidP="00DB78C7">
      <w:pPr>
        <w:rPr>
          <w:color w:val="FF0000"/>
        </w:rPr>
      </w:pPr>
    </w:p>
    <w:p w14:paraId="1979EB66" w14:textId="4140BD9C" w:rsidR="00EC6AD6" w:rsidRDefault="00EC6AD6" w:rsidP="00DB78C7">
      <w:pPr>
        <w:rPr>
          <w:color w:val="FF0000"/>
        </w:rPr>
      </w:pPr>
    </w:p>
    <w:p w14:paraId="6BB6DD70" w14:textId="49BA353D" w:rsidR="00EC6AD6" w:rsidRDefault="00EC6AD6" w:rsidP="00DB78C7">
      <w:pPr>
        <w:rPr>
          <w:color w:val="FF0000"/>
        </w:rPr>
      </w:pPr>
    </w:p>
    <w:p w14:paraId="07994419" w14:textId="39913BEC" w:rsidR="00EC6AD6" w:rsidRDefault="00EC6AD6" w:rsidP="00DB78C7">
      <w:pPr>
        <w:rPr>
          <w:color w:val="FF0000"/>
        </w:rPr>
      </w:pPr>
    </w:p>
    <w:p w14:paraId="13B499B0" w14:textId="28EF5517" w:rsidR="00EC6AD6" w:rsidRDefault="00EC6AD6" w:rsidP="00DB78C7">
      <w:pPr>
        <w:rPr>
          <w:color w:val="FF0000"/>
        </w:rPr>
      </w:pPr>
    </w:p>
    <w:p w14:paraId="00A009AF" w14:textId="565A17A0" w:rsidR="00EC6AD6" w:rsidRDefault="00EC6AD6" w:rsidP="00EC6AD6">
      <w:pPr>
        <w:pStyle w:val="Heading3"/>
      </w:pPr>
      <w:r>
        <w:t>A* Search</w:t>
      </w:r>
    </w:p>
    <w:p w14:paraId="5B2046CC" w14:textId="77777777" w:rsidR="00EC6AD6" w:rsidRDefault="00EC6AD6" w:rsidP="00EC6AD6"/>
    <w:p w14:paraId="0DBA69A6" w14:textId="7827A087" w:rsidR="00EC6AD6" w:rsidRPr="00C97BCE" w:rsidRDefault="00EC6AD6" w:rsidP="00EC6AD6">
      <w:r w:rsidRPr="009A538E">
        <w:t xml:space="preserve">I am going to test the </w:t>
      </w:r>
      <w:r w:rsidR="00436DD5">
        <w:t xml:space="preserve">A* </w:t>
      </w:r>
      <w:r w:rsidRPr="009A538E">
        <w:t>search using a 5 x 5 gird with 1 target and seeker as shown</w:t>
      </w:r>
      <w:r>
        <w:t xml:space="preserve"> </w:t>
      </w:r>
    </w:p>
    <w:p w14:paraId="4373B482" w14:textId="77777777" w:rsidR="00EC6AD6" w:rsidRDefault="00EC6AD6" w:rsidP="00EC6AD6"/>
    <w:p w14:paraId="48E0C9B3" w14:textId="77777777" w:rsidR="00EC6AD6" w:rsidRPr="000872F4" w:rsidRDefault="00EC6AD6" w:rsidP="00EC6AD6">
      <w:r>
        <w:t>Key: 13(5)</w:t>
      </w:r>
      <w:r>
        <w:tab/>
        <w:t>13 is the place on the graph and the 5 is the no. of steps</w:t>
      </w:r>
    </w:p>
    <w:p w14:paraId="72A6B622" w14:textId="77777777" w:rsidR="00EC6AD6" w:rsidRDefault="00EC6AD6" w:rsidP="00EC6AD6">
      <w:pPr>
        <w:rPr>
          <w:color w:val="FF0000"/>
        </w:rPr>
      </w:pPr>
      <w:r>
        <w:rPr>
          <w:noProof/>
          <w:lang w:eastAsia="en-GB"/>
        </w:rPr>
        <mc:AlternateContent>
          <mc:Choice Requires="wpc">
            <w:drawing>
              <wp:anchor distT="0" distB="0" distL="114300" distR="114300" simplePos="0" relativeHeight="251738112" behindDoc="0" locked="0" layoutInCell="1" allowOverlap="1" wp14:anchorId="76FD91A3" wp14:editId="78C90762">
                <wp:simplePos x="0" y="0"/>
                <wp:positionH relativeFrom="column">
                  <wp:posOffset>2886075</wp:posOffset>
                </wp:positionH>
                <wp:positionV relativeFrom="paragraph">
                  <wp:posOffset>9525</wp:posOffset>
                </wp:positionV>
                <wp:extent cx="3743325" cy="4015740"/>
                <wp:effectExtent l="0" t="0" r="0" b="22860"/>
                <wp:wrapSquare wrapText="bothSides"/>
                <wp:docPr id="3642" name="Canvas 36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75" name="Oval 3575"/>
                        <wps:cNvSpPr/>
                        <wps:spPr>
                          <a:xfrm>
                            <a:off x="1458300" y="0"/>
                            <a:ext cx="533400" cy="5027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FFC3B" w14:textId="5B0EEF4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76" name="Oval 3576"/>
                        <wps:cNvSpPr/>
                        <wps:spPr>
                          <a:xfrm>
                            <a:off x="1057275" y="3684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09A3E" w14:textId="535BAE7C"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77" name="Oval 3577"/>
                        <wps:cNvSpPr/>
                        <wps:spPr>
                          <a:xfrm>
                            <a:off x="647700" y="8446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E2842" w14:textId="412156FC" w:rsidR="00EC6AD6" w:rsidRPr="009A538E" w:rsidRDefault="00436DD5"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78" name="Oval 3578"/>
                        <wps:cNvSpPr/>
                        <wps:spPr>
                          <a:xfrm>
                            <a:off x="266700" y="13399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E21CE" w14:textId="15607666"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79" name="Oval 3579"/>
                        <wps:cNvSpPr/>
                        <wps:spPr>
                          <a:xfrm>
                            <a:off x="0" y="1844794"/>
                            <a:ext cx="428625"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CD7A1" w14:textId="200A485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0" name="Oval 3580"/>
                        <wps:cNvSpPr/>
                        <wps:spPr>
                          <a:xfrm>
                            <a:off x="561975" y="1844508"/>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50C5A" w14:textId="0664525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1" name="Oval 3581"/>
                        <wps:cNvSpPr/>
                        <wps:spPr>
                          <a:xfrm>
                            <a:off x="266700" y="23210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A2375" w14:textId="6D0AF5CD"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2" name="Oval 3582"/>
                        <wps:cNvSpPr/>
                        <wps:spPr>
                          <a:xfrm>
                            <a:off x="647700" y="27306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AABE8" w14:textId="13D89AD1"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3" name="Oval 3583"/>
                        <wps:cNvSpPr/>
                        <wps:spPr>
                          <a:xfrm>
                            <a:off x="1104900" y="31687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B7B27" w14:textId="78D4B4FD"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4" name="Oval 3584"/>
                        <wps:cNvSpPr/>
                        <wps:spPr>
                          <a:xfrm>
                            <a:off x="1504950" y="3549769"/>
                            <a:ext cx="533400" cy="46597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ABCB5"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5" name="Oval 3585"/>
                        <wps:cNvSpPr/>
                        <wps:spPr>
                          <a:xfrm>
                            <a:off x="1782150" y="3303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47A3E" w14:textId="47F065F1"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6" name="Oval 3586"/>
                        <wps:cNvSpPr/>
                        <wps:spPr>
                          <a:xfrm>
                            <a:off x="2209800" y="8065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5401A" w14:textId="0C2BCB39"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7" name="Oval 3587"/>
                        <wps:cNvSpPr/>
                        <wps:spPr>
                          <a:xfrm>
                            <a:off x="1428750" y="844532"/>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BBA268"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8" name="Oval 3588"/>
                        <wps:cNvSpPr/>
                        <wps:spPr>
                          <a:xfrm>
                            <a:off x="952500" y="1339758"/>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68692"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89" name="Oval 3589"/>
                        <wps:cNvSpPr/>
                        <wps:spPr>
                          <a:xfrm>
                            <a:off x="1828800" y="1339547"/>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C356C" w14:textId="4AA712E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0" name="Oval 3590"/>
                        <wps:cNvSpPr/>
                        <wps:spPr>
                          <a:xfrm>
                            <a:off x="2619375" y="13209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03994"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1" name="Oval 3591"/>
                        <wps:cNvSpPr/>
                        <wps:spPr>
                          <a:xfrm>
                            <a:off x="1362075" y="18257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D9BB3" w14:textId="29C7D734"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2" name="Oval 3592"/>
                        <wps:cNvSpPr/>
                        <wps:spPr>
                          <a:xfrm>
                            <a:off x="2219325" y="17781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FC5AC"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3" name="Oval 3593"/>
                        <wps:cNvSpPr/>
                        <wps:spPr>
                          <a:xfrm>
                            <a:off x="1000125" y="230199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E2FE1" w14:textId="687ED24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4" name="Oval 3594"/>
                        <wps:cNvSpPr/>
                        <wps:spPr>
                          <a:xfrm>
                            <a:off x="1819275" y="226389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9743B" w14:textId="3992E1DA"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436DD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5" name="Oval 3595"/>
                        <wps:cNvSpPr/>
                        <wps:spPr>
                          <a:xfrm>
                            <a:off x="1458300" y="2730200"/>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21CE7"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6" name="Oval 3596"/>
                        <wps:cNvSpPr/>
                        <wps:spPr>
                          <a:xfrm>
                            <a:off x="2219325" y="2663944"/>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B11E5"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7" name="Oval 3597"/>
                        <wps:cNvSpPr/>
                        <wps:spPr>
                          <a:xfrm>
                            <a:off x="1866900" y="31306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4EF12"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8" name="Oval 3598"/>
                        <wps:cNvSpPr/>
                        <wps:spPr>
                          <a:xfrm>
                            <a:off x="3009900" y="175906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E66C4"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99" name="Oval 3599"/>
                        <wps:cNvSpPr/>
                        <wps:spPr>
                          <a:xfrm>
                            <a:off x="2590800" y="2197219"/>
                            <a:ext cx="533400" cy="6191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8D4A8"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00" name="Straight Connector 3600"/>
                        <wps:cNvCnPr/>
                        <wps:spPr>
                          <a:xfrm flipH="1">
                            <a:off x="1438473" y="304252"/>
                            <a:ext cx="172029" cy="262500"/>
                          </a:xfrm>
                          <a:prstGeom prst="line">
                            <a:avLst/>
                          </a:prstGeom>
                        </wps:spPr>
                        <wps:style>
                          <a:lnRef idx="1">
                            <a:schemeClr val="dk1"/>
                          </a:lnRef>
                          <a:fillRef idx="0">
                            <a:schemeClr val="dk1"/>
                          </a:fillRef>
                          <a:effectRef idx="0">
                            <a:schemeClr val="dk1"/>
                          </a:effectRef>
                          <a:fontRef idx="minor">
                            <a:schemeClr val="tx1"/>
                          </a:fontRef>
                        </wps:style>
                        <wps:bodyPr/>
                      </wps:wsp>
                      <wps:wsp>
                        <wps:cNvPr id="3601" name="Straight Connector 3601"/>
                        <wps:cNvCnPr/>
                        <wps:spPr>
                          <a:xfrm>
                            <a:off x="1839498" y="304252"/>
                            <a:ext cx="94854" cy="224405"/>
                          </a:xfrm>
                          <a:prstGeom prst="line">
                            <a:avLst/>
                          </a:prstGeom>
                        </wps:spPr>
                        <wps:style>
                          <a:lnRef idx="1">
                            <a:schemeClr val="dk1"/>
                          </a:lnRef>
                          <a:fillRef idx="0">
                            <a:schemeClr val="dk1"/>
                          </a:fillRef>
                          <a:effectRef idx="0">
                            <a:schemeClr val="dk1"/>
                          </a:effectRef>
                          <a:fontRef idx="minor">
                            <a:schemeClr val="tx1"/>
                          </a:fontRef>
                        </wps:style>
                        <wps:bodyPr/>
                      </wps:wsp>
                      <wps:wsp>
                        <wps:cNvPr id="3602" name="Straight Connector 3602"/>
                        <wps:cNvCnPr/>
                        <wps:spPr>
                          <a:xfrm flipH="1">
                            <a:off x="1028898" y="788980"/>
                            <a:ext cx="1805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603" name="Straight Connector 3603"/>
                        <wps:cNvCnPr/>
                        <wps:spPr>
                          <a:xfrm flipH="1">
                            <a:off x="647898" y="1265158"/>
                            <a:ext cx="152004" cy="272998"/>
                          </a:xfrm>
                          <a:prstGeom prst="line">
                            <a:avLst/>
                          </a:prstGeom>
                        </wps:spPr>
                        <wps:style>
                          <a:lnRef idx="1">
                            <a:schemeClr val="dk1"/>
                          </a:lnRef>
                          <a:fillRef idx="0">
                            <a:schemeClr val="dk1"/>
                          </a:fillRef>
                          <a:effectRef idx="0">
                            <a:schemeClr val="dk1"/>
                          </a:effectRef>
                          <a:fontRef idx="minor">
                            <a:schemeClr val="tx1"/>
                          </a:fontRef>
                        </wps:style>
                        <wps:bodyPr/>
                      </wps:wsp>
                      <wps:wsp>
                        <wps:cNvPr id="3604" name="Straight Connector 3604"/>
                        <wps:cNvCnPr/>
                        <wps:spPr>
                          <a:xfrm flipH="1">
                            <a:off x="276423" y="1760384"/>
                            <a:ext cx="142479" cy="282522"/>
                          </a:xfrm>
                          <a:prstGeom prst="line">
                            <a:avLst/>
                          </a:prstGeom>
                        </wps:spPr>
                        <wps:style>
                          <a:lnRef idx="1">
                            <a:schemeClr val="dk1"/>
                          </a:lnRef>
                          <a:fillRef idx="0">
                            <a:schemeClr val="dk1"/>
                          </a:fillRef>
                          <a:effectRef idx="0">
                            <a:schemeClr val="dk1"/>
                          </a:effectRef>
                          <a:fontRef idx="minor">
                            <a:schemeClr val="tx1"/>
                          </a:fontRef>
                        </wps:style>
                        <wps:bodyPr/>
                      </wps:wsp>
                      <wps:wsp>
                        <wps:cNvPr id="3605" name="Straight Connector 3605"/>
                        <wps:cNvCnPr/>
                        <wps:spPr>
                          <a:xfrm>
                            <a:off x="1438473" y="788980"/>
                            <a:ext cx="142479" cy="253813"/>
                          </a:xfrm>
                          <a:prstGeom prst="line">
                            <a:avLst/>
                          </a:prstGeom>
                        </wps:spPr>
                        <wps:style>
                          <a:lnRef idx="1">
                            <a:schemeClr val="dk1"/>
                          </a:lnRef>
                          <a:fillRef idx="0">
                            <a:schemeClr val="dk1"/>
                          </a:fillRef>
                          <a:effectRef idx="0">
                            <a:schemeClr val="dk1"/>
                          </a:effectRef>
                          <a:fontRef idx="minor">
                            <a:schemeClr val="tx1"/>
                          </a:fontRef>
                        </wps:style>
                        <wps:bodyPr/>
                      </wps:wsp>
                      <wps:wsp>
                        <wps:cNvPr id="3606" name="Straight Connector 3606"/>
                        <wps:cNvCnPr/>
                        <wps:spPr>
                          <a:xfrm>
                            <a:off x="1028898" y="1265158"/>
                            <a:ext cx="75804" cy="272787"/>
                          </a:xfrm>
                          <a:prstGeom prst="line">
                            <a:avLst/>
                          </a:prstGeom>
                        </wps:spPr>
                        <wps:style>
                          <a:lnRef idx="1">
                            <a:schemeClr val="dk1"/>
                          </a:lnRef>
                          <a:fillRef idx="0">
                            <a:schemeClr val="dk1"/>
                          </a:fillRef>
                          <a:effectRef idx="0">
                            <a:schemeClr val="dk1"/>
                          </a:effectRef>
                          <a:fontRef idx="minor">
                            <a:schemeClr val="tx1"/>
                          </a:fontRef>
                        </wps:style>
                        <wps:bodyPr/>
                      </wps:wsp>
                      <wps:wsp>
                        <wps:cNvPr id="3607" name="Straight Connector 3607"/>
                        <wps:cNvCnPr/>
                        <wps:spPr>
                          <a:xfrm>
                            <a:off x="647898" y="1760384"/>
                            <a:ext cx="66279" cy="282236"/>
                          </a:xfrm>
                          <a:prstGeom prst="line">
                            <a:avLst/>
                          </a:prstGeom>
                        </wps:spPr>
                        <wps:style>
                          <a:lnRef idx="1">
                            <a:schemeClr val="dk1"/>
                          </a:lnRef>
                          <a:fillRef idx="0">
                            <a:schemeClr val="dk1"/>
                          </a:fillRef>
                          <a:effectRef idx="0">
                            <a:schemeClr val="dk1"/>
                          </a:effectRef>
                          <a:fontRef idx="minor">
                            <a:schemeClr val="tx1"/>
                          </a:fontRef>
                        </wps:style>
                        <wps:bodyPr/>
                      </wps:wsp>
                      <wps:wsp>
                        <wps:cNvPr id="3608" name="Straight Connector 3608"/>
                        <wps:cNvCnPr/>
                        <wps:spPr>
                          <a:xfrm>
                            <a:off x="276423" y="2265134"/>
                            <a:ext cx="142479"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609" name="Straight Connector 3609"/>
                        <wps:cNvCnPr/>
                        <wps:spPr>
                          <a:xfrm flipH="1">
                            <a:off x="1809948" y="750885"/>
                            <a:ext cx="124404" cy="291908"/>
                          </a:xfrm>
                          <a:prstGeom prst="line">
                            <a:avLst/>
                          </a:prstGeom>
                        </wps:spPr>
                        <wps:style>
                          <a:lnRef idx="1">
                            <a:schemeClr val="dk1"/>
                          </a:lnRef>
                          <a:fillRef idx="0">
                            <a:schemeClr val="dk1"/>
                          </a:fillRef>
                          <a:effectRef idx="0">
                            <a:schemeClr val="dk1"/>
                          </a:effectRef>
                          <a:fontRef idx="minor">
                            <a:schemeClr val="tx1"/>
                          </a:fontRef>
                        </wps:style>
                        <wps:bodyPr/>
                      </wps:wsp>
                      <wps:wsp>
                        <wps:cNvPr id="3610" name="Straight Connector 3610"/>
                        <wps:cNvCnPr/>
                        <wps:spPr>
                          <a:xfrm>
                            <a:off x="2163348" y="750885"/>
                            <a:ext cx="198654" cy="253951"/>
                          </a:xfrm>
                          <a:prstGeom prst="line">
                            <a:avLst/>
                          </a:prstGeom>
                        </wps:spPr>
                        <wps:style>
                          <a:lnRef idx="1">
                            <a:schemeClr val="dk1"/>
                          </a:lnRef>
                          <a:fillRef idx="0">
                            <a:schemeClr val="dk1"/>
                          </a:fillRef>
                          <a:effectRef idx="0">
                            <a:schemeClr val="dk1"/>
                          </a:effectRef>
                          <a:fontRef idx="minor">
                            <a:schemeClr val="tx1"/>
                          </a:fontRef>
                        </wps:style>
                        <wps:bodyPr/>
                      </wps:wsp>
                      <wps:wsp>
                        <wps:cNvPr id="3611" name="Straight Connector 3611"/>
                        <wps:cNvCnPr/>
                        <wps:spPr>
                          <a:xfrm flipH="1">
                            <a:off x="1333698" y="1265021"/>
                            <a:ext cx="247254" cy="272924"/>
                          </a:xfrm>
                          <a:prstGeom prst="line">
                            <a:avLst/>
                          </a:prstGeom>
                        </wps:spPr>
                        <wps:style>
                          <a:lnRef idx="1">
                            <a:schemeClr val="dk1"/>
                          </a:lnRef>
                          <a:fillRef idx="0">
                            <a:schemeClr val="dk1"/>
                          </a:fillRef>
                          <a:effectRef idx="0">
                            <a:schemeClr val="dk1"/>
                          </a:effectRef>
                          <a:fontRef idx="minor">
                            <a:schemeClr val="tx1"/>
                          </a:fontRef>
                        </wps:style>
                        <wps:bodyPr/>
                      </wps:wsp>
                      <wps:wsp>
                        <wps:cNvPr id="3612" name="Straight Connector 3612"/>
                        <wps:cNvCnPr/>
                        <wps:spPr>
                          <a:xfrm flipH="1">
                            <a:off x="943173" y="1760173"/>
                            <a:ext cx="161529" cy="282447"/>
                          </a:xfrm>
                          <a:prstGeom prst="line">
                            <a:avLst/>
                          </a:prstGeom>
                        </wps:spPr>
                        <wps:style>
                          <a:lnRef idx="1">
                            <a:schemeClr val="dk1"/>
                          </a:lnRef>
                          <a:fillRef idx="0">
                            <a:schemeClr val="dk1"/>
                          </a:fillRef>
                          <a:effectRef idx="0">
                            <a:schemeClr val="dk1"/>
                          </a:effectRef>
                          <a:fontRef idx="minor">
                            <a:schemeClr val="tx1"/>
                          </a:fontRef>
                        </wps:style>
                        <wps:bodyPr/>
                      </wps:wsp>
                      <wps:wsp>
                        <wps:cNvPr id="3613" name="Straight Connector 3613"/>
                        <wps:cNvCnPr/>
                        <wps:spPr>
                          <a:xfrm flipH="1">
                            <a:off x="647898" y="2264848"/>
                            <a:ext cx="66279" cy="254236"/>
                          </a:xfrm>
                          <a:prstGeom prst="line">
                            <a:avLst/>
                          </a:prstGeom>
                        </wps:spPr>
                        <wps:style>
                          <a:lnRef idx="1">
                            <a:schemeClr val="dk1"/>
                          </a:lnRef>
                          <a:fillRef idx="0">
                            <a:schemeClr val="dk1"/>
                          </a:fillRef>
                          <a:effectRef idx="0">
                            <a:schemeClr val="dk1"/>
                          </a:effectRef>
                          <a:fontRef idx="minor">
                            <a:schemeClr val="tx1"/>
                          </a:fontRef>
                        </wps:style>
                        <wps:bodyPr/>
                      </wps:wsp>
                      <wps:wsp>
                        <wps:cNvPr id="3614" name="Straight Connector 3614"/>
                        <wps:cNvCnPr/>
                        <wps:spPr>
                          <a:xfrm flipH="1">
                            <a:off x="2209998" y="1227064"/>
                            <a:ext cx="152004" cy="310670"/>
                          </a:xfrm>
                          <a:prstGeom prst="line">
                            <a:avLst/>
                          </a:prstGeom>
                        </wps:spPr>
                        <wps:style>
                          <a:lnRef idx="1">
                            <a:schemeClr val="dk1"/>
                          </a:lnRef>
                          <a:fillRef idx="0">
                            <a:schemeClr val="dk1"/>
                          </a:fillRef>
                          <a:effectRef idx="0">
                            <a:schemeClr val="dk1"/>
                          </a:effectRef>
                          <a:fontRef idx="minor">
                            <a:schemeClr val="tx1"/>
                          </a:fontRef>
                        </wps:style>
                        <wps:bodyPr/>
                      </wps:wsp>
                      <wps:wsp>
                        <wps:cNvPr id="3615" name="Straight Connector 3615"/>
                        <wps:cNvCnPr/>
                        <wps:spPr>
                          <a:xfrm flipH="1">
                            <a:off x="1743273" y="1759962"/>
                            <a:ext cx="237729" cy="263897"/>
                          </a:xfrm>
                          <a:prstGeom prst="line">
                            <a:avLst/>
                          </a:prstGeom>
                        </wps:spPr>
                        <wps:style>
                          <a:lnRef idx="1">
                            <a:schemeClr val="dk1"/>
                          </a:lnRef>
                          <a:fillRef idx="0">
                            <a:schemeClr val="dk1"/>
                          </a:fillRef>
                          <a:effectRef idx="0">
                            <a:schemeClr val="dk1"/>
                          </a:effectRef>
                          <a:fontRef idx="minor">
                            <a:schemeClr val="tx1"/>
                          </a:fontRef>
                        </wps:style>
                        <wps:bodyPr/>
                      </wps:wsp>
                      <wps:wsp>
                        <wps:cNvPr id="3616" name="Straight Connector 3616"/>
                        <wps:cNvCnPr/>
                        <wps:spPr>
                          <a:xfrm flipH="1">
                            <a:off x="1381323" y="2246087"/>
                            <a:ext cx="132954" cy="253950"/>
                          </a:xfrm>
                          <a:prstGeom prst="line">
                            <a:avLst/>
                          </a:prstGeom>
                        </wps:spPr>
                        <wps:style>
                          <a:lnRef idx="1">
                            <a:schemeClr val="dk1"/>
                          </a:lnRef>
                          <a:fillRef idx="0">
                            <a:schemeClr val="dk1"/>
                          </a:fillRef>
                          <a:effectRef idx="0">
                            <a:schemeClr val="dk1"/>
                          </a:effectRef>
                          <a:fontRef idx="minor">
                            <a:schemeClr val="tx1"/>
                          </a:fontRef>
                        </wps:style>
                        <wps:bodyPr/>
                      </wps:wsp>
                      <wps:wsp>
                        <wps:cNvPr id="3617" name="Straight Connector 3617"/>
                        <wps:cNvCnPr/>
                        <wps:spPr>
                          <a:xfrm flipH="1">
                            <a:off x="1028898" y="2722265"/>
                            <a:ext cx="123429" cy="206333"/>
                          </a:xfrm>
                          <a:prstGeom prst="line">
                            <a:avLst/>
                          </a:prstGeom>
                        </wps:spPr>
                        <wps:style>
                          <a:lnRef idx="1">
                            <a:schemeClr val="dk1"/>
                          </a:lnRef>
                          <a:fillRef idx="0">
                            <a:schemeClr val="dk1"/>
                          </a:fillRef>
                          <a:effectRef idx="0">
                            <a:schemeClr val="dk1"/>
                          </a:effectRef>
                          <a:fontRef idx="minor">
                            <a:schemeClr val="tx1"/>
                          </a:fontRef>
                        </wps:style>
                        <wps:bodyPr/>
                      </wps:wsp>
                      <wps:wsp>
                        <wps:cNvPr id="3618" name="Straight Connector 3618"/>
                        <wps:cNvCnPr/>
                        <wps:spPr>
                          <a:xfrm>
                            <a:off x="647898" y="2741312"/>
                            <a:ext cx="152004" cy="187286"/>
                          </a:xfrm>
                          <a:prstGeom prst="line">
                            <a:avLst/>
                          </a:prstGeom>
                        </wps:spPr>
                        <wps:style>
                          <a:lnRef idx="1">
                            <a:schemeClr val="dk1"/>
                          </a:lnRef>
                          <a:fillRef idx="0">
                            <a:schemeClr val="dk1"/>
                          </a:fillRef>
                          <a:effectRef idx="0">
                            <a:schemeClr val="dk1"/>
                          </a:effectRef>
                          <a:fontRef idx="minor">
                            <a:schemeClr val="tx1"/>
                          </a:fontRef>
                        </wps:style>
                        <wps:bodyPr/>
                      </wps:wsp>
                      <wps:wsp>
                        <wps:cNvPr id="3619" name="Straight Connector 3619"/>
                        <wps:cNvCnPr/>
                        <wps:spPr>
                          <a:xfrm>
                            <a:off x="943173" y="2264848"/>
                            <a:ext cx="209154" cy="235189"/>
                          </a:xfrm>
                          <a:prstGeom prst="line">
                            <a:avLst/>
                          </a:prstGeom>
                        </wps:spPr>
                        <wps:style>
                          <a:lnRef idx="1">
                            <a:schemeClr val="dk1"/>
                          </a:lnRef>
                          <a:fillRef idx="0">
                            <a:schemeClr val="dk1"/>
                          </a:fillRef>
                          <a:effectRef idx="0">
                            <a:schemeClr val="dk1"/>
                          </a:effectRef>
                          <a:fontRef idx="minor">
                            <a:schemeClr val="tx1"/>
                          </a:fontRef>
                        </wps:style>
                        <wps:bodyPr/>
                      </wps:wsp>
                      <wps:wsp>
                        <wps:cNvPr id="3620" name="Straight Connector 3620"/>
                        <wps:cNvCnPr/>
                        <wps:spPr>
                          <a:xfrm>
                            <a:off x="1333698" y="1760173"/>
                            <a:ext cx="180579" cy="263686"/>
                          </a:xfrm>
                          <a:prstGeom prst="line">
                            <a:avLst/>
                          </a:prstGeom>
                        </wps:spPr>
                        <wps:style>
                          <a:lnRef idx="1">
                            <a:schemeClr val="dk1"/>
                          </a:lnRef>
                          <a:fillRef idx="0">
                            <a:schemeClr val="dk1"/>
                          </a:fillRef>
                          <a:effectRef idx="0">
                            <a:schemeClr val="dk1"/>
                          </a:effectRef>
                          <a:fontRef idx="minor">
                            <a:schemeClr val="tx1"/>
                          </a:fontRef>
                        </wps:style>
                        <wps:bodyPr/>
                      </wps:wsp>
                      <wps:wsp>
                        <wps:cNvPr id="3621" name="Straight Connector 3621"/>
                        <wps:cNvCnPr/>
                        <wps:spPr>
                          <a:xfrm>
                            <a:off x="1809948" y="1265021"/>
                            <a:ext cx="171054" cy="272713"/>
                          </a:xfrm>
                          <a:prstGeom prst="line">
                            <a:avLst/>
                          </a:prstGeom>
                        </wps:spPr>
                        <wps:style>
                          <a:lnRef idx="1">
                            <a:schemeClr val="dk1"/>
                          </a:lnRef>
                          <a:fillRef idx="0">
                            <a:schemeClr val="dk1"/>
                          </a:fillRef>
                          <a:effectRef idx="0">
                            <a:schemeClr val="dk1"/>
                          </a:effectRef>
                          <a:fontRef idx="minor">
                            <a:schemeClr val="tx1"/>
                          </a:fontRef>
                        </wps:style>
                        <wps:bodyPr/>
                      </wps:wsp>
                      <wps:wsp>
                        <wps:cNvPr id="3622" name="Straight Connector 3622"/>
                        <wps:cNvCnPr/>
                        <wps:spPr>
                          <a:xfrm>
                            <a:off x="2590998" y="1227064"/>
                            <a:ext cx="180579" cy="292045"/>
                          </a:xfrm>
                          <a:prstGeom prst="line">
                            <a:avLst/>
                          </a:prstGeom>
                        </wps:spPr>
                        <wps:style>
                          <a:lnRef idx="1">
                            <a:schemeClr val="dk1"/>
                          </a:lnRef>
                          <a:fillRef idx="0">
                            <a:schemeClr val="dk1"/>
                          </a:fillRef>
                          <a:effectRef idx="0">
                            <a:schemeClr val="dk1"/>
                          </a:effectRef>
                          <a:fontRef idx="minor">
                            <a:schemeClr val="tx1"/>
                          </a:fontRef>
                        </wps:style>
                        <wps:bodyPr/>
                      </wps:wsp>
                      <wps:wsp>
                        <wps:cNvPr id="3623" name="Straight Connector 3623"/>
                        <wps:cNvCnPr/>
                        <wps:spPr>
                          <a:xfrm flipH="1">
                            <a:off x="2600523" y="1741337"/>
                            <a:ext cx="171054" cy="234904"/>
                          </a:xfrm>
                          <a:prstGeom prst="line">
                            <a:avLst/>
                          </a:prstGeom>
                        </wps:spPr>
                        <wps:style>
                          <a:lnRef idx="1">
                            <a:schemeClr val="dk1"/>
                          </a:lnRef>
                          <a:fillRef idx="0">
                            <a:schemeClr val="dk1"/>
                          </a:fillRef>
                          <a:effectRef idx="0">
                            <a:schemeClr val="dk1"/>
                          </a:effectRef>
                          <a:fontRef idx="minor">
                            <a:schemeClr val="tx1"/>
                          </a:fontRef>
                        </wps:style>
                        <wps:bodyPr/>
                      </wps:wsp>
                      <wps:wsp>
                        <wps:cNvPr id="3624" name="Straight Connector 3624"/>
                        <wps:cNvCnPr/>
                        <wps:spPr>
                          <a:xfrm>
                            <a:off x="2209998" y="1759962"/>
                            <a:ext cx="161529" cy="216279"/>
                          </a:xfrm>
                          <a:prstGeom prst="line">
                            <a:avLst/>
                          </a:prstGeom>
                        </wps:spPr>
                        <wps:style>
                          <a:lnRef idx="1">
                            <a:schemeClr val="dk1"/>
                          </a:lnRef>
                          <a:fillRef idx="0">
                            <a:schemeClr val="dk1"/>
                          </a:fillRef>
                          <a:effectRef idx="0">
                            <a:schemeClr val="dk1"/>
                          </a:effectRef>
                          <a:fontRef idx="minor">
                            <a:schemeClr val="tx1"/>
                          </a:fontRef>
                        </wps:style>
                        <wps:bodyPr/>
                      </wps:wsp>
                      <wps:wsp>
                        <wps:cNvPr id="3625" name="Straight Connector 3625"/>
                        <wps:cNvCnPr/>
                        <wps:spPr>
                          <a:xfrm>
                            <a:off x="1743273" y="2246087"/>
                            <a:ext cx="228204" cy="215856"/>
                          </a:xfrm>
                          <a:prstGeom prst="line">
                            <a:avLst/>
                          </a:prstGeom>
                        </wps:spPr>
                        <wps:style>
                          <a:lnRef idx="1">
                            <a:schemeClr val="dk1"/>
                          </a:lnRef>
                          <a:fillRef idx="0">
                            <a:schemeClr val="dk1"/>
                          </a:fillRef>
                          <a:effectRef idx="0">
                            <a:schemeClr val="dk1"/>
                          </a:effectRef>
                          <a:fontRef idx="minor">
                            <a:schemeClr val="tx1"/>
                          </a:fontRef>
                        </wps:style>
                        <wps:bodyPr/>
                      </wps:wsp>
                      <wps:wsp>
                        <wps:cNvPr id="3626" name="Straight Connector 3626"/>
                        <wps:cNvCnPr/>
                        <wps:spPr>
                          <a:xfrm>
                            <a:off x="1381323" y="2722265"/>
                            <a:ext cx="229179" cy="205914"/>
                          </a:xfrm>
                          <a:prstGeom prst="line">
                            <a:avLst/>
                          </a:prstGeom>
                        </wps:spPr>
                        <wps:style>
                          <a:lnRef idx="1">
                            <a:schemeClr val="dk1"/>
                          </a:lnRef>
                          <a:fillRef idx="0">
                            <a:schemeClr val="dk1"/>
                          </a:fillRef>
                          <a:effectRef idx="0">
                            <a:schemeClr val="dk1"/>
                          </a:effectRef>
                          <a:fontRef idx="minor">
                            <a:schemeClr val="tx1"/>
                          </a:fontRef>
                        </wps:style>
                        <wps:bodyPr/>
                      </wps:wsp>
                      <wps:wsp>
                        <wps:cNvPr id="3627" name="Straight Connector 3627"/>
                        <wps:cNvCnPr/>
                        <wps:spPr>
                          <a:xfrm>
                            <a:off x="1028898" y="3150826"/>
                            <a:ext cx="228204" cy="215857"/>
                          </a:xfrm>
                          <a:prstGeom prst="line">
                            <a:avLst/>
                          </a:prstGeom>
                        </wps:spPr>
                        <wps:style>
                          <a:lnRef idx="1">
                            <a:schemeClr val="dk1"/>
                          </a:lnRef>
                          <a:fillRef idx="0">
                            <a:schemeClr val="dk1"/>
                          </a:fillRef>
                          <a:effectRef idx="0">
                            <a:schemeClr val="dk1"/>
                          </a:effectRef>
                          <a:fontRef idx="minor">
                            <a:schemeClr val="tx1"/>
                          </a:fontRef>
                        </wps:style>
                        <wps:bodyPr/>
                      </wps:wsp>
                      <wps:wsp>
                        <wps:cNvPr id="3628" name="Straight Connector 3628"/>
                        <wps:cNvCnPr/>
                        <wps:spPr>
                          <a:xfrm flipV="1">
                            <a:off x="1486098" y="3150407"/>
                            <a:ext cx="124404" cy="216276"/>
                          </a:xfrm>
                          <a:prstGeom prst="line">
                            <a:avLst/>
                          </a:prstGeom>
                        </wps:spPr>
                        <wps:style>
                          <a:lnRef idx="1">
                            <a:schemeClr val="dk1"/>
                          </a:lnRef>
                          <a:fillRef idx="0">
                            <a:schemeClr val="dk1"/>
                          </a:fillRef>
                          <a:effectRef idx="0">
                            <a:schemeClr val="dk1"/>
                          </a:effectRef>
                          <a:fontRef idx="minor">
                            <a:schemeClr val="tx1"/>
                          </a:fontRef>
                        </wps:style>
                        <wps:bodyPr/>
                      </wps:wsp>
                      <wps:wsp>
                        <wps:cNvPr id="3629" name="Straight Connector 3629"/>
                        <wps:cNvCnPr/>
                        <wps:spPr>
                          <a:xfrm flipV="1">
                            <a:off x="1839498" y="2684171"/>
                            <a:ext cx="131979" cy="244008"/>
                          </a:xfrm>
                          <a:prstGeom prst="line">
                            <a:avLst/>
                          </a:prstGeom>
                        </wps:spPr>
                        <wps:style>
                          <a:lnRef idx="1">
                            <a:schemeClr val="dk1"/>
                          </a:lnRef>
                          <a:fillRef idx="0">
                            <a:schemeClr val="dk1"/>
                          </a:fillRef>
                          <a:effectRef idx="0">
                            <a:schemeClr val="dk1"/>
                          </a:effectRef>
                          <a:fontRef idx="minor">
                            <a:schemeClr val="tx1"/>
                          </a:fontRef>
                        </wps:style>
                        <wps:bodyPr/>
                      </wps:wsp>
                      <wps:wsp>
                        <wps:cNvPr id="3630" name="Straight Connector 3630"/>
                        <wps:cNvCnPr/>
                        <wps:spPr>
                          <a:xfrm flipV="1">
                            <a:off x="2200473" y="2198469"/>
                            <a:ext cx="171054" cy="263474"/>
                          </a:xfrm>
                          <a:prstGeom prst="line">
                            <a:avLst/>
                          </a:prstGeom>
                        </wps:spPr>
                        <wps:style>
                          <a:lnRef idx="1">
                            <a:schemeClr val="dk1"/>
                          </a:lnRef>
                          <a:fillRef idx="0">
                            <a:schemeClr val="dk1"/>
                          </a:fillRef>
                          <a:effectRef idx="0">
                            <a:schemeClr val="dk1"/>
                          </a:effectRef>
                          <a:fontRef idx="minor">
                            <a:schemeClr val="tx1"/>
                          </a:fontRef>
                        </wps:style>
                        <wps:bodyPr/>
                      </wps:wsp>
                      <wps:wsp>
                        <wps:cNvPr id="3631" name="Straight Connector 3631"/>
                        <wps:cNvCnPr/>
                        <wps:spPr>
                          <a:xfrm>
                            <a:off x="3000573" y="1741612"/>
                            <a:ext cx="161529"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3632" name="Straight Connector 3632"/>
                        <wps:cNvCnPr/>
                        <wps:spPr>
                          <a:xfrm flipH="1">
                            <a:off x="2971998" y="2179762"/>
                            <a:ext cx="190104" cy="215889"/>
                          </a:xfrm>
                          <a:prstGeom prst="line">
                            <a:avLst/>
                          </a:prstGeom>
                        </wps:spPr>
                        <wps:style>
                          <a:lnRef idx="1">
                            <a:schemeClr val="dk1"/>
                          </a:lnRef>
                          <a:fillRef idx="0">
                            <a:schemeClr val="dk1"/>
                          </a:fillRef>
                          <a:effectRef idx="0">
                            <a:schemeClr val="dk1"/>
                          </a:effectRef>
                          <a:fontRef idx="minor">
                            <a:schemeClr val="tx1"/>
                          </a:fontRef>
                        </wps:style>
                        <wps:bodyPr/>
                      </wps:wsp>
                      <wps:wsp>
                        <wps:cNvPr id="3633" name="Straight Connector 3633"/>
                        <wps:cNvCnPr/>
                        <wps:spPr>
                          <a:xfrm flipH="1">
                            <a:off x="2600523" y="2617506"/>
                            <a:ext cx="14247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3634" name="Straight Connector 3634"/>
                        <wps:cNvCnPr/>
                        <wps:spPr>
                          <a:xfrm flipH="1">
                            <a:off x="2248098" y="3084161"/>
                            <a:ext cx="123429" cy="244427"/>
                          </a:xfrm>
                          <a:prstGeom prst="line">
                            <a:avLst/>
                          </a:prstGeom>
                        </wps:spPr>
                        <wps:style>
                          <a:lnRef idx="1">
                            <a:schemeClr val="dk1"/>
                          </a:lnRef>
                          <a:fillRef idx="0">
                            <a:schemeClr val="dk1"/>
                          </a:fillRef>
                          <a:effectRef idx="0">
                            <a:schemeClr val="dk1"/>
                          </a:effectRef>
                          <a:fontRef idx="minor">
                            <a:schemeClr val="tx1"/>
                          </a:fontRef>
                        </wps:style>
                        <wps:bodyPr/>
                      </wps:wsp>
                      <wps:wsp>
                        <wps:cNvPr id="3635" name="Straight Connector 3635"/>
                        <wps:cNvCnPr/>
                        <wps:spPr>
                          <a:xfrm flipH="1">
                            <a:off x="1886148" y="3550816"/>
                            <a:ext cx="132954" cy="196810"/>
                          </a:xfrm>
                          <a:prstGeom prst="line">
                            <a:avLst/>
                          </a:prstGeom>
                        </wps:spPr>
                        <wps:style>
                          <a:lnRef idx="1">
                            <a:schemeClr val="dk1"/>
                          </a:lnRef>
                          <a:fillRef idx="0">
                            <a:schemeClr val="dk1"/>
                          </a:fillRef>
                          <a:effectRef idx="0">
                            <a:schemeClr val="dk1"/>
                          </a:effectRef>
                          <a:fontRef idx="minor">
                            <a:schemeClr val="tx1"/>
                          </a:fontRef>
                        </wps:style>
                        <wps:bodyPr/>
                      </wps:wsp>
                      <wps:wsp>
                        <wps:cNvPr id="3636" name="Straight Connector 3636"/>
                        <wps:cNvCnPr/>
                        <wps:spPr>
                          <a:xfrm>
                            <a:off x="1486098" y="3588911"/>
                            <a:ext cx="171054" cy="158715"/>
                          </a:xfrm>
                          <a:prstGeom prst="line">
                            <a:avLst/>
                          </a:prstGeom>
                        </wps:spPr>
                        <wps:style>
                          <a:lnRef idx="1">
                            <a:schemeClr val="dk1"/>
                          </a:lnRef>
                          <a:fillRef idx="0">
                            <a:schemeClr val="dk1"/>
                          </a:fillRef>
                          <a:effectRef idx="0">
                            <a:schemeClr val="dk1"/>
                          </a:effectRef>
                          <a:fontRef idx="minor">
                            <a:schemeClr val="tx1"/>
                          </a:fontRef>
                        </wps:style>
                        <wps:bodyPr/>
                      </wps:wsp>
                      <wps:wsp>
                        <wps:cNvPr id="3637" name="Straight Connector 3637"/>
                        <wps:cNvCnPr/>
                        <wps:spPr>
                          <a:xfrm>
                            <a:off x="1839498" y="3150407"/>
                            <a:ext cx="179604" cy="178181"/>
                          </a:xfrm>
                          <a:prstGeom prst="line">
                            <a:avLst/>
                          </a:prstGeom>
                        </wps:spPr>
                        <wps:style>
                          <a:lnRef idx="1">
                            <a:schemeClr val="dk1"/>
                          </a:lnRef>
                          <a:fillRef idx="0">
                            <a:schemeClr val="dk1"/>
                          </a:fillRef>
                          <a:effectRef idx="0">
                            <a:schemeClr val="dk1"/>
                          </a:effectRef>
                          <a:fontRef idx="minor">
                            <a:schemeClr val="tx1"/>
                          </a:fontRef>
                        </wps:style>
                        <wps:bodyPr/>
                      </wps:wsp>
                      <wps:wsp>
                        <wps:cNvPr id="3638" name="Straight Connector 3638"/>
                        <wps:cNvCnPr/>
                        <wps:spPr>
                          <a:xfrm>
                            <a:off x="2200473" y="2684171"/>
                            <a:ext cx="171054" cy="177762"/>
                          </a:xfrm>
                          <a:prstGeom prst="line">
                            <a:avLst/>
                          </a:prstGeom>
                        </wps:spPr>
                        <wps:style>
                          <a:lnRef idx="1">
                            <a:schemeClr val="dk1"/>
                          </a:lnRef>
                          <a:fillRef idx="0">
                            <a:schemeClr val="dk1"/>
                          </a:fillRef>
                          <a:effectRef idx="0">
                            <a:schemeClr val="dk1"/>
                          </a:effectRef>
                          <a:fontRef idx="minor">
                            <a:schemeClr val="tx1"/>
                          </a:fontRef>
                        </wps:style>
                        <wps:bodyPr/>
                      </wps:wsp>
                      <wps:wsp>
                        <wps:cNvPr id="3639" name="Straight Connector 3639"/>
                        <wps:cNvCnPr/>
                        <wps:spPr>
                          <a:xfrm>
                            <a:off x="2600523" y="2198469"/>
                            <a:ext cx="142479" cy="19680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6FD91A3" id="Canvas 3642" o:spid="_x0000_s1319" editas="canvas" style="position:absolute;left:0;text-align:left;margin-left:227.25pt;margin-top:.75pt;width:294.75pt;height:316.2pt;z-index:251738112;mso-width-relative:margin;mso-height-relative:margin" coordsize="37433,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">
                <v:shape id="_x0000_s1320" type="#_x0000_t75" style="position:absolute;width:37433;height:40157;visibility:visible;mso-wrap-style:square">
                  <v:fill o:detectmouseclick="t"/>
                  <v:path o:connecttype="none"/>
                </v:shape>
                <v:oval id="Oval 3575" o:spid="_x0000_s1321" style="position:absolute;left:14583;width:5334;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" filled="f" strokecolor="black [3213]" strokeweight="2pt">
                  <v:textbox inset="0,0,0,0">
                    <w:txbxContent>
                      <w:p w14:paraId="42AFFC3B" w14:textId="5B0EEF4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576" o:spid="_x0000_s1322" style="position:absolute;left:10572;top:3684;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" filled="f" strokecolor="black [3213]" strokeweight="2pt">
                  <v:textbox inset="0,0,0,0">
                    <w:txbxContent>
                      <w:p w14:paraId="74809A3E" w14:textId="535BAE7C"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v:oval id="Oval 3577" o:spid="_x0000_s1323" style="position:absolute;left:6477;top:844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" filled="f" strokecolor="black [3213]" strokeweight="2pt">
                  <v:textbox inset="0,0,0,0">
                    <w:txbxContent>
                      <w:p w14:paraId="0E2E2842" w14:textId="412156FC" w:rsidR="00EC6AD6" w:rsidRPr="009A538E" w:rsidRDefault="00436DD5"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v:oval id="Oval 3578" o:spid="_x0000_s1324" style="position:absolute;left:2667;top:1339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" filled="f" strokecolor="black [3213]" strokeweight="2pt">
                  <v:textbox inset="0,0,0,0">
                    <w:txbxContent>
                      <w:p w14:paraId="598E21CE" w14:textId="15607666"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oval>
                <v:oval id="Oval 3579" o:spid="_x0000_s1325" style="position:absolute;top:18447;width:4286;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" filled="f" strokecolor="black [3213]" strokeweight="2pt">
                  <v:textbox inset="0,0,0,0">
                    <w:txbxContent>
                      <w:p w14:paraId="55FCD7A1" w14:textId="200A485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oval>
                <v:oval id="Oval 3580" o:spid="_x0000_s1326" style="position:absolute;left:5619;top:1844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" filled="f" strokecolor="black [3213]" strokeweight="2pt">
                  <v:textbox inset="0,0,0,0">
                    <w:txbxContent>
                      <w:p w14:paraId="0E650C5A" w14:textId="0664525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oval>
                <v:oval id="Oval 3581" o:spid="_x0000_s1327" style="position:absolute;left:2667;top:23210;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" filled="f" strokecolor="black [3213]" strokeweight="2pt">
                  <v:textbox inset="0,0,0,0">
                    <w:txbxContent>
                      <w:p w14:paraId="321A2375" w14:textId="6D0AF5CD"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oval>
                <v:oval id="Oval 3582" o:spid="_x0000_s1328" style="position:absolute;left:6477;top:2730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" filled="f" strokecolor="black [3213]" strokeweight="2pt">
                  <v:textbox inset="0,0,0,0">
                    <w:txbxContent>
                      <w:p w14:paraId="37FAABE8" w14:textId="13D89AD1"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xbxContent>
                  </v:textbox>
                </v:oval>
                <v:oval id="Oval 3583" o:spid="_x0000_s1329" style="position:absolute;left:11049;top:3168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" filled="f" strokecolor="black [3213]" strokeweight="2pt">
                  <v:textbox inset="0,0,0,0">
                    <w:txbxContent>
                      <w:p w14:paraId="264B7B27" w14:textId="78D4B4FD"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v:oval>
                <v:oval id="Oval 3584" o:spid="_x0000_s1330" style="position:absolute;left:15049;top:35497;width:5334;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" filled="f" strokecolor="black [3213]" strokeweight="2pt">
                  <v:textbox inset="0,0,0,0">
                    <w:txbxContent>
                      <w:p w14:paraId="41AABCB5"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txbxContent>
                  </v:textbox>
                </v:oval>
                <v:oval id="Oval 3585" o:spid="_x0000_s1331" style="position:absolute;left:17821;top:3303;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" filled="f" strokecolor="black [3213]" strokeweight="2pt">
                  <v:textbox inset="0,0,0,0">
                    <w:txbxContent>
                      <w:p w14:paraId="48D47A3E" w14:textId="47F065F1"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oval>
                <v:oval id="Oval 3586" o:spid="_x0000_s1332" style="position:absolute;left:22098;top:806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" filled="f" strokecolor="black [3213]" strokeweight="2pt">
                  <v:textbox inset="0,0,0,0">
                    <w:txbxContent>
                      <w:p w14:paraId="4E55401A" w14:textId="0C2BCB39"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v:oval>
                <v:oval id="Oval 3587" o:spid="_x0000_s1333" style="position:absolute;left:14287;top:844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" filled="f" strokecolor="black [3213]" strokeweight="2pt">
                  <v:textbox inset="0,0,0,0">
                    <w:txbxContent>
                      <w:p w14:paraId="20BBA268"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588" o:spid="_x0000_s1334" style="position:absolute;left:9525;top:1339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" filled="f" strokecolor="black [3213]" strokeweight="2pt">
                  <v:textbox inset="0,0,0,0">
                    <w:txbxContent>
                      <w:p w14:paraId="3FA68692"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v:oval id="Oval 3589" o:spid="_x0000_s1335" style="position:absolute;left:18288;top:13395;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" filled="f" strokecolor="black [3213]" strokeweight="2pt">
                  <v:textbox inset="0,0,0,0">
                    <w:txbxContent>
                      <w:p w14:paraId="02BC356C" w14:textId="4AA712E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oval>
                <v:oval id="Oval 3590" o:spid="_x0000_s1336" style="position:absolute;left:26193;top:1320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" filled="f" strokecolor="black [3213]" strokeweight="2pt">
                  <v:textbox inset="0,0,0,0">
                    <w:txbxContent>
                      <w:p w14:paraId="63F03994"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p>
                    </w:txbxContent>
                  </v:textbox>
                </v:oval>
                <v:oval id="Oval 3591" o:spid="_x0000_s1337" style="position:absolute;left:13620;top:18257;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" filled="f" strokecolor="black [3213]" strokeweight="2pt">
                  <v:textbox inset="0,0,0,0">
                    <w:txbxContent>
                      <w:p w14:paraId="082D9BB3" w14:textId="29C7D734"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oval>
                <v:oval id="Oval 3592" o:spid="_x0000_s1338" style="position:absolute;left:22193;top:17781;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" filled="f" strokecolor="black [3213]" strokeweight="2pt">
                  <v:textbox inset="0,0,0,0">
                    <w:txbxContent>
                      <w:p w14:paraId="0FFFC5AC"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oval>
                <v:oval id="Oval 3593" o:spid="_x0000_s1339" style="position:absolute;left:10001;top:23019;width:5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" filled="f" strokecolor="black [3213]" strokeweight="2pt">
                  <v:textbox inset="0,0,0,0">
                    <w:txbxContent>
                      <w:p w14:paraId="0D7E2FE1" w14:textId="687ED240"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v:textbox>
                </v:oval>
                <v:oval id="Oval 3594" o:spid="_x0000_s1340" style="position:absolute;left:18192;top:22638;width:5334;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" filled="f" strokecolor="black [3213]" strokeweight="2pt">
                  <v:textbox inset="0,0,0,0">
                    <w:txbxContent>
                      <w:p w14:paraId="30B9743B" w14:textId="3992E1DA"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436DD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oval>
                <v:oval id="Oval 3595" o:spid="_x0000_s1341" style="position:absolute;left:14583;top:27302;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" filled="f" strokecolor="black [3213]" strokeweight="2pt">
                  <v:textbox inset="0,0,0,0">
                    <w:txbxContent>
                      <w:p w14:paraId="61621CE7"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p>
                    </w:txbxContent>
                  </v:textbox>
                </v:oval>
                <v:oval id="Oval 3596" o:spid="_x0000_s1342" style="position:absolute;left:22193;top:26639;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" filled="f" strokecolor="black [3213]" strokeweight="2pt">
                  <v:textbox inset="0,0,0,0">
                    <w:txbxContent>
                      <w:p w14:paraId="535B11E5"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xbxContent>
                  </v:textbox>
                </v:oval>
                <v:oval id="Oval 3597" o:spid="_x0000_s1343" style="position:absolute;left:18669;top:31306;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" filled="f" strokecolor="black [3213]" strokeweight="2pt">
                  <v:textbox inset="0,0,0,0">
                    <w:txbxContent>
                      <w:p w14:paraId="5704EF12"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txbxContent>
                  </v:textbox>
                </v:oval>
                <v:oval id="Oval 3598" o:spid="_x0000_s1344" style="position:absolute;left:30099;top:17590;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" filled="f" strokecolor="black [3213]" strokeweight="2pt">
                  <v:textbox inset="0,0,0,0">
                    <w:txbxContent>
                      <w:p w14:paraId="08DE66C4"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txbxContent>
                  </v:textbox>
                </v:oval>
                <v:oval id="Oval 3599" o:spid="_x0000_s1345" style="position:absolute;left:25908;top:21972;width:5334;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" filled="f" strokecolor="black [3213]" strokeweight="2pt">
                  <v:textbox inset="0,0,0,0">
                    <w:txbxContent>
                      <w:p w14:paraId="78A8D4A8" w14:textId="77777777" w:rsidR="00EC6AD6" w:rsidRPr="009A538E" w:rsidRDefault="00EC6AD6" w:rsidP="00EC6AD6">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8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v:oval>
                <v:line id="Straight Connector 3600" o:spid="_x0000_s1346" style="position:absolute;flip:x;visibility:visible;mso-wrap-style:square" from="14384,3042" to="16105,5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" strokecolor="black [3040]"/>
                <v:line id="Straight Connector 3601" o:spid="_x0000_s1347" style="position:absolute;visibility:visible;mso-wrap-style:square" from="18394,3042" to="1934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" strokecolor="black [3040]"/>
                <v:line id="Straight Connector 3602" o:spid="_x0000_s1348" style="position:absolute;flip:x;visibility:visible;mso-wrap-style:square" from="10288,7889" to="12094,1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" strokecolor="black [3040]"/>
                <v:line id="Straight Connector 3603" o:spid="_x0000_s1349" style="position:absolute;flip:x;visibility:visible;mso-wrap-style:square" from="6478,12651" to="7999,1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" strokecolor="black [3040]"/>
                <v:line id="Straight Connector 3604" o:spid="_x0000_s1350" style="position:absolute;flip:x;visibility:visible;mso-wrap-style:square" from="2764,17603" to="4189,2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" strokecolor="black [3040]"/>
                <v:line id="Straight Connector 3605" o:spid="_x0000_s1351" style="position:absolute;visibility:visible;mso-wrap-style:square" from="14384,7889" to="15809,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" strokecolor="black [3040]"/>
                <v:line id="Straight Connector 3606" o:spid="_x0000_s1352" style="position:absolute;visibility:visible;mso-wrap-style:square" from="10288,12651" to="11047,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" strokecolor="black [3040]"/>
                <v:line id="Straight Connector 3607" o:spid="_x0000_s1353" style="position:absolute;visibility:visible;mso-wrap-style:square" from="6478,17603" to="7141,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" strokecolor="black [3040]"/>
                <v:line id="Straight Connector 3608" o:spid="_x0000_s1354" style="position:absolute;visibility:visible;mso-wrap-style:square" from="2764,22651" to="4189,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" strokecolor="black [3040]"/>
                <v:line id="Straight Connector 3609" o:spid="_x0000_s1355" style="position:absolute;flip:x;visibility:visible;mso-wrap-style:square" from="18099,7508" to="19343,1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" strokecolor="black [3040]"/>
                <v:line id="Straight Connector 3610" o:spid="_x0000_s1356" style="position:absolute;visibility:visible;mso-wrap-style:square" from="21633,7508" to="23620,1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" strokecolor="black [3040]"/>
                <v:line id="Straight Connector 3611" o:spid="_x0000_s1357" style="position:absolute;flip:x;visibility:visible;mso-wrap-style:square" from="13336,12650" to="15809,1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" strokecolor="black [3040]"/>
                <v:line id="Straight Connector 3612" o:spid="_x0000_s1358" style="position:absolute;flip:x;visibility:visible;mso-wrap-style:square" from="9431,17601" to="11047,20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" strokecolor="black [3040]"/>
                <v:line id="Straight Connector 3613" o:spid="_x0000_s1359" style="position:absolute;flip:x;visibility:visible;mso-wrap-style:square" from="6478,22648" to="7141,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" strokecolor="black [3040]"/>
                <v:line id="Straight Connector 3614" o:spid="_x0000_s1360" style="position:absolute;flip:x;visibility:visible;mso-wrap-style:square" from="22099,12270" to="2362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" strokecolor="black [3040]"/>
                <v:line id="Straight Connector 3615" o:spid="_x0000_s1361" style="position:absolute;flip:x;visibility:visible;mso-wrap-style:square" from="17432,17599" to="19810,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" strokecolor="black [3040]"/>
                <v:line id="Straight Connector 3616" o:spid="_x0000_s1362" style="position:absolute;flip:x;visibility:visible;mso-wrap-style:square" from="13813,22460" to="15142,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" strokecolor="black [3040]"/>
                <v:line id="Straight Connector 3617" o:spid="_x0000_s1363" style="position:absolute;flip:x;visibility:visible;mso-wrap-style:square" from="10288,27222" to="11523,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" strokecolor="black [3040]"/>
                <v:line id="Straight Connector 3618" o:spid="_x0000_s1364" style="position:absolute;visibility:visible;mso-wrap-style:square" from="6478,27413" to="7999,2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" strokecolor="black [3040]"/>
                <v:line id="Straight Connector 3619" o:spid="_x0000_s1365" style="position:absolute;visibility:visible;mso-wrap-style:square" from="9431,22648" to="11523,2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" strokecolor="black [3040]"/>
                <v:line id="Straight Connector 3620" o:spid="_x0000_s1366" style="position:absolute;visibility:visible;mso-wrap-style:square" from="13336,17601" to="15142,20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" strokecolor="black [3040]"/>
                <v:line id="Straight Connector 3621" o:spid="_x0000_s1367" style="position:absolute;visibility:visible;mso-wrap-style:square" from="18099,12650" to="19810,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" strokecolor="black [3040]"/>
                <v:line id="Straight Connector 3622" o:spid="_x0000_s1368" style="position:absolute;visibility:visible;mso-wrap-style:square" from="25909,12270" to="27715,15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" strokecolor="black [3040]"/>
                <v:line id="Straight Connector 3623" o:spid="_x0000_s1369" style="position:absolute;flip:x;visibility:visible;mso-wrap-style:square" from="26005,17413" to="27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" strokecolor="black [3040]"/>
                <v:line id="Straight Connector 3624" o:spid="_x0000_s1370" style="position:absolute;visibility:visible;mso-wrap-style:square" from="22099,17599" to="23715,19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" strokecolor="black [3040]"/>
                <v:line id="Straight Connector 3625" o:spid="_x0000_s1371" style="position:absolute;visibility:visible;mso-wrap-style:square" from="17432,22460" to="19714,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" strokecolor="black [3040]"/>
                <v:line id="Straight Connector 3626" o:spid="_x0000_s1372" style="position:absolute;visibility:visible;mso-wrap-style:square" from="13813,27222" to="16105,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" strokecolor="black [3040]"/>
                <v:line id="Straight Connector 3627" o:spid="_x0000_s1373" style="position:absolute;visibility:visible;mso-wrap-style:square" from="10288,31508" to="12571,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" strokecolor="black [3040]"/>
                <v:line id="Straight Connector 3628" o:spid="_x0000_s1374" style="position:absolute;flip:y;visibility:visible;mso-wrap-style:square" from="14860,31504" to="16105,3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" strokecolor="black [3040]"/>
                <v:line id="Straight Connector 3629" o:spid="_x0000_s1375" style="position:absolute;flip:y;visibility:visible;mso-wrap-style:square" from="18394,26841" to="19714,29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" strokecolor="black [3040]"/>
                <v:line id="Straight Connector 3630" o:spid="_x0000_s1376" style="position:absolute;flip:y;visibility:visible;mso-wrap-style:square" from="22004,21984" to="23715,24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" strokecolor="black [3040]"/>
                <v:line id="Straight Connector 3631" o:spid="_x0000_s1377" style="position:absolute;visibility:visible;mso-wrap-style:square" from="30005,17416" to="31621,1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" strokecolor="black [3040]"/>
                <v:line id="Straight Connector 3632" o:spid="_x0000_s1378" style="position:absolute;flip:x;visibility:visible;mso-wrap-style:square" from="29719,21797" to="31621,2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" strokecolor="black [3040]"/>
                <v:line id="Straight Connector 3633" o:spid="_x0000_s1379" style="position:absolute;flip:x;visibility:visible;mso-wrap-style:square" from="26005,26175" to="27430,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" strokecolor="black [3040]"/>
                <v:line id="Straight Connector 3634" o:spid="_x0000_s1380" style="position:absolute;flip:x;visibility:visible;mso-wrap-style:square" from="22480,30841" to="23715,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" strokecolor="black [3040]"/>
                <v:line id="Straight Connector 3635" o:spid="_x0000_s1381" style="position:absolute;flip:x;visibility:visible;mso-wrap-style:square" from="18861,35508" to="2019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" strokecolor="black [3040]"/>
                <v:line id="Straight Connector 3636" o:spid="_x0000_s1382" style="position:absolute;visibility:visible;mso-wrap-style:square" from="14860,35889" to="16571,37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" strokecolor="black [3040]"/>
                <v:line id="Straight Connector 3637" o:spid="_x0000_s1383" style="position:absolute;visibility:visible;mso-wrap-style:square" from="18394,31504" to="20191,3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" strokecolor="black [3040]"/>
                <v:line id="Straight Connector 3638" o:spid="_x0000_s1384" style="position:absolute;visibility:visible;mso-wrap-style:square" from="22004,26841" to="23715,28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" strokecolor="black [3040]"/>
                <v:line id="Straight Connector 3639" o:spid="_x0000_s1385" style="position:absolute;visibility:visible;mso-wrap-style:square" from="26005,21984" to="27430,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" strokecolor="black [3040]"/>
                <w10:wrap type="square"/>
              </v:group>
            </w:pict>
          </mc:Fallback>
        </mc:AlternateContent>
      </w:r>
    </w:p>
    <w:p w14:paraId="00A63BF4" w14:textId="77777777" w:rsidR="00EC6AD6" w:rsidRDefault="00EC6AD6" w:rsidP="00EC6AD6">
      <w:pPr>
        <w:rPr>
          <w:color w:val="FF0000"/>
        </w:rPr>
      </w:pPr>
      <w:r>
        <w:rPr>
          <w:noProof/>
          <w:lang w:eastAsia="en-GB"/>
        </w:rPr>
        <mc:AlternateContent>
          <mc:Choice Requires="wps">
            <w:drawing>
              <wp:anchor distT="45720" distB="45720" distL="114300" distR="114300" simplePos="0" relativeHeight="251740160" behindDoc="0" locked="0" layoutInCell="1" allowOverlap="1" wp14:anchorId="532D2D77" wp14:editId="0736199B">
                <wp:simplePos x="0" y="0"/>
                <wp:positionH relativeFrom="margin">
                  <wp:align>left</wp:align>
                </wp:positionH>
                <wp:positionV relativeFrom="paragraph">
                  <wp:posOffset>1633220</wp:posOffset>
                </wp:positionV>
                <wp:extent cx="2790825" cy="1404620"/>
                <wp:effectExtent l="0" t="0" r="0" b="5080"/>
                <wp:wrapSquare wrapText="bothSides"/>
                <wp:docPr id="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noFill/>
                        <a:ln w="9525">
                          <a:noFill/>
                          <a:miter lim="800000"/>
                          <a:headEnd/>
                          <a:tailEnd/>
                        </a:ln>
                      </wps:spPr>
                      <wps:txbx>
                        <w:txbxContent>
                          <w:p w14:paraId="303E9656" w14:textId="77777777" w:rsidR="00EC6AD6" w:rsidRPr="00E52836" w:rsidRDefault="00EC6AD6" w:rsidP="00EC6AD6">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605"/>
                              <w:gridCol w:w="727"/>
                              <w:gridCol w:w="727"/>
                              <w:gridCol w:w="579"/>
                            </w:tblGrid>
                            <w:tr w:rsidR="00EC6AD6" w14:paraId="7C18CB1A" w14:textId="77777777" w:rsidTr="00DF7077">
                              <w:tc>
                                <w:tcPr>
                                  <w:tcW w:w="458" w:type="dxa"/>
                                </w:tcPr>
                                <w:p w14:paraId="6C1A3BAE" w14:textId="60CCA46E" w:rsidR="00EC6AD6" w:rsidRDefault="00EC6AD6" w:rsidP="00E52836">
                                  <w:pPr>
                                    <w:jc w:val="center"/>
                                  </w:pPr>
                                  <w:r>
                                    <w:t>1</w:t>
                                  </w:r>
                                </w:p>
                              </w:tc>
                              <w:tc>
                                <w:tcPr>
                                  <w:tcW w:w="579" w:type="dxa"/>
                                </w:tcPr>
                                <w:p w14:paraId="45706544" w14:textId="3DEE9575" w:rsidR="00EC6AD6" w:rsidRDefault="00EC6AD6" w:rsidP="00E52836">
                                  <w:pPr>
                                    <w:jc w:val="center"/>
                                  </w:pPr>
                                  <w:r>
                                    <w:t>6</w:t>
                                  </w:r>
                                </w:p>
                              </w:tc>
                              <w:tc>
                                <w:tcPr>
                                  <w:tcW w:w="579" w:type="dxa"/>
                                </w:tcPr>
                                <w:p w14:paraId="03E9C0A4" w14:textId="123D3D48" w:rsidR="00EC6AD6" w:rsidRDefault="00EC6AD6" w:rsidP="00E52836">
                                  <w:pPr>
                                    <w:jc w:val="center"/>
                                  </w:pPr>
                                  <w:r>
                                    <w:t>11</w:t>
                                  </w:r>
                                </w:p>
                              </w:tc>
                              <w:tc>
                                <w:tcPr>
                                  <w:tcW w:w="579" w:type="dxa"/>
                                </w:tcPr>
                                <w:p w14:paraId="39900C60" w14:textId="77777777" w:rsidR="00EC6AD6" w:rsidRDefault="00EC6AD6" w:rsidP="00E52836">
                                  <w:pPr>
                                    <w:jc w:val="center"/>
                                  </w:pPr>
                                  <w:r>
                                    <w:t>16</w:t>
                                  </w:r>
                                </w:p>
                              </w:tc>
                              <w:tc>
                                <w:tcPr>
                                  <w:tcW w:w="579" w:type="dxa"/>
                                </w:tcPr>
                                <w:p w14:paraId="66378C93" w14:textId="77777777" w:rsidR="00EC6AD6" w:rsidRDefault="00EC6AD6" w:rsidP="00E52836">
                                  <w:pPr>
                                    <w:jc w:val="center"/>
                                  </w:pPr>
                                  <w:r>
                                    <w:t>21</w:t>
                                  </w:r>
                                </w:p>
                              </w:tc>
                            </w:tr>
                            <w:tr w:rsidR="00EC6AD6" w14:paraId="15D5973F" w14:textId="77777777" w:rsidTr="00DF7077">
                              <w:tc>
                                <w:tcPr>
                                  <w:tcW w:w="458" w:type="dxa"/>
                                </w:tcPr>
                                <w:p w14:paraId="5E348D45" w14:textId="33E70B62" w:rsidR="00EC6AD6" w:rsidRDefault="00EC6AD6" w:rsidP="00E52836">
                                  <w:pPr>
                                    <w:jc w:val="center"/>
                                  </w:pPr>
                                  <w:r>
                                    <w:t>2</w:t>
                                  </w:r>
                                </w:p>
                              </w:tc>
                              <w:tc>
                                <w:tcPr>
                                  <w:tcW w:w="579" w:type="dxa"/>
                                </w:tcPr>
                                <w:p w14:paraId="211C6E67" w14:textId="77777777" w:rsidR="00EC6AD6" w:rsidRDefault="00EC6AD6" w:rsidP="00E52836">
                                  <w:pPr>
                                    <w:jc w:val="center"/>
                                  </w:pPr>
                                  <w:r>
                                    <w:t>7(1)</w:t>
                                  </w:r>
                                </w:p>
                              </w:tc>
                              <w:tc>
                                <w:tcPr>
                                  <w:tcW w:w="579" w:type="dxa"/>
                                </w:tcPr>
                                <w:p w14:paraId="5AC43331" w14:textId="78D63587" w:rsidR="00EC6AD6" w:rsidRDefault="00EC6AD6" w:rsidP="00E52836">
                                  <w:pPr>
                                    <w:jc w:val="center"/>
                                  </w:pPr>
                                  <w:r>
                                    <w:t>12</w:t>
                                  </w:r>
                                  <w:r w:rsidR="00436DD5">
                                    <w:t>(</w:t>
                                  </w:r>
                                  <w:r>
                                    <w:t>2)</w:t>
                                  </w:r>
                                </w:p>
                              </w:tc>
                              <w:tc>
                                <w:tcPr>
                                  <w:tcW w:w="579" w:type="dxa"/>
                                </w:tcPr>
                                <w:p w14:paraId="33ECCD79" w14:textId="77777777" w:rsidR="00EC6AD6" w:rsidRDefault="00EC6AD6" w:rsidP="00E52836">
                                  <w:pPr>
                                    <w:jc w:val="center"/>
                                  </w:pPr>
                                  <w:r>
                                    <w:t>17</w:t>
                                  </w:r>
                                </w:p>
                              </w:tc>
                              <w:tc>
                                <w:tcPr>
                                  <w:tcW w:w="579" w:type="dxa"/>
                                </w:tcPr>
                                <w:p w14:paraId="1E93594D" w14:textId="77777777" w:rsidR="00EC6AD6" w:rsidRDefault="00EC6AD6" w:rsidP="00E52836">
                                  <w:pPr>
                                    <w:jc w:val="center"/>
                                  </w:pPr>
                                  <w:r>
                                    <w:t>22</w:t>
                                  </w:r>
                                </w:p>
                              </w:tc>
                            </w:tr>
                            <w:tr w:rsidR="00EC6AD6" w14:paraId="539ACF5C" w14:textId="77777777" w:rsidTr="00DF7077">
                              <w:tc>
                                <w:tcPr>
                                  <w:tcW w:w="458" w:type="dxa"/>
                                </w:tcPr>
                                <w:p w14:paraId="3E180F2C" w14:textId="55CF3A21" w:rsidR="00EC6AD6" w:rsidRDefault="00EC6AD6" w:rsidP="00E52836">
                                  <w:pPr>
                                    <w:jc w:val="center"/>
                                  </w:pPr>
                                  <w:r>
                                    <w:t>3</w:t>
                                  </w:r>
                                </w:p>
                              </w:tc>
                              <w:tc>
                                <w:tcPr>
                                  <w:tcW w:w="579" w:type="dxa"/>
                                </w:tcPr>
                                <w:p w14:paraId="3C0AE92B" w14:textId="488CC9D0" w:rsidR="00EC6AD6" w:rsidRDefault="00EC6AD6" w:rsidP="00E52836">
                                  <w:pPr>
                                    <w:jc w:val="center"/>
                                  </w:pPr>
                                  <w:r>
                                    <w:t>8</w:t>
                                  </w:r>
                                </w:p>
                              </w:tc>
                              <w:tc>
                                <w:tcPr>
                                  <w:tcW w:w="579" w:type="dxa"/>
                                </w:tcPr>
                                <w:p w14:paraId="099FFCD4" w14:textId="282A0EA3" w:rsidR="00EC6AD6" w:rsidRDefault="00EC6AD6" w:rsidP="00E52836">
                                  <w:pPr>
                                    <w:jc w:val="center"/>
                                  </w:pPr>
                                  <w:r>
                                    <w:t>13</w:t>
                                  </w:r>
                                  <w:r w:rsidR="00436DD5">
                                    <w:t>(</w:t>
                                  </w:r>
                                  <w:r>
                                    <w:t>3)</w:t>
                                  </w:r>
                                </w:p>
                              </w:tc>
                              <w:tc>
                                <w:tcPr>
                                  <w:tcW w:w="579" w:type="dxa"/>
                                </w:tcPr>
                                <w:p w14:paraId="59B2FB33" w14:textId="265E6AE7" w:rsidR="00EC6AD6" w:rsidRDefault="00EC6AD6" w:rsidP="00E52836">
                                  <w:pPr>
                                    <w:jc w:val="center"/>
                                  </w:pPr>
                                  <w:r>
                                    <w:t>18</w:t>
                                  </w:r>
                                  <w:r w:rsidR="00436DD5">
                                    <w:t>(4)</w:t>
                                  </w:r>
                                </w:p>
                              </w:tc>
                              <w:tc>
                                <w:tcPr>
                                  <w:tcW w:w="579" w:type="dxa"/>
                                </w:tcPr>
                                <w:p w14:paraId="425BB77B" w14:textId="77777777" w:rsidR="00EC6AD6" w:rsidRDefault="00EC6AD6" w:rsidP="00E52836">
                                  <w:pPr>
                                    <w:jc w:val="center"/>
                                  </w:pPr>
                                  <w:r>
                                    <w:t>23</w:t>
                                  </w:r>
                                </w:p>
                              </w:tc>
                            </w:tr>
                            <w:tr w:rsidR="00EC6AD6" w14:paraId="6B85E8F0" w14:textId="77777777" w:rsidTr="00DF7077">
                              <w:tc>
                                <w:tcPr>
                                  <w:tcW w:w="458" w:type="dxa"/>
                                </w:tcPr>
                                <w:p w14:paraId="7511E8EA" w14:textId="628FB7B6" w:rsidR="00EC6AD6" w:rsidRDefault="00EC6AD6" w:rsidP="00E52836">
                                  <w:pPr>
                                    <w:jc w:val="center"/>
                                  </w:pPr>
                                  <w:r>
                                    <w:t>4</w:t>
                                  </w:r>
                                </w:p>
                              </w:tc>
                              <w:tc>
                                <w:tcPr>
                                  <w:tcW w:w="579" w:type="dxa"/>
                                </w:tcPr>
                                <w:p w14:paraId="4B2159CF" w14:textId="54FDC866" w:rsidR="00EC6AD6" w:rsidRDefault="00EC6AD6" w:rsidP="00E52836">
                                  <w:pPr>
                                    <w:jc w:val="center"/>
                                  </w:pPr>
                                  <w:r>
                                    <w:t>9</w:t>
                                  </w:r>
                                </w:p>
                              </w:tc>
                              <w:tc>
                                <w:tcPr>
                                  <w:tcW w:w="579" w:type="dxa"/>
                                </w:tcPr>
                                <w:p w14:paraId="597F3D54" w14:textId="21B0B77B" w:rsidR="00EC6AD6" w:rsidRDefault="00EC6AD6" w:rsidP="00E52836">
                                  <w:pPr>
                                    <w:jc w:val="center"/>
                                  </w:pPr>
                                  <w:r>
                                    <w:t>14</w:t>
                                  </w:r>
                                </w:p>
                              </w:tc>
                              <w:tc>
                                <w:tcPr>
                                  <w:tcW w:w="579" w:type="dxa"/>
                                </w:tcPr>
                                <w:p w14:paraId="0160A546" w14:textId="432F442F" w:rsidR="00EC6AD6" w:rsidRDefault="00EC6AD6" w:rsidP="00E52836">
                                  <w:pPr>
                                    <w:jc w:val="center"/>
                                  </w:pPr>
                                  <w:r>
                                    <w:t>19</w:t>
                                  </w:r>
                                  <w:r w:rsidR="00436DD5">
                                    <w:t>(5</w:t>
                                  </w:r>
                                  <w:r>
                                    <w:t>)</w:t>
                                  </w:r>
                                </w:p>
                              </w:tc>
                              <w:tc>
                                <w:tcPr>
                                  <w:tcW w:w="579" w:type="dxa"/>
                                </w:tcPr>
                                <w:p w14:paraId="73B1152A" w14:textId="77777777" w:rsidR="00EC6AD6" w:rsidRDefault="00EC6AD6" w:rsidP="00E52836">
                                  <w:pPr>
                                    <w:jc w:val="center"/>
                                  </w:pPr>
                                  <w:r>
                                    <w:t>24</w:t>
                                  </w:r>
                                </w:p>
                              </w:tc>
                            </w:tr>
                            <w:tr w:rsidR="00EC6AD6" w14:paraId="58AACF78" w14:textId="77777777" w:rsidTr="00DF7077">
                              <w:tc>
                                <w:tcPr>
                                  <w:tcW w:w="458" w:type="dxa"/>
                                </w:tcPr>
                                <w:p w14:paraId="0B462E29" w14:textId="2E829FE2" w:rsidR="00EC6AD6" w:rsidRDefault="00EC6AD6" w:rsidP="00E52836">
                                  <w:pPr>
                                    <w:jc w:val="center"/>
                                  </w:pPr>
                                  <w:r>
                                    <w:t>5</w:t>
                                  </w:r>
                                </w:p>
                              </w:tc>
                              <w:tc>
                                <w:tcPr>
                                  <w:tcW w:w="579" w:type="dxa"/>
                                </w:tcPr>
                                <w:p w14:paraId="1E658ED2" w14:textId="55053B60" w:rsidR="00EC6AD6" w:rsidRDefault="00436DD5" w:rsidP="00E52836">
                                  <w:pPr>
                                    <w:jc w:val="center"/>
                                  </w:pPr>
                                  <w:r>
                                    <w:t>10</w:t>
                                  </w:r>
                                </w:p>
                              </w:tc>
                              <w:tc>
                                <w:tcPr>
                                  <w:tcW w:w="579" w:type="dxa"/>
                                </w:tcPr>
                                <w:p w14:paraId="3924E369" w14:textId="3C8B863E" w:rsidR="00EC6AD6" w:rsidRDefault="00EC6AD6" w:rsidP="00E52836">
                                  <w:pPr>
                                    <w:jc w:val="center"/>
                                  </w:pPr>
                                  <w:r>
                                    <w:t>15</w:t>
                                  </w:r>
                                </w:p>
                              </w:tc>
                              <w:tc>
                                <w:tcPr>
                                  <w:tcW w:w="579" w:type="dxa"/>
                                </w:tcPr>
                                <w:p w14:paraId="5734F3CE" w14:textId="730B8815" w:rsidR="00EC6AD6" w:rsidRDefault="00EC6AD6" w:rsidP="00E52836">
                                  <w:pPr>
                                    <w:jc w:val="center"/>
                                  </w:pPr>
                                  <w:r>
                                    <w:t>20</w:t>
                                  </w:r>
                                </w:p>
                              </w:tc>
                              <w:tc>
                                <w:tcPr>
                                  <w:tcW w:w="579" w:type="dxa"/>
                                </w:tcPr>
                                <w:p w14:paraId="257A1CAD" w14:textId="77777777" w:rsidR="00EC6AD6" w:rsidRDefault="00EC6AD6" w:rsidP="00E52836">
                                  <w:pPr>
                                    <w:jc w:val="center"/>
                                  </w:pPr>
                                  <w:r>
                                    <w:t>25</w:t>
                                  </w:r>
                                </w:p>
                              </w:tc>
                            </w:tr>
                          </w:tbl>
                          <w:p w14:paraId="2BE61865" w14:textId="77777777" w:rsidR="00EC6AD6" w:rsidRPr="00E52836" w:rsidRDefault="00EC6AD6" w:rsidP="00EC6AD6">
                            <w:pPr>
                              <w:rPr>
                                <w:sz w:val="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2D2D77" id="_x0000_s1386" type="#_x0000_t202" style="position:absolute;left:0;text-align:left;margin-left:0;margin-top:128.6pt;width:219.75pt;height:110.6pt;z-index:251740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" filled="f" stroked="f">
                <v:textbox style="mso-fit-shape-to-text:t">
                  <w:txbxContent>
                    <w:p w14:paraId="303E9656" w14:textId="77777777" w:rsidR="00EC6AD6" w:rsidRPr="00E52836" w:rsidRDefault="00EC6AD6" w:rsidP="00EC6AD6">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605"/>
                        <w:gridCol w:w="727"/>
                        <w:gridCol w:w="727"/>
                        <w:gridCol w:w="579"/>
                      </w:tblGrid>
                      <w:tr w:rsidR="00EC6AD6" w14:paraId="7C18CB1A" w14:textId="77777777" w:rsidTr="00DF7077">
                        <w:tc>
                          <w:tcPr>
                            <w:tcW w:w="458" w:type="dxa"/>
                          </w:tcPr>
                          <w:p w14:paraId="6C1A3BAE" w14:textId="60CCA46E" w:rsidR="00EC6AD6" w:rsidRDefault="00EC6AD6" w:rsidP="00E52836">
                            <w:pPr>
                              <w:jc w:val="center"/>
                            </w:pPr>
                            <w:r>
                              <w:t>1</w:t>
                            </w:r>
                          </w:p>
                        </w:tc>
                        <w:tc>
                          <w:tcPr>
                            <w:tcW w:w="579" w:type="dxa"/>
                          </w:tcPr>
                          <w:p w14:paraId="45706544" w14:textId="3DEE9575" w:rsidR="00EC6AD6" w:rsidRDefault="00EC6AD6" w:rsidP="00E52836">
                            <w:pPr>
                              <w:jc w:val="center"/>
                            </w:pPr>
                            <w:r>
                              <w:t>6</w:t>
                            </w:r>
                          </w:p>
                        </w:tc>
                        <w:tc>
                          <w:tcPr>
                            <w:tcW w:w="579" w:type="dxa"/>
                          </w:tcPr>
                          <w:p w14:paraId="03E9C0A4" w14:textId="123D3D48" w:rsidR="00EC6AD6" w:rsidRDefault="00EC6AD6" w:rsidP="00E52836">
                            <w:pPr>
                              <w:jc w:val="center"/>
                            </w:pPr>
                            <w:r>
                              <w:t>11</w:t>
                            </w:r>
                          </w:p>
                        </w:tc>
                        <w:tc>
                          <w:tcPr>
                            <w:tcW w:w="579" w:type="dxa"/>
                          </w:tcPr>
                          <w:p w14:paraId="39900C60" w14:textId="77777777" w:rsidR="00EC6AD6" w:rsidRDefault="00EC6AD6" w:rsidP="00E52836">
                            <w:pPr>
                              <w:jc w:val="center"/>
                            </w:pPr>
                            <w:r>
                              <w:t>16</w:t>
                            </w:r>
                          </w:p>
                        </w:tc>
                        <w:tc>
                          <w:tcPr>
                            <w:tcW w:w="579" w:type="dxa"/>
                          </w:tcPr>
                          <w:p w14:paraId="66378C93" w14:textId="77777777" w:rsidR="00EC6AD6" w:rsidRDefault="00EC6AD6" w:rsidP="00E52836">
                            <w:pPr>
                              <w:jc w:val="center"/>
                            </w:pPr>
                            <w:r>
                              <w:t>21</w:t>
                            </w:r>
                          </w:p>
                        </w:tc>
                      </w:tr>
                      <w:tr w:rsidR="00EC6AD6" w14:paraId="15D5973F" w14:textId="77777777" w:rsidTr="00DF7077">
                        <w:tc>
                          <w:tcPr>
                            <w:tcW w:w="458" w:type="dxa"/>
                          </w:tcPr>
                          <w:p w14:paraId="5E348D45" w14:textId="33E70B62" w:rsidR="00EC6AD6" w:rsidRDefault="00EC6AD6" w:rsidP="00E52836">
                            <w:pPr>
                              <w:jc w:val="center"/>
                            </w:pPr>
                            <w:r>
                              <w:t>2</w:t>
                            </w:r>
                          </w:p>
                        </w:tc>
                        <w:tc>
                          <w:tcPr>
                            <w:tcW w:w="579" w:type="dxa"/>
                          </w:tcPr>
                          <w:p w14:paraId="211C6E67" w14:textId="77777777" w:rsidR="00EC6AD6" w:rsidRDefault="00EC6AD6" w:rsidP="00E52836">
                            <w:pPr>
                              <w:jc w:val="center"/>
                            </w:pPr>
                            <w:r>
                              <w:t>7(1)</w:t>
                            </w:r>
                          </w:p>
                        </w:tc>
                        <w:tc>
                          <w:tcPr>
                            <w:tcW w:w="579" w:type="dxa"/>
                          </w:tcPr>
                          <w:p w14:paraId="5AC43331" w14:textId="78D63587" w:rsidR="00EC6AD6" w:rsidRDefault="00EC6AD6" w:rsidP="00E52836">
                            <w:pPr>
                              <w:jc w:val="center"/>
                            </w:pPr>
                            <w:r>
                              <w:t>12</w:t>
                            </w:r>
                            <w:r w:rsidR="00436DD5">
                              <w:t>(</w:t>
                            </w:r>
                            <w:r>
                              <w:t>2)</w:t>
                            </w:r>
                          </w:p>
                        </w:tc>
                        <w:tc>
                          <w:tcPr>
                            <w:tcW w:w="579" w:type="dxa"/>
                          </w:tcPr>
                          <w:p w14:paraId="33ECCD79" w14:textId="77777777" w:rsidR="00EC6AD6" w:rsidRDefault="00EC6AD6" w:rsidP="00E52836">
                            <w:pPr>
                              <w:jc w:val="center"/>
                            </w:pPr>
                            <w:r>
                              <w:t>17</w:t>
                            </w:r>
                          </w:p>
                        </w:tc>
                        <w:tc>
                          <w:tcPr>
                            <w:tcW w:w="579" w:type="dxa"/>
                          </w:tcPr>
                          <w:p w14:paraId="1E93594D" w14:textId="77777777" w:rsidR="00EC6AD6" w:rsidRDefault="00EC6AD6" w:rsidP="00E52836">
                            <w:pPr>
                              <w:jc w:val="center"/>
                            </w:pPr>
                            <w:r>
                              <w:t>22</w:t>
                            </w:r>
                          </w:p>
                        </w:tc>
                      </w:tr>
                      <w:tr w:rsidR="00EC6AD6" w14:paraId="539ACF5C" w14:textId="77777777" w:rsidTr="00DF7077">
                        <w:tc>
                          <w:tcPr>
                            <w:tcW w:w="458" w:type="dxa"/>
                          </w:tcPr>
                          <w:p w14:paraId="3E180F2C" w14:textId="55CF3A21" w:rsidR="00EC6AD6" w:rsidRDefault="00EC6AD6" w:rsidP="00E52836">
                            <w:pPr>
                              <w:jc w:val="center"/>
                            </w:pPr>
                            <w:r>
                              <w:t>3</w:t>
                            </w:r>
                          </w:p>
                        </w:tc>
                        <w:tc>
                          <w:tcPr>
                            <w:tcW w:w="579" w:type="dxa"/>
                          </w:tcPr>
                          <w:p w14:paraId="3C0AE92B" w14:textId="488CC9D0" w:rsidR="00EC6AD6" w:rsidRDefault="00EC6AD6" w:rsidP="00E52836">
                            <w:pPr>
                              <w:jc w:val="center"/>
                            </w:pPr>
                            <w:r>
                              <w:t>8</w:t>
                            </w:r>
                          </w:p>
                        </w:tc>
                        <w:tc>
                          <w:tcPr>
                            <w:tcW w:w="579" w:type="dxa"/>
                          </w:tcPr>
                          <w:p w14:paraId="099FFCD4" w14:textId="282A0EA3" w:rsidR="00EC6AD6" w:rsidRDefault="00EC6AD6" w:rsidP="00E52836">
                            <w:pPr>
                              <w:jc w:val="center"/>
                            </w:pPr>
                            <w:r>
                              <w:t>13</w:t>
                            </w:r>
                            <w:r w:rsidR="00436DD5">
                              <w:t>(</w:t>
                            </w:r>
                            <w:r>
                              <w:t>3)</w:t>
                            </w:r>
                          </w:p>
                        </w:tc>
                        <w:tc>
                          <w:tcPr>
                            <w:tcW w:w="579" w:type="dxa"/>
                          </w:tcPr>
                          <w:p w14:paraId="59B2FB33" w14:textId="265E6AE7" w:rsidR="00EC6AD6" w:rsidRDefault="00EC6AD6" w:rsidP="00E52836">
                            <w:pPr>
                              <w:jc w:val="center"/>
                            </w:pPr>
                            <w:r>
                              <w:t>18</w:t>
                            </w:r>
                            <w:r w:rsidR="00436DD5">
                              <w:t>(4)</w:t>
                            </w:r>
                          </w:p>
                        </w:tc>
                        <w:tc>
                          <w:tcPr>
                            <w:tcW w:w="579" w:type="dxa"/>
                          </w:tcPr>
                          <w:p w14:paraId="425BB77B" w14:textId="77777777" w:rsidR="00EC6AD6" w:rsidRDefault="00EC6AD6" w:rsidP="00E52836">
                            <w:pPr>
                              <w:jc w:val="center"/>
                            </w:pPr>
                            <w:r>
                              <w:t>23</w:t>
                            </w:r>
                          </w:p>
                        </w:tc>
                      </w:tr>
                      <w:tr w:rsidR="00EC6AD6" w14:paraId="6B85E8F0" w14:textId="77777777" w:rsidTr="00DF7077">
                        <w:tc>
                          <w:tcPr>
                            <w:tcW w:w="458" w:type="dxa"/>
                          </w:tcPr>
                          <w:p w14:paraId="7511E8EA" w14:textId="628FB7B6" w:rsidR="00EC6AD6" w:rsidRDefault="00EC6AD6" w:rsidP="00E52836">
                            <w:pPr>
                              <w:jc w:val="center"/>
                            </w:pPr>
                            <w:r>
                              <w:t>4</w:t>
                            </w:r>
                          </w:p>
                        </w:tc>
                        <w:tc>
                          <w:tcPr>
                            <w:tcW w:w="579" w:type="dxa"/>
                          </w:tcPr>
                          <w:p w14:paraId="4B2159CF" w14:textId="54FDC866" w:rsidR="00EC6AD6" w:rsidRDefault="00EC6AD6" w:rsidP="00E52836">
                            <w:pPr>
                              <w:jc w:val="center"/>
                            </w:pPr>
                            <w:r>
                              <w:t>9</w:t>
                            </w:r>
                          </w:p>
                        </w:tc>
                        <w:tc>
                          <w:tcPr>
                            <w:tcW w:w="579" w:type="dxa"/>
                          </w:tcPr>
                          <w:p w14:paraId="597F3D54" w14:textId="21B0B77B" w:rsidR="00EC6AD6" w:rsidRDefault="00EC6AD6" w:rsidP="00E52836">
                            <w:pPr>
                              <w:jc w:val="center"/>
                            </w:pPr>
                            <w:r>
                              <w:t>14</w:t>
                            </w:r>
                          </w:p>
                        </w:tc>
                        <w:tc>
                          <w:tcPr>
                            <w:tcW w:w="579" w:type="dxa"/>
                          </w:tcPr>
                          <w:p w14:paraId="0160A546" w14:textId="432F442F" w:rsidR="00EC6AD6" w:rsidRDefault="00EC6AD6" w:rsidP="00E52836">
                            <w:pPr>
                              <w:jc w:val="center"/>
                            </w:pPr>
                            <w:r>
                              <w:t>19</w:t>
                            </w:r>
                            <w:r w:rsidR="00436DD5">
                              <w:t>(5</w:t>
                            </w:r>
                            <w:r>
                              <w:t>)</w:t>
                            </w:r>
                          </w:p>
                        </w:tc>
                        <w:tc>
                          <w:tcPr>
                            <w:tcW w:w="579" w:type="dxa"/>
                          </w:tcPr>
                          <w:p w14:paraId="73B1152A" w14:textId="77777777" w:rsidR="00EC6AD6" w:rsidRDefault="00EC6AD6" w:rsidP="00E52836">
                            <w:pPr>
                              <w:jc w:val="center"/>
                            </w:pPr>
                            <w:r>
                              <w:t>24</w:t>
                            </w:r>
                          </w:p>
                        </w:tc>
                      </w:tr>
                      <w:tr w:rsidR="00EC6AD6" w14:paraId="58AACF78" w14:textId="77777777" w:rsidTr="00DF7077">
                        <w:tc>
                          <w:tcPr>
                            <w:tcW w:w="458" w:type="dxa"/>
                          </w:tcPr>
                          <w:p w14:paraId="0B462E29" w14:textId="2E829FE2" w:rsidR="00EC6AD6" w:rsidRDefault="00EC6AD6" w:rsidP="00E52836">
                            <w:pPr>
                              <w:jc w:val="center"/>
                            </w:pPr>
                            <w:r>
                              <w:t>5</w:t>
                            </w:r>
                          </w:p>
                        </w:tc>
                        <w:tc>
                          <w:tcPr>
                            <w:tcW w:w="579" w:type="dxa"/>
                          </w:tcPr>
                          <w:p w14:paraId="1E658ED2" w14:textId="55053B60" w:rsidR="00EC6AD6" w:rsidRDefault="00436DD5" w:rsidP="00E52836">
                            <w:pPr>
                              <w:jc w:val="center"/>
                            </w:pPr>
                            <w:r>
                              <w:t>10</w:t>
                            </w:r>
                          </w:p>
                        </w:tc>
                        <w:tc>
                          <w:tcPr>
                            <w:tcW w:w="579" w:type="dxa"/>
                          </w:tcPr>
                          <w:p w14:paraId="3924E369" w14:textId="3C8B863E" w:rsidR="00EC6AD6" w:rsidRDefault="00EC6AD6" w:rsidP="00E52836">
                            <w:pPr>
                              <w:jc w:val="center"/>
                            </w:pPr>
                            <w:r>
                              <w:t>15</w:t>
                            </w:r>
                          </w:p>
                        </w:tc>
                        <w:tc>
                          <w:tcPr>
                            <w:tcW w:w="579" w:type="dxa"/>
                          </w:tcPr>
                          <w:p w14:paraId="5734F3CE" w14:textId="730B8815" w:rsidR="00EC6AD6" w:rsidRDefault="00EC6AD6" w:rsidP="00E52836">
                            <w:pPr>
                              <w:jc w:val="center"/>
                            </w:pPr>
                            <w:r>
                              <w:t>20</w:t>
                            </w:r>
                          </w:p>
                        </w:tc>
                        <w:tc>
                          <w:tcPr>
                            <w:tcW w:w="579" w:type="dxa"/>
                          </w:tcPr>
                          <w:p w14:paraId="257A1CAD" w14:textId="77777777" w:rsidR="00EC6AD6" w:rsidRDefault="00EC6AD6" w:rsidP="00E52836">
                            <w:pPr>
                              <w:jc w:val="center"/>
                            </w:pPr>
                            <w:r>
                              <w:t>25</w:t>
                            </w:r>
                          </w:p>
                        </w:tc>
                      </w:tr>
                    </w:tbl>
                    <w:p w14:paraId="2BE61865" w14:textId="77777777" w:rsidR="00EC6AD6" w:rsidRPr="00E52836" w:rsidRDefault="00EC6AD6" w:rsidP="00EC6AD6">
                      <w:pPr>
                        <w:rPr>
                          <w:sz w:val="2"/>
                        </w:rPr>
                      </w:pP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739136" behindDoc="0" locked="0" layoutInCell="1" allowOverlap="1" wp14:anchorId="41810DF3" wp14:editId="0F00F76D">
                <wp:simplePos x="0" y="0"/>
                <wp:positionH relativeFrom="margin">
                  <wp:align>left</wp:align>
                </wp:positionH>
                <wp:positionV relativeFrom="paragraph">
                  <wp:posOffset>7086</wp:posOffset>
                </wp:positionV>
                <wp:extent cx="1933575" cy="1404620"/>
                <wp:effectExtent l="0" t="0" r="0" b="5080"/>
                <wp:wrapSquare wrapText="bothSides"/>
                <wp:docPr id="3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404620"/>
                        </a:xfrm>
                        <a:prstGeom prst="rect">
                          <a:avLst/>
                        </a:prstGeom>
                        <a:noFill/>
                        <a:ln w="9525">
                          <a:noFill/>
                          <a:miter lim="800000"/>
                          <a:headEnd/>
                          <a:tailEnd/>
                        </a:ln>
                      </wps:spPr>
                      <wps:txbx>
                        <w:txbxContent>
                          <w:p w14:paraId="581239BC" w14:textId="77777777" w:rsidR="00EC6AD6" w:rsidRPr="00E52836" w:rsidRDefault="00EC6AD6" w:rsidP="00EC6AD6">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571"/>
                              <w:gridCol w:w="571"/>
                              <w:gridCol w:w="571"/>
                              <w:gridCol w:w="571"/>
                            </w:tblGrid>
                            <w:tr w:rsidR="00EC6AD6" w14:paraId="45B5ED2C" w14:textId="77777777" w:rsidTr="00DF7077">
                              <w:tc>
                                <w:tcPr>
                                  <w:tcW w:w="458" w:type="dxa"/>
                                </w:tcPr>
                                <w:p w14:paraId="4E3DD8F5" w14:textId="77777777" w:rsidR="00EC6AD6" w:rsidRDefault="00EC6AD6" w:rsidP="00E52836">
                                  <w:pPr>
                                    <w:jc w:val="center"/>
                                  </w:pPr>
                                  <w:r>
                                    <w:t>1</w:t>
                                  </w:r>
                                </w:p>
                              </w:tc>
                              <w:tc>
                                <w:tcPr>
                                  <w:tcW w:w="579" w:type="dxa"/>
                                </w:tcPr>
                                <w:p w14:paraId="35B90BEA" w14:textId="77777777" w:rsidR="00EC6AD6" w:rsidRDefault="00EC6AD6" w:rsidP="00E52836">
                                  <w:pPr>
                                    <w:jc w:val="center"/>
                                  </w:pPr>
                                  <w:r>
                                    <w:t>6</w:t>
                                  </w:r>
                                </w:p>
                              </w:tc>
                              <w:tc>
                                <w:tcPr>
                                  <w:tcW w:w="579" w:type="dxa"/>
                                </w:tcPr>
                                <w:p w14:paraId="170AF2D7" w14:textId="77777777" w:rsidR="00EC6AD6" w:rsidRDefault="00EC6AD6" w:rsidP="00E52836">
                                  <w:pPr>
                                    <w:jc w:val="center"/>
                                  </w:pPr>
                                  <w:r>
                                    <w:t>11</w:t>
                                  </w:r>
                                </w:p>
                              </w:tc>
                              <w:tc>
                                <w:tcPr>
                                  <w:tcW w:w="579" w:type="dxa"/>
                                </w:tcPr>
                                <w:p w14:paraId="1A12EBFD" w14:textId="77777777" w:rsidR="00EC6AD6" w:rsidRDefault="00EC6AD6" w:rsidP="00E52836">
                                  <w:pPr>
                                    <w:jc w:val="center"/>
                                  </w:pPr>
                                  <w:r>
                                    <w:t>16</w:t>
                                  </w:r>
                                </w:p>
                              </w:tc>
                              <w:tc>
                                <w:tcPr>
                                  <w:tcW w:w="579" w:type="dxa"/>
                                </w:tcPr>
                                <w:p w14:paraId="62F40021" w14:textId="77777777" w:rsidR="00EC6AD6" w:rsidRDefault="00EC6AD6" w:rsidP="00E52836">
                                  <w:pPr>
                                    <w:jc w:val="center"/>
                                  </w:pPr>
                                  <w:r>
                                    <w:t>21</w:t>
                                  </w:r>
                                </w:p>
                              </w:tc>
                            </w:tr>
                            <w:tr w:rsidR="00EC6AD6" w14:paraId="7EFED529" w14:textId="77777777" w:rsidTr="00DF7077">
                              <w:tc>
                                <w:tcPr>
                                  <w:tcW w:w="458" w:type="dxa"/>
                                </w:tcPr>
                                <w:p w14:paraId="6F587C23" w14:textId="77777777" w:rsidR="00EC6AD6" w:rsidRDefault="00EC6AD6" w:rsidP="00E52836">
                                  <w:pPr>
                                    <w:jc w:val="center"/>
                                  </w:pPr>
                                  <w:r>
                                    <w:t>2</w:t>
                                  </w:r>
                                </w:p>
                              </w:tc>
                              <w:tc>
                                <w:tcPr>
                                  <w:tcW w:w="579" w:type="dxa"/>
                                </w:tcPr>
                                <w:p w14:paraId="309F2BAC" w14:textId="77777777" w:rsidR="00EC6AD6" w:rsidRDefault="00EC6AD6" w:rsidP="00E52836">
                                  <w:pPr>
                                    <w:jc w:val="center"/>
                                  </w:pPr>
                                  <w:r>
                                    <w:t>7</w:t>
                                  </w:r>
                                </w:p>
                              </w:tc>
                              <w:tc>
                                <w:tcPr>
                                  <w:tcW w:w="579" w:type="dxa"/>
                                </w:tcPr>
                                <w:p w14:paraId="655B411F" w14:textId="77777777" w:rsidR="00EC6AD6" w:rsidRDefault="00EC6AD6" w:rsidP="00E52836">
                                  <w:pPr>
                                    <w:jc w:val="center"/>
                                  </w:pPr>
                                  <w:r>
                                    <w:t>12</w:t>
                                  </w:r>
                                </w:p>
                              </w:tc>
                              <w:tc>
                                <w:tcPr>
                                  <w:tcW w:w="579" w:type="dxa"/>
                                </w:tcPr>
                                <w:p w14:paraId="78DE21B8" w14:textId="77777777" w:rsidR="00EC6AD6" w:rsidRDefault="00EC6AD6" w:rsidP="00E52836">
                                  <w:pPr>
                                    <w:jc w:val="center"/>
                                  </w:pPr>
                                  <w:r>
                                    <w:t>17</w:t>
                                  </w:r>
                                </w:p>
                              </w:tc>
                              <w:tc>
                                <w:tcPr>
                                  <w:tcW w:w="579" w:type="dxa"/>
                                </w:tcPr>
                                <w:p w14:paraId="7CC0796A" w14:textId="77777777" w:rsidR="00EC6AD6" w:rsidRDefault="00EC6AD6" w:rsidP="00E52836">
                                  <w:pPr>
                                    <w:jc w:val="center"/>
                                  </w:pPr>
                                  <w:r>
                                    <w:t>22</w:t>
                                  </w:r>
                                </w:p>
                              </w:tc>
                            </w:tr>
                            <w:tr w:rsidR="00EC6AD6" w14:paraId="31CD8E0B" w14:textId="77777777" w:rsidTr="00DF7077">
                              <w:tc>
                                <w:tcPr>
                                  <w:tcW w:w="458" w:type="dxa"/>
                                </w:tcPr>
                                <w:p w14:paraId="11447744" w14:textId="77777777" w:rsidR="00EC6AD6" w:rsidRDefault="00EC6AD6" w:rsidP="00E52836">
                                  <w:pPr>
                                    <w:jc w:val="center"/>
                                  </w:pPr>
                                  <w:r>
                                    <w:t>3</w:t>
                                  </w:r>
                                </w:p>
                              </w:tc>
                              <w:tc>
                                <w:tcPr>
                                  <w:tcW w:w="579" w:type="dxa"/>
                                </w:tcPr>
                                <w:p w14:paraId="0AA01870" w14:textId="77777777" w:rsidR="00EC6AD6" w:rsidRDefault="00EC6AD6" w:rsidP="00E52836">
                                  <w:pPr>
                                    <w:jc w:val="center"/>
                                  </w:pPr>
                                  <w:r>
                                    <w:t>8</w:t>
                                  </w:r>
                                </w:p>
                              </w:tc>
                              <w:tc>
                                <w:tcPr>
                                  <w:tcW w:w="579" w:type="dxa"/>
                                </w:tcPr>
                                <w:p w14:paraId="3AD64506" w14:textId="77777777" w:rsidR="00EC6AD6" w:rsidRDefault="00EC6AD6" w:rsidP="00E52836">
                                  <w:pPr>
                                    <w:jc w:val="center"/>
                                  </w:pPr>
                                  <w:r>
                                    <w:t>13</w:t>
                                  </w:r>
                                </w:p>
                              </w:tc>
                              <w:tc>
                                <w:tcPr>
                                  <w:tcW w:w="579" w:type="dxa"/>
                                </w:tcPr>
                                <w:p w14:paraId="4922C3D5" w14:textId="77777777" w:rsidR="00EC6AD6" w:rsidRDefault="00EC6AD6" w:rsidP="00E52836">
                                  <w:pPr>
                                    <w:jc w:val="center"/>
                                  </w:pPr>
                                  <w:r>
                                    <w:t>18</w:t>
                                  </w:r>
                                </w:p>
                              </w:tc>
                              <w:tc>
                                <w:tcPr>
                                  <w:tcW w:w="579" w:type="dxa"/>
                                </w:tcPr>
                                <w:p w14:paraId="55BF9540" w14:textId="77777777" w:rsidR="00EC6AD6" w:rsidRDefault="00EC6AD6" w:rsidP="00E52836">
                                  <w:pPr>
                                    <w:jc w:val="center"/>
                                  </w:pPr>
                                  <w:r>
                                    <w:t>23</w:t>
                                  </w:r>
                                </w:p>
                              </w:tc>
                            </w:tr>
                            <w:tr w:rsidR="00EC6AD6" w14:paraId="532B7426" w14:textId="77777777" w:rsidTr="00DF7077">
                              <w:tc>
                                <w:tcPr>
                                  <w:tcW w:w="458" w:type="dxa"/>
                                </w:tcPr>
                                <w:p w14:paraId="35CF1503" w14:textId="77777777" w:rsidR="00EC6AD6" w:rsidRDefault="00EC6AD6" w:rsidP="00E52836">
                                  <w:pPr>
                                    <w:jc w:val="center"/>
                                  </w:pPr>
                                  <w:r>
                                    <w:t>4</w:t>
                                  </w:r>
                                </w:p>
                              </w:tc>
                              <w:tc>
                                <w:tcPr>
                                  <w:tcW w:w="579" w:type="dxa"/>
                                </w:tcPr>
                                <w:p w14:paraId="6465E5D6" w14:textId="77777777" w:rsidR="00EC6AD6" w:rsidRDefault="00EC6AD6" w:rsidP="00E52836">
                                  <w:pPr>
                                    <w:jc w:val="center"/>
                                  </w:pPr>
                                  <w:r>
                                    <w:t>9</w:t>
                                  </w:r>
                                </w:p>
                              </w:tc>
                              <w:tc>
                                <w:tcPr>
                                  <w:tcW w:w="579" w:type="dxa"/>
                                </w:tcPr>
                                <w:p w14:paraId="342F231A" w14:textId="77777777" w:rsidR="00EC6AD6" w:rsidRDefault="00EC6AD6" w:rsidP="00E52836">
                                  <w:pPr>
                                    <w:jc w:val="center"/>
                                  </w:pPr>
                                  <w:r>
                                    <w:t>14</w:t>
                                  </w:r>
                                </w:p>
                              </w:tc>
                              <w:tc>
                                <w:tcPr>
                                  <w:tcW w:w="579" w:type="dxa"/>
                                </w:tcPr>
                                <w:p w14:paraId="0F62668D" w14:textId="77777777" w:rsidR="00EC6AD6" w:rsidRDefault="00EC6AD6" w:rsidP="00E52836">
                                  <w:pPr>
                                    <w:jc w:val="center"/>
                                  </w:pPr>
                                  <w:r>
                                    <w:t>19</w:t>
                                  </w:r>
                                </w:p>
                              </w:tc>
                              <w:tc>
                                <w:tcPr>
                                  <w:tcW w:w="579" w:type="dxa"/>
                                </w:tcPr>
                                <w:p w14:paraId="4D04FB59" w14:textId="77777777" w:rsidR="00EC6AD6" w:rsidRDefault="00EC6AD6" w:rsidP="00E52836">
                                  <w:pPr>
                                    <w:jc w:val="center"/>
                                  </w:pPr>
                                  <w:r>
                                    <w:t>24</w:t>
                                  </w:r>
                                </w:p>
                              </w:tc>
                            </w:tr>
                            <w:tr w:rsidR="00EC6AD6" w14:paraId="28F41EAA" w14:textId="77777777" w:rsidTr="00DF7077">
                              <w:tc>
                                <w:tcPr>
                                  <w:tcW w:w="458" w:type="dxa"/>
                                </w:tcPr>
                                <w:p w14:paraId="4513C872" w14:textId="77777777" w:rsidR="00EC6AD6" w:rsidRDefault="00EC6AD6" w:rsidP="00E52836">
                                  <w:pPr>
                                    <w:jc w:val="center"/>
                                  </w:pPr>
                                  <w:r>
                                    <w:t>5</w:t>
                                  </w:r>
                                </w:p>
                              </w:tc>
                              <w:tc>
                                <w:tcPr>
                                  <w:tcW w:w="579" w:type="dxa"/>
                                </w:tcPr>
                                <w:p w14:paraId="22FD93CF" w14:textId="77777777" w:rsidR="00EC6AD6" w:rsidRDefault="00EC6AD6" w:rsidP="00E52836">
                                  <w:pPr>
                                    <w:jc w:val="center"/>
                                  </w:pPr>
                                  <w:r>
                                    <w:t>10</w:t>
                                  </w:r>
                                </w:p>
                              </w:tc>
                              <w:tc>
                                <w:tcPr>
                                  <w:tcW w:w="579" w:type="dxa"/>
                                </w:tcPr>
                                <w:p w14:paraId="751C303B" w14:textId="77777777" w:rsidR="00EC6AD6" w:rsidRDefault="00EC6AD6" w:rsidP="00E52836">
                                  <w:pPr>
                                    <w:jc w:val="center"/>
                                  </w:pPr>
                                  <w:r>
                                    <w:t>15</w:t>
                                  </w:r>
                                </w:p>
                              </w:tc>
                              <w:tc>
                                <w:tcPr>
                                  <w:tcW w:w="579" w:type="dxa"/>
                                </w:tcPr>
                                <w:p w14:paraId="557344F0" w14:textId="77777777" w:rsidR="00EC6AD6" w:rsidRDefault="00EC6AD6" w:rsidP="00E52836">
                                  <w:pPr>
                                    <w:jc w:val="center"/>
                                  </w:pPr>
                                  <w:r>
                                    <w:t>20</w:t>
                                  </w:r>
                                </w:p>
                              </w:tc>
                              <w:tc>
                                <w:tcPr>
                                  <w:tcW w:w="579" w:type="dxa"/>
                                </w:tcPr>
                                <w:p w14:paraId="42288E9E" w14:textId="77777777" w:rsidR="00EC6AD6" w:rsidRDefault="00EC6AD6" w:rsidP="00E52836">
                                  <w:pPr>
                                    <w:jc w:val="center"/>
                                  </w:pPr>
                                  <w:r>
                                    <w:t>25</w:t>
                                  </w:r>
                                </w:p>
                              </w:tc>
                            </w:tr>
                          </w:tbl>
                          <w:p w14:paraId="38491C60" w14:textId="77777777" w:rsidR="00EC6AD6" w:rsidRPr="00E52836" w:rsidRDefault="00EC6AD6" w:rsidP="00EC6AD6">
                            <w:pPr>
                              <w:rPr>
                                <w:sz w:val="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10DF3" id="_x0000_s1387" type="#_x0000_t202" style="position:absolute;left:0;text-align:left;margin-left:0;margin-top:.55pt;width:152.25pt;height:110.6pt;z-index:251739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" filled="f" stroked="f">
                <v:textbox style="mso-fit-shape-to-text:t">
                  <w:txbxContent>
                    <w:p w14:paraId="581239BC" w14:textId="77777777" w:rsidR="00EC6AD6" w:rsidRPr="00E52836" w:rsidRDefault="00EC6AD6" w:rsidP="00EC6AD6">
                      <w:pPr>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571"/>
                        <w:gridCol w:w="571"/>
                        <w:gridCol w:w="571"/>
                        <w:gridCol w:w="571"/>
                      </w:tblGrid>
                      <w:tr w:rsidR="00EC6AD6" w14:paraId="45B5ED2C" w14:textId="77777777" w:rsidTr="00DF7077">
                        <w:tc>
                          <w:tcPr>
                            <w:tcW w:w="458" w:type="dxa"/>
                          </w:tcPr>
                          <w:p w14:paraId="4E3DD8F5" w14:textId="77777777" w:rsidR="00EC6AD6" w:rsidRDefault="00EC6AD6" w:rsidP="00E52836">
                            <w:pPr>
                              <w:jc w:val="center"/>
                            </w:pPr>
                            <w:r>
                              <w:t>1</w:t>
                            </w:r>
                          </w:p>
                        </w:tc>
                        <w:tc>
                          <w:tcPr>
                            <w:tcW w:w="579" w:type="dxa"/>
                          </w:tcPr>
                          <w:p w14:paraId="35B90BEA" w14:textId="77777777" w:rsidR="00EC6AD6" w:rsidRDefault="00EC6AD6" w:rsidP="00E52836">
                            <w:pPr>
                              <w:jc w:val="center"/>
                            </w:pPr>
                            <w:r>
                              <w:t>6</w:t>
                            </w:r>
                          </w:p>
                        </w:tc>
                        <w:tc>
                          <w:tcPr>
                            <w:tcW w:w="579" w:type="dxa"/>
                          </w:tcPr>
                          <w:p w14:paraId="170AF2D7" w14:textId="77777777" w:rsidR="00EC6AD6" w:rsidRDefault="00EC6AD6" w:rsidP="00E52836">
                            <w:pPr>
                              <w:jc w:val="center"/>
                            </w:pPr>
                            <w:r>
                              <w:t>11</w:t>
                            </w:r>
                          </w:p>
                        </w:tc>
                        <w:tc>
                          <w:tcPr>
                            <w:tcW w:w="579" w:type="dxa"/>
                          </w:tcPr>
                          <w:p w14:paraId="1A12EBFD" w14:textId="77777777" w:rsidR="00EC6AD6" w:rsidRDefault="00EC6AD6" w:rsidP="00E52836">
                            <w:pPr>
                              <w:jc w:val="center"/>
                            </w:pPr>
                            <w:r>
                              <w:t>16</w:t>
                            </w:r>
                          </w:p>
                        </w:tc>
                        <w:tc>
                          <w:tcPr>
                            <w:tcW w:w="579" w:type="dxa"/>
                          </w:tcPr>
                          <w:p w14:paraId="62F40021" w14:textId="77777777" w:rsidR="00EC6AD6" w:rsidRDefault="00EC6AD6" w:rsidP="00E52836">
                            <w:pPr>
                              <w:jc w:val="center"/>
                            </w:pPr>
                            <w:r>
                              <w:t>21</w:t>
                            </w:r>
                          </w:p>
                        </w:tc>
                      </w:tr>
                      <w:tr w:rsidR="00EC6AD6" w14:paraId="7EFED529" w14:textId="77777777" w:rsidTr="00DF7077">
                        <w:tc>
                          <w:tcPr>
                            <w:tcW w:w="458" w:type="dxa"/>
                          </w:tcPr>
                          <w:p w14:paraId="6F587C23" w14:textId="77777777" w:rsidR="00EC6AD6" w:rsidRDefault="00EC6AD6" w:rsidP="00E52836">
                            <w:pPr>
                              <w:jc w:val="center"/>
                            </w:pPr>
                            <w:r>
                              <w:t>2</w:t>
                            </w:r>
                          </w:p>
                        </w:tc>
                        <w:tc>
                          <w:tcPr>
                            <w:tcW w:w="579" w:type="dxa"/>
                          </w:tcPr>
                          <w:p w14:paraId="309F2BAC" w14:textId="77777777" w:rsidR="00EC6AD6" w:rsidRDefault="00EC6AD6" w:rsidP="00E52836">
                            <w:pPr>
                              <w:jc w:val="center"/>
                            </w:pPr>
                            <w:r>
                              <w:t>7</w:t>
                            </w:r>
                          </w:p>
                        </w:tc>
                        <w:tc>
                          <w:tcPr>
                            <w:tcW w:w="579" w:type="dxa"/>
                          </w:tcPr>
                          <w:p w14:paraId="655B411F" w14:textId="77777777" w:rsidR="00EC6AD6" w:rsidRDefault="00EC6AD6" w:rsidP="00E52836">
                            <w:pPr>
                              <w:jc w:val="center"/>
                            </w:pPr>
                            <w:r>
                              <w:t>12</w:t>
                            </w:r>
                          </w:p>
                        </w:tc>
                        <w:tc>
                          <w:tcPr>
                            <w:tcW w:w="579" w:type="dxa"/>
                          </w:tcPr>
                          <w:p w14:paraId="78DE21B8" w14:textId="77777777" w:rsidR="00EC6AD6" w:rsidRDefault="00EC6AD6" w:rsidP="00E52836">
                            <w:pPr>
                              <w:jc w:val="center"/>
                            </w:pPr>
                            <w:r>
                              <w:t>17</w:t>
                            </w:r>
                          </w:p>
                        </w:tc>
                        <w:tc>
                          <w:tcPr>
                            <w:tcW w:w="579" w:type="dxa"/>
                          </w:tcPr>
                          <w:p w14:paraId="7CC0796A" w14:textId="77777777" w:rsidR="00EC6AD6" w:rsidRDefault="00EC6AD6" w:rsidP="00E52836">
                            <w:pPr>
                              <w:jc w:val="center"/>
                            </w:pPr>
                            <w:r>
                              <w:t>22</w:t>
                            </w:r>
                          </w:p>
                        </w:tc>
                      </w:tr>
                      <w:tr w:rsidR="00EC6AD6" w14:paraId="31CD8E0B" w14:textId="77777777" w:rsidTr="00DF7077">
                        <w:tc>
                          <w:tcPr>
                            <w:tcW w:w="458" w:type="dxa"/>
                          </w:tcPr>
                          <w:p w14:paraId="11447744" w14:textId="77777777" w:rsidR="00EC6AD6" w:rsidRDefault="00EC6AD6" w:rsidP="00E52836">
                            <w:pPr>
                              <w:jc w:val="center"/>
                            </w:pPr>
                            <w:r>
                              <w:t>3</w:t>
                            </w:r>
                          </w:p>
                        </w:tc>
                        <w:tc>
                          <w:tcPr>
                            <w:tcW w:w="579" w:type="dxa"/>
                          </w:tcPr>
                          <w:p w14:paraId="0AA01870" w14:textId="77777777" w:rsidR="00EC6AD6" w:rsidRDefault="00EC6AD6" w:rsidP="00E52836">
                            <w:pPr>
                              <w:jc w:val="center"/>
                            </w:pPr>
                            <w:r>
                              <w:t>8</w:t>
                            </w:r>
                          </w:p>
                        </w:tc>
                        <w:tc>
                          <w:tcPr>
                            <w:tcW w:w="579" w:type="dxa"/>
                          </w:tcPr>
                          <w:p w14:paraId="3AD64506" w14:textId="77777777" w:rsidR="00EC6AD6" w:rsidRDefault="00EC6AD6" w:rsidP="00E52836">
                            <w:pPr>
                              <w:jc w:val="center"/>
                            </w:pPr>
                            <w:r>
                              <w:t>13</w:t>
                            </w:r>
                          </w:p>
                        </w:tc>
                        <w:tc>
                          <w:tcPr>
                            <w:tcW w:w="579" w:type="dxa"/>
                          </w:tcPr>
                          <w:p w14:paraId="4922C3D5" w14:textId="77777777" w:rsidR="00EC6AD6" w:rsidRDefault="00EC6AD6" w:rsidP="00E52836">
                            <w:pPr>
                              <w:jc w:val="center"/>
                            </w:pPr>
                            <w:r>
                              <w:t>18</w:t>
                            </w:r>
                          </w:p>
                        </w:tc>
                        <w:tc>
                          <w:tcPr>
                            <w:tcW w:w="579" w:type="dxa"/>
                          </w:tcPr>
                          <w:p w14:paraId="55BF9540" w14:textId="77777777" w:rsidR="00EC6AD6" w:rsidRDefault="00EC6AD6" w:rsidP="00E52836">
                            <w:pPr>
                              <w:jc w:val="center"/>
                            </w:pPr>
                            <w:r>
                              <w:t>23</w:t>
                            </w:r>
                          </w:p>
                        </w:tc>
                      </w:tr>
                      <w:tr w:rsidR="00EC6AD6" w14:paraId="532B7426" w14:textId="77777777" w:rsidTr="00DF7077">
                        <w:tc>
                          <w:tcPr>
                            <w:tcW w:w="458" w:type="dxa"/>
                          </w:tcPr>
                          <w:p w14:paraId="35CF1503" w14:textId="77777777" w:rsidR="00EC6AD6" w:rsidRDefault="00EC6AD6" w:rsidP="00E52836">
                            <w:pPr>
                              <w:jc w:val="center"/>
                            </w:pPr>
                            <w:r>
                              <w:t>4</w:t>
                            </w:r>
                          </w:p>
                        </w:tc>
                        <w:tc>
                          <w:tcPr>
                            <w:tcW w:w="579" w:type="dxa"/>
                          </w:tcPr>
                          <w:p w14:paraId="6465E5D6" w14:textId="77777777" w:rsidR="00EC6AD6" w:rsidRDefault="00EC6AD6" w:rsidP="00E52836">
                            <w:pPr>
                              <w:jc w:val="center"/>
                            </w:pPr>
                            <w:r>
                              <w:t>9</w:t>
                            </w:r>
                          </w:p>
                        </w:tc>
                        <w:tc>
                          <w:tcPr>
                            <w:tcW w:w="579" w:type="dxa"/>
                          </w:tcPr>
                          <w:p w14:paraId="342F231A" w14:textId="77777777" w:rsidR="00EC6AD6" w:rsidRDefault="00EC6AD6" w:rsidP="00E52836">
                            <w:pPr>
                              <w:jc w:val="center"/>
                            </w:pPr>
                            <w:r>
                              <w:t>14</w:t>
                            </w:r>
                          </w:p>
                        </w:tc>
                        <w:tc>
                          <w:tcPr>
                            <w:tcW w:w="579" w:type="dxa"/>
                          </w:tcPr>
                          <w:p w14:paraId="0F62668D" w14:textId="77777777" w:rsidR="00EC6AD6" w:rsidRDefault="00EC6AD6" w:rsidP="00E52836">
                            <w:pPr>
                              <w:jc w:val="center"/>
                            </w:pPr>
                            <w:r>
                              <w:t>19</w:t>
                            </w:r>
                          </w:p>
                        </w:tc>
                        <w:tc>
                          <w:tcPr>
                            <w:tcW w:w="579" w:type="dxa"/>
                          </w:tcPr>
                          <w:p w14:paraId="4D04FB59" w14:textId="77777777" w:rsidR="00EC6AD6" w:rsidRDefault="00EC6AD6" w:rsidP="00E52836">
                            <w:pPr>
                              <w:jc w:val="center"/>
                            </w:pPr>
                            <w:r>
                              <w:t>24</w:t>
                            </w:r>
                          </w:p>
                        </w:tc>
                      </w:tr>
                      <w:tr w:rsidR="00EC6AD6" w14:paraId="28F41EAA" w14:textId="77777777" w:rsidTr="00DF7077">
                        <w:tc>
                          <w:tcPr>
                            <w:tcW w:w="458" w:type="dxa"/>
                          </w:tcPr>
                          <w:p w14:paraId="4513C872" w14:textId="77777777" w:rsidR="00EC6AD6" w:rsidRDefault="00EC6AD6" w:rsidP="00E52836">
                            <w:pPr>
                              <w:jc w:val="center"/>
                            </w:pPr>
                            <w:r>
                              <w:t>5</w:t>
                            </w:r>
                          </w:p>
                        </w:tc>
                        <w:tc>
                          <w:tcPr>
                            <w:tcW w:w="579" w:type="dxa"/>
                          </w:tcPr>
                          <w:p w14:paraId="22FD93CF" w14:textId="77777777" w:rsidR="00EC6AD6" w:rsidRDefault="00EC6AD6" w:rsidP="00E52836">
                            <w:pPr>
                              <w:jc w:val="center"/>
                            </w:pPr>
                            <w:r>
                              <w:t>10</w:t>
                            </w:r>
                          </w:p>
                        </w:tc>
                        <w:tc>
                          <w:tcPr>
                            <w:tcW w:w="579" w:type="dxa"/>
                          </w:tcPr>
                          <w:p w14:paraId="751C303B" w14:textId="77777777" w:rsidR="00EC6AD6" w:rsidRDefault="00EC6AD6" w:rsidP="00E52836">
                            <w:pPr>
                              <w:jc w:val="center"/>
                            </w:pPr>
                            <w:r>
                              <w:t>15</w:t>
                            </w:r>
                          </w:p>
                        </w:tc>
                        <w:tc>
                          <w:tcPr>
                            <w:tcW w:w="579" w:type="dxa"/>
                          </w:tcPr>
                          <w:p w14:paraId="557344F0" w14:textId="77777777" w:rsidR="00EC6AD6" w:rsidRDefault="00EC6AD6" w:rsidP="00E52836">
                            <w:pPr>
                              <w:jc w:val="center"/>
                            </w:pPr>
                            <w:r>
                              <w:t>20</w:t>
                            </w:r>
                          </w:p>
                        </w:tc>
                        <w:tc>
                          <w:tcPr>
                            <w:tcW w:w="579" w:type="dxa"/>
                          </w:tcPr>
                          <w:p w14:paraId="42288E9E" w14:textId="77777777" w:rsidR="00EC6AD6" w:rsidRDefault="00EC6AD6" w:rsidP="00E52836">
                            <w:pPr>
                              <w:jc w:val="center"/>
                            </w:pPr>
                            <w:r>
                              <w:t>25</w:t>
                            </w:r>
                          </w:p>
                        </w:tc>
                      </w:tr>
                    </w:tbl>
                    <w:p w14:paraId="38491C60" w14:textId="77777777" w:rsidR="00EC6AD6" w:rsidRPr="00E52836" w:rsidRDefault="00EC6AD6" w:rsidP="00EC6AD6">
                      <w:pPr>
                        <w:rPr>
                          <w:sz w:val="2"/>
                        </w:rPr>
                      </w:pPr>
                    </w:p>
                  </w:txbxContent>
                </v:textbox>
                <w10:wrap type="square" anchorx="margin"/>
              </v:shape>
            </w:pict>
          </mc:Fallback>
        </mc:AlternateContent>
      </w:r>
    </w:p>
    <w:p w14:paraId="0456AE06" w14:textId="77777777" w:rsidR="00EC6AD6" w:rsidRDefault="00EC6AD6" w:rsidP="00EC6AD6">
      <w:pPr>
        <w:rPr>
          <w:color w:val="FF0000"/>
        </w:rPr>
      </w:pPr>
    </w:p>
    <w:p w14:paraId="0C5EE05E" w14:textId="77777777" w:rsidR="00EC6AD6" w:rsidRDefault="00EC6AD6" w:rsidP="00EC6AD6">
      <w:pPr>
        <w:rPr>
          <w:color w:val="FF0000"/>
        </w:rPr>
      </w:pPr>
    </w:p>
    <w:p w14:paraId="2ED2405D" w14:textId="77777777" w:rsidR="00EC6AD6" w:rsidRDefault="00EC6AD6" w:rsidP="00EC6AD6">
      <w:pPr>
        <w:rPr>
          <w:color w:val="FF0000"/>
        </w:rPr>
      </w:pPr>
    </w:p>
    <w:p w14:paraId="52FBEB8F" w14:textId="77777777" w:rsidR="00EC6AD6" w:rsidRDefault="00EC6AD6" w:rsidP="00EC6AD6">
      <w:pPr>
        <w:rPr>
          <w:color w:val="FF0000"/>
        </w:rPr>
      </w:pPr>
    </w:p>
    <w:p w14:paraId="2588ACB6" w14:textId="77777777" w:rsidR="00EC6AD6" w:rsidRDefault="00EC6AD6" w:rsidP="00EC6AD6">
      <w:pPr>
        <w:rPr>
          <w:color w:val="FF0000"/>
        </w:rPr>
      </w:pPr>
    </w:p>
    <w:p w14:paraId="07567AD7" w14:textId="77777777" w:rsidR="00EC6AD6" w:rsidRDefault="00EC6AD6" w:rsidP="00EC6AD6">
      <w:pPr>
        <w:rPr>
          <w:color w:val="FF0000"/>
        </w:rPr>
      </w:pPr>
    </w:p>
    <w:p w14:paraId="1BB350D7" w14:textId="77777777" w:rsidR="00EC6AD6" w:rsidRDefault="00EC6AD6" w:rsidP="00EC6AD6">
      <w:pPr>
        <w:rPr>
          <w:color w:val="FF0000"/>
        </w:rPr>
      </w:pPr>
    </w:p>
    <w:p w14:paraId="49310D90" w14:textId="77777777" w:rsidR="00EC6AD6" w:rsidRDefault="00EC6AD6" w:rsidP="00EC6AD6">
      <w:pPr>
        <w:rPr>
          <w:color w:val="FF0000"/>
        </w:rPr>
      </w:pPr>
    </w:p>
    <w:p w14:paraId="79E235C2" w14:textId="77777777" w:rsidR="00EC6AD6" w:rsidRDefault="00EC6AD6" w:rsidP="00EC6AD6">
      <w:pPr>
        <w:rPr>
          <w:color w:val="FF0000"/>
        </w:rPr>
      </w:pPr>
    </w:p>
    <w:p w14:paraId="76355B9E" w14:textId="77777777" w:rsidR="00EC6AD6" w:rsidRDefault="00EC6AD6" w:rsidP="00EC6AD6">
      <w:pPr>
        <w:rPr>
          <w:color w:val="FF0000"/>
        </w:rPr>
      </w:pPr>
    </w:p>
    <w:p w14:paraId="7808BE3F" w14:textId="77777777" w:rsidR="00EC6AD6" w:rsidRDefault="00EC6AD6" w:rsidP="00EC6AD6">
      <w:pPr>
        <w:rPr>
          <w:color w:val="FF0000"/>
        </w:rPr>
      </w:pPr>
    </w:p>
    <w:p w14:paraId="02776EDA" w14:textId="77777777" w:rsidR="00EC6AD6" w:rsidRDefault="00EC6AD6" w:rsidP="00EC6AD6">
      <w:pPr>
        <w:rPr>
          <w:color w:val="FF0000"/>
        </w:rPr>
      </w:pPr>
    </w:p>
    <w:p w14:paraId="3AE44D54" w14:textId="77777777" w:rsidR="00EC6AD6" w:rsidRDefault="00EC6AD6" w:rsidP="00EC6AD6">
      <w:pPr>
        <w:rPr>
          <w:color w:val="FF0000"/>
        </w:rPr>
      </w:pPr>
    </w:p>
    <w:p w14:paraId="637768D5" w14:textId="77777777" w:rsidR="00EC6AD6" w:rsidRDefault="00EC6AD6" w:rsidP="00EC6AD6">
      <w:pPr>
        <w:rPr>
          <w:color w:val="FF0000"/>
        </w:rPr>
      </w:pPr>
    </w:p>
    <w:p w14:paraId="06FAB43F" w14:textId="77777777" w:rsidR="00EC6AD6" w:rsidRPr="00BC2254" w:rsidRDefault="00EC6AD6" w:rsidP="00DB78C7">
      <w:pPr>
        <w:rPr>
          <w:color w:val="FF0000"/>
        </w:rPr>
        <w:sectPr w:rsidR="00EC6AD6" w:rsidRPr="00BC2254" w:rsidSect="006C7692">
          <w:pgSz w:w="11906" w:h="16838"/>
          <w:pgMar w:top="720" w:right="720" w:bottom="720" w:left="720" w:header="720" w:footer="720" w:gutter="0"/>
          <w:cols w:space="720"/>
          <w:docGrid w:linePitch="360"/>
        </w:sectPr>
      </w:pPr>
    </w:p>
    <w:p w14:paraId="0A913923" w14:textId="00829AA7" w:rsidR="00DB78C7" w:rsidRDefault="00B72807" w:rsidP="00DB78C7">
      <w:pPr>
        <w:pStyle w:val="Heading1"/>
      </w:pPr>
      <w:bookmarkStart w:id="87" w:name="_Toc482780031"/>
      <w:r>
        <w:lastRenderedPageBreak/>
        <w:t>Technical Solution</w:t>
      </w:r>
      <w:bookmarkEnd w:id="87"/>
    </w:p>
    <w:p w14:paraId="5A7A6340" w14:textId="77777777" w:rsidR="00280C5F" w:rsidRPr="00837B48" w:rsidRDefault="00280C5F" w:rsidP="00837B48"/>
    <w:p w14:paraId="732B7131" w14:textId="262CACF0" w:rsidR="003E03C6" w:rsidRDefault="003E03C6" w:rsidP="00BD2A42">
      <w:r>
        <w:rPr>
          <w:noProof/>
          <w:lang w:eastAsia="en-GB"/>
        </w:rPr>
        <w:drawing>
          <wp:anchor distT="0" distB="0" distL="114300" distR="114300" simplePos="0" relativeHeight="251678720" behindDoc="1" locked="0" layoutInCell="1" allowOverlap="1" wp14:anchorId="2FFE89F9" wp14:editId="195FB934">
            <wp:simplePos x="0" y="0"/>
            <wp:positionH relativeFrom="column">
              <wp:posOffset>0</wp:posOffset>
            </wp:positionH>
            <wp:positionV relativeFrom="paragraph">
              <wp:posOffset>2540</wp:posOffset>
            </wp:positionV>
            <wp:extent cx="1647825" cy="2533650"/>
            <wp:effectExtent l="0" t="0" r="9525" b="0"/>
            <wp:wrapTight wrapText="bothSides">
              <wp:wrapPolygon edited="0">
                <wp:start x="0" y="0"/>
                <wp:lineTo x="0" y="21438"/>
                <wp:lineTo x="21475" y="21438"/>
                <wp:lineTo x="21475" y="0"/>
                <wp:lineTo x="0" y="0"/>
              </wp:wrapPolygon>
            </wp:wrapTight>
            <wp:docPr id="3264" name="Picture 326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1647825" cy="2533650"/>
                    </a:xfrm>
                    <a:prstGeom prst="rect">
                      <a:avLst/>
                    </a:prstGeom>
                  </pic:spPr>
                </pic:pic>
              </a:graphicData>
            </a:graphic>
          </wp:anchor>
        </w:drawing>
      </w:r>
    </w:p>
    <w:p w14:paraId="6FFFDFEE" w14:textId="6FE77E9D" w:rsidR="00AA5EEB" w:rsidRDefault="00AA5EEB" w:rsidP="00DB78C7">
      <w:r>
        <w:t>These are the objects that can be found on the initial form. The code can be found in a separate file and in the design section on pages 16-19.</w:t>
      </w:r>
    </w:p>
    <w:p w14:paraId="0C5E1A5C" w14:textId="77777777" w:rsidR="00AA5EEB" w:rsidRDefault="00AA5EEB" w:rsidP="00DB78C7"/>
    <w:p w14:paraId="70E2C88A" w14:textId="4C9FF7E4" w:rsidR="00AA5EEB" w:rsidRDefault="00AA5EEB" w:rsidP="00DB78C7"/>
    <w:p w14:paraId="2FF5D074" w14:textId="347D54DC" w:rsidR="00AA5EEB" w:rsidRDefault="00AA5EEB" w:rsidP="00DB78C7"/>
    <w:p w14:paraId="472D4D12" w14:textId="5B2BC12A" w:rsidR="00AA5EEB" w:rsidRDefault="00AA5EEB" w:rsidP="00DB78C7"/>
    <w:p w14:paraId="389E483E" w14:textId="1BCE4EBA" w:rsidR="00AA5EEB" w:rsidRDefault="00AA5EEB" w:rsidP="00DB78C7"/>
    <w:p w14:paraId="54AEFBB4" w14:textId="6671E4B6" w:rsidR="00AA5EEB" w:rsidRDefault="00AA5EEB" w:rsidP="00DB78C7"/>
    <w:p w14:paraId="3A6005B7" w14:textId="1F1E723B" w:rsidR="00AA5EEB" w:rsidRDefault="00AA5EEB" w:rsidP="00DB78C7"/>
    <w:p w14:paraId="6E1105D7" w14:textId="42364BC9" w:rsidR="00AA5EEB" w:rsidRDefault="00AA5EEB" w:rsidP="00DB78C7"/>
    <w:p w14:paraId="38062580" w14:textId="139EEC9C" w:rsidR="00AA5EEB" w:rsidRDefault="00AA5EEB" w:rsidP="00DB78C7"/>
    <w:p w14:paraId="52E7DFCF" w14:textId="17797698" w:rsidR="00AA5EEB" w:rsidRDefault="00AA5EEB" w:rsidP="00DB78C7"/>
    <w:p w14:paraId="29C766B5" w14:textId="19D2B0A5" w:rsidR="00AA5EEB" w:rsidRDefault="00AA5EEB" w:rsidP="00DB78C7"/>
    <w:p w14:paraId="42CF65BC" w14:textId="62435DB5" w:rsidR="00AA5EEB" w:rsidRDefault="00AA5EEB" w:rsidP="00DB78C7">
      <w:r>
        <w:rPr>
          <w:noProof/>
          <w:lang w:eastAsia="en-GB"/>
        </w:rPr>
        <w:drawing>
          <wp:anchor distT="0" distB="0" distL="114300" distR="114300" simplePos="0" relativeHeight="251679744" behindDoc="1" locked="0" layoutInCell="1" allowOverlap="1" wp14:anchorId="1457351B" wp14:editId="0850BB50">
            <wp:simplePos x="0" y="0"/>
            <wp:positionH relativeFrom="column">
              <wp:posOffset>0</wp:posOffset>
            </wp:positionH>
            <wp:positionV relativeFrom="paragraph">
              <wp:posOffset>-1905</wp:posOffset>
            </wp:positionV>
            <wp:extent cx="1943100" cy="1362075"/>
            <wp:effectExtent l="0" t="0" r="0" b="9525"/>
            <wp:wrapTight wrapText="bothSides">
              <wp:wrapPolygon edited="0">
                <wp:start x="0" y="0"/>
                <wp:lineTo x="0" y="21449"/>
                <wp:lineTo x="21388" y="21449"/>
                <wp:lineTo x="21388" y="0"/>
                <wp:lineTo x="0" y="0"/>
              </wp:wrapPolygon>
            </wp:wrapTight>
            <wp:docPr id="3265" name="Picture 326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1943100" cy="1362075"/>
                    </a:xfrm>
                    <a:prstGeom prst="rect">
                      <a:avLst/>
                    </a:prstGeom>
                  </pic:spPr>
                </pic:pic>
              </a:graphicData>
            </a:graphic>
          </wp:anchor>
        </w:drawing>
      </w:r>
      <w:r>
        <w:t>The code for the classes can be found in a separate folder and in the design section on pages 20-26.</w:t>
      </w:r>
    </w:p>
    <w:p w14:paraId="0A71CD3A" w14:textId="77466B72" w:rsidR="00AA5EEB" w:rsidRDefault="00AA5EEB" w:rsidP="00DB78C7"/>
    <w:p w14:paraId="6394EC99" w14:textId="67EB81DC" w:rsidR="00AA5EEB" w:rsidRDefault="00AA5EEB" w:rsidP="00DB78C7"/>
    <w:p w14:paraId="50E1CC48" w14:textId="2E60B07F" w:rsidR="00AA5EEB" w:rsidRDefault="00AA5EEB" w:rsidP="00DB78C7"/>
    <w:p w14:paraId="4E5FD592" w14:textId="3C08A2A4" w:rsidR="00AA5EEB" w:rsidRDefault="00AA5EEB" w:rsidP="00DB78C7"/>
    <w:p w14:paraId="3254488B" w14:textId="3452950A" w:rsidR="00AA5EEB" w:rsidRDefault="00AA5EEB" w:rsidP="00DB78C7"/>
    <w:p w14:paraId="5F2C75C0" w14:textId="439D473C" w:rsidR="00B25D97" w:rsidRDefault="00B25D97" w:rsidP="00DB78C7"/>
    <w:p w14:paraId="03C2A437" w14:textId="1F184BED" w:rsidR="00B25D97" w:rsidRDefault="00B25D97" w:rsidP="00B72807">
      <w:pPr>
        <w:jc w:val="center"/>
      </w:pPr>
      <w:r>
        <w:rPr>
          <w:noProof/>
          <w:lang w:eastAsia="en-GB"/>
        </w:rPr>
        <w:drawing>
          <wp:inline distT="0" distB="0" distL="0" distR="0" wp14:anchorId="6C870FFC" wp14:editId="147D35DA">
            <wp:extent cx="5731510" cy="3065145"/>
            <wp:effectExtent l="0" t="0" r="2540" b="1905"/>
            <wp:docPr id="3266" name="Picture 326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5"/>
                    <a:stretch>
                      <a:fillRect/>
                    </a:stretch>
                  </pic:blipFill>
                  <pic:spPr>
                    <a:xfrm>
                      <a:off x="0" y="0"/>
                      <a:ext cx="5731510" cy="3065145"/>
                    </a:xfrm>
                    <a:prstGeom prst="rect">
                      <a:avLst/>
                    </a:prstGeom>
                  </pic:spPr>
                </pic:pic>
              </a:graphicData>
            </a:graphic>
          </wp:inline>
        </w:drawing>
      </w:r>
    </w:p>
    <w:p w14:paraId="022581F7" w14:textId="4E715202" w:rsidR="00B25D97" w:rsidRDefault="00B25D97" w:rsidP="00DB78C7"/>
    <w:p w14:paraId="6C6401B9" w14:textId="413317E7" w:rsidR="00B25D97" w:rsidRDefault="00B25D97" w:rsidP="00DB78C7">
      <w:r>
        <w:t>I have gone for this design view as it is simple for the user to use as the panel on the left hand side is where the grid will be created and all the options on the right is what the user can interact with. It is in a simple layout as the user can start from the top and work their way down.</w:t>
      </w:r>
    </w:p>
    <w:p w14:paraId="6028D694" w14:textId="7F89A358" w:rsidR="00AB3C73" w:rsidRDefault="00AB3C73" w:rsidP="00DB78C7"/>
    <w:p w14:paraId="5E4C59E8" w14:textId="6532C20F" w:rsidR="00AB3C73" w:rsidRDefault="00AB3C73" w:rsidP="00DB78C7">
      <w:r>
        <w:t>This can be found in the design section on pages 16 - 18</w:t>
      </w:r>
    </w:p>
    <w:p w14:paraId="75BE3F25" w14:textId="43C721F9" w:rsidR="00B25D97" w:rsidRDefault="00B25D97" w:rsidP="00DB78C7"/>
    <w:p w14:paraId="496F341C" w14:textId="1AD5C13C" w:rsidR="00B25D97" w:rsidRDefault="00B25D97" w:rsidP="00B72807">
      <w:pPr>
        <w:jc w:val="center"/>
      </w:pPr>
      <w:r>
        <w:rPr>
          <w:noProof/>
          <w:lang w:eastAsia="en-GB"/>
        </w:rPr>
        <w:lastRenderedPageBreak/>
        <w:drawing>
          <wp:inline distT="0" distB="0" distL="0" distR="0" wp14:anchorId="6A036756" wp14:editId="1FA04169">
            <wp:extent cx="5731510" cy="4057015"/>
            <wp:effectExtent l="0" t="0" r="2540" b="635"/>
            <wp:docPr id="3267" name="Picture 326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6"/>
                    <a:stretch>
                      <a:fillRect/>
                    </a:stretch>
                  </pic:blipFill>
                  <pic:spPr>
                    <a:xfrm>
                      <a:off x="0" y="0"/>
                      <a:ext cx="5731510" cy="4057015"/>
                    </a:xfrm>
                    <a:prstGeom prst="rect">
                      <a:avLst/>
                    </a:prstGeom>
                  </pic:spPr>
                </pic:pic>
              </a:graphicData>
            </a:graphic>
          </wp:inline>
        </w:drawing>
      </w:r>
    </w:p>
    <w:p w14:paraId="1562DCF6" w14:textId="6EEF46B2" w:rsidR="00B25D97" w:rsidRDefault="00B25D97" w:rsidP="00DB78C7"/>
    <w:p w14:paraId="6C7816AB" w14:textId="24EE1951" w:rsidR="00B25D97" w:rsidRDefault="00B25D97" w:rsidP="00DB78C7">
      <w:r>
        <w:t xml:space="preserve">The form view has been designed so that the buttons and objects that are not yet enabled for the user to click on are slightly </w:t>
      </w:r>
      <w:r w:rsidR="00DA72AF">
        <w:t xml:space="preserve">faded out and so the user can understand that the option is there but they have to do something first to then unlock this ability. </w:t>
      </w:r>
    </w:p>
    <w:p w14:paraId="51566678" w14:textId="1CFA9D92" w:rsidR="00AA5EEB" w:rsidRDefault="00AA5EEB" w:rsidP="00DB78C7"/>
    <w:p w14:paraId="508B4797" w14:textId="77777777" w:rsidR="00BD2A42" w:rsidRDefault="00BD2A42" w:rsidP="00BD2A42">
      <w:pPr>
        <w:pStyle w:val="Heading2"/>
      </w:pPr>
      <w:bookmarkStart w:id="88" w:name="_Toc482780032"/>
      <w:r>
        <w:t>Commented Code</w:t>
      </w:r>
      <w:bookmarkEnd w:id="88"/>
    </w:p>
    <w:p w14:paraId="0A465C54" w14:textId="248B2952" w:rsidR="00BD2A42" w:rsidRPr="00BD2A42" w:rsidRDefault="00740834" w:rsidP="00BD2A42">
      <w:r>
        <w:t xml:space="preserve">The fully commented code is </w:t>
      </w:r>
      <w:r w:rsidR="00B72807">
        <w:t>in a separate folder.</w:t>
      </w:r>
    </w:p>
    <w:p w14:paraId="4850B3BE" w14:textId="77777777" w:rsidR="00DB78C7" w:rsidRDefault="00DB78C7" w:rsidP="00DB78C7"/>
    <w:p w14:paraId="5B0C66D3" w14:textId="77777777" w:rsidR="00DB78C7" w:rsidRDefault="00DB78C7" w:rsidP="00DB78C7"/>
    <w:p w14:paraId="05D18E96" w14:textId="77777777" w:rsidR="00DB78C7" w:rsidRDefault="00DB78C7" w:rsidP="00DB78C7">
      <w:pPr>
        <w:sectPr w:rsidR="00DB78C7" w:rsidSect="00644378">
          <w:footerReference w:type="default" r:id="rId67"/>
          <w:pgSz w:w="11906" w:h="16838"/>
          <w:pgMar w:top="720" w:right="720" w:bottom="720" w:left="720" w:header="720" w:footer="720" w:gutter="0"/>
          <w:cols w:space="720"/>
          <w:docGrid w:linePitch="360"/>
        </w:sectPr>
      </w:pPr>
    </w:p>
    <w:p w14:paraId="5357D37A" w14:textId="77777777" w:rsidR="00DB78C7" w:rsidRPr="00BD2A42" w:rsidRDefault="00DB78C7" w:rsidP="00DB78C7">
      <w:pPr>
        <w:rPr>
          <w:sz w:val="2"/>
        </w:rPr>
      </w:pPr>
    </w:p>
    <w:p w14:paraId="6B58D7FE" w14:textId="77777777" w:rsidR="00DB78C7" w:rsidRDefault="00BD2A42" w:rsidP="00DB78C7">
      <w:pPr>
        <w:pStyle w:val="Heading1"/>
      </w:pPr>
      <w:bookmarkStart w:id="89" w:name="_Toc482780033"/>
      <w:r>
        <w:t>Evaluation</w:t>
      </w:r>
      <w:bookmarkEnd w:id="89"/>
    </w:p>
    <w:p w14:paraId="4A6321F6" w14:textId="77777777" w:rsidR="00DB78C7" w:rsidRDefault="00BD2A42" w:rsidP="00BD2A42">
      <w:pPr>
        <w:pStyle w:val="Heading2"/>
      </w:pPr>
      <w:bookmarkStart w:id="90" w:name="_Toc482780034"/>
      <w:r>
        <w:t>Original Objective Evaluation Based On Client Feedback</w:t>
      </w:r>
      <w:bookmarkEnd w:id="90"/>
    </w:p>
    <w:p w14:paraId="581AA96A" w14:textId="640E8D8F" w:rsidR="00BD2A42" w:rsidRDefault="00A42C95" w:rsidP="00A42C95">
      <w:pPr>
        <w:pStyle w:val="Heading3"/>
      </w:pPr>
      <w:bookmarkStart w:id="91" w:name="_Toc482780035"/>
      <w:r>
        <w:t>System Start up</w:t>
      </w:r>
      <w:bookmarkEnd w:id="91"/>
    </w:p>
    <w:p w14:paraId="1D59A308" w14:textId="03429B44" w:rsidR="00A42C95" w:rsidRPr="00A42C95" w:rsidRDefault="00740834" w:rsidP="00A42C95">
      <w:r>
        <w:t>These were the original objectives:</w:t>
      </w:r>
    </w:p>
    <w:p w14:paraId="19B99A74" w14:textId="78C5989D" w:rsidR="00A42C95" w:rsidRDefault="00A42C95" w:rsidP="00A42C95">
      <w:pPr>
        <w:pStyle w:val="ListParagraph"/>
        <w:numPr>
          <w:ilvl w:val="0"/>
          <w:numId w:val="24"/>
        </w:numPr>
      </w:pPr>
      <w:r>
        <w:t>The search form should load</w:t>
      </w:r>
    </w:p>
    <w:p w14:paraId="00672212" w14:textId="6EC38A49" w:rsidR="00A42C95" w:rsidRDefault="00A42C95" w:rsidP="00A42C95">
      <w:pPr>
        <w:pStyle w:val="ListParagraph"/>
        <w:numPr>
          <w:ilvl w:val="0"/>
          <w:numId w:val="24"/>
        </w:numPr>
      </w:pPr>
      <w:r>
        <w:t>There should be an empty panel on the form</w:t>
      </w:r>
    </w:p>
    <w:p w14:paraId="0F92BC6C" w14:textId="77777777" w:rsidR="00A42C95" w:rsidRDefault="00A42C95" w:rsidP="00A42C95">
      <w:pPr>
        <w:pStyle w:val="ListParagraph"/>
        <w:numPr>
          <w:ilvl w:val="0"/>
          <w:numId w:val="24"/>
        </w:numPr>
      </w:pPr>
      <w:r>
        <w:t xml:space="preserve">There should be an edit box to enter the x axis of the grid. </w:t>
      </w:r>
    </w:p>
    <w:p w14:paraId="0B533156" w14:textId="77777777" w:rsidR="00A42C95" w:rsidRDefault="00A42C95" w:rsidP="00A42C95">
      <w:pPr>
        <w:pStyle w:val="ListParagraph"/>
        <w:numPr>
          <w:ilvl w:val="0"/>
          <w:numId w:val="24"/>
        </w:numPr>
      </w:pPr>
      <w:r>
        <w:t xml:space="preserve">There should be an edit box to enter the y axis of the grid.  </w:t>
      </w:r>
    </w:p>
    <w:p w14:paraId="119877A2" w14:textId="7A87E41A" w:rsidR="00A42C95" w:rsidRDefault="00A42C95" w:rsidP="00A42C95">
      <w:pPr>
        <w:pStyle w:val="ListParagraph"/>
        <w:numPr>
          <w:ilvl w:val="0"/>
          <w:numId w:val="24"/>
        </w:numPr>
      </w:pPr>
      <w:r>
        <w:t>There should be a create button</w:t>
      </w:r>
    </w:p>
    <w:p w14:paraId="21324126" w14:textId="3D9D6254" w:rsidR="00A42C95" w:rsidRDefault="00A42C95" w:rsidP="00A42C95">
      <w:pPr>
        <w:pStyle w:val="ListParagraph"/>
        <w:numPr>
          <w:ilvl w:val="0"/>
          <w:numId w:val="24"/>
        </w:numPr>
      </w:pPr>
      <w:r>
        <w:t>There should be a radio group with options of</w:t>
      </w:r>
    </w:p>
    <w:p w14:paraId="1FFA1CCA" w14:textId="77777777" w:rsidR="00A42C95" w:rsidRDefault="00A42C95" w:rsidP="00A42C95">
      <w:pPr>
        <w:pStyle w:val="ListParagraph"/>
        <w:numPr>
          <w:ilvl w:val="1"/>
          <w:numId w:val="8"/>
        </w:numPr>
      </w:pPr>
      <w:r>
        <w:t>Target – this will be used to specify whether the grid item is the target</w:t>
      </w:r>
    </w:p>
    <w:p w14:paraId="592F3019" w14:textId="77777777" w:rsidR="00A42C95" w:rsidRDefault="00A42C95" w:rsidP="00A42C95">
      <w:pPr>
        <w:pStyle w:val="ListParagraph"/>
        <w:numPr>
          <w:ilvl w:val="1"/>
          <w:numId w:val="8"/>
        </w:numPr>
      </w:pPr>
      <w:r>
        <w:t>Seeker – this will be used to specify whether the grid item is the seeker</w:t>
      </w:r>
    </w:p>
    <w:p w14:paraId="02550A33" w14:textId="77777777" w:rsidR="00A42C95" w:rsidRDefault="00A42C95" w:rsidP="00A42C95">
      <w:pPr>
        <w:pStyle w:val="ListParagraph"/>
        <w:numPr>
          <w:ilvl w:val="1"/>
          <w:numId w:val="8"/>
        </w:numPr>
      </w:pPr>
      <w:r>
        <w:t>Open – this will be used to specify that the grid item can be traversed and should be selected by default</w:t>
      </w:r>
    </w:p>
    <w:p w14:paraId="1374F536" w14:textId="77777777" w:rsidR="00A42C95" w:rsidRDefault="00A42C95" w:rsidP="00A42C95">
      <w:pPr>
        <w:pStyle w:val="ListParagraph"/>
        <w:numPr>
          <w:ilvl w:val="1"/>
          <w:numId w:val="8"/>
        </w:numPr>
      </w:pPr>
      <w:r>
        <w:t xml:space="preserve">Closed – this will be used to specify that the grid item cannot be traversed </w:t>
      </w:r>
    </w:p>
    <w:p w14:paraId="08EFD251" w14:textId="77777777" w:rsidR="00A42C95" w:rsidRDefault="00A42C95" w:rsidP="00A42C95">
      <w:pPr>
        <w:pStyle w:val="ListParagraph"/>
        <w:numPr>
          <w:ilvl w:val="1"/>
          <w:numId w:val="8"/>
        </w:numPr>
      </w:pPr>
      <w:r>
        <w:t>Instructions telling the user they can only select one target should be visible near the radio group</w:t>
      </w:r>
    </w:p>
    <w:p w14:paraId="07427855" w14:textId="77777777" w:rsidR="00A42C95" w:rsidRDefault="00A42C95" w:rsidP="00A42C95">
      <w:pPr>
        <w:ind w:left="720"/>
      </w:pPr>
    </w:p>
    <w:p w14:paraId="312D2B40" w14:textId="54530006" w:rsidR="00A42C95" w:rsidRDefault="00740834" w:rsidP="00A42C95">
      <w:r>
        <w:t>In my opinion t</w:t>
      </w:r>
      <w:r w:rsidR="00630DCA">
        <w:t>he objectives for this section are all fully implemented and work accordin</w:t>
      </w:r>
      <w:r>
        <w:t xml:space="preserve">gly. I could perhaps only have one </w:t>
      </w:r>
      <w:r w:rsidR="00630DCA">
        <w:t xml:space="preserve">text box for the user to enter the size of the grid they want which would mean that it is always going to be a square grid. I could also possibly implement more grid types such as one way roads etc. </w:t>
      </w:r>
    </w:p>
    <w:p w14:paraId="291B8F28" w14:textId="77777777" w:rsidR="00740834" w:rsidRPr="00A42C95" w:rsidRDefault="00740834" w:rsidP="00A42C95"/>
    <w:p w14:paraId="1369A830" w14:textId="519BD56F" w:rsidR="00A42C95" w:rsidRDefault="00A42C95" w:rsidP="00A42C95">
      <w:pPr>
        <w:pStyle w:val="Heading3"/>
      </w:pPr>
      <w:bookmarkStart w:id="92" w:name="_Toc482780036"/>
      <w:r>
        <w:t>Create the Grid</w:t>
      </w:r>
      <w:bookmarkEnd w:id="92"/>
    </w:p>
    <w:p w14:paraId="6257EF4B" w14:textId="4AECBDBA" w:rsidR="00A42C95" w:rsidRDefault="00740834" w:rsidP="00A42C95">
      <w:r>
        <w:t>These were the objectives:</w:t>
      </w:r>
    </w:p>
    <w:p w14:paraId="65D29907" w14:textId="1794FAD7" w:rsidR="00A42C95" w:rsidRDefault="00A42C95" w:rsidP="00166693">
      <w:pPr>
        <w:pStyle w:val="ListParagraph"/>
        <w:numPr>
          <w:ilvl w:val="0"/>
          <w:numId w:val="24"/>
        </w:numPr>
      </w:pPr>
      <w:r>
        <w:t>Validation should be carried out to ensure the x and y axis are numbers and that they are between 4 and 10</w:t>
      </w:r>
    </w:p>
    <w:p w14:paraId="5B4580C7" w14:textId="77777777" w:rsidR="00A42C95" w:rsidRDefault="00A42C95" w:rsidP="00166693">
      <w:pPr>
        <w:pStyle w:val="ListParagraph"/>
        <w:numPr>
          <w:ilvl w:val="0"/>
          <w:numId w:val="24"/>
        </w:numPr>
      </w:pPr>
      <w:r>
        <w:t>The grid should be created:</w:t>
      </w:r>
    </w:p>
    <w:p w14:paraId="146A26F7" w14:textId="77777777" w:rsidR="00A42C95" w:rsidRDefault="00A42C95" w:rsidP="00166693">
      <w:pPr>
        <w:pStyle w:val="ListParagraph"/>
        <w:numPr>
          <w:ilvl w:val="1"/>
          <w:numId w:val="24"/>
        </w:numPr>
      </w:pPr>
      <w:r>
        <w:t xml:space="preserve">Individual grid item width = panel width/x axis number </w:t>
      </w:r>
    </w:p>
    <w:p w14:paraId="47658EF2" w14:textId="77777777" w:rsidR="00A42C95" w:rsidRDefault="00A42C95" w:rsidP="00166693">
      <w:pPr>
        <w:pStyle w:val="ListParagraph"/>
        <w:numPr>
          <w:ilvl w:val="1"/>
          <w:numId w:val="24"/>
        </w:numPr>
      </w:pPr>
      <w:r>
        <w:t xml:space="preserve">Individual grid item height = panel height/y axis number </w:t>
      </w:r>
    </w:p>
    <w:p w14:paraId="1E29C31E" w14:textId="77777777" w:rsidR="00A42C95" w:rsidRDefault="00A42C95" w:rsidP="00166693">
      <w:pPr>
        <w:pStyle w:val="ListParagraph"/>
        <w:numPr>
          <w:ilvl w:val="1"/>
          <w:numId w:val="24"/>
        </w:numPr>
      </w:pPr>
      <w:r>
        <w:t>At run time repeatedly load an image for each grid item (up to x axis * y axis)</w:t>
      </w:r>
    </w:p>
    <w:p w14:paraId="432F0A46" w14:textId="77777777" w:rsidR="00A42C95" w:rsidRDefault="00A42C95" w:rsidP="00166693">
      <w:pPr>
        <w:pStyle w:val="ListParagraph"/>
        <w:numPr>
          <w:ilvl w:val="1"/>
          <w:numId w:val="24"/>
        </w:numPr>
      </w:pPr>
      <w:r>
        <w:t>Ensure each image is relevant to the type of grid item</w:t>
      </w:r>
    </w:p>
    <w:p w14:paraId="7EA9F7FE" w14:textId="77777777" w:rsidR="00A42C95" w:rsidRDefault="00A42C95" w:rsidP="00166693">
      <w:pPr>
        <w:pStyle w:val="ListParagraph"/>
        <w:numPr>
          <w:ilvl w:val="2"/>
          <w:numId w:val="24"/>
        </w:numPr>
      </w:pPr>
      <w:r>
        <w:t>Open = white image</w:t>
      </w:r>
    </w:p>
    <w:p w14:paraId="599BBFF0" w14:textId="77777777" w:rsidR="00A42C95" w:rsidRDefault="00A42C95" w:rsidP="00166693">
      <w:pPr>
        <w:pStyle w:val="ListParagraph"/>
        <w:numPr>
          <w:ilvl w:val="2"/>
          <w:numId w:val="24"/>
        </w:numPr>
      </w:pPr>
      <w:r>
        <w:t>Closed = white background with red cross</w:t>
      </w:r>
    </w:p>
    <w:p w14:paraId="471F2CFC" w14:textId="77777777" w:rsidR="00A42C95" w:rsidRDefault="00A42C95" w:rsidP="00166693">
      <w:pPr>
        <w:pStyle w:val="ListParagraph"/>
        <w:numPr>
          <w:ilvl w:val="2"/>
          <w:numId w:val="24"/>
        </w:numPr>
      </w:pPr>
      <w:r>
        <w:t>Target = blue background with black T in the centre</w:t>
      </w:r>
    </w:p>
    <w:p w14:paraId="120D8E60" w14:textId="77777777" w:rsidR="00A42C95" w:rsidRDefault="00A42C95" w:rsidP="00166693">
      <w:pPr>
        <w:pStyle w:val="ListParagraph"/>
        <w:numPr>
          <w:ilvl w:val="2"/>
          <w:numId w:val="24"/>
        </w:numPr>
      </w:pPr>
      <w:r>
        <w:t>Seeker = green background with black S in the centre</w:t>
      </w:r>
    </w:p>
    <w:p w14:paraId="2D1BAFA6" w14:textId="77777777" w:rsidR="00A42C95" w:rsidRDefault="00A42C95" w:rsidP="00A42C95"/>
    <w:p w14:paraId="24C38EDD" w14:textId="342A4BB6" w:rsidR="00166693" w:rsidRDefault="00740834" w:rsidP="008B1BBF">
      <w:r>
        <w:t>In my opinion, t</w:t>
      </w:r>
      <w:r w:rsidR="008B1BBF">
        <w:t>he objectives for this section are fully functional in the program however when the image is being loaded in it can take a significant amount of time depending on the size of the grid inputted by the user. This is a processing problem and can only be fixed by the user’s hardware they use.</w:t>
      </w:r>
    </w:p>
    <w:p w14:paraId="2B8F67F3" w14:textId="77777777" w:rsidR="00740834" w:rsidRPr="00A42C95" w:rsidRDefault="00740834" w:rsidP="008B1BBF"/>
    <w:p w14:paraId="183607FE" w14:textId="7F1775AE" w:rsidR="00A42C95" w:rsidRDefault="00A42C95" w:rsidP="00A42C95">
      <w:pPr>
        <w:pStyle w:val="Heading3"/>
      </w:pPr>
      <w:bookmarkStart w:id="93" w:name="_Toc482780037"/>
      <w:r>
        <w:t>Saving the Grid Locations</w:t>
      </w:r>
      <w:bookmarkEnd w:id="93"/>
    </w:p>
    <w:p w14:paraId="420A849B" w14:textId="73981093" w:rsidR="008B1BBF" w:rsidRDefault="00740834" w:rsidP="008B1BBF">
      <w:r>
        <w:t>These were the original objectives:</w:t>
      </w:r>
    </w:p>
    <w:p w14:paraId="1E2C037A" w14:textId="77777777" w:rsidR="008B1BBF" w:rsidRDefault="008B1BBF" w:rsidP="008B1BBF">
      <w:pPr>
        <w:pStyle w:val="ListParagraph"/>
        <w:numPr>
          <w:ilvl w:val="0"/>
          <w:numId w:val="26"/>
        </w:numPr>
      </w:pPr>
      <w:r>
        <w:t>Ensure target grid has been specified and that the user cannot specify more than one target</w:t>
      </w:r>
    </w:p>
    <w:p w14:paraId="198E1605" w14:textId="77777777" w:rsidR="008B1BBF" w:rsidRDefault="008B1BBF" w:rsidP="008B1BBF">
      <w:pPr>
        <w:pStyle w:val="ListParagraph"/>
        <w:numPr>
          <w:ilvl w:val="0"/>
          <w:numId w:val="26"/>
        </w:numPr>
      </w:pPr>
      <w:r>
        <w:t>Ensure seeker grid has been specified and that the user cannot specify more than one seeker</w:t>
      </w:r>
    </w:p>
    <w:p w14:paraId="7AEF8838" w14:textId="77777777" w:rsidR="008B1BBF" w:rsidRDefault="008B1BBF" w:rsidP="008B1BBF">
      <w:pPr>
        <w:pStyle w:val="ListParagraph"/>
        <w:numPr>
          <w:ilvl w:val="0"/>
          <w:numId w:val="26"/>
        </w:numPr>
      </w:pPr>
      <w:r>
        <w:t>Determine the neighbours for each open grid item</w:t>
      </w:r>
    </w:p>
    <w:p w14:paraId="5249B458" w14:textId="77777777" w:rsidR="008B1BBF" w:rsidRDefault="008B1BBF" w:rsidP="008B1BBF">
      <w:pPr>
        <w:pStyle w:val="ListParagraph"/>
        <w:numPr>
          <w:ilvl w:val="1"/>
          <w:numId w:val="26"/>
        </w:numPr>
      </w:pPr>
      <w:r>
        <w:t>Start at 0,0</w:t>
      </w:r>
    </w:p>
    <w:p w14:paraId="7098724D" w14:textId="77777777" w:rsidR="008B1BBF" w:rsidRDefault="008B1BBF" w:rsidP="008B1BBF">
      <w:pPr>
        <w:pStyle w:val="ListParagraph"/>
        <w:numPr>
          <w:ilvl w:val="1"/>
          <w:numId w:val="26"/>
        </w:numPr>
      </w:pPr>
      <w:r>
        <w:t xml:space="preserve">If there is a neighbour above </w:t>
      </w:r>
      <w:r w:rsidRPr="007B7B8A">
        <w:t>and it is open</w:t>
      </w:r>
      <w:r>
        <w:t>,</w:t>
      </w:r>
      <w:r w:rsidRPr="007B7B8A">
        <w:t xml:space="preserve"> add a connection between the two grid items</w:t>
      </w:r>
    </w:p>
    <w:p w14:paraId="2365E81D" w14:textId="77777777" w:rsidR="008B1BBF" w:rsidRDefault="008B1BBF" w:rsidP="008B1BBF">
      <w:pPr>
        <w:pStyle w:val="ListParagraph"/>
        <w:numPr>
          <w:ilvl w:val="1"/>
          <w:numId w:val="26"/>
        </w:numPr>
      </w:pPr>
      <w:r>
        <w:t>If there is a neighbour to the left and it is open, add a connection between the two grid items</w:t>
      </w:r>
    </w:p>
    <w:p w14:paraId="178668FE" w14:textId="77777777" w:rsidR="008B1BBF" w:rsidRDefault="008B1BBF" w:rsidP="008B1BBF">
      <w:pPr>
        <w:pStyle w:val="ListParagraph"/>
        <w:numPr>
          <w:ilvl w:val="1"/>
          <w:numId w:val="26"/>
        </w:numPr>
      </w:pPr>
      <w:r>
        <w:lastRenderedPageBreak/>
        <w:t>If there is a neighbour to the right and it is open, add a connection between the two grid items</w:t>
      </w:r>
    </w:p>
    <w:p w14:paraId="1A76A48E" w14:textId="77777777" w:rsidR="008B1BBF" w:rsidRDefault="008B1BBF" w:rsidP="008B1BBF">
      <w:pPr>
        <w:pStyle w:val="ListParagraph"/>
        <w:numPr>
          <w:ilvl w:val="1"/>
          <w:numId w:val="26"/>
        </w:numPr>
      </w:pPr>
      <w:r>
        <w:t>If there is a neighbour below and it is open, add a connection between the two grid items</w:t>
      </w:r>
    </w:p>
    <w:p w14:paraId="54938B9D" w14:textId="77777777" w:rsidR="008B1BBF" w:rsidRDefault="008B1BBF" w:rsidP="008B1BBF">
      <w:pPr>
        <w:pStyle w:val="ListParagraph"/>
        <w:numPr>
          <w:ilvl w:val="1"/>
          <w:numId w:val="26"/>
        </w:numPr>
      </w:pPr>
      <w:r>
        <w:t>Move to 0,1 etc. until all grid items have been explored and connection stored</w:t>
      </w:r>
    </w:p>
    <w:p w14:paraId="6B49A67A" w14:textId="3B2F3171" w:rsidR="008B1BBF" w:rsidRDefault="008B1BBF" w:rsidP="008B1BBF">
      <w:pPr>
        <w:ind w:left="720"/>
      </w:pPr>
    </w:p>
    <w:p w14:paraId="52AE6295" w14:textId="078520D1" w:rsidR="008B1BBF" w:rsidRPr="008B1BBF" w:rsidRDefault="00740834" w:rsidP="008B1BBF">
      <w:r>
        <w:t>In my opinion, t</w:t>
      </w:r>
      <w:r w:rsidR="008B1BBF">
        <w:t xml:space="preserve">he objectives in this section work completely fine and </w:t>
      </w:r>
      <w:r>
        <w:t>there</w:t>
      </w:r>
      <w:r w:rsidR="008B1BBF">
        <w:t xml:space="preserve"> no issues at all. It successfully validates the target and seeker and also then goes on to determine the connections between the Grid Items as it should do with no errors as I have tested this with many different variables put into account. </w:t>
      </w:r>
    </w:p>
    <w:p w14:paraId="329483C6" w14:textId="77777777" w:rsidR="00A42C95" w:rsidRPr="00A42C95" w:rsidRDefault="00A42C95" w:rsidP="00A42C95"/>
    <w:p w14:paraId="525BD487" w14:textId="2C325686" w:rsidR="00A42C95" w:rsidRDefault="00A42C95" w:rsidP="00A42C95">
      <w:pPr>
        <w:pStyle w:val="Heading3"/>
      </w:pPr>
      <w:bookmarkStart w:id="94" w:name="_Toc482780038"/>
      <w:r>
        <w:t>Running a Search</w:t>
      </w:r>
      <w:bookmarkEnd w:id="94"/>
    </w:p>
    <w:p w14:paraId="222E2986" w14:textId="7244370C" w:rsidR="00CD2C4D" w:rsidRDefault="00740834" w:rsidP="00CD2C4D">
      <w:r>
        <w:t>These were the objectives:</w:t>
      </w:r>
    </w:p>
    <w:p w14:paraId="77769C0A" w14:textId="77777777" w:rsidR="00CD2C4D" w:rsidRDefault="00CD2C4D" w:rsidP="00CD2C4D">
      <w:pPr>
        <w:pStyle w:val="ListParagraph"/>
        <w:numPr>
          <w:ilvl w:val="0"/>
          <w:numId w:val="27"/>
        </w:numPr>
      </w:pPr>
      <w:r>
        <w:t>If the user has selected the breadth-first or depth-first search</w:t>
      </w:r>
    </w:p>
    <w:p w14:paraId="1C4D1044" w14:textId="77777777" w:rsidR="00CD2C4D" w:rsidRDefault="00CD2C4D" w:rsidP="00CD2C4D">
      <w:pPr>
        <w:pStyle w:val="ListParagraph"/>
        <w:numPr>
          <w:ilvl w:val="1"/>
          <w:numId w:val="27"/>
        </w:numPr>
      </w:pPr>
      <w:r>
        <w:t>Get the seeker grid item and use this as the root node</w:t>
      </w:r>
    </w:p>
    <w:p w14:paraId="5375B214" w14:textId="77777777" w:rsidR="00CD2C4D" w:rsidRDefault="00CD2C4D" w:rsidP="00CD2C4D">
      <w:pPr>
        <w:pStyle w:val="ListParagraph"/>
        <w:numPr>
          <w:ilvl w:val="1"/>
          <w:numId w:val="27"/>
        </w:numPr>
      </w:pPr>
      <w:r>
        <w:t>Define graph based on where the seeker can move based using the stored connections</w:t>
      </w:r>
    </w:p>
    <w:p w14:paraId="653D9E01" w14:textId="77777777" w:rsidR="00CD2C4D" w:rsidRDefault="00CD2C4D" w:rsidP="00CD2C4D">
      <w:pPr>
        <w:pStyle w:val="ListParagraph"/>
        <w:numPr>
          <w:ilvl w:val="1"/>
          <w:numId w:val="27"/>
        </w:numPr>
      </w:pPr>
      <w:r>
        <w:t>Run the breadth-first or depth-first search accordingly using the graph created</w:t>
      </w:r>
    </w:p>
    <w:p w14:paraId="07E3660E" w14:textId="77777777" w:rsidR="00CD2C4D" w:rsidRDefault="00CD2C4D" w:rsidP="00CD2C4D">
      <w:pPr>
        <w:pStyle w:val="ListParagraph"/>
        <w:numPr>
          <w:ilvl w:val="2"/>
          <w:numId w:val="27"/>
        </w:numPr>
      </w:pPr>
      <w:r>
        <w:t>For every grid item visited during the search change the current image to an orange image to show it has been visited</w:t>
      </w:r>
    </w:p>
    <w:p w14:paraId="39CEEAD2" w14:textId="77777777" w:rsidR="00CD2C4D" w:rsidRDefault="00CD2C4D" w:rsidP="00CD2C4D">
      <w:pPr>
        <w:pStyle w:val="ListParagraph"/>
        <w:numPr>
          <w:ilvl w:val="2"/>
          <w:numId w:val="27"/>
        </w:numPr>
      </w:pPr>
      <w:r>
        <w:t>Stop the search when the target has been reached</w:t>
      </w:r>
    </w:p>
    <w:p w14:paraId="52135BEB" w14:textId="77777777" w:rsidR="00CD2C4D" w:rsidRDefault="00CD2C4D" w:rsidP="00CD2C4D">
      <w:pPr>
        <w:pStyle w:val="ListParagraph"/>
        <w:numPr>
          <w:ilvl w:val="0"/>
          <w:numId w:val="27"/>
        </w:numPr>
      </w:pPr>
      <w:r>
        <w:t>If the user has selected the A* search</w:t>
      </w:r>
    </w:p>
    <w:p w14:paraId="4BBA3A36" w14:textId="77777777" w:rsidR="00CD2C4D" w:rsidRDefault="00CD2C4D" w:rsidP="00CD2C4D">
      <w:pPr>
        <w:pStyle w:val="ListParagraph"/>
        <w:numPr>
          <w:ilvl w:val="1"/>
          <w:numId w:val="27"/>
        </w:numPr>
      </w:pPr>
      <w:r>
        <w:t>Get the seeker grid item and use this as the root node</w:t>
      </w:r>
    </w:p>
    <w:p w14:paraId="4257FC6A" w14:textId="77777777" w:rsidR="00CD2C4D" w:rsidRDefault="00CD2C4D" w:rsidP="00CD2C4D">
      <w:pPr>
        <w:pStyle w:val="ListParagraph"/>
        <w:numPr>
          <w:ilvl w:val="1"/>
          <w:numId w:val="27"/>
        </w:numPr>
      </w:pPr>
      <w:r>
        <w:t xml:space="preserve">Move through each grid item and calculate the </w:t>
      </w:r>
      <w:r w:rsidRPr="001D31C3">
        <w:rPr>
          <w:b/>
          <w:i/>
        </w:rPr>
        <w:t xml:space="preserve">distance to target </w:t>
      </w:r>
      <w:r>
        <w:t xml:space="preserve">from the current grid item using Pythagoras </w:t>
      </w:r>
      <w:r w:rsidRPr="001D31C3">
        <w:t>c</w:t>
      </w:r>
      <w:r w:rsidRPr="001D31C3">
        <w:rPr>
          <w:vertAlign w:val="superscript"/>
        </w:rPr>
        <w:t>2</w:t>
      </w:r>
      <w:r>
        <w:t>=</w:t>
      </w:r>
      <w:r w:rsidRPr="001D31C3">
        <w:t>a2</w:t>
      </w:r>
      <w:r>
        <w:t>+b</w:t>
      </w:r>
      <w:r>
        <w:rPr>
          <w:vertAlign w:val="superscript"/>
        </w:rPr>
        <w:t>2</w:t>
      </w:r>
    </w:p>
    <w:p w14:paraId="447B3D55" w14:textId="77777777" w:rsidR="00CD2C4D" w:rsidRDefault="00CD2C4D" w:rsidP="00CD2C4D">
      <w:pPr>
        <w:pStyle w:val="ListParagraph"/>
        <w:numPr>
          <w:ilvl w:val="1"/>
          <w:numId w:val="27"/>
        </w:numPr>
      </w:pPr>
      <w:r>
        <w:t>Define graph based on where the seeker can move based using the stored connections</w:t>
      </w:r>
    </w:p>
    <w:p w14:paraId="46ECC304" w14:textId="77777777" w:rsidR="00CD2C4D" w:rsidRDefault="00CD2C4D" w:rsidP="00CD2C4D">
      <w:pPr>
        <w:pStyle w:val="ListParagraph"/>
        <w:numPr>
          <w:ilvl w:val="1"/>
          <w:numId w:val="27"/>
        </w:numPr>
      </w:pPr>
      <w:r>
        <w:t>Run the A* search using the graph created</w:t>
      </w:r>
    </w:p>
    <w:p w14:paraId="040241D4" w14:textId="77777777" w:rsidR="00CD2C4D" w:rsidRDefault="00CD2C4D" w:rsidP="00CD2C4D">
      <w:pPr>
        <w:pStyle w:val="ListParagraph"/>
        <w:numPr>
          <w:ilvl w:val="2"/>
          <w:numId w:val="27"/>
        </w:numPr>
      </w:pPr>
      <w:r>
        <w:t xml:space="preserve">Use the calculation </w:t>
      </w:r>
      <w:r w:rsidRPr="001D31C3">
        <w:rPr>
          <w:b/>
          <w:i/>
        </w:rPr>
        <w:t>Next move</w:t>
      </w:r>
      <w:r>
        <w:t xml:space="preserve"> = </w:t>
      </w:r>
      <w:r w:rsidRPr="001D31C3">
        <w:rPr>
          <w:b/>
          <w:i/>
        </w:rPr>
        <w:t>distance to target</w:t>
      </w:r>
      <w:r>
        <w:rPr>
          <w:b/>
          <w:i/>
        </w:rPr>
        <w:t xml:space="preserve"> + 1 (cost of making the move) </w:t>
      </w:r>
      <w:r>
        <w:t>for each connected grid item</w:t>
      </w:r>
    </w:p>
    <w:p w14:paraId="65A41F88" w14:textId="77777777" w:rsidR="00CD2C4D" w:rsidRDefault="00CD2C4D" w:rsidP="00CD2C4D">
      <w:pPr>
        <w:pStyle w:val="ListParagraph"/>
        <w:numPr>
          <w:ilvl w:val="2"/>
          <w:numId w:val="27"/>
        </w:numPr>
      </w:pPr>
      <w:r>
        <w:t>Determine the lowest value calculated for next move and make the current grid item image change to an orange image to show it has been visited</w:t>
      </w:r>
    </w:p>
    <w:p w14:paraId="645A831D" w14:textId="77777777" w:rsidR="00CD2C4D" w:rsidRDefault="00CD2C4D" w:rsidP="00CD2C4D">
      <w:pPr>
        <w:pStyle w:val="ListParagraph"/>
        <w:numPr>
          <w:ilvl w:val="2"/>
          <w:numId w:val="27"/>
        </w:numPr>
      </w:pPr>
      <w:r>
        <w:t>Stop the search when the target has been reached</w:t>
      </w:r>
    </w:p>
    <w:p w14:paraId="6CF3947F" w14:textId="328C4F87" w:rsidR="005B3BE3" w:rsidRDefault="005B3BE3" w:rsidP="005B3BE3"/>
    <w:p w14:paraId="4BD3CE1A" w14:textId="5F6DA62D" w:rsidR="005B3BE3" w:rsidRPr="00CD2C4D" w:rsidRDefault="005B3BE3" w:rsidP="005B3BE3">
      <w:r>
        <w:t xml:space="preserve">The objectives in this section </w:t>
      </w:r>
    </w:p>
    <w:p w14:paraId="33AA9E7F" w14:textId="77777777" w:rsidR="00A42C95" w:rsidRPr="00A42C95" w:rsidRDefault="00A42C95" w:rsidP="00A42C95"/>
    <w:p w14:paraId="1010AF38" w14:textId="66E7CF1A" w:rsidR="00A42C95" w:rsidRDefault="00A42C95" w:rsidP="00A42C95">
      <w:pPr>
        <w:pStyle w:val="Heading3"/>
      </w:pPr>
      <w:bookmarkStart w:id="95" w:name="_Toc482780039"/>
      <w:r>
        <w:t>Reset</w:t>
      </w:r>
      <w:bookmarkEnd w:id="95"/>
    </w:p>
    <w:p w14:paraId="6600FAD3" w14:textId="77777777" w:rsidR="00A42C95" w:rsidRPr="00A42C95" w:rsidRDefault="00A42C95" w:rsidP="00A42C95"/>
    <w:p w14:paraId="11E2398D" w14:textId="06D98345" w:rsidR="00DB78C7" w:rsidRDefault="00DB78C7" w:rsidP="00DB78C7">
      <w:pPr>
        <w:pStyle w:val="Heading2"/>
      </w:pPr>
      <w:bookmarkStart w:id="96" w:name="_Toc482780040"/>
      <w:r>
        <w:t>Further Development</w:t>
      </w:r>
      <w:bookmarkEnd w:id="96"/>
    </w:p>
    <w:p w14:paraId="01978581" w14:textId="225DA787" w:rsidR="005E30F9" w:rsidRDefault="005E30F9" w:rsidP="005E30F9">
      <w:pPr>
        <w:pStyle w:val="Heading3"/>
      </w:pPr>
      <w:bookmarkStart w:id="97" w:name="_Toc482780041"/>
      <w:r>
        <w:t>Current Problems</w:t>
      </w:r>
      <w:bookmarkEnd w:id="97"/>
    </w:p>
    <w:p w14:paraId="44E4538C" w14:textId="50467718" w:rsidR="005E30F9" w:rsidRDefault="005E30F9" w:rsidP="00DB78C7">
      <w:r>
        <w:t xml:space="preserve">The </w:t>
      </w:r>
      <w:r w:rsidR="00D94C72">
        <w:t>c</w:t>
      </w:r>
      <w:r>
        <w:t xml:space="preserve">urrent problems with the program is that the time it takes to load the grid on the program once the Create button has been clicked </w:t>
      </w:r>
      <w:r w:rsidR="00D94C72">
        <w:t>can take a long time.  I cannot think of a way around this without further research</w:t>
      </w:r>
      <w:r>
        <w:t>.</w:t>
      </w:r>
    </w:p>
    <w:p w14:paraId="34D1B712" w14:textId="09828552" w:rsidR="005E30F9" w:rsidRDefault="005E30F9" w:rsidP="00DB78C7"/>
    <w:p w14:paraId="2A08A417" w14:textId="2CA24FD7" w:rsidR="00AA4433" w:rsidRDefault="00AA4433" w:rsidP="00AA4433">
      <w:pPr>
        <w:pStyle w:val="Heading3"/>
      </w:pPr>
      <w:bookmarkStart w:id="98" w:name="_Toc482780042"/>
      <w:r>
        <w:t>Improvements</w:t>
      </w:r>
      <w:bookmarkEnd w:id="98"/>
      <w:r>
        <w:t xml:space="preserve"> </w:t>
      </w:r>
    </w:p>
    <w:p w14:paraId="69DDAF4A" w14:textId="362A3F7F" w:rsidR="00AA4433" w:rsidRDefault="00AA4433" w:rsidP="00AA4433">
      <w:r>
        <w:t>This Program could be improved by possibly introducing an algorithm that would then look at the visited nodes and calculate the shortest path it would have created rather than just showing all the visited nodes it had been to.</w:t>
      </w:r>
      <w:r w:rsidR="00D94C72">
        <w:t xml:space="preserve"> I think this would be a good feature to include. This was an acceptable limitation.</w:t>
      </w:r>
    </w:p>
    <w:p w14:paraId="1DAC8796" w14:textId="77777777" w:rsidR="00D94C72" w:rsidRDefault="00D94C72" w:rsidP="00AA4433"/>
    <w:p w14:paraId="36749978" w14:textId="09598632" w:rsidR="00AA4433" w:rsidRDefault="00AA4433" w:rsidP="00AA4433">
      <w:r>
        <w:t>Also an option for a larger grid could be implemented for the user to have more ability to experi</w:t>
      </w:r>
      <w:r w:rsidR="00D94C72">
        <w:t>ment with the search algorithms so that a full diamond e.t.c. could be seen.  At the moment the pattern can be slightly difficult to detect.</w:t>
      </w:r>
    </w:p>
    <w:p w14:paraId="5A38EB13" w14:textId="77777777" w:rsidR="00D94C72" w:rsidRDefault="00D94C72" w:rsidP="00AA4433"/>
    <w:p w14:paraId="257A427A" w14:textId="6A445569" w:rsidR="00AA4433" w:rsidRDefault="00D94C72" w:rsidP="00AA4433">
      <w:r>
        <w:lastRenderedPageBreak/>
        <w:t>Another feature</w:t>
      </w:r>
      <w:r w:rsidR="00AA4433">
        <w:t xml:space="preserve"> could be for the user to be able to change the grid even after the connections and states of the nodes had been saved so that the user didn’t have to click on reset every time they wanted to change the grid after a search algorithm had been ran.</w:t>
      </w:r>
    </w:p>
    <w:p w14:paraId="5A8D867E" w14:textId="3BC5F70E" w:rsidR="00D94C72" w:rsidRDefault="00D94C72" w:rsidP="00AA4433"/>
    <w:p w14:paraId="34A39F8A" w14:textId="1267D178" w:rsidR="00D94C72" w:rsidRPr="00AA4433" w:rsidRDefault="00D94C72" w:rsidP="00AA4433">
      <w:r>
        <w:t>Finally, it would be very useful if a snapshot of all three searches could be saved and displayed so that the user could see all three algorithms at the same time once they have run.  An screenshot could be grabbed, saved and displayed side by side.  I think that would be very useful.</w:t>
      </w:r>
    </w:p>
    <w:p w14:paraId="2B499BD5" w14:textId="77777777" w:rsidR="00DB78C7" w:rsidRDefault="00DB78C7" w:rsidP="00DB78C7"/>
    <w:p w14:paraId="41EC138B" w14:textId="77777777" w:rsidR="00DB78C7" w:rsidRPr="00DB78C7" w:rsidRDefault="00DB78C7" w:rsidP="00DB78C7"/>
    <w:p w14:paraId="18B69B2F" w14:textId="77777777" w:rsidR="00DB78C7" w:rsidRPr="00DB78C7" w:rsidRDefault="00DB78C7" w:rsidP="00DB78C7"/>
    <w:p w14:paraId="306C0BD4" w14:textId="77777777" w:rsidR="00DB78C7" w:rsidRDefault="00DB78C7" w:rsidP="00DB78C7"/>
    <w:p w14:paraId="3C0E8EDF" w14:textId="77777777" w:rsidR="00DB78C7" w:rsidRPr="00DB78C7" w:rsidRDefault="00DB78C7" w:rsidP="00DB78C7"/>
    <w:p w14:paraId="158BC619" w14:textId="77777777" w:rsidR="00D6088C" w:rsidRDefault="00D6088C" w:rsidP="00D6088C"/>
    <w:p w14:paraId="2E3B72B1" w14:textId="77777777" w:rsidR="00D6088C" w:rsidRPr="00D6088C" w:rsidRDefault="00D6088C" w:rsidP="00D6088C"/>
    <w:p w14:paraId="39ABC053" w14:textId="77777777" w:rsidR="00D6088C" w:rsidRPr="00D6088C" w:rsidRDefault="00D6088C" w:rsidP="00D6088C"/>
    <w:p w14:paraId="0CFE09B2" w14:textId="77777777" w:rsidR="00F43E0A" w:rsidRPr="00F43E0A" w:rsidRDefault="00F43E0A" w:rsidP="00F43E0A"/>
    <w:sectPr w:rsidR="00F43E0A" w:rsidRPr="00F43E0A" w:rsidSect="00644378">
      <w:pgSz w:w="11906" w:h="16838"/>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M Clarkson" w:date="2016-12-08T08:12:00Z" w:initials="MC">
    <w:p w14:paraId="52767D1D" w14:textId="77777777" w:rsidR="000872F4" w:rsidRDefault="000872F4" w:rsidP="004D28BD">
      <w:pPr>
        <w:pStyle w:val="CommentText"/>
      </w:pPr>
      <w:r>
        <w:rPr>
          <w:rStyle w:val="CommentReference"/>
        </w:rPr>
        <w:annotationRef/>
      </w:r>
      <w:r>
        <w:t>I’d like to see how these would work in a grid with the seeker, target and obstacles</w:t>
      </w:r>
    </w:p>
  </w:comment>
  <w:comment w:id="13" w:author="M Clarkson" w:date="2016-12-08T08:12:00Z" w:initials="MC">
    <w:p w14:paraId="26AAABEF" w14:textId="77777777" w:rsidR="000872F4" w:rsidRDefault="000872F4" w:rsidP="004D28BD">
      <w:pPr>
        <w:pStyle w:val="CommentText"/>
      </w:pPr>
      <w:r>
        <w:rPr>
          <w:rStyle w:val="CommentReference"/>
        </w:rPr>
        <w:annotationRef/>
      </w:r>
      <w:r>
        <w:t xml:space="preserve">Might be worth adding a key – it took me a little while to work out (especially when printed, tbf, what was happening. </w:t>
      </w:r>
    </w:p>
  </w:comment>
  <w:comment w:id="31" w:author="M Clarkson" w:date="2016-12-08T08:14:00Z" w:initials="MC">
    <w:p w14:paraId="7C92C6F6" w14:textId="77777777" w:rsidR="000872F4" w:rsidRDefault="000872F4" w:rsidP="004D28BD">
      <w:pPr>
        <w:pStyle w:val="CommentText"/>
      </w:pPr>
      <w:r>
        <w:rPr>
          <w:rStyle w:val="CommentReference"/>
        </w:rPr>
        <w:annotationRef/>
      </w:r>
      <w:r>
        <w:t>Doesn’t include the details of comparing all 3 algorithms – number of steps / perhaps some reference to BigO (not sure if it’s relevant here)</w:t>
      </w:r>
      <w:r>
        <w:br/>
      </w:r>
      <w:r>
        <w:br/>
        <w:t>Will your program create the visual representation similar to the A* algorithm above, or will it just be console output? I know you’ve said ‘show’ but that’s a little vague.</w:t>
      </w:r>
    </w:p>
    <w:p w14:paraId="25E7D516" w14:textId="77777777" w:rsidR="000872F4" w:rsidRDefault="000872F4" w:rsidP="004D28BD">
      <w:pPr>
        <w:pStyle w:val="CommentText"/>
      </w:pPr>
    </w:p>
    <w:p w14:paraId="49E68170" w14:textId="77777777" w:rsidR="000872F4" w:rsidRDefault="000872F4" w:rsidP="004D28BD">
      <w:pPr>
        <w:pStyle w:val="CommentText"/>
        <w:rPr>
          <w:lang w:val="en-US"/>
        </w:rPr>
      </w:pPr>
      <w:r>
        <w:t>From the AQA docs you need “</w:t>
      </w:r>
      <w:r w:rsidRPr="00FC6833">
        <w:rPr>
          <w:lang w:val="en-US"/>
        </w:rPr>
        <w:t>a</w:t>
      </w:r>
      <w:r>
        <w:rPr>
          <w:lang w:val="en-US"/>
        </w:rPr>
        <w:t xml:space="preserve"> </w:t>
      </w:r>
      <w:r w:rsidRPr="00FC6833">
        <w:rPr>
          <w:lang w:val="en-US"/>
        </w:rPr>
        <w:t>numbered</w:t>
      </w:r>
      <w:r>
        <w:rPr>
          <w:lang w:val="en-US"/>
        </w:rPr>
        <w:t xml:space="preserve"> </w:t>
      </w:r>
      <w:r w:rsidRPr="00FC6833">
        <w:rPr>
          <w:lang w:val="en-US"/>
        </w:rPr>
        <w:t>list</w:t>
      </w:r>
      <w:r>
        <w:rPr>
          <w:lang w:val="en-US"/>
        </w:rPr>
        <w:t xml:space="preserve"> </w:t>
      </w:r>
      <w:r w:rsidRPr="00FC6833">
        <w:rPr>
          <w:lang w:val="en-US"/>
        </w:rPr>
        <w:t>of</w:t>
      </w:r>
      <w:r>
        <w:rPr>
          <w:lang w:val="en-US"/>
        </w:rPr>
        <w:t xml:space="preserve"> measurable, ‘appropriate’ </w:t>
      </w:r>
      <w:r w:rsidRPr="00FC6833">
        <w:rPr>
          <w:lang w:val="en-US"/>
        </w:rPr>
        <w:t>specific</w:t>
      </w:r>
      <w:r>
        <w:rPr>
          <w:lang w:val="en-US"/>
        </w:rPr>
        <w:t xml:space="preserve"> </w:t>
      </w:r>
      <w:r w:rsidRPr="00FC6833">
        <w:rPr>
          <w:lang w:val="en-US"/>
        </w:rPr>
        <w:t>objectives,</w:t>
      </w:r>
      <w:r>
        <w:rPr>
          <w:lang w:val="en-US"/>
        </w:rPr>
        <w:t xml:space="preserve"> </w:t>
      </w:r>
      <w:r w:rsidRPr="00FC6833">
        <w:rPr>
          <w:lang w:val="en-US"/>
        </w:rPr>
        <w:t>covering</w:t>
      </w:r>
      <w:r>
        <w:rPr>
          <w:lang w:val="en-US"/>
        </w:rPr>
        <w:t xml:space="preserve"> </w:t>
      </w:r>
      <w:r w:rsidRPr="00FC6833">
        <w:rPr>
          <w:lang w:val="en-US"/>
        </w:rPr>
        <w:t>all</w:t>
      </w:r>
      <w:r>
        <w:rPr>
          <w:lang w:val="en-US"/>
        </w:rPr>
        <w:t xml:space="preserve"> </w:t>
      </w:r>
      <w:r w:rsidRPr="00FC6833">
        <w:rPr>
          <w:lang w:val="en-US"/>
        </w:rPr>
        <w:t>required functionality of the solution or areas of investigation (‘appropriate’ means the specific objectives are single purpose and at a level of de</w:t>
      </w:r>
      <w:r>
        <w:rPr>
          <w:lang w:val="en-US"/>
        </w:rPr>
        <w:t>tail that is without ambiguity)”</w:t>
      </w:r>
    </w:p>
    <w:p w14:paraId="2B00745D" w14:textId="77777777" w:rsidR="000872F4" w:rsidRDefault="000872F4" w:rsidP="004D28BD">
      <w:pPr>
        <w:pStyle w:val="CommentText"/>
        <w:rPr>
          <w:lang w:val="en-US"/>
        </w:rPr>
      </w:pPr>
    </w:p>
    <w:p w14:paraId="4B7CE2FC" w14:textId="77777777" w:rsidR="000872F4" w:rsidRDefault="000872F4" w:rsidP="004D28BD">
      <w:pPr>
        <w:pStyle w:val="CommentText"/>
        <w:rPr>
          <w:lang w:val="en-US"/>
        </w:rPr>
      </w:pPr>
      <w:r>
        <w:t>Also: “</w:t>
      </w:r>
      <w:r w:rsidRPr="00FC6833">
        <w:rPr>
          <w:lang w:val="en-US"/>
        </w:rPr>
        <w:t xml:space="preserve">The setting of </w:t>
      </w:r>
      <w:r w:rsidRPr="00FC6833">
        <w:rPr>
          <w:b/>
          <w:bCs/>
          <w:lang w:val="en-US"/>
        </w:rPr>
        <w:t xml:space="preserve">well-defined, appropriate objectives </w:t>
      </w:r>
      <w:r w:rsidRPr="00FC6833">
        <w:rPr>
          <w:lang w:val="en-US"/>
        </w:rPr>
        <w:t xml:space="preserve">is the most important part of the analysis, as these objectives will eventually be used to assess the success of the project and award marks to the solution produced. </w:t>
      </w:r>
      <w:r>
        <w:rPr>
          <w:lang w:val="en-US"/>
        </w:rPr>
        <w:t>“</w:t>
      </w:r>
    </w:p>
    <w:p w14:paraId="111CB72A" w14:textId="77777777" w:rsidR="000872F4" w:rsidRDefault="000872F4" w:rsidP="004D28BD">
      <w:pPr>
        <w:pStyle w:val="CommentText"/>
        <w:rPr>
          <w:lang w:val="en-US"/>
        </w:rPr>
      </w:pPr>
    </w:p>
    <w:p w14:paraId="15AB8307" w14:textId="77777777" w:rsidR="000872F4" w:rsidRDefault="000872F4" w:rsidP="004D28BD">
      <w:pPr>
        <w:pStyle w:val="CommentText"/>
        <w:rPr>
          <w:lang w:val="en-US"/>
        </w:rPr>
      </w:pPr>
      <w:r>
        <w:rPr>
          <w:lang w:val="en-US"/>
        </w:rPr>
        <w:t>One of their exemplars of good practice:</w:t>
      </w:r>
      <w:r>
        <w:rPr>
          <w:lang w:val="en-US"/>
        </w:rPr>
        <w:br/>
      </w:r>
    </w:p>
    <w:p w14:paraId="6FCE62EE" w14:textId="77777777" w:rsidR="000872F4" w:rsidRPr="00A217B5" w:rsidRDefault="000872F4" w:rsidP="004D28BD">
      <w:pPr>
        <w:pStyle w:val="CommentText"/>
        <w:rPr>
          <w:lang w:val="en-US"/>
        </w:rPr>
      </w:pPr>
      <w:r w:rsidRPr="00A217B5">
        <w:rPr>
          <w:lang w:val="en-US"/>
        </w:rPr>
        <w:t xml:space="preserve">These are a subset of the objectives from a quiz based on puzzles: </w:t>
      </w:r>
    </w:p>
    <w:p w14:paraId="5BB637ED" w14:textId="77777777" w:rsidR="000872F4" w:rsidRPr="00A217B5" w:rsidRDefault="000872F4" w:rsidP="004D28BD">
      <w:pPr>
        <w:pStyle w:val="CommentText"/>
        <w:numPr>
          <w:ilvl w:val="0"/>
          <w:numId w:val="5"/>
        </w:numPr>
        <w:rPr>
          <w:lang w:val="en-US"/>
        </w:rPr>
      </w:pPr>
      <w:r w:rsidRPr="00A217B5">
        <w:rPr>
          <w:lang w:val="en-US"/>
        </w:rPr>
        <w:t xml:space="preserve">In order to help the user if they are unable to answer the question, a puzzle must be shown below the question. </w:t>
      </w:r>
    </w:p>
    <w:p w14:paraId="788C557D" w14:textId="77777777" w:rsidR="000872F4" w:rsidRPr="00A217B5" w:rsidRDefault="000872F4" w:rsidP="004D28BD">
      <w:pPr>
        <w:pStyle w:val="CommentText"/>
        <w:numPr>
          <w:ilvl w:val="1"/>
          <w:numId w:val="5"/>
        </w:numPr>
        <w:rPr>
          <w:lang w:val="en-US"/>
        </w:rPr>
      </w:pPr>
      <w:r w:rsidRPr="00A217B5">
        <w:rPr>
          <w:lang w:val="en-US"/>
        </w:rPr>
        <w:t xml:space="preserve">3.1  The answer must be calculated based on the randomly generated question and displayed on a grid of 16 squares. </w:t>
      </w:r>
      <w:r w:rsidRPr="00A217B5">
        <w:rPr>
          <w:rFonts w:ascii="MS Mincho" w:eastAsia="MS Mincho" w:hAnsi="MS Mincho" w:cs="MS Mincho"/>
          <w:lang w:val="en-US"/>
        </w:rPr>
        <w:t> </w:t>
      </w:r>
    </w:p>
    <w:p w14:paraId="3AB886CF" w14:textId="77777777" w:rsidR="000872F4" w:rsidRPr="00A217B5" w:rsidRDefault="000872F4" w:rsidP="004D28BD">
      <w:pPr>
        <w:pStyle w:val="CommentText"/>
        <w:numPr>
          <w:ilvl w:val="1"/>
          <w:numId w:val="5"/>
        </w:numPr>
        <w:rPr>
          <w:lang w:val="en-US"/>
        </w:rPr>
      </w:pPr>
      <w:r w:rsidRPr="00A217B5">
        <w:rPr>
          <w:lang w:val="en-US"/>
        </w:rPr>
        <w:t xml:space="preserve">3.2  The first 15 of the aforementioned squares must be saved as JPEG images and the 16th should be replaced with an empty square. </w:t>
      </w:r>
      <w:r w:rsidRPr="00A217B5">
        <w:rPr>
          <w:rFonts w:ascii="MS Mincho" w:eastAsia="MS Mincho" w:hAnsi="MS Mincho" w:cs="MS Mincho"/>
          <w:lang w:val="en-US"/>
        </w:rPr>
        <w:t> </w:t>
      </w:r>
    </w:p>
    <w:p w14:paraId="54188A57" w14:textId="77777777" w:rsidR="000872F4" w:rsidRPr="00A217B5" w:rsidRDefault="000872F4" w:rsidP="004D28BD">
      <w:pPr>
        <w:pStyle w:val="CommentText"/>
        <w:numPr>
          <w:ilvl w:val="1"/>
          <w:numId w:val="5"/>
        </w:numPr>
        <w:rPr>
          <w:lang w:val="en-US"/>
        </w:rPr>
      </w:pPr>
      <w:r w:rsidRPr="00A217B5">
        <w:rPr>
          <w:lang w:val="en-US"/>
        </w:rPr>
        <w:t xml:space="preserve">3.3  The order of the 16 squares must then be randomised and presented to the user, below the exam question. </w:t>
      </w:r>
      <w:r w:rsidRPr="00A217B5">
        <w:rPr>
          <w:rFonts w:ascii="MS Mincho" w:eastAsia="MS Mincho" w:hAnsi="MS Mincho" w:cs="MS Mincho"/>
          <w:lang w:val="en-US"/>
        </w:rPr>
        <w:t> </w:t>
      </w:r>
    </w:p>
    <w:p w14:paraId="4C800EF6" w14:textId="77777777" w:rsidR="000872F4" w:rsidRPr="00A217B5" w:rsidRDefault="000872F4" w:rsidP="004D28BD">
      <w:pPr>
        <w:pStyle w:val="CommentText"/>
        <w:numPr>
          <w:ilvl w:val="1"/>
          <w:numId w:val="5"/>
        </w:numPr>
        <w:rPr>
          <w:lang w:val="en-US"/>
        </w:rPr>
      </w:pPr>
      <w:r w:rsidRPr="00A217B5">
        <w:rPr>
          <w:lang w:val="en-US"/>
        </w:rPr>
        <w:t xml:space="preserve">3.4  If it is next to an empty square, the user must be able to move a tile by clicking on it. </w:t>
      </w:r>
      <w:r w:rsidRPr="00A217B5">
        <w:rPr>
          <w:rFonts w:ascii="MS Mincho" w:eastAsia="MS Mincho" w:hAnsi="MS Mincho" w:cs="MS Mincho"/>
          <w:lang w:val="en-US"/>
        </w:rPr>
        <w:t> </w:t>
      </w:r>
    </w:p>
    <w:p w14:paraId="67CAC7A9" w14:textId="77777777" w:rsidR="000872F4" w:rsidRPr="00A217B5" w:rsidRDefault="000872F4" w:rsidP="004D28BD">
      <w:pPr>
        <w:pStyle w:val="CommentText"/>
        <w:numPr>
          <w:ilvl w:val="0"/>
          <w:numId w:val="5"/>
        </w:numPr>
        <w:rPr>
          <w:lang w:val="en-US"/>
        </w:rPr>
      </w:pPr>
      <w:r w:rsidRPr="00A217B5">
        <w:rPr>
          <w:lang w:val="en-US"/>
        </w:rPr>
        <w:t xml:space="preserve">3.5 The user must be able to submit an answer, even if the puzzle has not been solved. </w:t>
      </w:r>
      <w:r w:rsidRPr="00A217B5">
        <w:rPr>
          <w:rFonts w:ascii="MS Mincho" w:eastAsia="MS Mincho" w:hAnsi="MS Mincho" w:cs="MS Mincho"/>
          <w:lang w:val="en-US"/>
        </w:rPr>
        <w:t> </w:t>
      </w:r>
    </w:p>
    <w:p w14:paraId="695A857E" w14:textId="77777777" w:rsidR="000872F4" w:rsidRPr="00A217B5" w:rsidRDefault="000872F4" w:rsidP="004D28BD">
      <w:pPr>
        <w:pStyle w:val="CommentText"/>
        <w:numPr>
          <w:ilvl w:val="0"/>
          <w:numId w:val="5"/>
        </w:numPr>
        <w:rPr>
          <w:lang w:val="en-US"/>
        </w:rPr>
      </w:pPr>
      <w:r w:rsidRPr="00A217B5">
        <w:rPr>
          <w:lang w:val="en-US"/>
        </w:rPr>
        <w:t xml:space="preserve">The questions should be from four different COMP 3 topics: real numbers, regular </w:t>
      </w:r>
      <w:r w:rsidRPr="00A217B5">
        <w:rPr>
          <w:rFonts w:ascii="MS Mincho" w:eastAsia="MS Mincho" w:hAnsi="MS Mincho" w:cs="MS Mincho"/>
          <w:lang w:val="en-US"/>
        </w:rPr>
        <w:t> </w:t>
      </w:r>
      <w:r w:rsidRPr="00A217B5">
        <w:rPr>
          <w:lang w:val="en-US"/>
        </w:rPr>
        <w:t>expressions, reverse Polish notation and finite state machines.</w:t>
      </w:r>
      <w:r w:rsidRPr="00A217B5">
        <w:rPr>
          <w:rFonts w:ascii="MS Mincho" w:eastAsia="MS Mincho" w:hAnsi="MS Mincho" w:cs="MS Mincho"/>
          <w:lang w:val="en-US"/>
        </w:rPr>
        <w:t> </w:t>
      </w:r>
      <w:r w:rsidRPr="00A217B5">
        <w:rPr>
          <w:lang w:val="en-US"/>
        </w:rPr>
        <w:t xml:space="preserve">4.1 For the real numbers topic, the user must be shown a mantissa and exponent, and </w:t>
      </w:r>
      <w:r w:rsidRPr="00A217B5">
        <w:rPr>
          <w:rFonts w:ascii="MS Mincho" w:eastAsia="MS Mincho" w:hAnsi="MS Mincho" w:cs="MS Mincho"/>
          <w:lang w:val="en-US"/>
        </w:rPr>
        <w:t> </w:t>
      </w:r>
      <w:r w:rsidRPr="00A217B5">
        <w:rPr>
          <w:lang w:val="en-US"/>
        </w:rPr>
        <w:t xml:space="preserve">asked to convert them to a fraction. </w:t>
      </w:r>
      <w:r w:rsidRPr="00A217B5">
        <w:rPr>
          <w:rFonts w:ascii="MS Mincho" w:eastAsia="MS Mincho" w:hAnsi="MS Mincho" w:cs="MS Mincho"/>
          <w:lang w:val="en-US"/>
        </w:rPr>
        <w:t> </w:t>
      </w:r>
    </w:p>
    <w:p w14:paraId="50C03094" w14:textId="77777777" w:rsidR="000872F4" w:rsidRPr="00A217B5" w:rsidRDefault="000872F4" w:rsidP="004D28BD">
      <w:pPr>
        <w:pStyle w:val="CommentText"/>
        <w:rPr>
          <w:lang w:val="en-US"/>
        </w:rPr>
      </w:pPr>
      <w:r w:rsidRPr="00A217B5">
        <w:rPr>
          <w:lang w:val="en-US"/>
        </w:rPr>
        <w:t xml:space="preserve">AQA Education (AQA) is a registered charity (number 1073334) and a company limited by guarantee registered in 22 of 23 England and Wales (number 3644723). Our registered address is AQA, Devas Street, Manchester M15 6EX. </w:t>
      </w:r>
    </w:p>
    <w:p w14:paraId="781476A1" w14:textId="77777777" w:rsidR="000872F4" w:rsidRPr="00A217B5" w:rsidRDefault="000872F4" w:rsidP="004D28BD">
      <w:pPr>
        <w:pStyle w:val="CommentText"/>
        <w:rPr>
          <w:lang w:val="en-US"/>
        </w:rPr>
      </w:pPr>
      <w:r w:rsidRPr="00A217B5">
        <w:rPr>
          <w:noProof/>
          <w:lang w:eastAsia="en-GB"/>
        </w:rPr>
        <w:drawing>
          <wp:inline distT="0" distB="0" distL="0" distR="0" wp14:anchorId="0CFADDEC" wp14:editId="0F204CF3">
            <wp:extent cx="530161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01615" cy="9525"/>
                    </a:xfrm>
                    <a:prstGeom prst="rect">
                      <a:avLst/>
                    </a:prstGeom>
                    <a:noFill/>
                    <a:ln>
                      <a:noFill/>
                    </a:ln>
                  </pic:spPr>
                </pic:pic>
              </a:graphicData>
            </a:graphic>
          </wp:inline>
        </w:drawing>
      </w:r>
      <w:r w:rsidRPr="00A217B5">
        <w:rPr>
          <w:lang w:val="en-US"/>
        </w:rPr>
        <w:t xml:space="preserve"> </w:t>
      </w:r>
    </w:p>
    <w:p w14:paraId="4417E8A9" w14:textId="77777777" w:rsidR="000872F4" w:rsidRPr="00A217B5" w:rsidRDefault="000872F4" w:rsidP="004D28BD">
      <w:pPr>
        <w:pStyle w:val="CommentText"/>
        <w:rPr>
          <w:lang w:val="en-US"/>
        </w:rPr>
      </w:pPr>
      <w:r w:rsidRPr="00A217B5">
        <w:rPr>
          <w:lang w:val="en-US"/>
        </w:rPr>
        <w:t xml:space="preserve">the right and down </w:t>
      </w:r>
    </w:p>
    <w:p w14:paraId="64458411" w14:textId="77777777" w:rsidR="000872F4" w:rsidRPr="00A217B5" w:rsidRDefault="000872F4" w:rsidP="004D28BD">
      <w:pPr>
        <w:pStyle w:val="CommentText"/>
        <w:numPr>
          <w:ilvl w:val="0"/>
          <w:numId w:val="6"/>
        </w:numPr>
        <w:rPr>
          <w:lang w:val="en-US"/>
        </w:rPr>
      </w:pPr>
      <w:r w:rsidRPr="00A217B5">
        <w:rPr>
          <w:lang w:val="en-US"/>
        </w:rPr>
        <w:t xml:space="preserve">Insert/overwrite mode can be toggled </w:t>
      </w:r>
      <w:r w:rsidRPr="00A217B5">
        <w:rPr>
          <w:rFonts w:ascii="MS Mincho" w:eastAsia="MS Mincho" w:hAnsi="MS Mincho" w:cs="MS Mincho"/>
          <w:lang w:val="en-US"/>
        </w:rPr>
        <w:t> </w:t>
      </w:r>
    </w:p>
    <w:p w14:paraId="59E876DC" w14:textId="77777777" w:rsidR="000872F4" w:rsidRPr="00A217B5" w:rsidRDefault="000872F4" w:rsidP="004D28BD">
      <w:pPr>
        <w:pStyle w:val="CommentText"/>
        <w:numPr>
          <w:ilvl w:val="0"/>
          <w:numId w:val="6"/>
        </w:numPr>
        <w:rPr>
          <w:lang w:val="en-US"/>
        </w:rPr>
      </w:pPr>
      <w:r w:rsidRPr="00A217B5">
        <w:rPr>
          <w:lang w:val="en-US"/>
        </w:rPr>
        <w:t xml:space="preserve">Documents longer than the screen can be created/handled so scrolling must be </w:t>
      </w:r>
      <w:r w:rsidRPr="00A217B5">
        <w:rPr>
          <w:rFonts w:ascii="MS Mincho" w:eastAsia="MS Mincho" w:hAnsi="MS Mincho" w:cs="MS Mincho"/>
          <w:lang w:val="en-US"/>
        </w:rPr>
        <w:t> </w:t>
      </w:r>
      <w:r w:rsidRPr="00A217B5">
        <w:rPr>
          <w:lang w:val="en-US"/>
        </w:rPr>
        <w:t xml:space="preserve">implemented </w:t>
      </w:r>
      <w:r w:rsidRPr="00A217B5">
        <w:rPr>
          <w:rFonts w:ascii="MS Mincho" w:eastAsia="MS Mincho" w:hAnsi="MS Mincho" w:cs="MS Mincho"/>
          <w:lang w:val="en-US"/>
        </w:rPr>
        <w:t> </w:t>
      </w:r>
    </w:p>
    <w:p w14:paraId="4624CB56" w14:textId="77777777" w:rsidR="000872F4" w:rsidRPr="00A217B5" w:rsidRDefault="000872F4" w:rsidP="004D28BD">
      <w:pPr>
        <w:pStyle w:val="CommentText"/>
        <w:numPr>
          <w:ilvl w:val="0"/>
          <w:numId w:val="6"/>
        </w:numPr>
        <w:rPr>
          <w:lang w:val="en-US"/>
        </w:rPr>
      </w:pPr>
      <w:r w:rsidRPr="00A217B5">
        <w:rPr>
          <w:lang w:val="en-US"/>
        </w:rPr>
        <w:t xml:space="preserve">Search and Replace facility. </w:t>
      </w:r>
      <w:r w:rsidRPr="00A217B5">
        <w:rPr>
          <w:rFonts w:ascii="MS Mincho" w:eastAsia="MS Mincho" w:hAnsi="MS Mincho" w:cs="MS Mincho"/>
          <w:lang w:val="en-US"/>
        </w:rPr>
        <w:t> </w:t>
      </w:r>
    </w:p>
    <w:p w14:paraId="0C996DEC" w14:textId="77777777" w:rsidR="000872F4" w:rsidRPr="00A217B5" w:rsidRDefault="000872F4" w:rsidP="004D28BD">
      <w:pPr>
        <w:pStyle w:val="CommentText"/>
        <w:rPr>
          <w:lang w:val="en-US"/>
        </w:rPr>
      </w:pPr>
      <w:r w:rsidRPr="00A217B5">
        <w:rPr>
          <w:lang w:val="en-US"/>
        </w:rPr>
        <w:t xml:space="preserve">AQA A-level Computer Science - NEA Guidance V2 (June 16) </w:t>
      </w:r>
    </w:p>
    <w:p w14:paraId="751ABBBE" w14:textId="77777777" w:rsidR="000872F4" w:rsidRPr="00A217B5" w:rsidRDefault="000872F4" w:rsidP="004D28BD">
      <w:pPr>
        <w:pStyle w:val="CommentText"/>
        <w:rPr>
          <w:lang w:val="en-US"/>
        </w:rPr>
      </w:pPr>
      <w:r w:rsidRPr="00A217B5">
        <w:rPr>
          <w:noProof/>
          <w:lang w:eastAsia="en-GB"/>
        </w:rPr>
        <w:drawing>
          <wp:inline distT="0" distB="0" distL="0" distR="0" wp14:anchorId="6534D22E" wp14:editId="367008A0">
            <wp:extent cx="4270375" cy="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70375" cy="9525"/>
                    </a:xfrm>
                    <a:prstGeom prst="rect">
                      <a:avLst/>
                    </a:prstGeom>
                    <a:noFill/>
                    <a:ln>
                      <a:noFill/>
                    </a:ln>
                  </pic:spPr>
                </pic:pic>
              </a:graphicData>
            </a:graphic>
          </wp:inline>
        </w:drawing>
      </w:r>
    </w:p>
    <w:p w14:paraId="1DA14D07" w14:textId="77777777" w:rsidR="000872F4" w:rsidRPr="00A217B5" w:rsidRDefault="000872F4" w:rsidP="004D28BD">
      <w:pPr>
        <w:pStyle w:val="CommentText"/>
        <w:numPr>
          <w:ilvl w:val="0"/>
          <w:numId w:val="7"/>
        </w:numPr>
        <w:rPr>
          <w:lang w:val="en-US"/>
        </w:rPr>
      </w:pPr>
      <w:r w:rsidRPr="00A217B5">
        <w:rPr>
          <w:lang w:val="en-US"/>
        </w:rPr>
        <w:t xml:space="preserve">4.2  The regular expressions questions should describe a string and request for the user to write a regular expression that matches this. </w:t>
      </w:r>
      <w:r w:rsidRPr="00A217B5">
        <w:rPr>
          <w:rFonts w:ascii="MS Mincho" w:eastAsia="MS Mincho" w:hAnsi="MS Mincho" w:cs="MS Mincho"/>
          <w:lang w:val="en-US"/>
        </w:rPr>
        <w:t> </w:t>
      </w:r>
    </w:p>
    <w:p w14:paraId="5014D9B0" w14:textId="77777777" w:rsidR="000872F4" w:rsidRPr="00A217B5" w:rsidRDefault="000872F4" w:rsidP="004D28BD">
      <w:pPr>
        <w:pStyle w:val="CommentText"/>
        <w:numPr>
          <w:ilvl w:val="0"/>
          <w:numId w:val="7"/>
        </w:numPr>
        <w:rPr>
          <w:lang w:val="en-US"/>
        </w:rPr>
      </w:pPr>
      <w:r w:rsidRPr="00A217B5">
        <w:rPr>
          <w:lang w:val="en-US"/>
        </w:rPr>
        <w:t xml:space="preserve">4.3  An input string will be shown to the user, along with a finite state machine and the user must input the output string for the finite state machines topic. </w:t>
      </w:r>
      <w:r w:rsidRPr="00A217B5">
        <w:rPr>
          <w:rFonts w:ascii="MS Mincho" w:eastAsia="MS Mincho" w:hAnsi="MS Mincho" w:cs="MS Mincho"/>
          <w:lang w:val="en-US"/>
        </w:rPr>
        <w:t> </w:t>
      </w:r>
    </w:p>
    <w:p w14:paraId="4AF00E1A" w14:textId="77777777" w:rsidR="000872F4" w:rsidRPr="00A217B5" w:rsidRDefault="000872F4" w:rsidP="004D28BD">
      <w:pPr>
        <w:pStyle w:val="CommentText"/>
        <w:numPr>
          <w:ilvl w:val="0"/>
          <w:numId w:val="7"/>
        </w:numPr>
        <w:rPr>
          <w:lang w:val="en-US"/>
        </w:rPr>
      </w:pPr>
      <w:r w:rsidRPr="00A217B5">
        <w:rPr>
          <w:lang w:val="en-US"/>
        </w:rPr>
        <w:t xml:space="preserve">4.4  For the reverse Polish notation questions, a statement in the form of reverse Polish notation will be shown and the user will have to convert it to a denary value. </w:t>
      </w:r>
      <w:r w:rsidRPr="00A217B5">
        <w:rPr>
          <w:rFonts w:ascii="MS Mincho" w:eastAsia="MS Mincho" w:hAnsi="MS Mincho" w:cs="MS Mincho"/>
          <w:lang w:val="en-US"/>
        </w:rPr>
        <w:t> </w:t>
      </w:r>
    </w:p>
    <w:p w14:paraId="7659DB20" w14:textId="77777777" w:rsidR="000872F4" w:rsidRPr="00A217B5" w:rsidRDefault="000872F4" w:rsidP="004D28BD">
      <w:pPr>
        <w:pStyle w:val="CommentText"/>
        <w:rPr>
          <w:lang w:val="en-US"/>
        </w:rPr>
      </w:pPr>
      <w:r w:rsidRPr="00A217B5">
        <w:rPr>
          <w:lang w:val="en-US"/>
        </w:rPr>
        <w:t xml:space="preserve">The objectives above are more detailed and clearly give well defined criteria that will help with the design of the solution, provide measures to test the technical solution against and to finally appraise against in the evaluation. </w:t>
      </w:r>
    </w:p>
    <w:p w14:paraId="7038591A" w14:textId="77777777" w:rsidR="000872F4" w:rsidRPr="00FC6833" w:rsidRDefault="000872F4" w:rsidP="004D28BD">
      <w:pPr>
        <w:pStyle w:val="CommentText"/>
        <w:rPr>
          <w:lang w:val="en-US"/>
        </w:rPr>
      </w:pPr>
    </w:p>
  </w:comment>
  <w:comment w:id="46" w:author="M Clarkson" w:date="2016-12-08T08:18:00Z" w:initials="MC">
    <w:p w14:paraId="3CBF2BAA" w14:textId="77777777" w:rsidR="000872F4" w:rsidRDefault="000872F4" w:rsidP="004D28BD">
      <w:pPr>
        <w:pStyle w:val="CommentText"/>
      </w:pPr>
      <w:r>
        <w:rPr>
          <w:rStyle w:val="CommentReference"/>
        </w:rPr>
        <w:annotationRef/>
      </w:r>
      <w:r>
        <w:t>I feel like this could be padded out a bit more. Perhaps be a bit more clear on what information you found using different types of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767D1D" w15:done="1"/>
  <w15:commentEx w15:paraId="26AAABEF" w15:done="1"/>
  <w15:commentEx w15:paraId="7038591A" w15:done="1"/>
  <w15:commentEx w15:paraId="3CBF2BAA"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3CF08" w14:textId="77777777" w:rsidR="004F57E2" w:rsidRDefault="004F57E2" w:rsidP="00362E84">
      <w:r>
        <w:separator/>
      </w:r>
    </w:p>
  </w:endnote>
  <w:endnote w:type="continuationSeparator" w:id="0">
    <w:p w14:paraId="15594288" w14:textId="77777777" w:rsidR="004F57E2" w:rsidRDefault="004F57E2" w:rsidP="00362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7A7C7" w14:textId="482DB7CA" w:rsidR="000872F4" w:rsidRPr="00C33ED8" w:rsidRDefault="000872F4" w:rsidP="00171242">
    <w:pPr>
      <w:pStyle w:val="Footer"/>
      <w:tabs>
        <w:tab w:val="left" w:pos="9090"/>
      </w:tabs>
      <w:rPr>
        <w:sz w:val="20"/>
      </w:rPr>
    </w:pPr>
    <w:r>
      <w:rPr>
        <w:sz w:val="20"/>
      </w:rPr>
      <w:t>Harry Clarkson</w:t>
    </w:r>
    <w:r w:rsidRPr="00C33ED8">
      <w:rPr>
        <w:sz w:val="20"/>
      </w:rPr>
      <w:tab/>
    </w:r>
    <w:r w:rsidRPr="00C33ED8">
      <w:rPr>
        <w:sz w:val="20"/>
      </w:rPr>
      <w:tab/>
    </w:r>
    <w:r>
      <w:rPr>
        <w:sz w:val="20"/>
      </w:rPr>
      <w:tab/>
    </w:r>
    <w:r w:rsidRPr="00C33ED8">
      <w:rPr>
        <w:sz w:val="20"/>
      </w:rPr>
      <w:fldChar w:fldCharType="begin"/>
    </w:r>
    <w:r w:rsidRPr="00C33ED8">
      <w:rPr>
        <w:sz w:val="20"/>
      </w:rPr>
      <w:instrText xml:space="preserve"> PAGE   \* MERGEFORMAT </w:instrText>
    </w:r>
    <w:r w:rsidRPr="00C33ED8">
      <w:rPr>
        <w:sz w:val="20"/>
      </w:rPr>
      <w:fldChar w:fldCharType="separate"/>
    </w:r>
    <w:r w:rsidR="00EC6AD6" w:rsidRPr="00EC6AD6">
      <w:rPr>
        <w:b/>
        <w:bCs/>
        <w:noProof/>
        <w:sz w:val="20"/>
      </w:rPr>
      <w:t>3</w:t>
    </w:r>
    <w:r w:rsidRPr="00C33ED8">
      <w:rPr>
        <w:b/>
        <w:bCs/>
        <w:noProof/>
        <w:sz w:val="20"/>
      </w:rPr>
      <w:fldChar w:fldCharType="end"/>
    </w:r>
    <w:r w:rsidRPr="00C33ED8">
      <w:rPr>
        <w:b/>
        <w:bCs/>
        <w:sz w:val="20"/>
      </w:rPr>
      <w:t xml:space="preserve"> </w:t>
    </w:r>
    <w:r w:rsidRPr="00C33ED8">
      <w:rPr>
        <w:sz w:val="20"/>
      </w:rPr>
      <w:t>|</w:t>
    </w:r>
    <w:r w:rsidRPr="00C33ED8">
      <w:rPr>
        <w:b/>
        <w:bCs/>
        <w:sz w:val="20"/>
      </w:rPr>
      <w:t xml:space="preserve"> </w:t>
    </w:r>
    <w:r w:rsidRPr="00C33ED8">
      <w:rPr>
        <w:color w:val="808080" w:themeColor="background1" w:themeShade="80"/>
        <w:spacing w:val="60"/>
        <w:sz w:val="20"/>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E290D" w14:textId="4469E6B4" w:rsidR="000872F4" w:rsidRPr="00314A74" w:rsidRDefault="000872F4" w:rsidP="00314A74">
    <w:pPr>
      <w:pStyle w:val="Footer"/>
      <w:tabs>
        <w:tab w:val="left" w:pos="9090"/>
      </w:tabs>
      <w:rPr>
        <w:sz w:val="20"/>
      </w:rPr>
    </w:pPr>
    <w:r>
      <w:rPr>
        <w:sz w:val="20"/>
      </w:rPr>
      <w:t>Harry Clarkson</w:t>
    </w:r>
    <w:r w:rsidRPr="00C33ED8">
      <w:rPr>
        <w:sz w:val="20"/>
      </w:rPr>
      <w:tab/>
    </w:r>
    <w:r w:rsidRPr="00C33ED8">
      <w:rPr>
        <w:sz w:val="20"/>
      </w:rPr>
      <w:tab/>
    </w:r>
    <w:r>
      <w:rPr>
        <w:sz w:val="20"/>
      </w:rPr>
      <w:tab/>
    </w:r>
    <w:r w:rsidRPr="00C33ED8">
      <w:rPr>
        <w:sz w:val="20"/>
      </w:rPr>
      <w:fldChar w:fldCharType="begin"/>
    </w:r>
    <w:r w:rsidRPr="00C33ED8">
      <w:rPr>
        <w:sz w:val="20"/>
      </w:rPr>
      <w:instrText xml:space="preserve"> PAGE   \* MERGEFORMAT </w:instrText>
    </w:r>
    <w:r w:rsidRPr="00C33ED8">
      <w:rPr>
        <w:sz w:val="20"/>
      </w:rPr>
      <w:fldChar w:fldCharType="separate"/>
    </w:r>
    <w:r w:rsidR="00EC6AD6" w:rsidRPr="00EC6AD6">
      <w:rPr>
        <w:b/>
        <w:bCs/>
        <w:noProof/>
        <w:sz w:val="20"/>
      </w:rPr>
      <w:t>14</w:t>
    </w:r>
    <w:r w:rsidRPr="00C33ED8">
      <w:rPr>
        <w:b/>
        <w:bCs/>
        <w:noProof/>
        <w:sz w:val="20"/>
      </w:rPr>
      <w:fldChar w:fldCharType="end"/>
    </w:r>
    <w:r w:rsidRPr="00C33ED8">
      <w:rPr>
        <w:b/>
        <w:bCs/>
        <w:sz w:val="20"/>
      </w:rPr>
      <w:t xml:space="preserve"> </w:t>
    </w:r>
    <w:r w:rsidRPr="00C33ED8">
      <w:rPr>
        <w:sz w:val="20"/>
      </w:rPr>
      <w:t>|</w:t>
    </w:r>
    <w:r w:rsidRPr="00C33ED8">
      <w:rPr>
        <w:b/>
        <w:bCs/>
        <w:sz w:val="20"/>
      </w:rPr>
      <w:t xml:space="preserve"> </w:t>
    </w:r>
    <w:r w:rsidRPr="00C33ED8">
      <w:rPr>
        <w:color w:val="808080" w:themeColor="background1" w:themeShade="80"/>
        <w:spacing w:val="60"/>
        <w:sz w:val="20"/>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AF031" w14:textId="67FC4065" w:rsidR="000872F4" w:rsidRPr="00314A74" w:rsidRDefault="000872F4" w:rsidP="00314A74">
    <w:pPr>
      <w:pStyle w:val="Footer"/>
      <w:tabs>
        <w:tab w:val="left" w:pos="9090"/>
      </w:tabs>
      <w:rPr>
        <w:sz w:val="20"/>
      </w:rPr>
    </w:pPr>
    <w:r>
      <w:rPr>
        <w:sz w:val="20"/>
      </w:rPr>
      <w:t>Harry Clarkson</w:t>
    </w:r>
    <w:r w:rsidRPr="00C33ED8">
      <w:rPr>
        <w:sz w:val="20"/>
      </w:rPr>
      <w:tab/>
    </w:r>
    <w:r>
      <w:rPr>
        <w:sz w:val="20"/>
      </w:rPr>
      <w:tab/>
    </w:r>
    <w:r>
      <w:rPr>
        <w:sz w:val="20"/>
      </w:rPr>
      <w:tab/>
    </w:r>
    <w:r>
      <w:rPr>
        <w:sz w:val="20"/>
      </w:rPr>
      <w:tab/>
    </w:r>
    <w:r w:rsidRPr="00C33ED8">
      <w:rPr>
        <w:sz w:val="20"/>
      </w:rPr>
      <w:fldChar w:fldCharType="begin"/>
    </w:r>
    <w:r w:rsidRPr="00C33ED8">
      <w:rPr>
        <w:sz w:val="20"/>
      </w:rPr>
      <w:instrText xml:space="preserve"> PAGE   \* MERGEFORMAT </w:instrText>
    </w:r>
    <w:r w:rsidRPr="00C33ED8">
      <w:rPr>
        <w:sz w:val="20"/>
      </w:rPr>
      <w:fldChar w:fldCharType="separate"/>
    </w:r>
    <w:r w:rsidR="00DB11E6" w:rsidRPr="00DB11E6">
      <w:rPr>
        <w:b/>
        <w:bCs/>
        <w:noProof/>
        <w:sz w:val="20"/>
      </w:rPr>
      <w:t>47</w:t>
    </w:r>
    <w:r w:rsidRPr="00C33ED8">
      <w:rPr>
        <w:b/>
        <w:bCs/>
        <w:noProof/>
        <w:sz w:val="20"/>
      </w:rPr>
      <w:fldChar w:fldCharType="end"/>
    </w:r>
    <w:r w:rsidRPr="00C33ED8">
      <w:rPr>
        <w:b/>
        <w:bCs/>
        <w:sz w:val="20"/>
      </w:rPr>
      <w:t xml:space="preserve"> </w:t>
    </w:r>
    <w:r w:rsidRPr="00C33ED8">
      <w:rPr>
        <w:sz w:val="20"/>
      </w:rPr>
      <w:t>|</w:t>
    </w:r>
    <w:r w:rsidRPr="00C33ED8">
      <w:rPr>
        <w:b/>
        <w:bCs/>
        <w:sz w:val="20"/>
      </w:rPr>
      <w:t xml:space="preserve"> </w:t>
    </w:r>
    <w:r w:rsidRPr="00C33ED8">
      <w:rPr>
        <w:color w:val="808080" w:themeColor="background1" w:themeShade="80"/>
        <w:spacing w:val="60"/>
        <w:sz w:val="20"/>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B8566" w14:textId="5CBD17CE" w:rsidR="000872F4" w:rsidRPr="00314A74" w:rsidRDefault="000872F4" w:rsidP="00314A74">
    <w:pPr>
      <w:pStyle w:val="Footer"/>
      <w:tabs>
        <w:tab w:val="left" w:pos="9090"/>
      </w:tabs>
      <w:rPr>
        <w:sz w:val="20"/>
      </w:rPr>
    </w:pPr>
    <w:r>
      <w:rPr>
        <w:sz w:val="20"/>
      </w:rPr>
      <w:t>Harry Clarkson</w:t>
    </w:r>
    <w:r w:rsidRPr="00C33ED8">
      <w:rPr>
        <w:sz w:val="20"/>
      </w:rPr>
      <w:tab/>
    </w:r>
    <w:r w:rsidRPr="00C33ED8">
      <w:rPr>
        <w:sz w:val="20"/>
      </w:rPr>
      <w:tab/>
    </w:r>
    <w:r>
      <w:rPr>
        <w:sz w:val="20"/>
      </w:rPr>
      <w:tab/>
    </w:r>
    <w:r w:rsidRPr="00C33ED8">
      <w:rPr>
        <w:sz w:val="20"/>
      </w:rPr>
      <w:fldChar w:fldCharType="begin"/>
    </w:r>
    <w:r w:rsidRPr="00C33ED8">
      <w:rPr>
        <w:sz w:val="20"/>
      </w:rPr>
      <w:instrText xml:space="preserve"> PAGE   \* MERGEFORMAT </w:instrText>
    </w:r>
    <w:r w:rsidRPr="00C33ED8">
      <w:rPr>
        <w:sz w:val="20"/>
      </w:rPr>
      <w:fldChar w:fldCharType="separate"/>
    </w:r>
    <w:r w:rsidR="00DB11E6" w:rsidRPr="00DB11E6">
      <w:rPr>
        <w:b/>
        <w:bCs/>
        <w:noProof/>
        <w:sz w:val="20"/>
      </w:rPr>
      <w:t>51</w:t>
    </w:r>
    <w:r w:rsidRPr="00C33ED8">
      <w:rPr>
        <w:b/>
        <w:bCs/>
        <w:noProof/>
        <w:sz w:val="20"/>
      </w:rPr>
      <w:fldChar w:fldCharType="end"/>
    </w:r>
    <w:r w:rsidRPr="00C33ED8">
      <w:rPr>
        <w:b/>
        <w:bCs/>
        <w:sz w:val="20"/>
      </w:rPr>
      <w:t xml:space="preserve"> </w:t>
    </w:r>
    <w:r w:rsidRPr="00C33ED8">
      <w:rPr>
        <w:sz w:val="20"/>
      </w:rPr>
      <w:t>|</w:t>
    </w:r>
    <w:r w:rsidRPr="00C33ED8">
      <w:rPr>
        <w:b/>
        <w:bCs/>
        <w:sz w:val="20"/>
      </w:rPr>
      <w:t xml:space="preserve"> </w:t>
    </w:r>
    <w:r w:rsidRPr="00C33ED8">
      <w:rPr>
        <w:color w:val="808080" w:themeColor="background1" w:themeShade="80"/>
        <w:spacing w:val="60"/>
        <w:sz w:val="2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012357" w14:textId="77777777" w:rsidR="004F57E2" w:rsidRDefault="004F57E2" w:rsidP="00362E84">
      <w:r>
        <w:separator/>
      </w:r>
    </w:p>
  </w:footnote>
  <w:footnote w:type="continuationSeparator" w:id="0">
    <w:p w14:paraId="13CA6F64" w14:textId="77777777" w:rsidR="004F57E2" w:rsidRDefault="004F57E2" w:rsidP="00362E84">
      <w:r>
        <w:continuationSeparator/>
      </w:r>
    </w:p>
  </w:footnote>
  <w:footnote w:id="1">
    <w:p w14:paraId="0307BAC5" w14:textId="77777777" w:rsidR="000872F4" w:rsidRDefault="000872F4" w:rsidP="004D28BD">
      <w:pPr>
        <w:pStyle w:val="FootnoteText"/>
      </w:pPr>
      <w:r>
        <w:rPr>
          <w:rStyle w:val="FootnoteReference"/>
        </w:rPr>
        <w:footnoteRef/>
      </w:r>
      <w:r>
        <w:t xml:space="preserve"> Gill Meek (Teacher) PowerPoint Slides</w:t>
      </w:r>
    </w:p>
  </w:footnote>
  <w:footnote w:id="2">
    <w:p w14:paraId="5A94C678" w14:textId="77777777" w:rsidR="000872F4" w:rsidRDefault="000872F4" w:rsidP="004D28BD">
      <w:pPr>
        <w:pStyle w:val="FootnoteText"/>
      </w:pPr>
      <w:r>
        <w:rPr>
          <w:rStyle w:val="FootnoteReference"/>
        </w:rPr>
        <w:footnoteRef/>
      </w:r>
      <w:r>
        <w:t xml:space="preserve"> Gillian Meek (Teacher) PowerPoint Slides</w:t>
      </w:r>
    </w:p>
  </w:footnote>
  <w:footnote w:id="3">
    <w:p w14:paraId="188EDE90" w14:textId="77777777" w:rsidR="000872F4" w:rsidRDefault="000872F4" w:rsidP="004D28BD">
      <w:pPr>
        <w:pStyle w:val="FootnoteText"/>
      </w:pPr>
      <w:r>
        <w:rPr>
          <w:rStyle w:val="FootnoteReference"/>
        </w:rPr>
        <w:footnoteRef/>
      </w:r>
      <w:r>
        <w:t xml:space="preserve"> </w:t>
      </w:r>
      <w:r w:rsidRPr="00643F16">
        <w:t>http://stackoverflow.com/questions/29470253/astar-explanation-of-name</w:t>
      </w:r>
    </w:p>
  </w:footnote>
  <w:footnote w:id="4">
    <w:p w14:paraId="3BFCF32F" w14:textId="77777777" w:rsidR="000872F4" w:rsidRDefault="000872F4" w:rsidP="004D28BD">
      <w:pPr>
        <w:pStyle w:val="FootnoteText"/>
      </w:pPr>
      <w:r>
        <w:rPr>
          <w:rStyle w:val="FootnoteReference"/>
        </w:rPr>
        <w:footnoteRef/>
      </w:r>
      <w:r>
        <w:t xml:space="preserve"> </w:t>
      </w:r>
      <w:r w:rsidRPr="0039686D">
        <w:t>https://www.reddit.com/r/programming/comments/1cylmb/pathfinding_algorithm_visually_explained/</w:t>
      </w:r>
    </w:p>
  </w:footnote>
  <w:footnote w:id="5">
    <w:p w14:paraId="720A26BE" w14:textId="77777777" w:rsidR="000872F4" w:rsidRDefault="000872F4" w:rsidP="004D28BD">
      <w:pPr>
        <w:pStyle w:val="FootnoteText"/>
      </w:pPr>
      <w:r>
        <w:rPr>
          <w:rStyle w:val="FootnoteReference"/>
        </w:rPr>
        <w:footnoteRef/>
      </w:r>
      <w:r>
        <w:t xml:space="preserve"> </w:t>
      </w:r>
      <w:r w:rsidRPr="00D02039">
        <w:t>http://web.mit.edu/eranki/www/tutorials/search/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C5CEF" w14:textId="77777777" w:rsidR="000872F4" w:rsidRPr="00C33ED8" w:rsidRDefault="000872F4" w:rsidP="00C33ED8">
    <w:pPr>
      <w:pStyle w:val="Header"/>
      <w:jc w:val="right"/>
      <w:rPr>
        <w:sz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C1588" w14:textId="77777777" w:rsidR="000872F4" w:rsidRPr="00C33ED8" w:rsidRDefault="000872F4" w:rsidP="00C33ED8">
    <w:pPr>
      <w:pStyle w:val="Header"/>
      <w:jc w:val="right"/>
      <w:rPr>
        <w:sz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D2A9B" w14:textId="44FD5860" w:rsidR="000872F4" w:rsidRPr="00C33ED8" w:rsidRDefault="000872F4" w:rsidP="00C33ED8">
    <w:pPr>
      <w:pStyle w:val="Header"/>
      <w:jc w:val="right"/>
      <w:rPr>
        <w:sz w:val="18"/>
      </w:rPr>
    </w:pPr>
    <w:r w:rsidRPr="00C33ED8">
      <w:rPr>
        <w:sz w:val="18"/>
      </w:rPr>
      <w:fldChar w:fldCharType="begin"/>
    </w:r>
    <w:r w:rsidRPr="00C33ED8">
      <w:rPr>
        <w:sz w:val="18"/>
      </w:rPr>
      <w:instrText xml:space="preserve"> STYLEREF  "Heading 1"  \* MERGEFORMAT </w:instrText>
    </w:r>
    <w:r w:rsidR="00952F9E">
      <w:rPr>
        <w:sz w:val="18"/>
      </w:rPr>
      <w:fldChar w:fldCharType="separate"/>
    </w:r>
    <w:r w:rsidR="00DB11E6">
      <w:rPr>
        <w:noProof/>
        <w:sz w:val="18"/>
      </w:rPr>
      <w:t>Evaluation</w:t>
    </w:r>
    <w:r w:rsidRPr="00C33ED8">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3"/>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E42719"/>
    <w:multiLevelType w:val="hybridMultilevel"/>
    <w:tmpl w:val="3A960AF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08222CC6"/>
    <w:multiLevelType w:val="hybridMultilevel"/>
    <w:tmpl w:val="CA3E3524"/>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5" w15:restartNumberingAfterBreak="0">
    <w:nsid w:val="089B61BF"/>
    <w:multiLevelType w:val="hybridMultilevel"/>
    <w:tmpl w:val="170466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8E024E9"/>
    <w:multiLevelType w:val="hybridMultilevel"/>
    <w:tmpl w:val="67CEAE9E"/>
    <w:lvl w:ilvl="0" w:tplc="08090001">
      <w:start w:val="1"/>
      <w:numFmt w:val="bullet"/>
      <w:lvlText w:val=""/>
      <w:lvlJc w:val="left"/>
      <w:pPr>
        <w:ind w:left="2016" w:hanging="360"/>
      </w:pPr>
      <w:rPr>
        <w:rFonts w:ascii="Symbol" w:hAnsi="Symbol" w:hint="default"/>
      </w:rPr>
    </w:lvl>
    <w:lvl w:ilvl="1" w:tplc="08090003" w:tentative="1">
      <w:start w:val="1"/>
      <w:numFmt w:val="bullet"/>
      <w:lvlText w:val="o"/>
      <w:lvlJc w:val="left"/>
      <w:pPr>
        <w:ind w:left="2736" w:hanging="360"/>
      </w:pPr>
      <w:rPr>
        <w:rFonts w:ascii="Courier New" w:hAnsi="Courier New" w:cs="Courier New" w:hint="default"/>
      </w:rPr>
    </w:lvl>
    <w:lvl w:ilvl="2" w:tplc="08090005" w:tentative="1">
      <w:start w:val="1"/>
      <w:numFmt w:val="bullet"/>
      <w:lvlText w:val=""/>
      <w:lvlJc w:val="left"/>
      <w:pPr>
        <w:ind w:left="3456" w:hanging="360"/>
      </w:pPr>
      <w:rPr>
        <w:rFonts w:ascii="Wingdings" w:hAnsi="Wingdings" w:hint="default"/>
      </w:rPr>
    </w:lvl>
    <w:lvl w:ilvl="3" w:tplc="08090001" w:tentative="1">
      <w:start w:val="1"/>
      <w:numFmt w:val="bullet"/>
      <w:lvlText w:val=""/>
      <w:lvlJc w:val="left"/>
      <w:pPr>
        <w:ind w:left="4176" w:hanging="360"/>
      </w:pPr>
      <w:rPr>
        <w:rFonts w:ascii="Symbol" w:hAnsi="Symbol" w:hint="default"/>
      </w:rPr>
    </w:lvl>
    <w:lvl w:ilvl="4" w:tplc="08090003" w:tentative="1">
      <w:start w:val="1"/>
      <w:numFmt w:val="bullet"/>
      <w:lvlText w:val="o"/>
      <w:lvlJc w:val="left"/>
      <w:pPr>
        <w:ind w:left="4896" w:hanging="360"/>
      </w:pPr>
      <w:rPr>
        <w:rFonts w:ascii="Courier New" w:hAnsi="Courier New" w:cs="Courier New" w:hint="default"/>
      </w:rPr>
    </w:lvl>
    <w:lvl w:ilvl="5" w:tplc="08090005" w:tentative="1">
      <w:start w:val="1"/>
      <w:numFmt w:val="bullet"/>
      <w:lvlText w:val=""/>
      <w:lvlJc w:val="left"/>
      <w:pPr>
        <w:ind w:left="5616" w:hanging="360"/>
      </w:pPr>
      <w:rPr>
        <w:rFonts w:ascii="Wingdings" w:hAnsi="Wingdings" w:hint="default"/>
      </w:rPr>
    </w:lvl>
    <w:lvl w:ilvl="6" w:tplc="08090001" w:tentative="1">
      <w:start w:val="1"/>
      <w:numFmt w:val="bullet"/>
      <w:lvlText w:val=""/>
      <w:lvlJc w:val="left"/>
      <w:pPr>
        <w:ind w:left="6336" w:hanging="360"/>
      </w:pPr>
      <w:rPr>
        <w:rFonts w:ascii="Symbol" w:hAnsi="Symbol" w:hint="default"/>
      </w:rPr>
    </w:lvl>
    <w:lvl w:ilvl="7" w:tplc="08090003" w:tentative="1">
      <w:start w:val="1"/>
      <w:numFmt w:val="bullet"/>
      <w:lvlText w:val="o"/>
      <w:lvlJc w:val="left"/>
      <w:pPr>
        <w:ind w:left="7056" w:hanging="360"/>
      </w:pPr>
      <w:rPr>
        <w:rFonts w:ascii="Courier New" w:hAnsi="Courier New" w:cs="Courier New" w:hint="default"/>
      </w:rPr>
    </w:lvl>
    <w:lvl w:ilvl="8" w:tplc="08090005" w:tentative="1">
      <w:start w:val="1"/>
      <w:numFmt w:val="bullet"/>
      <w:lvlText w:val=""/>
      <w:lvlJc w:val="left"/>
      <w:pPr>
        <w:ind w:left="7776" w:hanging="360"/>
      </w:pPr>
      <w:rPr>
        <w:rFonts w:ascii="Wingdings" w:hAnsi="Wingdings" w:hint="default"/>
      </w:rPr>
    </w:lvl>
  </w:abstractNum>
  <w:abstractNum w:abstractNumId="7" w15:restartNumberingAfterBreak="0">
    <w:nsid w:val="0A365A01"/>
    <w:multiLevelType w:val="hybridMultilevel"/>
    <w:tmpl w:val="1CD8F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C174F7"/>
    <w:multiLevelType w:val="hybridMultilevel"/>
    <w:tmpl w:val="D1041F7C"/>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9" w15:restartNumberingAfterBreak="0">
    <w:nsid w:val="160733CC"/>
    <w:multiLevelType w:val="hybridMultilevel"/>
    <w:tmpl w:val="9E1872E4"/>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10" w15:restartNumberingAfterBreak="0">
    <w:nsid w:val="18510F63"/>
    <w:multiLevelType w:val="hybridMultilevel"/>
    <w:tmpl w:val="A938572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1A2E7C0C"/>
    <w:multiLevelType w:val="hybridMultilevel"/>
    <w:tmpl w:val="36A22D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F83D53"/>
    <w:multiLevelType w:val="hybridMultilevel"/>
    <w:tmpl w:val="F2CE7EB8"/>
    <w:lvl w:ilvl="0" w:tplc="08090001">
      <w:start w:val="1"/>
      <w:numFmt w:val="bullet"/>
      <w:lvlText w:val=""/>
      <w:lvlJc w:val="left"/>
      <w:pPr>
        <w:ind w:left="1584" w:hanging="360"/>
      </w:pPr>
      <w:rPr>
        <w:rFonts w:ascii="Symbol" w:hAnsi="Symbol" w:hint="default"/>
      </w:rPr>
    </w:lvl>
    <w:lvl w:ilvl="1" w:tplc="08090003">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13" w15:restartNumberingAfterBreak="0">
    <w:nsid w:val="25A01C7C"/>
    <w:multiLevelType w:val="hybridMultilevel"/>
    <w:tmpl w:val="DA30F4BC"/>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14" w15:restartNumberingAfterBreak="0">
    <w:nsid w:val="26013C96"/>
    <w:multiLevelType w:val="hybridMultilevel"/>
    <w:tmpl w:val="36A22D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50422"/>
    <w:multiLevelType w:val="hybridMultilevel"/>
    <w:tmpl w:val="413E33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B32FF5"/>
    <w:multiLevelType w:val="hybridMultilevel"/>
    <w:tmpl w:val="2FD466B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FD41253"/>
    <w:multiLevelType w:val="hybridMultilevel"/>
    <w:tmpl w:val="A938572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722598B"/>
    <w:multiLevelType w:val="hybridMultilevel"/>
    <w:tmpl w:val="0B3EBED4"/>
    <w:lvl w:ilvl="0" w:tplc="08090001">
      <w:start w:val="1"/>
      <w:numFmt w:val="bullet"/>
      <w:lvlText w:val=""/>
      <w:lvlJc w:val="left"/>
      <w:pPr>
        <w:ind w:left="1584" w:hanging="360"/>
      </w:pPr>
      <w:rPr>
        <w:rFonts w:ascii="Symbol" w:hAnsi="Symbol" w:hint="default"/>
      </w:rPr>
    </w:lvl>
    <w:lvl w:ilvl="1" w:tplc="08090003">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19" w15:restartNumberingAfterBreak="0">
    <w:nsid w:val="381A7D0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4745186"/>
    <w:multiLevelType w:val="hybridMultilevel"/>
    <w:tmpl w:val="36A22D5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8F93FA8"/>
    <w:multiLevelType w:val="hybridMultilevel"/>
    <w:tmpl w:val="AF585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C26367"/>
    <w:multiLevelType w:val="hybridMultilevel"/>
    <w:tmpl w:val="4232C6F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55743B7"/>
    <w:multiLevelType w:val="hybridMultilevel"/>
    <w:tmpl w:val="F4B21498"/>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4" w15:restartNumberingAfterBreak="0">
    <w:nsid w:val="57E365F6"/>
    <w:multiLevelType w:val="hybridMultilevel"/>
    <w:tmpl w:val="BCDCD6AE"/>
    <w:lvl w:ilvl="0" w:tplc="08090001">
      <w:start w:val="1"/>
      <w:numFmt w:val="bullet"/>
      <w:lvlText w:val=""/>
      <w:lvlJc w:val="left"/>
      <w:pPr>
        <w:ind w:left="1584" w:hanging="360"/>
      </w:pPr>
      <w:rPr>
        <w:rFonts w:ascii="Symbol" w:hAnsi="Symbol" w:hint="default"/>
      </w:rPr>
    </w:lvl>
    <w:lvl w:ilvl="1" w:tplc="08090003">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5" w15:restartNumberingAfterBreak="0">
    <w:nsid w:val="585F7D02"/>
    <w:multiLevelType w:val="hybridMultilevel"/>
    <w:tmpl w:val="361C263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EE11F3D"/>
    <w:multiLevelType w:val="hybridMultilevel"/>
    <w:tmpl w:val="24F2B7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4A49A9"/>
    <w:multiLevelType w:val="hybridMultilevel"/>
    <w:tmpl w:val="170466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96F677C"/>
    <w:multiLevelType w:val="hybridMultilevel"/>
    <w:tmpl w:val="A608010A"/>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9" w15:restartNumberingAfterBreak="0">
    <w:nsid w:val="7ED76008"/>
    <w:multiLevelType w:val="hybridMultilevel"/>
    <w:tmpl w:val="C4EACB0C"/>
    <w:lvl w:ilvl="0" w:tplc="08090001">
      <w:start w:val="1"/>
      <w:numFmt w:val="bullet"/>
      <w:lvlText w:val=""/>
      <w:lvlJc w:val="left"/>
      <w:pPr>
        <w:ind w:left="1584" w:hanging="360"/>
      </w:pPr>
      <w:rPr>
        <w:rFonts w:ascii="Symbol" w:hAnsi="Symbol"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30" w15:restartNumberingAfterBreak="0">
    <w:nsid w:val="7F635BF7"/>
    <w:multiLevelType w:val="hybridMultilevel"/>
    <w:tmpl w:val="36A22D5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9"/>
  </w:num>
  <w:num w:numId="2">
    <w:abstractNumId w:val="22"/>
  </w:num>
  <w:num w:numId="3">
    <w:abstractNumId w:val="26"/>
  </w:num>
  <w:num w:numId="4">
    <w:abstractNumId w:val="15"/>
  </w:num>
  <w:num w:numId="5">
    <w:abstractNumId w:val="0"/>
  </w:num>
  <w:num w:numId="6">
    <w:abstractNumId w:val="1"/>
  </w:num>
  <w:num w:numId="7">
    <w:abstractNumId w:val="2"/>
  </w:num>
  <w:num w:numId="8">
    <w:abstractNumId w:val="14"/>
  </w:num>
  <w:num w:numId="9">
    <w:abstractNumId w:val="7"/>
  </w:num>
  <w:num w:numId="10">
    <w:abstractNumId w:val="21"/>
  </w:num>
  <w:num w:numId="11">
    <w:abstractNumId w:val="3"/>
  </w:num>
  <w:num w:numId="12">
    <w:abstractNumId w:val="12"/>
  </w:num>
  <w:num w:numId="13">
    <w:abstractNumId w:val="18"/>
  </w:num>
  <w:num w:numId="14">
    <w:abstractNumId w:val="9"/>
  </w:num>
  <w:num w:numId="15">
    <w:abstractNumId w:val="13"/>
  </w:num>
  <w:num w:numId="16">
    <w:abstractNumId w:val="23"/>
  </w:num>
  <w:num w:numId="17">
    <w:abstractNumId w:val="4"/>
  </w:num>
  <w:num w:numId="18">
    <w:abstractNumId w:val="24"/>
  </w:num>
  <w:num w:numId="19">
    <w:abstractNumId w:val="28"/>
  </w:num>
  <w:num w:numId="20">
    <w:abstractNumId w:val="6"/>
  </w:num>
  <w:num w:numId="21">
    <w:abstractNumId w:val="29"/>
  </w:num>
  <w:num w:numId="22">
    <w:abstractNumId w:val="8"/>
  </w:num>
  <w:num w:numId="23">
    <w:abstractNumId w:val="25"/>
  </w:num>
  <w:num w:numId="24">
    <w:abstractNumId w:val="16"/>
  </w:num>
  <w:num w:numId="25">
    <w:abstractNumId w:val="11"/>
  </w:num>
  <w:num w:numId="26">
    <w:abstractNumId w:val="20"/>
  </w:num>
  <w:num w:numId="27">
    <w:abstractNumId w:val="30"/>
  </w:num>
  <w:num w:numId="28">
    <w:abstractNumId w:val="27"/>
  </w:num>
  <w:num w:numId="29">
    <w:abstractNumId w:val="10"/>
  </w:num>
  <w:num w:numId="30">
    <w:abstractNumId w:val="5"/>
  </w:num>
  <w:num w:numId="31">
    <w:abstractNumId w:val="1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 Clarkson">
    <w15:presenceInfo w15:providerId="None" w15:userId="M Clar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E0A"/>
    <w:rsid w:val="00001633"/>
    <w:rsid w:val="00002EEB"/>
    <w:rsid w:val="00011543"/>
    <w:rsid w:val="00022DC2"/>
    <w:rsid w:val="000266D2"/>
    <w:rsid w:val="00027ED3"/>
    <w:rsid w:val="0004119C"/>
    <w:rsid w:val="0004653D"/>
    <w:rsid w:val="00052277"/>
    <w:rsid w:val="00052B2A"/>
    <w:rsid w:val="00053269"/>
    <w:rsid w:val="0006132C"/>
    <w:rsid w:val="00063E9F"/>
    <w:rsid w:val="00064C9C"/>
    <w:rsid w:val="000741B3"/>
    <w:rsid w:val="00076FA7"/>
    <w:rsid w:val="00082CCE"/>
    <w:rsid w:val="000872F4"/>
    <w:rsid w:val="00092F95"/>
    <w:rsid w:val="000A06DD"/>
    <w:rsid w:val="000A231F"/>
    <w:rsid w:val="000C3B57"/>
    <w:rsid w:val="000C6369"/>
    <w:rsid w:val="000D224F"/>
    <w:rsid w:val="000D36E1"/>
    <w:rsid w:val="000D7B14"/>
    <w:rsid w:val="000D7D4D"/>
    <w:rsid w:val="000E2EDF"/>
    <w:rsid w:val="00104FF4"/>
    <w:rsid w:val="00113F4B"/>
    <w:rsid w:val="00116077"/>
    <w:rsid w:val="001223A5"/>
    <w:rsid w:val="001412BC"/>
    <w:rsid w:val="0014726E"/>
    <w:rsid w:val="00155496"/>
    <w:rsid w:val="00155B78"/>
    <w:rsid w:val="00166693"/>
    <w:rsid w:val="001673B1"/>
    <w:rsid w:val="00170AFE"/>
    <w:rsid w:val="00171242"/>
    <w:rsid w:val="00175211"/>
    <w:rsid w:val="00177274"/>
    <w:rsid w:val="00180B7E"/>
    <w:rsid w:val="00182175"/>
    <w:rsid w:val="001909D8"/>
    <w:rsid w:val="001A2DEC"/>
    <w:rsid w:val="001C6780"/>
    <w:rsid w:val="001D31C3"/>
    <w:rsid w:val="001D5695"/>
    <w:rsid w:val="001E44B8"/>
    <w:rsid w:val="001F4C11"/>
    <w:rsid w:val="001F4D92"/>
    <w:rsid w:val="00216376"/>
    <w:rsid w:val="00220CDD"/>
    <w:rsid w:val="00230519"/>
    <w:rsid w:val="002342D5"/>
    <w:rsid w:val="00235168"/>
    <w:rsid w:val="00243033"/>
    <w:rsid w:val="00255751"/>
    <w:rsid w:val="002659BF"/>
    <w:rsid w:val="00275DE6"/>
    <w:rsid w:val="00280C5F"/>
    <w:rsid w:val="00281403"/>
    <w:rsid w:val="00287861"/>
    <w:rsid w:val="00290C60"/>
    <w:rsid w:val="00296BA0"/>
    <w:rsid w:val="002A03C1"/>
    <w:rsid w:val="002A0BDD"/>
    <w:rsid w:val="002A3B21"/>
    <w:rsid w:val="002A438E"/>
    <w:rsid w:val="002A680E"/>
    <w:rsid w:val="002B573A"/>
    <w:rsid w:val="002B6143"/>
    <w:rsid w:val="002B7F1C"/>
    <w:rsid w:val="002C1DD7"/>
    <w:rsid w:val="002D01AA"/>
    <w:rsid w:val="002D0522"/>
    <w:rsid w:val="002E269F"/>
    <w:rsid w:val="002E4BC0"/>
    <w:rsid w:val="002E5361"/>
    <w:rsid w:val="002F1876"/>
    <w:rsid w:val="002F6CDE"/>
    <w:rsid w:val="003064AC"/>
    <w:rsid w:val="00314A74"/>
    <w:rsid w:val="00324AE2"/>
    <w:rsid w:val="0032566C"/>
    <w:rsid w:val="00346273"/>
    <w:rsid w:val="00362E84"/>
    <w:rsid w:val="00367A44"/>
    <w:rsid w:val="00381597"/>
    <w:rsid w:val="00395903"/>
    <w:rsid w:val="0039686D"/>
    <w:rsid w:val="003B49C2"/>
    <w:rsid w:val="003D204E"/>
    <w:rsid w:val="003D2C23"/>
    <w:rsid w:val="003D5E9F"/>
    <w:rsid w:val="003E03C6"/>
    <w:rsid w:val="004020B6"/>
    <w:rsid w:val="004028D5"/>
    <w:rsid w:val="0041152E"/>
    <w:rsid w:val="00413100"/>
    <w:rsid w:val="00422D2D"/>
    <w:rsid w:val="00430158"/>
    <w:rsid w:val="00430356"/>
    <w:rsid w:val="00433D5E"/>
    <w:rsid w:val="00434137"/>
    <w:rsid w:val="00436DD5"/>
    <w:rsid w:val="00443C28"/>
    <w:rsid w:val="004453F2"/>
    <w:rsid w:val="0045466F"/>
    <w:rsid w:val="00456140"/>
    <w:rsid w:val="0045630C"/>
    <w:rsid w:val="00456B27"/>
    <w:rsid w:val="004606E7"/>
    <w:rsid w:val="004616C3"/>
    <w:rsid w:val="00461EA2"/>
    <w:rsid w:val="00474E29"/>
    <w:rsid w:val="004823E2"/>
    <w:rsid w:val="00490EC6"/>
    <w:rsid w:val="004965F2"/>
    <w:rsid w:val="00496D5F"/>
    <w:rsid w:val="004A0683"/>
    <w:rsid w:val="004A111E"/>
    <w:rsid w:val="004B0894"/>
    <w:rsid w:val="004B69E7"/>
    <w:rsid w:val="004C4A4C"/>
    <w:rsid w:val="004D28BD"/>
    <w:rsid w:val="004E73AE"/>
    <w:rsid w:val="004F57E2"/>
    <w:rsid w:val="00505F30"/>
    <w:rsid w:val="00507113"/>
    <w:rsid w:val="00515742"/>
    <w:rsid w:val="00516A1B"/>
    <w:rsid w:val="00526CE7"/>
    <w:rsid w:val="00531262"/>
    <w:rsid w:val="00531A3E"/>
    <w:rsid w:val="005335AA"/>
    <w:rsid w:val="0053641E"/>
    <w:rsid w:val="00554577"/>
    <w:rsid w:val="00556BAB"/>
    <w:rsid w:val="00557F66"/>
    <w:rsid w:val="005712F8"/>
    <w:rsid w:val="00577CBD"/>
    <w:rsid w:val="0058303C"/>
    <w:rsid w:val="00583B2C"/>
    <w:rsid w:val="0058620A"/>
    <w:rsid w:val="00586EE3"/>
    <w:rsid w:val="005A0215"/>
    <w:rsid w:val="005A3EC5"/>
    <w:rsid w:val="005A5056"/>
    <w:rsid w:val="005B061E"/>
    <w:rsid w:val="005B1330"/>
    <w:rsid w:val="005B2C5A"/>
    <w:rsid w:val="005B3BE3"/>
    <w:rsid w:val="005B535A"/>
    <w:rsid w:val="005C113F"/>
    <w:rsid w:val="005D2E2F"/>
    <w:rsid w:val="005E30F9"/>
    <w:rsid w:val="00614446"/>
    <w:rsid w:val="00614F72"/>
    <w:rsid w:val="00630DCA"/>
    <w:rsid w:val="006323D8"/>
    <w:rsid w:val="006336DE"/>
    <w:rsid w:val="006362C1"/>
    <w:rsid w:val="0063682C"/>
    <w:rsid w:val="006433C1"/>
    <w:rsid w:val="00643F16"/>
    <w:rsid w:val="00644378"/>
    <w:rsid w:val="00650F4C"/>
    <w:rsid w:val="006569D8"/>
    <w:rsid w:val="006651E4"/>
    <w:rsid w:val="00673343"/>
    <w:rsid w:val="00681B82"/>
    <w:rsid w:val="00691D9A"/>
    <w:rsid w:val="006A29F6"/>
    <w:rsid w:val="006A5E84"/>
    <w:rsid w:val="006B4F2C"/>
    <w:rsid w:val="006C07D1"/>
    <w:rsid w:val="006C2940"/>
    <w:rsid w:val="006C7692"/>
    <w:rsid w:val="006F46EA"/>
    <w:rsid w:val="00700B62"/>
    <w:rsid w:val="00702BC3"/>
    <w:rsid w:val="00707798"/>
    <w:rsid w:val="00710D4D"/>
    <w:rsid w:val="007110C7"/>
    <w:rsid w:val="0071185B"/>
    <w:rsid w:val="007170A1"/>
    <w:rsid w:val="007179E8"/>
    <w:rsid w:val="00724CAE"/>
    <w:rsid w:val="007334DC"/>
    <w:rsid w:val="00735F78"/>
    <w:rsid w:val="00737C0B"/>
    <w:rsid w:val="00740834"/>
    <w:rsid w:val="00747061"/>
    <w:rsid w:val="007512F5"/>
    <w:rsid w:val="007541BD"/>
    <w:rsid w:val="00763904"/>
    <w:rsid w:val="007668D0"/>
    <w:rsid w:val="00767512"/>
    <w:rsid w:val="00777EAB"/>
    <w:rsid w:val="0078111B"/>
    <w:rsid w:val="007838EA"/>
    <w:rsid w:val="007840E6"/>
    <w:rsid w:val="007903C4"/>
    <w:rsid w:val="007A352D"/>
    <w:rsid w:val="007A4AE6"/>
    <w:rsid w:val="007A7918"/>
    <w:rsid w:val="007B2E35"/>
    <w:rsid w:val="007B7B8A"/>
    <w:rsid w:val="007E366A"/>
    <w:rsid w:val="007E4756"/>
    <w:rsid w:val="00802920"/>
    <w:rsid w:val="00804AF8"/>
    <w:rsid w:val="00826333"/>
    <w:rsid w:val="008379B5"/>
    <w:rsid w:val="00837B48"/>
    <w:rsid w:val="00837F61"/>
    <w:rsid w:val="00843A20"/>
    <w:rsid w:val="00854457"/>
    <w:rsid w:val="0086374F"/>
    <w:rsid w:val="00864F80"/>
    <w:rsid w:val="008712B1"/>
    <w:rsid w:val="00881266"/>
    <w:rsid w:val="00881C55"/>
    <w:rsid w:val="00881FCD"/>
    <w:rsid w:val="008979FF"/>
    <w:rsid w:val="008A2BDB"/>
    <w:rsid w:val="008A4213"/>
    <w:rsid w:val="008B1BBF"/>
    <w:rsid w:val="008C7405"/>
    <w:rsid w:val="008E1AF9"/>
    <w:rsid w:val="008E3D7B"/>
    <w:rsid w:val="008F19B6"/>
    <w:rsid w:val="008F2D45"/>
    <w:rsid w:val="00922D77"/>
    <w:rsid w:val="00932668"/>
    <w:rsid w:val="00932815"/>
    <w:rsid w:val="00937F61"/>
    <w:rsid w:val="00944883"/>
    <w:rsid w:val="009451C1"/>
    <w:rsid w:val="00946CD4"/>
    <w:rsid w:val="00951C1A"/>
    <w:rsid w:val="00952F9E"/>
    <w:rsid w:val="00957439"/>
    <w:rsid w:val="00964A69"/>
    <w:rsid w:val="009665A2"/>
    <w:rsid w:val="00982579"/>
    <w:rsid w:val="009830D3"/>
    <w:rsid w:val="0098589F"/>
    <w:rsid w:val="00993FB4"/>
    <w:rsid w:val="0099611C"/>
    <w:rsid w:val="009A538E"/>
    <w:rsid w:val="009A63EF"/>
    <w:rsid w:val="009B23CB"/>
    <w:rsid w:val="009B7AB9"/>
    <w:rsid w:val="009C6B25"/>
    <w:rsid w:val="009D79C0"/>
    <w:rsid w:val="009F0861"/>
    <w:rsid w:val="009F1610"/>
    <w:rsid w:val="00A138E2"/>
    <w:rsid w:val="00A148B6"/>
    <w:rsid w:val="00A20506"/>
    <w:rsid w:val="00A216F5"/>
    <w:rsid w:val="00A217B5"/>
    <w:rsid w:val="00A42C95"/>
    <w:rsid w:val="00A47062"/>
    <w:rsid w:val="00A66C28"/>
    <w:rsid w:val="00A7022D"/>
    <w:rsid w:val="00A74EE3"/>
    <w:rsid w:val="00A76D72"/>
    <w:rsid w:val="00A774BD"/>
    <w:rsid w:val="00A833AA"/>
    <w:rsid w:val="00A841A1"/>
    <w:rsid w:val="00AA4433"/>
    <w:rsid w:val="00AA4FBD"/>
    <w:rsid w:val="00AA5EEB"/>
    <w:rsid w:val="00AB3C73"/>
    <w:rsid w:val="00AB5FC5"/>
    <w:rsid w:val="00AC57A4"/>
    <w:rsid w:val="00AC6C03"/>
    <w:rsid w:val="00AE1181"/>
    <w:rsid w:val="00AF184F"/>
    <w:rsid w:val="00AF2527"/>
    <w:rsid w:val="00AF2F68"/>
    <w:rsid w:val="00B02979"/>
    <w:rsid w:val="00B03958"/>
    <w:rsid w:val="00B058CE"/>
    <w:rsid w:val="00B1121E"/>
    <w:rsid w:val="00B11288"/>
    <w:rsid w:val="00B15746"/>
    <w:rsid w:val="00B25D97"/>
    <w:rsid w:val="00B3627C"/>
    <w:rsid w:val="00B42988"/>
    <w:rsid w:val="00B47A9B"/>
    <w:rsid w:val="00B52825"/>
    <w:rsid w:val="00B53E3B"/>
    <w:rsid w:val="00B72807"/>
    <w:rsid w:val="00B741CC"/>
    <w:rsid w:val="00B90411"/>
    <w:rsid w:val="00BA15A6"/>
    <w:rsid w:val="00BA2824"/>
    <w:rsid w:val="00BB1C45"/>
    <w:rsid w:val="00BB5396"/>
    <w:rsid w:val="00BB6482"/>
    <w:rsid w:val="00BC2254"/>
    <w:rsid w:val="00BC22B4"/>
    <w:rsid w:val="00BD2A42"/>
    <w:rsid w:val="00BD5379"/>
    <w:rsid w:val="00BD574C"/>
    <w:rsid w:val="00BF276E"/>
    <w:rsid w:val="00BF30A4"/>
    <w:rsid w:val="00C00BED"/>
    <w:rsid w:val="00C01C55"/>
    <w:rsid w:val="00C25445"/>
    <w:rsid w:val="00C33ED8"/>
    <w:rsid w:val="00C35020"/>
    <w:rsid w:val="00C36F8F"/>
    <w:rsid w:val="00C410C8"/>
    <w:rsid w:val="00C45EE5"/>
    <w:rsid w:val="00C520D0"/>
    <w:rsid w:val="00C63D25"/>
    <w:rsid w:val="00C81EF9"/>
    <w:rsid w:val="00C85E63"/>
    <w:rsid w:val="00C87243"/>
    <w:rsid w:val="00C97BCE"/>
    <w:rsid w:val="00CB0936"/>
    <w:rsid w:val="00CB5A5B"/>
    <w:rsid w:val="00CB609E"/>
    <w:rsid w:val="00CB7246"/>
    <w:rsid w:val="00CD2C4D"/>
    <w:rsid w:val="00CD3336"/>
    <w:rsid w:val="00CD367A"/>
    <w:rsid w:val="00CD4114"/>
    <w:rsid w:val="00CD51E1"/>
    <w:rsid w:val="00CD528C"/>
    <w:rsid w:val="00CD5FF3"/>
    <w:rsid w:val="00CD645B"/>
    <w:rsid w:val="00CE5509"/>
    <w:rsid w:val="00CF1925"/>
    <w:rsid w:val="00CF73E8"/>
    <w:rsid w:val="00CF7C21"/>
    <w:rsid w:val="00D1704B"/>
    <w:rsid w:val="00D21459"/>
    <w:rsid w:val="00D24364"/>
    <w:rsid w:val="00D27EA5"/>
    <w:rsid w:val="00D307A8"/>
    <w:rsid w:val="00D341C0"/>
    <w:rsid w:val="00D41725"/>
    <w:rsid w:val="00D46607"/>
    <w:rsid w:val="00D56BC7"/>
    <w:rsid w:val="00D60214"/>
    <w:rsid w:val="00D6088C"/>
    <w:rsid w:val="00D61016"/>
    <w:rsid w:val="00D64198"/>
    <w:rsid w:val="00D746A4"/>
    <w:rsid w:val="00D91945"/>
    <w:rsid w:val="00D94AB6"/>
    <w:rsid w:val="00D94C72"/>
    <w:rsid w:val="00DA5811"/>
    <w:rsid w:val="00DA72AF"/>
    <w:rsid w:val="00DB11E6"/>
    <w:rsid w:val="00DB1D74"/>
    <w:rsid w:val="00DB348A"/>
    <w:rsid w:val="00DB78C7"/>
    <w:rsid w:val="00DC7FA0"/>
    <w:rsid w:val="00DE214E"/>
    <w:rsid w:val="00DE4E33"/>
    <w:rsid w:val="00DF2241"/>
    <w:rsid w:val="00DF4B45"/>
    <w:rsid w:val="00DF7077"/>
    <w:rsid w:val="00DF740B"/>
    <w:rsid w:val="00DF7847"/>
    <w:rsid w:val="00E04129"/>
    <w:rsid w:val="00E14E62"/>
    <w:rsid w:val="00E25F05"/>
    <w:rsid w:val="00E3088E"/>
    <w:rsid w:val="00E41E28"/>
    <w:rsid w:val="00E52836"/>
    <w:rsid w:val="00E60222"/>
    <w:rsid w:val="00E7409D"/>
    <w:rsid w:val="00E762B4"/>
    <w:rsid w:val="00E8158E"/>
    <w:rsid w:val="00E820C7"/>
    <w:rsid w:val="00E85620"/>
    <w:rsid w:val="00E86ADA"/>
    <w:rsid w:val="00E97553"/>
    <w:rsid w:val="00EA7F7F"/>
    <w:rsid w:val="00EB1B58"/>
    <w:rsid w:val="00EB30B0"/>
    <w:rsid w:val="00EB73D2"/>
    <w:rsid w:val="00EC6AD6"/>
    <w:rsid w:val="00ED2B6A"/>
    <w:rsid w:val="00ED4115"/>
    <w:rsid w:val="00ED7242"/>
    <w:rsid w:val="00EE1976"/>
    <w:rsid w:val="00EE1FE7"/>
    <w:rsid w:val="00EE2AD4"/>
    <w:rsid w:val="00EF38B5"/>
    <w:rsid w:val="00EF4F01"/>
    <w:rsid w:val="00F114A2"/>
    <w:rsid w:val="00F14290"/>
    <w:rsid w:val="00F210FB"/>
    <w:rsid w:val="00F2143B"/>
    <w:rsid w:val="00F21A8B"/>
    <w:rsid w:val="00F279A8"/>
    <w:rsid w:val="00F361AF"/>
    <w:rsid w:val="00F3734C"/>
    <w:rsid w:val="00F41BB7"/>
    <w:rsid w:val="00F43E0A"/>
    <w:rsid w:val="00F456E9"/>
    <w:rsid w:val="00F51526"/>
    <w:rsid w:val="00F56CA7"/>
    <w:rsid w:val="00F602F7"/>
    <w:rsid w:val="00F60C02"/>
    <w:rsid w:val="00F6535D"/>
    <w:rsid w:val="00F66D4C"/>
    <w:rsid w:val="00F75D72"/>
    <w:rsid w:val="00F80172"/>
    <w:rsid w:val="00F82982"/>
    <w:rsid w:val="00F83B36"/>
    <w:rsid w:val="00F8676E"/>
    <w:rsid w:val="00F92BF2"/>
    <w:rsid w:val="00FA2786"/>
    <w:rsid w:val="00FA6A41"/>
    <w:rsid w:val="00FA7916"/>
    <w:rsid w:val="00FB2025"/>
    <w:rsid w:val="00FB32ED"/>
    <w:rsid w:val="00FC265D"/>
    <w:rsid w:val="00FC6833"/>
    <w:rsid w:val="00FD3BD9"/>
    <w:rsid w:val="00FD3C3D"/>
    <w:rsid w:val="00FE129B"/>
    <w:rsid w:val="00FE2F2D"/>
    <w:rsid w:val="00FF0F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5C4F8"/>
  <w15:docId w15:val="{4F4D3C0B-426C-480C-8E33-CA0A5AC38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088C"/>
    <w:pPr>
      <w:spacing w:after="0" w:line="240" w:lineRule="auto"/>
      <w:jc w:val="both"/>
    </w:pPr>
    <w:rPr>
      <w:sz w:val="24"/>
    </w:rPr>
  </w:style>
  <w:style w:type="paragraph" w:styleId="Heading1">
    <w:name w:val="heading 1"/>
    <w:basedOn w:val="Normal"/>
    <w:next w:val="Normal"/>
    <w:link w:val="Heading1Char"/>
    <w:uiPriority w:val="9"/>
    <w:qFormat/>
    <w:rsid w:val="00F43E0A"/>
    <w:pPr>
      <w:keepNext/>
      <w:keepLines/>
      <w:numPr>
        <w:numId w:val="1"/>
      </w:numPr>
      <w:shd w:val="clear" w:color="auto" w:fill="A6A6A6" w:themeFill="background1" w:themeFillShade="A6"/>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D6088C"/>
    <w:pPr>
      <w:keepNext/>
      <w:keepLines/>
      <w:numPr>
        <w:ilvl w:val="1"/>
        <w:numId w:val="1"/>
      </w:numPr>
      <w:pBdr>
        <w:left w:val="single" w:sz="4" w:space="4" w:color="auto"/>
        <w:bottom w:val="single" w:sz="4" w:space="1" w:color="auto"/>
        <w:right w:val="single" w:sz="4" w:space="4" w:color="auto"/>
      </w:pBdr>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D6088C"/>
    <w:pPr>
      <w:keepNext/>
      <w:keepLines/>
      <w:numPr>
        <w:ilvl w:val="2"/>
        <w:numId w:val="1"/>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CF1925"/>
    <w:pPr>
      <w:keepNext/>
      <w:keepLines/>
      <w:numPr>
        <w:ilvl w:val="3"/>
        <w:numId w:val="1"/>
      </w:numPr>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6088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088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088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088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088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E0A"/>
    <w:rPr>
      <w:rFonts w:eastAsiaTheme="majorEastAsia" w:cstheme="majorBidi"/>
      <w:b/>
      <w:bCs/>
      <w:color w:val="000000" w:themeColor="text1"/>
      <w:sz w:val="36"/>
      <w:szCs w:val="28"/>
      <w:shd w:val="clear" w:color="auto" w:fill="A6A6A6" w:themeFill="background1" w:themeFillShade="A6"/>
    </w:rPr>
  </w:style>
  <w:style w:type="character" w:customStyle="1" w:styleId="Heading2Char">
    <w:name w:val="Heading 2 Char"/>
    <w:basedOn w:val="DefaultParagraphFont"/>
    <w:link w:val="Heading2"/>
    <w:uiPriority w:val="9"/>
    <w:rsid w:val="00D6088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D6088C"/>
    <w:rPr>
      <w:rFonts w:eastAsiaTheme="majorEastAsia" w:cstheme="majorBidi"/>
      <w:b/>
      <w:bCs/>
      <w:sz w:val="26"/>
    </w:rPr>
  </w:style>
  <w:style w:type="character" w:customStyle="1" w:styleId="Heading4Char">
    <w:name w:val="Heading 4 Char"/>
    <w:basedOn w:val="DefaultParagraphFont"/>
    <w:link w:val="Heading4"/>
    <w:uiPriority w:val="9"/>
    <w:rsid w:val="00CF1925"/>
    <w:rPr>
      <w:rFonts w:eastAsiaTheme="majorEastAsia" w:cstheme="majorBidi"/>
      <w:b/>
      <w:bCs/>
      <w:iCs/>
      <w:sz w:val="24"/>
    </w:rPr>
  </w:style>
  <w:style w:type="character" w:customStyle="1" w:styleId="Heading5Char">
    <w:name w:val="Heading 5 Char"/>
    <w:basedOn w:val="DefaultParagraphFont"/>
    <w:link w:val="Heading5"/>
    <w:uiPriority w:val="9"/>
    <w:rsid w:val="00D6088C"/>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6088C"/>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6088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608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088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E3088E"/>
    <w:pPr>
      <w:ind w:left="720"/>
      <w:contextualSpacing/>
    </w:pPr>
  </w:style>
  <w:style w:type="table" w:styleId="LightList-Accent1">
    <w:name w:val="Light List Accent 1"/>
    <w:basedOn w:val="TableNormal"/>
    <w:uiPriority w:val="61"/>
    <w:rsid w:val="00182175"/>
    <w:pPr>
      <w:spacing w:after="0" w:line="240" w:lineRule="auto"/>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182175"/>
    <w:rPr>
      <w:rFonts w:ascii="Tahoma" w:hAnsi="Tahoma" w:cs="Tahoma"/>
      <w:sz w:val="16"/>
      <w:szCs w:val="16"/>
    </w:rPr>
  </w:style>
  <w:style w:type="character" w:customStyle="1" w:styleId="BalloonTextChar">
    <w:name w:val="Balloon Text Char"/>
    <w:basedOn w:val="DefaultParagraphFont"/>
    <w:link w:val="BalloonText"/>
    <w:uiPriority w:val="99"/>
    <w:semiHidden/>
    <w:rsid w:val="00182175"/>
    <w:rPr>
      <w:rFonts w:ascii="Tahoma" w:hAnsi="Tahoma" w:cs="Tahoma"/>
      <w:sz w:val="16"/>
      <w:szCs w:val="16"/>
    </w:rPr>
  </w:style>
  <w:style w:type="paragraph" w:customStyle="1" w:styleId="TextboxCode">
    <w:name w:val="Textbox Code"/>
    <w:basedOn w:val="Normal"/>
    <w:link w:val="TextboxCodeChar"/>
    <w:qFormat/>
    <w:rsid w:val="009B7AB9"/>
    <w:pPr>
      <w:shd w:val="clear" w:color="auto" w:fill="95B3D7" w:themeFill="accent1" w:themeFillTint="99"/>
      <w:spacing w:line="276" w:lineRule="auto"/>
      <w:jc w:val="left"/>
    </w:pPr>
    <w:rPr>
      <w:rFonts w:eastAsiaTheme="minorEastAsia"/>
      <w:noProof/>
      <w:color w:val="FFFFFF" w:themeColor="background1"/>
      <w:sz w:val="22"/>
      <w:szCs w:val="20"/>
    </w:rPr>
  </w:style>
  <w:style w:type="character" w:customStyle="1" w:styleId="TextboxCodeChar">
    <w:name w:val="Textbox Code Char"/>
    <w:basedOn w:val="DefaultParagraphFont"/>
    <w:link w:val="TextboxCode"/>
    <w:rsid w:val="009B7AB9"/>
    <w:rPr>
      <w:rFonts w:eastAsiaTheme="minorEastAsia"/>
      <w:noProof/>
      <w:color w:val="FFFFFF" w:themeColor="background1"/>
      <w:szCs w:val="20"/>
      <w:shd w:val="clear" w:color="auto" w:fill="95B3D7" w:themeFill="accent1" w:themeFillTint="99"/>
    </w:rPr>
  </w:style>
  <w:style w:type="character" w:styleId="Hyperlink">
    <w:name w:val="Hyperlink"/>
    <w:basedOn w:val="DefaultParagraphFont"/>
    <w:uiPriority w:val="99"/>
    <w:unhideWhenUsed/>
    <w:rsid w:val="001C6780"/>
    <w:rPr>
      <w:color w:val="0000FF" w:themeColor="hyperlink"/>
      <w:u w:val="single"/>
    </w:rPr>
  </w:style>
  <w:style w:type="paragraph" w:styleId="TOCHeading">
    <w:name w:val="TOC Heading"/>
    <w:basedOn w:val="Heading1"/>
    <w:next w:val="Normal"/>
    <w:uiPriority w:val="39"/>
    <w:semiHidden/>
    <w:unhideWhenUsed/>
    <w:qFormat/>
    <w:rsid w:val="00362E84"/>
    <w:pPr>
      <w:numPr>
        <w:numId w:val="0"/>
      </w:numPr>
      <w:shd w:val="clear" w:color="auto" w:fill="auto"/>
      <w:spacing w:before="480" w:line="276" w:lineRule="auto"/>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362E84"/>
    <w:pPr>
      <w:spacing w:after="100"/>
    </w:pPr>
  </w:style>
  <w:style w:type="paragraph" w:styleId="TOC2">
    <w:name w:val="toc 2"/>
    <w:basedOn w:val="Normal"/>
    <w:next w:val="Normal"/>
    <w:autoRedefine/>
    <w:uiPriority w:val="39"/>
    <w:unhideWhenUsed/>
    <w:rsid w:val="00362E84"/>
    <w:pPr>
      <w:spacing w:after="100"/>
      <w:ind w:left="240"/>
    </w:pPr>
  </w:style>
  <w:style w:type="paragraph" w:styleId="TOC3">
    <w:name w:val="toc 3"/>
    <w:basedOn w:val="Normal"/>
    <w:next w:val="Normal"/>
    <w:autoRedefine/>
    <w:uiPriority w:val="39"/>
    <w:unhideWhenUsed/>
    <w:rsid w:val="00362E84"/>
    <w:pPr>
      <w:spacing w:after="100"/>
      <w:ind w:left="480"/>
    </w:pPr>
  </w:style>
  <w:style w:type="paragraph" w:styleId="Header">
    <w:name w:val="header"/>
    <w:basedOn w:val="Normal"/>
    <w:link w:val="HeaderChar"/>
    <w:uiPriority w:val="99"/>
    <w:unhideWhenUsed/>
    <w:rsid w:val="00362E84"/>
    <w:pPr>
      <w:tabs>
        <w:tab w:val="center" w:pos="4513"/>
        <w:tab w:val="right" w:pos="9026"/>
      </w:tabs>
    </w:pPr>
  </w:style>
  <w:style w:type="character" w:customStyle="1" w:styleId="HeaderChar">
    <w:name w:val="Header Char"/>
    <w:basedOn w:val="DefaultParagraphFont"/>
    <w:link w:val="Header"/>
    <w:uiPriority w:val="99"/>
    <w:rsid w:val="00362E84"/>
    <w:rPr>
      <w:sz w:val="24"/>
    </w:rPr>
  </w:style>
  <w:style w:type="paragraph" w:styleId="Footer">
    <w:name w:val="footer"/>
    <w:basedOn w:val="Normal"/>
    <w:link w:val="FooterChar"/>
    <w:uiPriority w:val="99"/>
    <w:unhideWhenUsed/>
    <w:rsid w:val="00362E84"/>
    <w:pPr>
      <w:tabs>
        <w:tab w:val="center" w:pos="4513"/>
        <w:tab w:val="right" w:pos="9026"/>
      </w:tabs>
    </w:pPr>
  </w:style>
  <w:style w:type="character" w:customStyle="1" w:styleId="FooterChar">
    <w:name w:val="Footer Char"/>
    <w:basedOn w:val="DefaultParagraphFont"/>
    <w:link w:val="Footer"/>
    <w:uiPriority w:val="99"/>
    <w:rsid w:val="00362E84"/>
    <w:rPr>
      <w:sz w:val="24"/>
    </w:rPr>
  </w:style>
  <w:style w:type="paragraph" w:styleId="TOC4">
    <w:name w:val="toc 4"/>
    <w:basedOn w:val="Normal"/>
    <w:next w:val="Normal"/>
    <w:autoRedefine/>
    <w:uiPriority w:val="39"/>
    <w:unhideWhenUsed/>
    <w:rsid w:val="00C36F8F"/>
    <w:pPr>
      <w:spacing w:after="100" w:line="276" w:lineRule="auto"/>
      <w:ind w:left="660"/>
      <w:jc w:val="left"/>
    </w:pPr>
    <w:rPr>
      <w:rFonts w:eastAsiaTheme="minorEastAsia"/>
      <w:sz w:val="22"/>
      <w:lang w:eastAsia="en-GB"/>
    </w:rPr>
  </w:style>
  <w:style w:type="paragraph" w:styleId="TOC5">
    <w:name w:val="toc 5"/>
    <w:basedOn w:val="Normal"/>
    <w:next w:val="Normal"/>
    <w:autoRedefine/>
    <w:uiPriority w:val="39"/>
    <w:unhideWhenUsed/>
    <w:rsid w:val="00C36F8F"/>
    <w:pPr>
      <w:spacing w:after="100" w:line="276" w:lineRule="auto"/>
      <w:ind w:left="880"/>
      <w:jc w:val="left"/>
    </w:pPr>
    <w:rPr>
      <w:rFonts w:eastAsiaTheme="minorEastAsia"/>
      <w:sz w:val="22"/>
      <w:lang w:eastAsia="en-GB"/>
    </w:rPr>
  </w:style>
  <w:style w:type="paragraph" w:styleId="TOC6">
    <w:name w:val="toc 6"/>
    <w:basedOn w:val="Normal"/>
    <w:next w:val="Normal"/>
    <w:autoRedefine/>
    <w:uiPriority w:val="39"/>
    <w:unhideWhenUsed/>
    <w:rsid w:val="00C36F8F"/>
    <w:pPr>
      <w:spacing w:after="100" w:line="276" w:lineRule="auto"/>
      <w:ind w:left="1100"/>
      <w:jc w:val="left"/>
    </w:pPr>
    <w:rPr>
      <w:rFonts w:eastAsiaTheme="minorEastAsia"/>
      <w:sz w:val="22"/>
      <w:lang w:eastAsia="en-GB"/>
    </w:rPr>
  </w:style>
  <w:style w:type="paragraph" w:styleId="TOC7">
    <w:name w:val="toc 7"/>
    <w:basedOn w:val="Normal"/>
    <w:next w:val="Normal"/>
    <w:autoRedefine/>
    <w:uiPriority w:val="39"/>
    <w:unhideWhenUsed/>
    <w:rsid w:val="00C36F8F"/>
    <w:pPr>
      <w:spacing w:after="100" w:line="276" w:lineRule="auto"/>
      <w:ind w:left="1320"/>
      <w:jc w:val="left"/>
    </w:pPr>
    <w:rPr>
      <w:rFonts w:eastAsiaTheme="minorEastAsia"/>
      <w:sz w:val="22"/>
      <w:lang w:eastAsia="en-GB"/>
    </w:rPr>
  </w:style>
  <w:style w:type="paragraph" w:styleId="TOC8">
    <w:name w:val="toc 8"/>
    <w:basedOn w:val="Normal"/>
    <w:next w:val="Normal"/>
    <w:autoRedefine/>
    <w:uiPriority w:val="39"/>
    <w:unhideWhenUsed/>
    <w:rsid w:val="00C36F8F"/>
    <w:pPr>
      <w:spacing w:after="100" w:line="276" w:lineRule="auto"/>
      <w:ind w:left="1540"/>
      <w:jc w:val="left"/>
    </w:pPr>
    <w:rPr>
      <w:rFonts w:eastAsiaTheme="minorEastAsia"/>
      <w:sz w:val="22"/>
      <w:lang w:eastAsia="en-GB"/>
    </w:rPr>
  </w:style>
  <w:style w:type="paragraph" w:styleId="TOC9">
    <w:name w:val="toc 9"/>
    <w:basedOn w:val="Normal"/>
    <w:next w:val="Normal"/>
    <w:autoRedefine/>
    <w:uiPriority w:val="39"/>
    <w:unhideWhenUsed/>
    <w:rsid w:val="00C36F8F"/>
    <w:pPr>
      <w:spacing w:after="100" w:line="276" w:lineRule="auto"/>
      <w:ind w:left="1760"/>
      <w:jc w:val="left"/>
    </w:pPr>
    <w:rPr>
      <w:rFonts w:eastAsiaTheme="minorEastAsia"/>
      <w:sz w:val="22"/>
      <w:lang w:eastAsia="en-GB"/>
    </w:rPr>
  </w:style>
  <w:style w:type="paragraph" w:styleId="Caption">
    <w:name w:val="caption"/>
    <w:basedOn w:val="Normal"/>
    <w:next w:val="Normal"/>
    <w:uiPriority w:val="35"/>
    <w:unhideWhenUsed/>
    <w:qFormat/>
    <w:rsid w:val="00171242"/>
    <w:pPr>
      <w:spacing w:after="200"/>
    </w:pPr>
    <w:rPr>
      <w:i/>
      <w:iCs/>
      <w:sz w:val="16"/>
      <w:szCs w:val="18"/>
    </w:rPr>
  </w:style>
  <w:style w:type="table" w:styleId="TableGrid">
    <w:name w:val="Table Grid"/>
    <w:basedOn w:val="TableNormal"/>
    <w:uiPriority w:val="39"/>
    <w:rsid w:val="00BC2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D51E1"/>
    <w:rPr>
      <w:sz w:val="20"/>
      <w:szCs w:val="20"/>
    </w:rPr>
  </w:style>
  <w:style w:type="character" w:customStyle="1" w:styleId="FootnoteTextChar">
    <w:name w:val="Footnote Text Char"/>
    <w:basedOn w:val="DefaultParagraphFont"/>
    <w:link w:val="FootnoteText"/>
    <w:uiPriority w:val="99"/>
    <w:semiHidden/>
    <w:rsid w:val="00CD51E1"/>
    <w:rPr>
      <w:sz w:val="20"/>
      <w:szCs w:val="20"/>
    </w:rPr>
  </w:style>
  <w:style w:type="character" w:styleId="FootnoteReference">
    <w:name w:val="footnote reference"/>
    <w:basedOn w:val="DefaultParagraphFont"/>
    <w:uiPriority w:val="99"/>
    <w:semiHidden/>
    <w:unhideWhenUsed/>
    <w:rsid w:val="00CD51E1"/>
    <w:rPr>
      <w:vertAlign w:val="superscript"/>
    </w:rPr>
  </w:style>
  <w:style w:type="character" w:styleId="FollowedHyperlink">
    <w:name w:val="FollowedHyperlink"/>
    <w:basedOn w:val="DefaultParagraphFont"/>
    <w:uiPriority w:val="99"/>
    <w:semiHidden/>
    <w:unhideWhenUsed/>
    <w:rsid w:val="00A148B6"/>
    <w:rPr>
      <w:color w:val="800080" w:themeColor="followedHyperlink"/>
      <w:u w:val="single"/>
    </w:rPr>
  </w:style>
  <w:style w:type="paragraph" w:styleId="HTMLPreformatted">
    <w:name w:val="HTML Preformatted"/>
    <w:basedOn w:val="Normal"/>
    <w:link w:val="HTMLPreformattedChar"/>
    <w:uiPriority w:val="99"/>
    <w:semiHidden/>
    <w:unhideWhenUsed/>
    <w:rsid w:val="00D21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21459"/>
    <w:rPr>
      <w:rFonts w:ascii="Courier New" w:eastAsia="Times New Roman" w:hAnsi="Courier New" w:cs="Courier New"/>
      <w:sz w:val="20"/>
      <w:szCs w:val="20"/>
      <w:lang w:eastAsia="en-GB"/>
    </w:rPr>
  </w:style>
  <w:style w:type="character" w:styleId="HTMLTypewriter">
    <w:name w:val="HTML Typewriter"/>
    <w:basedOn w:val="DefaultParagraphFont"/>
    <w:uiPriority w:val="99"/>
    <w:semiHidden/>
    <w:unhideWhenUsed/>
    <w:rsid w:val="00D2145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67512"/>
    <w:rPr>
      <w:sz w:val="18"/>
      <w:szCs w:val="18"/>
    </w:rPr>
  </w:style>
  <w:style w:type="paragraph" w:styleId="CommentText">
    <w:name w:val="annotation text"/>
    <w:basedOn w:val="Normal"/>
    <w:link w:val="CommentTextChar"/>
    <w:uiPriority w:val="99"/>
    <w:semiHidden/>
    <w:unhideWhenUsed/>
    <w:rsid w:val="00767512"/>
    <w:rPr>
      <w:szCs w:val="24"/>
    </w:rPr>
  </w:style>
  <w:style w:type="character" w:customStyle="1" w:styleId="CommentTextChar">
    <w:name w:val="Comment Text Char"/>
    <w:basedOn w:val="DefaultParagraphFont"/>
    <w:link w:val="CommentText"/>
    <w:uiPriority w:val="99"/>
    <w:semiHidden/>
    <w:rsid w:val="00767512"/>
    <w:rPr>
      <w:sz w:val="24"/>
      <w:szCs w:val="24"/>
    </w:rPr>
  </w:style>
  <w:style w:type="paragraph" w:styleId="CommentSubject">
    <w:name w:val="annotation subject"/>
    <w:basedOn w:val="CommentText"/>
    <w:next w:val="CommentText"/>
    <w:link w:val="CommentSubjectChar"/>
    <w:uiPriority w:val="99"/>
    <w:semiHidden/>
    <w:unhideWhenUsed/>
    <w:rsid w:val="00767512"/>
    <w:rPr>
      <w:b/>
      <w:bCs/>
      <w:sz w:val="20"/>
      <w:szCs w:val="20"/>
    </w:rPr>
  </w:style>
  <w:style w:type="character" w:customStyle="1" w:styleId="CommentSubjectChar">
    <w:name w:val="Comment Subject Char"/>
    <w:basedOn w:val="CommentTextChar"/>
    <w:link w:val="CommentSubject"/>
    <w:uiPriority w:val="99"/>
    <w:semiHidden/>
    <w:rsid w:val="00767512"/>
    <w:rPr>
      <w:b/>
      <w:bCs/>
      <w:sz w:val="20"/>
      <w:szCs w:val="20"/>
    </w:rPr>
  </w:style>
  <w:style w:type="paragraph" w:styleId="IntenseQuote">
    <w:name w:val="Intense Quote"/>
    <w:basedOn w:val="Normal"/>
    <w:next w:val="Normal"/>
    <w:link w:val="IntenseQuoteChar"/>
    <w:uiPriority w:val="30"/>
    <w:qFormat/>
    <w:rsid w:val="0055457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54577"/>
    <w:rPr>
      <w:i/>
      <w:iCs/>
      <w:color w:val="4F81BD" w:themeColor="accent1"/>
      <w:sz w:val="24"/>
    </w:rPr>
  </w:style>
  <w:style w:type="paragraph" w:styleId="NormalWeb">
    <w:name w:val="Normal (Web)"/>
    <w:basedOn w:val="Normal"/>
    <w:uiPriority w:val="99"/>
    <w:unhideWhenUsed/>
    <w:rsid w:val="00681B82"/>
    <w:pPr>
      <w:jc w:val="left"/>
    </w:pPr>
    <w:rPr>
      <w:rFonts w:ascii="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41458">
      <w:bodyDiv w:val="1"/>
      <w:marLeft w:val="0"/>
      <w:marRight w:val="0"/>
      <w:marTop w:val="0"/>
      <w:marBottom w:val="0"/>
      <w:divBdr>
        <w:top w:val="none" w:sz="0" w:space="0" w:color="auto"/>
        <w:left w:val="none" w:sz="0" w:space="0" w:color="auto"/>
        <w:bottom w:val="none" w:sz="0" w:space="0" w:color="auto"/>
        <w:right w:val="none" w:sz="0" w:space="0" w:color="auto"/>
      </w:divBdr>
    </w:div>
    <w:div w:id="356590909">
      <w:bodyDiv w:val="1"/>
      <w:marLeft w:val="0"/>
      <w:marRight w:val="0"/>
      <w:marTop w:val="0"/>
      <w:marBottom w:val="0"/>
      <w:divBdr>
        <w:top w:val="none" w:sz="0" w:space="0" w:color="auto"/>
        <w:left w:val="none" w:sz="0" w:space="0" w:color="auto"/>
        <w:bottom w:val="none" w:sz="0" w:space="0" w:color="auto"/>
        <w:right w:val="none" w:sz="0" w:space="0" w:color="auto"/>
      </w:divBdr>
    </w:div>
    <w:div w:id="366031337">
      <w:bodyDiv w:val="1"/>
      <w:marLeft w:val="0"/>
      <w:marRight w:val="0"/>
      <w:marTop w:val="0"/>
      <w:marBottom w:val="0"/>
      <w:divBdr>
        <w:top w:val="none" w:sz="0" w:space="0" w:color="auto"/>
        <w:left w:val="none" w:sz="0" w:space="0" w:color="auto"/>
        <w:bottom w:val="none" w:sz="0" w:space="0" w:color="auto"/>
        <w:right w:val="none" w:sz="0" w:space="0" w:color="auto"/>
      </w:divBdr>
    </w:div>
    <w:div w:id="1139108508">
      <w:bodyDiv w:val="1"/>
      <w:marLeft w:val="0"/>
      <w:marRight w:val="0"/>
      <w:marTop w:val="0"/>
      <w:marBottom w:val="0"/>
      <w:divBdr>
        <w:top w:val="none" w:sz="0" w:space="0" w:color="auto"/>
        <w:left w:val="none" w:sz="0" w:space="0" w:color="auto"/>
        <w:bottom w:val="none" w:sz="0" w:space="0" w:color="auto"/>
        <w:right w:val="none" w:sz="0" w:space="0" w:color="auto"/>
      </w:divBdr>
    </w:div>
    <w:div w:id="176706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commentsExtended" Target="commentsExtended.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footer" Target="footer2.xml"/><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oleObject" Target="embeddings/oleObject1.bin"/><Relationship Id="rId55" Type="http://schemas.openxmlformats.org/officeDocument/2006/relationships/image" Target="media/image38.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oleObject" Target="embeddings/oleObject6.bin"/><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oleObject" Target="embeddings/oleObject5.bin"/><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2.bin"/><Relationship Id="rId60" Type="http://schemas.openxmlformats.org/officeDocument/2006/relationships/oleObject" Target="embeddings/oleObject7.bin"/><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hyperlink" Target="https://www.youtube.com/watch?v=Tqf4TeryTBo&amp;t=20s" TargetMode="External"/><Relationship Id="rId56" Type="http://schemas.openxmlformats.org/officeDocument/2006/relationships/oleObject" Target="embeddings/oleObject4.bin"/><Relationship Id="rId64" Type="http://schemas.openxmlformats.org/officeDocument/2006/relationships/image" Target="media/image42.png"/><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omments" Target="comments.xml"/><Relationship Id="rId33" Type="http://schemas.openxmlformats.org/officeDocument/2006/relationships/header" Target="header3.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png"/><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oleObject" Target="embeddings/oleObject3.bin"/><Relationship Id="rId62" Type="http://schemas.openxmlformats.org/officeDocument/2006/relationships/oleObject" Target="embeddings/oleObject8.bin"/><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3FA52-33F4-4CFE-AFE2-3EF129BB4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52</Pages>
  <Words>12295</Words>
  <Characters>70088</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Harry Matthew Clarkson</dc:creator>
  <cp:lastModifiedBy>Harry Matthew Clarkson</cp:lastModifiedBy>
  <cp:revision>14</cp:revision>
  <cp:lastPrinted>2016-09-04T07:35:00Z</cp:lastPrinted>
  <dcterms:created xsi:type="dcterms:W3CDTF">2017-05-17T08:36:00Z</dcterms:created>
  <dcterms:modified xsi:type="dcterms:W3CDTF">2017-05-17T14:43:00Z</dcterms:modified>
</cp:coreProperties>
</file>